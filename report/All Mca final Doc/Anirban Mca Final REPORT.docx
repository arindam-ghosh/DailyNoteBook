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442A" w:rsidRPr="00351755" w:rsidRDefault="0011408C" w:rsidP="00B4442A">
      <w:pPr>
        <w:pStyle w:val="NoSpacing"/>
        <w:rPr>
          <w:rFonts w:ascii="Cambria" w:hAnsi="Cambria"/>
          <w:color w:val="548DD4"/>
          <w:sz w:val="72"/>
          <w:szCs w:val="72"/>
        </w:rPr>
      </w:pPr>
      <w:r w:rsidRPr="0011408C">
        <w:rPr>
          <w:noProof/>
          <w:color w:val="548DD4"/>
          <w:sz w:val="22"/>
          <w:szCs w:val="22"/>
          <w:lang w:eastAsia="zh-TW"/>
        </w:rPr>
        <w:pict>
          <v:rect id="_x0000_s1027" style="position:absolute;margin-left:0;margin-top:0;width:641.65pt;height:63.9pt;z-index:251660288;mso-width-percent:1050;mso-height-percent:900;mso-position-horizontal:center;mso-position-horizontal-relative:page;mso-position-vertical:bottom;mso-position-vertical-relative:page;mso-width-percent:1050;mso-height-percent:900;mso-height-relative:top-margin-area" o:allowincell="f" fillcolor="#4bacc6" strokecolor="#31849b">
            <w10:wrap anchorx="page" anchory="page"/>
          </v:rect>
        </w:pict>
      </w:r>
      <w:r w:rsidRPr="0011408C">
        <w:rPr>
          <w:noProof/>
          <w:color w:val="548DD4"/>
          <w:sz w:val="22"/>
          <w:szCs w:val="22"/>
          <w:lang w:eastAsia="zh-TW"/>
        </w:rPr>
        <w:pict>
          <v:rect id="_x0000_s1030" style="position:absolute;margin-left:32.4pt;margin-top:-19.35pt;width:7.15pt;height:830.6pt;z-index:251663360;mso-height-percent:1050;mso-position-horizontal-relative:page;mso-position-vertical-relative:page;mso-height-percent:1050" o:allowincell="f" strokecolor="#31849b">
            <w10:wrap anchorx="margin" anchory="page"/>
          </v:rect>
        </w:pict>
      </w:r>
      <w:r w:rsidRPr="0011408C">
        <w:rPr>
          <w:noProof/>
          <w:color w:val="548DD4"/>
          <w:sz w:val="22"/>
          <w:szCs w:val="22"/>
          <w:lang w:eastAsia="zh-TW"/>
        </w:rPr>
        <w:pict>
          <v:rect id="_x0000_s1029" style="position:absolute;margin-left:572.4pt;margin-top:-19.35pt;width:7.15pt;height:830.6pt;z-index:251662336;mso-height-percent:1050;mso-position-horizontal-relative:page;mso-position-vertical-relative:page;mso-height-percent:1050" o:allowincell="f" strokecolor="#31849b">
            <w10:wrap anchorx="page" anchory="page"/>
          </v:rect>
        </w:pict>
      </w:r>
      <w:r w:rsidRPr="0011408C">
        <w:rPr>
          <w:noProof/>
          <w:color w:val="548DD4"/>
          <w:sz w:val="22"/>
          <w:szCs w:val="22"/>
          <w:lang w:eastAsia="zh-TW"/>
        </w:rPr>
        <w:pict>
          <v:rect id="_x0000_s1028" style="position:absolute;margin-left:-14.85pt;margin-top:.5pt;width:641.6pt;height:63.7pt;z-index:251661312;mso-width-percent:1050;mso-height-percent:900;mso-position-horizontal-relative:page;mso-position-vertical-relative:page;mso-width-percent:1050;mso-height-percent:900;mso-height-relative:top-margin-area" o:allowincell="f" fillcolor="#4bacc6" strokecolor="#31849b">
            <w10:wrap anchorx="page" anchory="margin"/>
          </v:rect>
        </w:pict>
      </w:r>
      <w:r w:rsidR="00B4442A">
        <w:rPr>
          <w:rFonts w:ascii="Cambria" w:hAnsi="Cambria"/>
          <w:color w:val="548DD4"/>
          <w:sz w:val="72"/>
          <w:szCs w:val="72"/>
        </w:rPr>
        <w:tab/>
      </w:r>
    </w:p>
    <w:p w:rsidR="00B4442A" w:rsidRDefault="00B4442A" w:rsidP="00B4442A">
      <w:pPr>
        <w:pStyle w:val="NoSpacing"/>
        <w:rPr>
          <w:rFonts w:ascii="Cambria" w:hAnsi="Cambria"/>
          <w:sz w:val="72"/>
          <w:szCs w:val="72"/>
        </w:rPr>
      </w:pPr>
      <w:r w:rsidRPr="00351755">
        <w:rPr>
          <w:rFonts w:ascii="Cambria" w:hAnsi="Cambria"/>
          <w:color w:val="548DD4"/>
          <w:sz w:val="72"/>
          <w:szCs w:val="72"/>
        </w:rPr>
        <w:t>Daily Notebook &amp; Social Networking Updater</w:t>
      </w:r>
    </w:p>
    <w:p w:rsidR="00B4442A" w:rsidRDefault="00B4442A" w:rsidP="00B4442A">
      <w:pPr>
        <w:pStyle w:val="NoSpacing"/>
        <w:rPr>
          <w:rFonts w:ascii="Cambria" w:hAnsi="Cambria"/>
          <w:b/>
          <w:sz w:val="36"/>
          <w:szCs w:val="36"/>
          <w:lang w:val="en-GB"/>
        </w:rPr>
      </w:pPr>
    </w:p>
    <w:p w:rsidR="00B4442A" w:rsidRPr="004228F6" w:rsidRDefault="00B4442A" w:rsidP="004228F6">
      <w:pPr>
        <w:pStyle w:val="Title"/>
        <w:rPr>
          <w:rFonts w:ascii="Ubuntu Mono" w:hAnsi="Ubuntu Mono"/>
          <w:b/>
          <w:lang w:val="en-GB"/>
        </w:rPr>
      </w:pPr>
      <w:r w:rsidRPr="004228F6">
        <w:rPr>
          <w:rFonts w:ascii="Ubuntu Mono" w:hAnsi="Ubuntu Mono"/>
          <w:b/>
          <w:lang w:val="en-GB"/>
        </w:rPr>
        <w:t>MCA 6</w:t>
      </w:r>
      <w:r w:rsidRPr="004228F6">
        <w:rPr>
          <w:rFonts w:ascii="Ubuntu Mono" w:hAnsi="Ubuntu Mono"/>
          <w:b/>
          <w:vertAlign w:val="superscript"/>
          <w:lang w:val="en-GB"/>
        </w:rPr>
        <w:t>th</w:t>
      </w:r>
      <w:r w:rsidRPr="004228F6">
        <w:rPr>
          <w:rFonts w:ascii="Ubuntu Mono" w:hAnsi="Ubuntu Mono"/>
          <w:b/>
          <w:lang w:val="en-GB"/>
        </w:rPr>
        <w:t xml:space="preserve"> Semester</w:t>
      </w:r>
    </w:p>
    <w:p w:rsidR="00B4442A" w:rsidRPr="00942E6A" w:rsidRDefault="00B4442A" w:rsidP="00942E6A">
      <w:pPr>
        <w:pStyle w:val="Subtitle"/>
        <w:rPr>
          <w:rFonts w:ascii="Ubuntu Mono" w:hAnsi="Ubuntu Mono"/>
          <w:b/>
          <w:i w:val="0"/>
          <w:sz w:val="32"/>
          <w:szCs w:val="32"/>
          <w:lang w:val="en-GB"/>
        </w:rPr>
      </w:pPr>
      <w:r w:rsidRPr="00942E6A">
        <w:rPr>
          <w:rFonts w:ascii="Ubuntu Mono" w:hAnsi="Ubuntu Mono"/>
          <w:b/>
          <w:i w:val="0"/>
          <w:sz w:val="32"/>
          <w:szCs w:val="32"/>
          <w:lang w:val="en-GB"/>
        </w:rPr>
        <w:t>MCSP-060(</w:t>
      </w:r>
      <w:r w:rsidR="00C34A3D" w:rsidRPr="00942E6A">
        <w:rPr>
          <w:rFonts w:ascii="Ubuntu Mono" w:hAnsi="Ubuntu Mono"/>
          <w:b/>
          <w:i w:val="0"/>
          <w:sz w:val="32"/>
          <w:szCs w:val="32"/>
          <w:lang w:val="en-GB"/>
        </w:rPr>
        <w:t>Project Report</w:t>
      </w:r>
      <w:r w:rsidRPr="00942E6A">
        <w:rPr>
          <w:rFonts w:ascii="Ubuntu Mono" w:hAnsi="Ubuntu Mono"/>
          <w:b/>
          <w:i w:val="0"/>
          <w:sz w:val="32"/>
          <w:szCs w:val="32"/>
          <w:lang w:val="en-GB"/>
        </w:rPr>
        <w:t>)</w:t>
      </w:r>
    </w:p>
    <w:p w:rsidR="00B4442A" w:rsidRDefault="00B4442A" w:rsidP="00B4442A">
      <w:pPr>
        <w:pStyle w:val="NoSpacing"/>
        <w:rPr>
          <w:rFonts w:ascii="Cambria" w:hAnsi="Cambria"/>
          <w:sz w:val="36"/>
          <w:szCs w:val="36"/>
        </w:rPr>
      </w:pPr>
    </w:p>
    <w:p w:rsidR="00B4442A" w:rsidRDefault="00B4442A" w:rsidP="00B4442A">
      <w:pPr>
        <w:pStyle w:val="NoSpacing"/>
        <w:rPr>
          <w:b/>
          <w:bCs/>
          <w:sz w:val="24"/>
          <w:szCs w:val="24"/>
        </w:rPr>
      </w:pPr>
    </w:p>
    <w:p w:rsidR="00B4442A" w:rsidRPr="00942E6A" w:rsidRDefault="00B4442A" w:rsidP="004228F6">
      <w:pPr>
        <w:pStyle w:val="Subtitle"/>
        <w:rPr>
          <w:rStyle w:val="SubtleEmphasis"/>
          <w:rFonts w:ascii="Ubuntu Mono" w:eastAsiaTheme="majorEastAsia" w:hAnsi="Ubuntu Mono"/>
          <w:b/>
          <w:sz w:val="28"/>
          <w:szCs w:val="28"/>
        </w:rPr>
      </w:pPr>
      <w:r w:rsidRPr="00942E6A">
        <w:rPr>
          <w:rStyle w:val="SubtleEmphasis"/>
          <w:rFonts w:ascii="Ubuntu Mono" w:eastAsiaTheme="majorEastAsia" w:hAnsi="Ubuntu Mono"/>
          <w:b/>
          <w:sz w:val="28"/>
          <w:szCs w:val="28"/>
        </w:rPr>
        <w:t>Anirban</w:t>
      </w:r>
      <w:r w:rsidR="00C572AC" w:rsidRPr="00942E6A">
        <w:rPr>
          <w:rStyle w:val="SubtleEmphasis"/>
          <w:rFonts w:ascii="Ubuntu Mono" w:eastAsiaTheme="majorEastAsia" w:hAnsi="Ubuntu Mono"/>
          <w:b/>
          <w:sz w:val="28"/>
          <w:szCs w:val="28"/>
        </w:rPr>
        <w:t xml:space="preserve"> </w:t>
      </w:r>
      <w:r w:rsidRPr="00942E6A">
        <w:rPr>
          <w:rStyle w:val="SubtleEmphasis"/>
          <w:rFonts w:ascii="Ubuntu Mono" w:eastAsiaTheme="majorEastAsia" w:hAnsi="Ubuntu Mono"/>
          <w:b/>
          <w:sz w:val="28"/>
          <w:szCs w:val="28"/>
        </w:rPr>
        <w:t>Nandy</w:t>
      </w:r>
    </w:p>
    <w:p w:rsidR="00B4442A" w:rsidRPr="00942E6A" w:rsidRDefault="00BC6A79" w:rsidP="004228F6">
      <w:pPr>
        <w:pStyle w:val="Subtitle"/>
        <w:rPr>
          <w:rStyle w:val="SubtleEmphasis"/>
          <w:rFonts w:ascii="Ubuntu Mono" w:eastAsiaTheme="majorEastAsia" w:hAnsi="Ubuntu Mono"/>
          <w:b/>
          <w:sz w:val="28"/>
          <w:szCs w:val="28"/>
        </w:rPr>
      </w:pPr>
      <w:r w:rsidRPr="00942E6A">
        <w:rPr>
          <w:rStyle w:val="SubtleEmphasis"/>
          <w:rFonts w:ascii="Ubuntu Mono" w:eastAsiaTheme="majorEastAsia" w:hAnsi="Ubuntu Mono"/>
          <w:b/>
          <w:sz w:val="28"/>
          <w:szCs w:val="28"/>
        </w:rPr>
        <w:t>Enrolment</w:t>
      </w:r>
      <w:r w:rsidR="00C572AC" w:rsidRPr="00942E6A">
        <w:rPr>
          <w:rStyle w:val="SubtleEmphasis"/>
          <w:rFonts w:ascii="Ubuntu Mono" w:eastAsiaTheme="majorEastAsia" w:hAnsi="Ubuntu Mono"/>
          <w:b/>
          <w:sz w:val="28"/>
          <w:szCs w:val="28"/>
        </w:rPr>
        <w:t xml:space="preserve"> </w:t>
      </w:r>
      <w:r w:rsidR="00611D23" w:rsidRPr="00942E6A">
        <w:rPr>
          <w:rStyle w:val="SubtleEmphasis"/>
          <w:rFonts w:ascii="Ubuntu Mono" w:eastAsiaTheme="majorEastAsia" w:hAnsi="Ubuntu Mono"/>
          <w:b/>
          <w:sz w:val="28"/>
          <w:szCs w:val="28"/>
        </w:rPr>
        <w:t>Number:</w:t>
      </w:r>
      <w:r w:rsidR="00C572AC" w:rsidRPr="00942E6A">
        <w:rPr>
          <w:rStyle w:val="SubtleEmphasis"/>
          <w:rFonts w:ascii="Ubuntu Mono" w:eastAsiaTheme="majorEastAsia" w:hAnsi="Ubuntu Mono"/>
          <w:b/>
          <w:sz w:val="28"/>
          <w:szCs w:val="28"/>
        </w:rPr>
        <w:t xml:space="preserve"> </w:t>
      </w:r>
      <w:r w:rsidR="00B4442A" w:rsidRPr="00942E6A">
        <w:rPr>
          <w:rStyle w:val="SubtleEmphasis"/>
          <w:rFonts w:ascii="Ubuntu Mono" w:eastAsiaTheme="majorEastAsia" w:hAnsi="Ubuntu Mono"/>
          <w:b/>
          <w:sz w:val="28"/>
          <w:szCs w:val="28"/>
        </w:rPr>
        <w:t>105057536</w:t>
      </w:r>
    </w:p>
    <w:p w:rsidR="00B4442A" w:rsidRDefault="00B4442A" w:rsidP="004228F6">
      <w:pPr>
        <w:pStyle w:val="Subtitle"/>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Pr="006B72AE" w:rsidRDefault="00B4442A" w:rsidP="006B72AE">
      <w:pPr>
        <w:pStyle w:val="Heading1"/>
        <w:rPr>
          <w:rFonts w:eastAsia="Arial"/>
        </w:rPr>
      </w:pPr>
      <w:bookmarkStart w:id="0" w:name="_Toc352026745"/>
      <w:r w:rsidRPr="006B72AE">
        <w:rPr>
          <w:rFonts w:eastAsia="Arial"/>
        </w:rPr>
        <w:lastRenderedPageBreak/>
        <w:t>Index</w:t>
      </w:r>
      <w:bookmarkEnd w:id="0"/>
    </w:p>
    <w:sdt>
      <w:sdtPr>
        <w:rPr>
          <w:rFonts w:asciiTheme="minorHAnsi" w:eastAsiaTheme="minorEastAsia" w:hAnsiTheme="minorHAnsi" w:cstheme="minorBidi"/>
          <w:b w:val="0"/>
          <w:bCs w:val="0"/>
          <w:i w:val="0"/>
          <w:iCs w:val="0"/>
          <w:caps/>
          <w:color w:val="auto"/>
          <w:sz w:val="20"/>
          <w:szCs w:val="20"/>
          <w:lang w:val="en-IN" w:bidi="ar-SA"/>
        </w:rPr>
        <w:id w:val="980505012"/>
        <w:docPartObj>
          <w:docPartGallery w:val="Table of Contents"/>
          <w:docPartUnique/>
        </w:docPartObj>
      </w:sdtPr>
      <w:sdtEndPr>
        <w:rPr>
          <w:rFonts w:eastAsiaTheme="minorHAnsi"/>
          <w:sz w:val="22"/>
          <w:szCs w:val="22"/>
        </w:rPr>
      </w:sdtEndPr>
      <w:sdtContent>
        <w:p w:rsidR="00D75B7E" w:rsidRDefault="00D75B7E" w:rsidP="00D75B7E">
          <w:pPr>
            <w:pStyle w:val="TOCHeading"/>
          </w:pPr>
          <w:r>
            <w:t>Contents</w:t>
          </w:r>
        </w:p>
        <w:p w:rsidR="00140A0C" w:rsidRDefault="0011408C">
          <w:pPr>
            <w:pStyle w:val="TOC1"/>
            <w:tabs>
              <w:tab w:val="right" w:leader="dot" w:pos="9016"/>
            </w:tabs>
            <w:rPr>
              <w:i w:val="0"/>
              <w:iCs w:val="0"/>
              <w:noProof/>
              <w:sz w:val="22"/>
              <w:szCs w:val="22"/>
              <w:lang w:bidi="ar-SA"/>
            </w:rPr>
          </w:pPr>
          <w:r w:rsidRPr="0011408C">
            <w:fldChar w:fldCharType="begin"/>
          </w:r>
          <w:r w:rsidR="00D75B7E">
            <w:instrText xml:space="preserve"> TOC \o "1-3" \h \z \u </w:instrText>
          </w:r>
          <w:r w:rsidRPr="0011408C">
            <w:fldChar w:fldCharType="separate"/>
          </w:r>
          <w:hyperlink w:anchor="_Toc352026745" w:history="1">
            <w:r w:rsidR="00140A0C" w:rsidRPr="006B68BA">
              <w:rPr>
                <w:rStyle w:val="Hyperlink"/>
                <w:rFonts w:eastAsia="Arial"/>
                <w:noProof/>
              </w:rPr>
              <w:t>Index</w:t>
            </w:r>
            <w:r w:rsidR="00140A0C">
              <w:rPr>
                <w:noProof/>
                <w:webHidden/>
              </w:rPr>
              <w:tab/>
            </w:r>
            <w:r w:rsidR="00140A0C">
              <w:rPr>
                <w:noProof/>
                <w:webHidden/>
              </w:rPr>
              <w:fldChar w:fldCharType="begin"/>
            </w:r>
            <w:r w:rsidR="00140A0C">
              <w:rPr>
                <w:noProof/>
                <w:webHidden/>
              </w:rPr>
              <w:instrText xml:space="preserve"> PAGEREF _Toc352026745 \h </w:instrText>
            </w:r>
            <w:r w:rsidR="00140A0C">
              <w:rPr>
                <w:noProof/>
                <w:webHidden/>
              </w:rPr>
            </w:r>
            <w:r w:rsidR="00140A0C">
              <w:rPr>
                <w:noProof/>
                <w:webHidden/>
              </w:rPr>
              <w:fldChar w:fldCharType="separate"/>
            </w:r>
            <w:r w:rsidR="00140A0C">
              <w:rPr>
                <w:noProof/>
                <w:webHidden/>
              </w:rPr>
              <w:t>2</w:t>
            </w:r>
            <w:r w:rsidR="00140A0C">
              <w:rPr>
                <w:noProof/>
                <w:webHidden/>
              </w:rPr>
              <w:fldChar w:fldCharType="end"/>
            </w:r>
          </w:hyperlink>
        </w:p>
        <w:p w:rsidR="00140A0C" w:rsidRDefault="00140A0C">
          <w:pPr>
            <w:pStyle w:val="TOC1"/>
            <w:tabs>
              <w:tab w:val="right" w:leader="dot" w:pos="9016"/>
            </w:tabs>
            <w:rPr>
              <w:i w:val="0"/>
              <w:iCs w:val="0"/>
              <w:noProof/>
              <w:sz w:val="22"/>
              <w:szCs w:val="22"/>
              <w:lang w:bidi="ar-SA"/>
            </w:rPr>
          </w:pPr>
          <w:hyperlink w:anchor="_Toc352026746" w:history="1">
            <w:r w:rsidRPr="006B68BA">
              <w:rPr>
                <w:rStyle w:val="Hyperlink"/>
                <w:noProof/>
              </w:rPr>
              <w:t>Introduction:</w:t>
            </w:r>
            <w:r>
              <w:rPr>
                <w:noProof/>
                <w:webHidden/>
              </w:rPr>
              <w:tab/>
            </w:r>
            <w:r>
              <w:rPr>
                <w:noProof/>
                <w:webHidden/>
              </w:rPr>
              <w:fldChar w:fldCharType="begin"/>
            </w:r>
            <w:r>
              <w:rPr>
                <w:noProof/>
                <w:webHidden/>
              </w:rPr>
              <w:instrText xml:space="preserve"> PAGEREF _Toc352026746 \h </w:instrText>
            </w:r>
            <w:r>
              <w:rPr>
                <w:noProof/>
                <w:webHidden/>
              </w:rPr>
            </w:r>
            <w:r>
              <w:rPr>
                <w:noProof/>
                <w:webHidden/>
              </w:rPr>
              <w:fldChar w:fldCharType="separate"/>
            </w:r>
            <w:r>
              <w:rPr>
                <w:noProof/>
                <w:webHidden/>
              </w:rPr>
              <w:t>6</w:t>
            </w:r>
            <w:r>
              <w:rPr>
                <w:noProof/>
                <w:webHidden/>
              </w:rPr>
              <w:fldChar w:fldCharType="end"/>
            </w:r>
          </w:hyperlink>
        </w:p>
        <w:p w:rsidR="00140A0C" w:rsidRDefault="00140A0C">
          <w:pPr>
            <w:pStyle w:val="TOC1"/>
            <w:tabs>
              <w:tab w:val="right" w:leader="dot" w:pos="9016"/>
            </w:tabs>
            <w:rPr>
              <w:i w:val="0"/>
              <w:iCs w:val="0"/>
              <w:noProof/>
              <w:sz w:val="22"/>
              <w:szCs w:val="22"/>
              <w:lang w:bidi="ar-SA"/>
            </w:rPr>
          </w:pPr>
          <w:hyperlink w:anchor="_Toc352026747" w:history="1">
            <w:r w:rsidRPr="006B68BA">
              <w:rPr>
                <w:rStyle w:val="Hyperlink"/>
                <w:noProof/>
              </w:rPr>
              <w:t>Objective:</w:t>
            </w:r>
            <w:r>
              <w:rPr>
                <w:noProof/>
                <w:webHidden/>
              </w:rPr>
              <w:tab/>
            </w:r>
            <w:r>
              <w:rPr>
                <w:noProof/>
                <w:webHidden/>
              </w:rPr>
              <w:fldChar w:fldCharType="begin"/>
            </w:r>
            <w:r>
              <w:rPr>
                <w:noProof/>
                <w:webHidden/>
              </w:rPr>
              <w:instrText xml:space="preserve"> PAGEREF _Toc352026747 \h </w:instrText>
            </w:r>
            <w:r>
              <w:rPr>
                <w:noProof/>
                <w:webHidden/>
              </w:rPr>
            </w:r>
            <w:r>
              <w:rPr>
                <w:noProof/>
                <w:webHidden/>
              </w:rPr>
              <w:fldChar w:fldCharType="separate"/>
            </w:r>
            <w:r>
              <w:rPr>
                <w:noProof/>
                <w:webHidden/>
              </w:rPr>
              <w:t>8</w:t>
            </w:r>
            <w:r>
              <w:rPr>
                <w:noProof/>
                <w:webHidden/>
              </w:rPr>
              <w:fldChar w:fldCharType="end"/>
            </w:r>
          </w:hyperlink>
        </w:p>
        <w:p w:rsidR="00140A0C" w:rsidRDefault="00140A0C">
          <w:pPr>
            <w:pStyle w:val="TOC1"/>
            <w:tabs>
              <w:tab w:val="right" w:leader="dot" w:pos="9016"/>
            </w:tabs>
            <w:rPr>
              <w:i w:val="0"/>
              <w:iCs w:val="0"/>
              <w:noProof/>
              <w:sz w:val="22"/>
              <w:szCs w:val="22"/>
              <w:lang w:bidi="ar-SA"/>
            </w:rPr>
          </w:pPr>
          <w:hyperlink w:anchor="_Toc352026748" w:history="1">
            <w:r w:rsidRPr="006B68BA">
              <w:rPr>
                <w:rStyle w:val="Hyperlink"/>
                <w:noProof/>
              </w:rPr>
              <w:t>System Analysis</w:t>
            </w:r>
            <w:r>
              <w:rPr>
                <w:noProof/>
                <w:webHidden/>
              </w:rPr>
              <w:tab/>
            </w:r>
            <w:r>
              <w:rPr>
                <w:noProof/>
                <w:webHidden/>
              </w:rPr>
              <w:fldChar w:fldCharType="begin"/>
            </w:r>
            <w:r>
              <w:rPr>
                <w:noProof/>
                <w:webHidden/>
              </w:rPr>
              <w:instrText xml:space="preserve"> PAGEREF _Toc352026748 \h </w:instrText>
            </w:r>
            <w:r>
              <w:rPr>
                <w:noProof/>
                <w:webHidden/>
              </w:rPr>
            </w:r>
            <w:r>
              <w:rPr>
                <w:noProof/>
                <w:webHidden/>
              </w:rPr>
              <w:fldChar w:fldCharType="separate"/>
            </w:r>
            <w:r>
              <w:rPr>
                <w:noProof/>
                <w:webHidden/>
              </w:rPr>
              <w:t>8</w:t>
            </w:r>
            <w:r>
              <w:rPr>
                <w:noProof/>
                <w:webHidden/>
              </w:rPr>
              <w:fldChar w:fldCharType="end"/>
            </w:r>
          </w:hyperlink>
        </w:p>
        <w:p w:rsidR="00140A0C" w:rsidRDefault="00140A0C">
          <w:pPr>
            <w:pStyle w:val="TOC2"/>
            <w:tabs>
              <w:tab w:val="right" w:leader="dot" w:pos="9016"/>
            </w:tabs>
            <w:rPr>
              <w:i w:val="0"/>
              <w:iCs w:val="0"/>
              <w:noProof/>
              <w:sz w:val="22"/>
              <w:szCs w:val="22"/>
              <w:lang w:bidi="ar-SA"/>
            </w:rPr>
          </w:pPr>
          <w:hyperlink w:anchor="_Toc352026749" w:history="1">
            <w:r w:rsidRPr="006B68BA">
              <w:rPr>
                <w:rStyle w:val="Hyperlink"/>
                <w:noProof/>
              </w:rPr>
              <w:t>Identification of Need:</w:t>
            </w:r>
            <w:r>
              <w:rPr>
                <w:noProof/>
                <w:webHidden/>
              </w:rPr>
              <w:tab/>
            </w:r>
            <w:r>
              <w:rPr>
                <w:noProof/>
                <w:webHidden/>
              </w:rPr>
              <w:fldChar w:fldCharType="begin"/>
            </w:r>
            <w:r>
              <w:rPr>
                <w:noProof/>
                <w:webHidden/>
              </w:rPr>
              <w:instrText xml:space="preserve"> PAGEREF _Toc352026749 \h </w:instrText>
            </w:r>
            <w:r>
              <w:rPr>
                <w:noProof/>
                <w:webHidden/>
              </w:rPr>
            </w:r>
            <w:r>
              <w:rPr>
                <w:noProof/>
                <w:webHidden/>
              </w:rPr>
              <w:fldChar w:fldCharType="separate"/>
            </w:r>
            <w:r>
              <w:rPr>
                <w:noProof/>
                <w:webHidden/>
              </w:rPr>
              <w:t>8</w:t>
            </w:r>
            <w:r>
              <w:rPr>
                <w:noProof/>
                <w:webHidden/>
              </w:rPr>
              <w:fldChar w:fldCharType="end"/>
            </w:r>
          </w:hyperlink>
        </w:p>
        <w:p w:rsidR="00140A0C" w:rsidRDefault="00140A0C">
          <w:pPr>
            <w:pStyle w:val="TOC2"/>
            <w:tabs>
              <w:tab w:val="right" w:leader="dot" w:pos="9016"/>
            </w:tabs>
            <w:rPr>
              <w:i w:val="0"/>
              <w:iCs w:val="0"/>
              <w:noProof/>
              <w:sz w:val="22"/>
              <w:szCs w:val="22"/>
              <w:lang w:bidi="ar-SA"/>
            </w:rPr>
          </w:pPr>
          <w:hyperlink w:anchor="_Toc352026750" w:history="1">
            <w:r w:rsidRPr="006B68BA">
              <w:rPr>
                <w:rStyle w:val="Hyperlink"/>
                <w:noProof/>
              </w:rPr>
              <w:t>Preliminary Investigation:</w:t>
            </w:r>
            <w:r>
              <w:rPr>
                <w:noProof/>
                <w:webHidden/>
              </w:rPr>
              <w:tab/>
            </w:r>
            <w:r>
              <w:rPr>
                <w:noProof/>
                <w:webHidden/>
              </w:rPr>
              <w:fldChar w:fldCharType="begin"/>
            </w:r>
            <w:r>
              <w:rPr>
                <w:noProof/>
                <w:webHidden/>
              </w:rPr>
              <w:instrText xml:space="preserve"> PAGEREF _Toc352026750 \h </w:instrText>
            </w:r>
            <w:r>
              <w:rPr>
                <w:noProof/>
                <w:webHidden/>
              </w:rPr>
            </w:r>
            <w:r>
              <w:rPr>
                <w:noProof/>
                <w:webHidden/>
              </w:rPr>
              <w:fldChar w:fldCharType="separate"/>
            </w:r>
            <w:r>
              <w:rPr>
                <w:noProof/>
                <w:webHidden/>
              </w:rPr>
              <w:t>8</w:t>
            </w:r>
            <w:r>
              <w:rPr>
                <w:noProof/>
                <w:webHidden/>
              </w:rPr>
              <w:fldChar w:fldCharType="end"/>
            </w:r>
          </w:hyperlink>
        </w:p>
        <w:p w:rsidR="00140A0C" w:rsidRDefault="00140A0C">
          <w:pPr>
            <w:pStyle w:val="TOC2"/>
            <w:tabs>
              <w:tab w:val="right" w:leader="dot" w:pos="9016"/>
            </w:tabs>
            <w:rPr>
              <w:i w:val="0"/>
              <w:iCs w:val="0"/>
              <w:noProof/>
              <w:sz w:val="22"/>
              <w:szCs w:val="22"/>
              <w:lang w:bidi="ar-SA"/>
            </w:rPr>
          </w:pPr>
          <w:hyperlink w:anchor="_Toc352026751" w:history="1">
            <w:r w:rsidRPr="006B68BA">
              <w:rPr>
                <w:rStyle w:val="Hyperlink"/>
                <w:noProof/>
              </w:rPr>
              <w:t>Feasibility Study:</w:t>
            </w:r>
            <w:r>
              <w:rPr>
                <w:noProof/>
                <w:webHidden/>
              </w:rPr>
              <w:tab/>
            </w:r>
            <w:r>
              <w:rPr>
                <w:noProof/>
                <w:webHidden/>
              </w:rPr>
              <w:fldChar w:fldCharType="begin"/>
            </w:r>
            <w:r>
              <w:rPr>
                <w:noProof/>
                <w:webHidden/>
              </w:rPr>
              <w:instrText xml:space="preserve"> PAGEREF _Toc352026751 \h </w:instrText>
            </w:r>
            <w:r>
              <w:rPr>
                <w:noProof/>
                <w:webHidden/>
              </w:rPr>
            </w:r>
            <w:r>
              <w:rPr>
                <w:noProof/>
                <w:webHidden/>
              </w:rPr>
              <w:fldChar w:fldCharType="separate"/>
            </w:r>
            <w:r>
              <w:rPr>
                <w:noProof/>
                <w:webHidden/>
              </w:rPr>
              <w:t>9</w:t>
            </w:r>
            <w:r>
              <w:rPr>
                <w:noProof/>
                <w:webHidden/>
              </w:rPr>
              <w:fldChar w:fldCharType="end"/>
            </w:r>
          </w:hyperlink>
        </w:p>
        <w:p w:rsidR="00140A0C" w:rsidRDefault="00140A0C">
          <w:pPr>
            <w:pStyle w:val="TOC2"/>
            <w:tabs>
              <w:tab w:val="right" w:leader="dot" w:pos="9016"/>
            </w:tabs>
            <w:rPr>
              <w:i w:val="0"/>
              <w:iCs w:val="0"/>
              <w:noProof/>
              <w:sz w:val="22"/>
              <w:szCs w:val="22"/>
              <w:lang w:bidi="ar-SA"/>
            </w:rPr>
          </w:pPr>
          <w:hyperlink w:anchor="_Toc352026752" w:history="1">
            <w:r w:rsidRPr="006B68BA">
              <w:rPr>
                <w:rStyle w:val="Hyperlink"/>
                <w:noProof/>
              </w:rPr>
              <w:t>Project Planning &amp; Scheduling:</w:t>
            </w:r>
            <w:r>
              <w:rPr>
                <w:noProof/>
                <w:webHidden/>
              </w:rPr>
              <w:tab/>
            </w:r>
            <w:r>
              <w:rPr>
                <w:noProof/>
                <w:webHidden/>
              </w:rPr>
              <w:fldChar w:fldCharType="begin"/>
            </w:r>
            <w:r>
              <w:rPr>
                <w:noProof/>
                <w:webHidden/>
              </w:rPr>
              <w:instrText xml:space="preserve"> PAGEREF _Toc352026752 \h </w:instrText>
            </w:r>
            <w:r>
              <w:rPr>
                <w:noProof/>
                <w:webHidden/>
              </w:rPr>
            </w:r>
            <w:r>
              <w:rPr>
                <w:noProof/>
                <w:webHidden/>
              </w:rPr>
              <w:fldChar w:fldCharType="separate"/>
            </w:r>
            <w:r>
              <w:rPr>
                <w:noProof/>
                <w:webHidden/>
              </w:rPr>
              <w:t>9</w:t>
            </w:r>
            <w:r>
              <w:rPr>
                <w:noProof/>
                <w:webHidden/>
              </w:rPr>
              <w:fldChar w:fldCharType="end"/>
            </w:r>
          </w:hyperlink>
        </w:p>
        <w:p w:rsidR="00140A0C" w:rsidRDefault="00140A0C">
          <w:pPr>
            <w:pStyle w:val="TOC3"/>
            <w:tabs>
              <w:tab w:val="right" w:leader="dot" w:pos="9016"/>
            </w:tabs>
            <w:rPr>
              <w:i w:val="0"/>
              <w:iCs w:val="0"/>
              <w:noProof/>
              <w:sz w:val="22"/>
              <w:szCs w:val="22"/>
              <w:lang w:bidi="ar-SA"/>
            </w:rPr>
          </w:pPr>
          <w:hyperlink w:anchor="_Toc352026753" w:history="1">
            <w:r w:rsidRPr="006B68BA">
              <w:rPr>
                <w:rStyle w:val="Hyperlink"/>
                <w:noProof/>
              </w:rPr>
              <w:t>Gantt chart</w:t>
            </w:r>
            <w:r>
              <w:rPr>
                <w:noProof/>
                <w:webHidden/>
              </w:rPr>
              <w:tab/>
            </w:r>
            <w:r>
              <w:rPr>
                <w:noProof/>
                <w:webHidden/>
              </w:rPr>
              <w:fldChar w:fldCharType="begin"/>
            </w:r>
            <w:r>
              <w:rPr>
                <w:noProof/>
                <w:webHidden/>
              </w:rPr>
              <w:instrText xml:space="preserve"> PAGEREF _Toc352026753 \h </w:instrText>
            </w:r>
            <w:r>
              <w:rPr>
                <w:noProof/>
                <w:webHidden/>
              </w:rPr>
            </w:r>
            <w:r>
              <w:rPr>
                <w:noProof/>
                <w:webHidden/>
              </w:rPr>
              <w:fldChar w:fldCharType="separate"/>
            </w:r>
            <w:r>
              <w:rPr>
                <w:noProof/>
                <w:webHidden/>
              </w:rPr>
              <w:t>9</w:t>
            </w:r>
            <w:r>
              <w:rPr>
                <w:noProof/>
                <w:webHidden/>
              </w:rPr>
              <w:fldChar w:fldCharType="end"/>
            </w:r>
          </w:hyperlink>
        </w:p>
        <w:p w:rsidR="00140A0C" w:rsidRDefault="00140A0C">
          <w:pPr>
            <w:pStyle w:val="TOC3"/>
            <w:tabs>
              <w:tab w:val="right" w:leader="dot" w:pos="9016"/>
            </w:tabs>
            <w:rPr>
              <w:i w:val="0"/>
              <w:iCs w:val="0"/>
              <w:noProof/>
              <w:sz w:val="22"/>
              <w:szCs w:val="22"/>
              <w:lang w:bidi="ar-SA"/>
            </w:rPr>
          </w:pPr>
          <w:hyperlink w:anchor="_Toc352026754" w:history="1">
            <w:r w:rsidRPr="006B68BA">
              <w:rPr>
                <w:rStyle w:val="Hyperlink"/>
                <w:noProof/>
              </w:rPr>
              <w:t>Tracking Gantt</w:t>
            </w:r>
            <w:r>
              <w:rPr>
                <w:noProof/>
                <w:webHidden/>
              </w:rPr>
              <w:tab/>
            </w:r>
            <w:r>
              <w:rPr>
                <w:noProof/>
                <w:webHidden/>
              </w:rPr>
              <w:fldChar w:fldCharType="begin"/>
            </w:r>
            <w:r>
              <w:rPr>
                <w:noProof/>
                <w:webHidden/>
              </w:rPr>
              <w:instrText xml:space="preserve"> PAGEREF _Toc352026754 \h </w:instrText>
            </w:r>
            <w:r>
              <w:rPr>
                <w:noProof/>
                <w:webHidden/>
              </w:rPr>
            </w:r>
            <w:r>
              <w:rPr>
                <w:noProof/>
                <w:webHidden/>
              </w:rPr>
              <w:fldChar w:fldCharType="separate"/>
            </w:r>
            <w:r>
              <w:rPr>
                <w:noProof/>
                <w:webHidden/>
              </w:rPr>
              <w:t>9</w:t>
            </w:r>
            <w:r>
              <w:rPr>
                <w:noProof/>
                <w:webHidden/>
              </w:rPr>
              <w:fldChar w:fldCharType="end"/>
            </w:r>
          </w:hyperlink>
        </w:p>
        <w:p w:rsidR="00140A0C" w:rsidRDefault="00140A0C">
          <w:pPr>
            <w:pStyle w:val="TOC3"/>
            <w:tabs>
              <w:tab w:val="right" w:leader="dot" w:pos="9016"/>
            </w:tabs>
            <w:rPr>
              <w:i w:val="0"/>
              <w:iCs w:val="0"/>
              <w:noProof/>
              <w:sz w:val="22"/>
              <w:szCs w:val="22"/>
              <w:lang w:bidi="ar-SA"/>
            </w:rPr>
          </w:pPr>
          <w:hyperlink w:anchor="_Toc352026755" w:history="1">
            <w:r w:rsidRPr="006B68BA">
              <w:rPr>
                <w:rStyle w:val="Hyperlink"/>
                <w:noProof/>
              </w:rPr>
              <w:t>Pert Chart</w:t>
            </w:r>
            <w:r>
              <w:rPr>
                <w:noProof/>
                <w:webHidden/>
              </w:rPr>
              <w:tab/>
            </w:r>
            <w:r>
              <w:rPr>
                <w:noProof/>
                <w:webHidden/>
              </w:rPr>
              <w:fldChar w:fldCharType="begin"/>
            </w:r>
            <w:r>
              <w:rPr>
                <w:noProof/>
                <w:webHidden/>
              </w:rPr>
              <w:instrText xml:space="preserve"> PAGEREF _Toc352026755 \h </w:instrText>
            </w:r>
            <w:r>
              <w:rPr>
                <w:noProof/>
                <w:webHidden/>
              </w:rPr>
            </w:r>
            <w:r>
              <w:rPr>
                <w:noProof/>
                <w:webHidden/>
              </w:rPr>
              <w:fldChar w:fldCharType="separate"/>
            </w:r>
            <w:r>
              <w:rPr>
                <w:noProof/>
                <w:webHidden/>
              </w:rPr>
              <w:t>10</w:t>
            </w:r>
            <w:r>
              <w:rPr>
                <w:noProof/>
                <w:webHidden/>
              </w:rPr>
              <w:fldChar w:fldCharType="end"/>
            </w:r>
          </w:hyperlink>
        </w:p>
        <w:p w:rsidR="00140A0C" w:rsidRDefault="00140A0C">
          <w:pPr>
            <w:pStyle w:val="TOC2"/>
            <w:tabs>
              <w:tab w:val="right" w:leader="dot" w:pos="9016"/>
            </w:tabs>
            <w:rPr>
              <w:i w:val="0"/>
              <w:iCs w:val="0"/>
              <w:noProof/>
              <w:sz w:val="22"/>
              <w:szCs w:val="22"/>
              <w:lang w:bidi="ar-SA"/>
            </w:rPr>
          </w:pPr>
          <w:hyperlink w:anchor="_Toc352026756" w:history="1">
            <w:r w:rsidRPr="006B68BA">
              <w:rPr>
                <w:rStyle w:val="Hyperlink"/>
                <w:noProof/>
              </w:rPr>
              <w:t>Software requirement specifications (SRS):</w:t>
            </w:r>
            <w:r>
              <w:rPr>
                <w:noProof/>
                <w:webHidden/>
              </w:rPr>
              <w:tab/>
            </w:r>
            <w:r>
              <w:rPr>
                <w:noProof/>
                <w:webHidden/>
              </w:rPr>
              <w:fldChar w:fldCharType="begin"/>
            </w:r>
            <w:r>
              <w:rPr>
                <w:noProof/>
                <w:webHidden/>
              </w:rPr>
              <w:instrText xml:space="preserve"> PAGEREF _Toc352026756 \h </w:instrText>
            </w:r>
            <w:r>
              <w:rPr>
                <w:noProof/>
                <w:webHidden/>
              </w:rPr>
            </w:r>
            <w:r>
              <w:rPr>
                <w:noProof/>
                <w:webHidden/>
              </w:rPr>
              <w:fldChar w:fldCharType="separate"/>
            </w:r>
            <w:r>
              <w:rPr>
                <w:noProof/>
                <w:webHidden/>
              </w:rPr>
              <w:t>11</w:t>
            </w:r>
            <w:r>
              <w:rPr>
                <w:noProof/>
                <w:webHidden/>
              </w:rPr>
              <w:fldChar w:fldCharType="end"/>
            </w:r>
          </w:hyperlink>
        </w:p>
        <w:p w:rsidR="00140A0C" w:rsidRDefault="00140A0C">
          <w:pPr>
            <w:pStyle w:val="TOC3"/>
            <w:tabs>
              <w:tab w:val="right" w:leader="dot" w:pos="9016"/>
            </w:tabs>
            <w:rPr>
              <w:i w:val="0"/>
              <w:iCs w:val="0"/>
              <w:noProof/>
              <w:sz w:val="22"/>
              <w:szCs w:val="22"/>
              <w:lang w:bidi="ar-SA"/>
            </w:rPr>
          </w:pPr>
          <w:hyperlink w:anchor="_Toc352026757" w:history="1">
            <w:r w:rsidRPr="006B68BA">
              <w:rPr>
                <w:rStyle w:val="Hyperlink"/>
                <w:noProof/>
              </w:rPr>
              <w:t>Functional Requirement</w:t>
            </w:r>
            <w:r>
              <w:rPr>
                <w:noProof/>
                <w:webHidden/>
              </w:rPr>
              <w:tab/>
            </w:r>
            <w:r>
              <w:rPr>
                <w:noProof/>
                <w:webHidden/>
              </w:rPr>
              <w:fldChar w:fldCharType="begin"/>
            </w:r>
            <w:r>
              <w:rPr>
                <w:noProof/>
                <w:webHidden/>
              </w:rPr>
              <w:instrText xml:space="preserve"> PAGEREF _Toc352026757 \h </w:instrText>
            </w:r>
            <w:r>
              <w:rPr>
                <w:noProof/>
                <w:webHidden/>
              </w:rPr>
            </w:r>
            <w:r>
              <w:rPr>
                <w:noProof/>
                <w:webHidden/>
              </w:rPr>
              <w:fldChar w:fldCharType="separate"/>
            </w:r>
            <w:r>
              <w:rPr>
                <w:noProof/>
                <w:webHidden/>
              </w:rPr>
              <w:t>12</w:t>
            </w:r>
            <w:r>
              <w:rPr>
                <w:noProof/>
                <w:webHidden/>
              </w:rPr>
              <w:fldChar w:fldCharType="end"/>
            </w:r>
          </w:hyperlink>
        </w:p>
        <w:p w:rsidR="00140A0C" w:rsidRDefault="00140A0C">
          <w:pPr>
            <w:pStyle w:val="TOC3"/>
            <w:tabs>
              <w:tab w:val="right" w:leader="dot" w:pos="9016"/>
            </w:tabs>
            <w:rPr>
              <w:i w:val="0"/>
              <w:iCs w:val="0"/>
              <w:noProof/>
              <w:sz w:val="22"/>
              <w:szCs w:val="22"/>
              <w:lang w:bidi="ar-SA"/>
            </w:rPr>
          </w:pPr>
          <w:hyperlink w:anchor="_Toc352026758" w:history="1">
            <w:r w:rsidRPr="006B68BA">
              <w:rPr>
                <w:rStyle w:val="Hyperlink"/>
                <w:noProof/>
              </w:rPr>
              <w:t>Non-functional Requirements</w:t>
            </w:r>
            <w:r>
              <w:rPr>
                <w:noProof/>
                <w:webHidden/>
              </w:rPr>
              <w:tab/>
            </w:r>
            <w:r>
              <w:rPr>
                <w:noProof/>
                <w:webHidden/>
              </w:rPr>
              <w:fldChar w:fldCharType="begin"/>
            </w:r>
            <w:r>
              <w:rPr>
                <w:noProof/>
                <w:webHidden/>
              </w:rPr>
              <w:instrText xml:space="preserve"> PAGEREF _Toc352026758 \h </w:instrText>
            </w:r>
            <w:r>
              <w:rPr>
                <w:noProof/>
                <w:webHidden/>
              </w:rPr>
            </w:r>
            <w:r>
              <w:rPr>
                <w:noProof/>
                <w:webHidden/>
              </w:rPr>
              <w:fldChar w:fldCharType="separate"/>
            </w:r>
            <w:r>
              <w:rPr>
                <w:noProof/>
                <w:webHidden/>
              </w:rPr>
              <w:t>14</w:t>
            </w:r>
            <w:r>
              <w:rPr>
                <w:noProof/>
                <w:webHidden/>
              </w:rPr>
              <w:fldChar w:fldCharType="end"/>
            </w:r>
          </w:hyperlink>
        </w:p>
        <w:p w:rsidR="00140A0C" w:rsidRDefault="00140A0C">
          <w:pPr>
            <w:pStyle w:val="TOC2"/>
            <w:tabs>
              <w:tab w:val="right" w:leader="dot" w:pos="9016"/>
            </w:tabs>
            <w:rPr>
              <w:i w:val="0"/>
              <w:iCs w:val="0"/>
              <w:noProof/>
              <w:sz w:val="22"/>
              <w:szCs w:val="22"/>
              <w:lang w:bidi="ar-SA"/>
            </w:rPr>
          </w:pPr>
          <w:hyperlink w:anchor="_Toc352026759" w:history="1">
            <w:r w:rsidRPr="006B68BA">
              <w:rPr>
                <w:rStyle w:val="Hyperlink"/>
                <w:noProof/>
              </w:rPr>
              <w:t>Software Engineering Paradigm applied</w:t>
            </w:r>
            <w:r>
              <w:rPr>
                <w:noProof/>
                <w:webHidden/>
              </w:rPr>
              <w:tab/>
            </w:r>
            <w:r>
              <w:rPr>
                <w:noProof/>
                <w:webHidden/>
              </w:rPr>
              <w:fldChar w:fldCharType="begin"/>
            </w:r>
            <w:r>
              <w:rPr>
                <w:noProof/>
                <w:webHidden/>
              </w:rPr>
              <w:instrText xml:space="preserve"> PAGEREF _Toc352026759 \h </w:instrText>
            </w:r>
            <w:r>
              <w:rPr>
                <w:noProof/>
                <w:webHidden/>
              </w:rPr>
            </w:r>
            <w:r>
              <w:rPr>
                <w:noProof/>
                <w:webHidden/>
              </w:rPr>
              <w:fldChar w:fldCharType="separate"/>
            </w:r>
            <w:r>
              <w:rPr>
                <w:noProof/>
                <w:webHidden/>
              </w:rPr>
              <w:t>15</w:t>
            </w:r>
            <w:r>
              <w:rPr>
                <w:noProof/>
                <w:webHidden/>
              </w:rPr>
              <w:fldChar w:fldCharType="end"/>
            </w:r>
          </w:hyperlink>
        </w:p>
        <w:p w:rsidR="00140A0C" w:rsidRDefault="00140A0C">
          <w:pPr>
            <w:pStyle w:val="TOC2"/>
            <w:tabs>
              <w:tab w:val="right" w:leader="dot" w:pos="9016"/>
            </w:tabs>
            <w:rPr>
              <w:i w:val="0"/>
              <w:iCs w:val="0"/>
              <w:noProof/>
              <w:sz w:val="22"/>
              <w:szCs w:val="22"/>
              <w:lang w:bidi="ar-SA"/>
            </w:rPr>
          </w:pPr>
          <w:hyperlink w:anchor="_Toc352026760" w:history="1">
            <w:r w:rsidRPr="006B68BA">
              <w:rPr>
                <w:rStyle w:val="Hyperlink"/>
                <w:noProof/>
              </w:rPr>
              <w:t>Data models</w:t>
            </w:r>
            <w:r>
              <w:rPr>
                <w:noProof/>
                <w:webHidden/>
              </w:rPr>
              <w:tab/>
            </w:r>
            <w:r>
              <w:rPr>
                <w:noProof/>
                <w:webHidden/>
              </w:rPr>
              <w:fldChar w:fldCharType="begin"/>
            </w:r>
            <w:r>
              <w:rPr>
                <w:noProof/>
                <w:webHidden/>
              </w:rPr>
              <w:instrText xml:space="preserve"> PAGEREF _Toc352026760 \h </w:instrText>
            </w:r>
            <w:r>
              <w:rPr>
                <w:noProof/>
                <w:webHidden/>
              </w:rPr>
            </w:r>
            <w:r>
              <w:rPr>
                <w:noProof/>
                <w:webHidden/>
              </w:rPr>
              <w:fldChar w:fldCharType="separate"/>
            </w:r>
            <w:r>
              <w:rPr>
                <w:noProof/>
                <w:webHidden/>
              </w:rPr>
              <w:t>17</w:t>
            </w:r>
            <w:r>
              <w:rPr>
                <w:noProof/>
                <w:webHidden/>
              </w:rPr>
              <w:fldChar w:fldCharType="end"/>
            </w:r>
          </w:hyperlink>
        </w:p>
        <w:p w:rsidR="00140A0C" w:rsidRDefault="00140A0C">
          <w:pPr>
            <w:pStyle w:val="TOC3"/>
            <w:tabs>
              <w:tab w:val="right" w:leader="dot" w:pos="9016"/>
            </w:tabs>
            <w:rPr>
              <w:i w:val="0"/>
              <w:iCs w:val="0"/>
              <w:noProof/>
              <w:sz w:val="22"/>
              <w:szCs w:val="22"/>
              <w:lang w:bidi="ar-SA"/>
            </w:rPr>
          </w:pPr>
          <w:hyperlink w:anchor="_Toc352026761" w:history="1">
            <w:r w:rsidRPr="006B68BA">
              <w:rPr>
                <w:rStyle w:val="Hyperlink"/>
                <w:noProof/>
              </w:rPr>
              <w:t>Context Diagram</w:t>
            </w:r>
            <w:r>
              <w:rPr>
                <w:noProof/>
                <w:webHidden/>
              </w:rPr>
              <w:tab/>
            </w:r>
            <w:r>
              <w:rPr>
                <w:noProof/>
                <w:webHidden/>
              </w:rPr>
              <w:fldChar w:fldCharType="begin"/>
            </w:r>
            <w:r>
              <w:rPr>
                <w:noProof/>
                <w:webHidden/>
              </w:rPr>
              <w:instrText xml:space="preserve"> PAGEREF _Toc352026761 \h </w:instrText>
            </w:r>
            <w:r>
              <w:rPr>
                <w:noProof/>
                <w:webHidden/>
              </w:rPr>
            </w:r>
            <w:r>
              <w:rPr>
                <w:noProof/>
                <w:webHidden/>
              </w:rPr>
              <w:fldChar w:fldCharType="separate"/>
            </w:r>
            <w:r>
              <w:rPr>
                <w:noProof/>
                <w:webHidden/>
              </w:rPr>
              <w:t>17</w:t>
            </w:r>
            <w:r>
              <w:rPr>
                <w:noProof/>
                <w:webHidden/>
              </w:rPr>
              <w:fldChar w:fldCharType="end"/>
            </w:r>
          </w:hyperlink>
        </w:p>
        <w:p w:rsidR="00140A0C" w:rsidRDefault="00140A0C">
          <w:pPr>
            <w:pStyle w:val="TOC3"/>
            <w:tabs>
              <w:tab w:val="right" w:leader="dot" w:pos="9016"/>
            </w:tabs>
            <w:rPr>
              <w:i w:val="0"/>
              <w:iCs w:val="0"/>
              <w:noProof/>
              <w:sz w:val="22"/>
              <w:szCs w:val="22"/>
              <w:lang w:bidi="ar-SA"/>
            </w:rPr>
          </w:pPr>
          <w:hyperlink w:anchor="_Toc352026762" w:history="1">
            <w:r w:rsidRPr="006B68BA">
              <w:rPr>
                <w:rStyle w:val="Hyperlink"/>
                <w:noProof/>
              </w:rPr>
              <w:t>0-Level DFD</w:t>
            </w:r>
            <w:r>
              <w:rPr>
                <w:noProof/>
                <w:webHidden/>
              </w:rPr>
              <w:tab/>
            </w:r>
            <w:r>
              <w:rPr>
                <w:noProof/>
                <w:webHidden/>
              </w:rPr>
              <w:fldChar w:fldCharType="begin"/>
            </w:r>
            <w:r>
              <w:rPr>
                <w:noProof/>
                <w:webHidden/>
              </w:rPr>
              <w:instrText xml:space="preserve"> PAGEREF _Toc352026762 \h </w:instrText>
            </w:r>
            <w:r>
              <w:rPr>
                <w:noProof/>
                <w:webHidden/>
              </w:rPr>
            </w:r>
            <w:r>
              <w:rPr>
                <w:noProof/>
                <w:webHidden/>
              </w:rPr>
              <w:fldChar w:fldCharType="separate"/>
            </w:r>
            <w:r>
              <w:rPr>
                <w:noProof/>
                <w:webHidden/>
              </w:rPr>
              <w:t>18</w:t>
            </w:r>
            <w:r>
              <w:rPr>
                <w:noProof/>
                <w:webHidden/>
              </w:rPr>
              <w:fldChar w:fldCharType="end"/>
            </w:r>
          </w:hyperlink>
        </w:p>
        <w:p w:rsidR="00140A0C" w:rsidRDefault="00140A0C">
          <w:pPr>
            <w:pStyle w:val="TOC3"/>
            <w:tabs>
              <w:tab w:val="right" w:leader="dot" w:pos="9016"/>
            </w:tabs>
            <w:rPr>
              <w:i w:val="0"/>
              <w:iCs w:val="0"/>
              <w:noProof/>
              <w:sz w:val="22"/>
              <w:szCs w:val="22"/>
              <w:lang w:bidi="ar-SA"/>
            </w:rPr>
          </w:pPr>
          <w:hyperlink w:anchor="_Toc352026763" w:history="1">
            <w:r w:rsidRPr="006B68BA">
              <w:rPr>
                <w:rStyle w:val="Hyperlink"/>
                <w:noProof/>
              </w:rPr>
              <w:t>1-Level DFD</w:t>
            </w:r>
            <w:r>
              <w:rPr>
                <w:noProof/>
                <w:webHidden/>
              </w:rPr>
              <w:tab/>
            </w:r>
            <w:r>
              <w:rPr>
                <w:noProof/>
                <w:webHidden/>
              </w:rPr>
              <w:fldChar w:fldCharType="begin"/>
            </w:r>
            <w:r>
              <w:rPr>
                <w:noProof/>
                <w:webHidden/>
              </w:rPr>
              <w:instrText xml:space="preserve"> PAGEREF _Toc352026763 \h </w:instrText>
            </w:r>
            <w:r>
              <w:rPr>
                <w:noProof/>
                <w:webHidden/>
              </w:rPr>
            </w:r>
            <w:r>
              <w:rPr>
                <w:noProof/>
                <w:webHidden/>
              </w:rPr>
              <w:fldChar w:fldCharType="separate"/>
            </w:r>
            <w:r>
              <w:rPr>
                <w:noProof/>
                <w:webHidden/>
              </w:rPr>
              <w:t>19</w:t>
            </w:r>
            <w:r>
              <w:rPr>
                <w:noProof/>
                <w:webHidden/>
              </w:rPr>
              <w:fldChar w:fldCharType="end"/>
            </w:r>
          </w:hyperlink>
        </w:p>
        <w:p w:rsidR="00140A0C" w:rsidRDefault="00140A0C">
          <w:pPr>
            <w:pStyle w:val="TOC3"/>
            <w:tabs>
              <w:tab w:val="right" w:leader="dot" w:pos="9016"/>
            </w:tabs>
            <w:rPr>
              <w:i w:val="0"/>
              <w:iCs w:val="0"/>
              <w:noProof/>
              <w:sz w:val="22"/>
              <w:szCs w:val="22"/>
              <w:lang w:bidi="ar-SA"/>
            </w:rPr>
          </w:pPr>
          <w:hyperlink w:anchor="_Toc352026764" w:history="1">
            <w:r w:rsidRPr="006B68BA">
              <w:rPr>
                <w:rStyle w:val="Hyperlink"/>
                <w:noProof/>
              </w:rPr>
              <w:t>2-Level DFD</w:t>
            </w:r>
            <w:r>
              <w:rPr>
                <w:noProof/>
                <w:webHidden/>
              </w:rPr>
              <w:tab/>
            </w:r>
            <w:r>
              <w:rPr>
                <w:noProof/>
                <w:webHidden/>
              </w:rPr>
              <w:fldChar w:fldCharType="begin"/>
            </w:r>
            <w:r>
              <w:rPr>
                <w:noProof/>
                <w:webHidden/>
              </w:rPr>
              <w:instrText xml:space="preserve"> PAGEREF _Toc352026764 \h </w:instrText>
            </w:r>
            <w:r>
              <w:rPr>
                <w:noProof/>
                <w:webHidden/>
              </w:rPr>
            </w:r>
            <w:r>
              <w:rPr>
                <w:noProof/>
                <w:webHidden/>
              </w:rPr>
              <w:fldChar w:fldCharType="separate"/>
            </w:r>
            <w:r>
              <w:rPr>
                <w:noProof/>
                <w:webHidden/>
              </w:rPr>
              <w:t>20</w:t>
            </w:r>
            <w:r>
              <w:rPr>
                <w:noProof/>
                <w:webHidden/>
              </w:rPr>
              <w:fldChar w:fldCharType="end"/>
            </w:r>
          </w:hyperlink>
        </w:p>
        <w:p w:rsidR="00140A0C" w:rsidRDefault="00140A0C">
          <w:pPr>
            <w:pStyle w:val="TOC2"/>
            <w:tabs>
              <w:tab w:val="right" w:leader="dot" w:pos="9016"/>
            </w:tabs>
            <w:rPr>
              <w:i w:val="0"/>
              <w:iCs w:val="0"/>
              <w:noProof/>
              <w:sz w:val="22"/>
              <w:szCs w:val="22"/>
              <w:lang w:bidi="ar-SA"/>
            </w:rPr>
          </w:pPr>
          <w:hyperlink w:anchor="_Toc352026765" w:history="1">
            <w:r w:rsidRPr="006B68BA">
              <w:rPr>
                <w:rStyle w:val="Hyperlink"/>
                <w:noProof/>
              </w:rPr>
              <w:t>Sequence diagrams</w:t>
            </w:r>
            <w:r>
              <w:rPr>
                <w:noProof/>
                <w:webHidden/>
              </w:rPr>
              <w:tab/>
            </w:r>
            <w:r>
              <w:rPr>
                <w:noProof/>
                <w:webHidden/>
              </w:rPr>
              <w:fldChar w:fldCharType="begin"/>
            </w:r>
            <w:r>
              <w:rPr>
                <w:noProof/>
                <w:webHidden/>
              </w:rPr>
              <w:instrText xml:space="preserve"> PAGEREF _Toc352026765 \h </w:instrText>
            </w:r>
            <w:r>
              <w:rPr>
                <w:noProof/>
                <w:webHidden/>
              </w:rPr>
            </w:r>
            <w:r>
              <w:rPr>
                <w:noProof/>
                <w:webHidden/>
              </w:rPr>
              <w:fldChar w:fldCharType="separate"/>
            </w:r>
            <w:r>
              <w:rPr>
                <w:noProof/>
                <w:webHidden/>
              </w:rPr>
              <w:t>20</w:t>
            </w:r>
            <w:r>
              <w:rPr>
                <w:noProof/>
                <w:webHidden/>
              </w:rPr>
              <w:fldChar w:fldCharType="end"/>
            </w:r>
          </w:hyperlink>
        </w:p>
        <w:p w:rsidR="00140A0C" w:rsidRDefault="00140A0C">
          <w:pPr>
            <w:pStyle w:val="TOC2"/>
            <w:tabs>
              <w:tab w:val="right" w:leader="dot" w:pos="9016"/>
            </w:tabs>
            <w:rPr>
              <w:i w:val="0"/>
              <w:iCs w:val="0"/>
              <w:noProof/>
              <w:sz w:val="22"/>
              <w:szCs w:val="22"/>
              <w:lang w:bidi="ar-SA"/>
            </w:rPr>
          </w:pPr>
          <w:hyperlink w:anchor="_Toc352026766" w:history="1">
            <w:r w:rsidRPr="006B68BA">
              <w:rPr>
                <w:rStyle w:val="Hyperlink"/>
                <w:noProof/>
              </w:rPr>
              <w:t>Entity Relationship Model,</w:t>
            </w:r>
            <w:r>
              <w:rPr>
                <w:noProof/>
                <w:webHidden/>
              </w:rPr>
              <w:tab/>
            </w:r>
            <w:r>
              <w:rPr>
                <w:noProof/>
                <w:webHidden/>
              </w:rPr>
              <w:fldChar w:fldCharType="begin"/>
            </w:r>
            <w:r>
              <w:rPr>
                <w:noProof/>
                <w:webHidden/>
              </w:rPr>
              <w:instrText xml:space="preserve"> PAGEREF _Toc352026766 \h </w:instrText>
            </w:r>
            <w:r>
              <w:rPr>
                <w:noProof/>
                <w:webHidden/>
              </w:rPr>
            </w:r>
            <w:r>
              <w:rPr>
                <w:noProof/>
                <w:webHidden/>
              </w:rPr>
              <w:fldChar w:fldCharType="separate"/>
            </w:r>
            <w:r>
              <w:rPr>
                <w:noProof/>
                <w:webHidden/>
              </w:rPr>
              <w:t>23</w:t>
            </w:r>
            <w:r>
              <w:rPr>
                <w:noProof/>
                <w:webHidden/>
              </w:rPr>
              <w:fldChar w:fldCharType="end"/>
            </w:r>
          </w:hyperlink>
        </w:p>
        <w:p w:rsidR="00140A0C" w:rsidRDefault="00140A0C">
          <w:pPr>
            <w:pStyle w:val="TOC2"/>
            <w:tabs>
              <w:tab w:val="right" w:leader="dot" w:pos="9016"/>
            </w:tabs>
            <w:rPr>
              <w:i w:val="0"/>
              <w:iCs w:val="0"/>
              <w:noProof/>
              <w:sz w:val="22"/>
              <w:szCs w:val="22"/>
              <w:lang w:bidi="ar-SA"/>
            </w:rPr>
          </w:pPr>
          <w:hyperlink w:anchor="_Toc352026767" w:history="1">
            <w:r w:rsidRPr="006B68BA">
              <w:rPr>
                <w:rStyle w:val="Hyperlink"/>
                <w:noProof/>
              </w:rPr>
              <w:t>Class Diagrams</w:t>
            </w:r>
            <w:r>
              <w:rPr>
                <w:noProof/>
                <w:webHidden/>
              </w:rPr>
              <w:tab/>
            </w:r>
            <w:r>
              <w:rPr>
                <w:noProof/>
                <w:webHidden/>
              </w:rPr>
              <w:fldChar w:fldCharType="begin"/>
            </w:r>
            <w:r>
              <w:rPr>
                <w:noProof/>
                <w:webHidden/>
              </w:rPr>
              <w:instrText xml:space="preserve"> PAGEREF _Toc352026767 \h </w:instrText>
            </w:r>
            <w:r>
              <w:rPr>
                <w:noProof/>
                <w:webHidden/>
              </w:rPr>
            </w:r>
            <w:r>
              <w:rPr>
                <w:noProof/>
                <w:webHidden/>
              </w:rPr>
              <w:fldChar w:fldCharType="separate"/>
            </w:r>
            <w:r>
              <w:rPr>
                <w:noProof/>
                <w:webHidden/>
              </w:rPr>
              <w:t>24</w:t>
            </w:r>
            <w:r>
              <w:rPr>
                <w:noProof/>
                <w:webHidden/>
              </w:rPr>
              <w:fldChar w:fldCharType="end"/>
            </w:r>
          </w:hyperlink>
        </w:p>
        <w:p w:rsidR="00140A0C" w:rsidRDefault="00140A0C">
          <w:pPr>
            <w:pStyle w:val="TOC2"/>
            <w:tabs>
              <w:tab w:val="right" w:leader="dot" w:pos="9016"/>
            </w:tabs>
            <w:rPr>
              <w:i w:val="0"/>
              <w:iCs w:val="0"/>
              <w:noProof/>
              <w:sz w:val="22"/>
              <w:szCs w:val="22"/>
              <w:lang w:bidi="ar-SA"/>
            </w:rPr>
          </w:pPr>
          <w:hyperlink w:anchor="_Toc352026768" w:history="1">
            <w:r w:rsidRPr="006B68BA">
              <w:rPr>
                <w:rStyle w:val="Hyperlink"/>
                <w:noProof/>
              </w:rPr>
              <w:t>Activity Diagrams</w:t>
            </w:r>
            <w:r>
              <w:rPr>
                <w:noProof/>
                <w:webHidden/>
              </w:rPr>
              <w:tab/>
            </w:r>
            <w:r>
              <w:rPr>
                <w:noProof/>
                <w:webHidden/>
              </w:rPr>
              <w:fldChar w:fldCharType="begin"/>
            </w:r>
            <w:r>
              <w:rPr>
                <w:noProof/>
                <w:webHidden/>
              </w:rPr>
              <w:instrText xml:space="preserve"> PAGEREF _Toc352026768 \h </w:instrText>
            </w:r>
            <w:r>
              <w:rPr>
                <w:noProof/>
                <w:webHidden/>
              </w:rPr>
            </w:r>
            <w:r>
              <w:rPr>
                <w:noProof/>
                <w:webHidden/>
              </w:rPr>
              <w:fldChar w:fldCharType="separate"/>
            </w:r>
            <w:r>
              <w:rPr>
                <w:noProof/>
                <w:webHidden/>
              </w:rPr>
              <w:t>25</w:t>
            </w:r>
            <w:r>
              <w:rPr>
                <w:noProof/>
                <w:webHidden/>
              </w:rPr>
              <w:fldChar w:fldCharType="end"/>
            </w:r>
          </w:hyperlink>
        </w:p>
        <w:p w:rsidR="00140A0C" w:rsidRDefault="00140A0C">
          <w:pPr>
            <w:pStyle w:val="TOC1"/>
            <w:tabs>
              <w:tab w:val="right" w:leader="dot" w:pos="9016"/>
            </w:tabs>
            <w:rPr>
              <w:i w:val="0"/>
              <w:iCs w:val="0"/>
              <w:noProof/>
              <w:sz w:val="22"/>
              <w:szCs w:val="22"/>
              <w:lang w:bidi="ar-SA"/>
            </w:rPr>
          </w:pPr>
          <w:hyperlink w:anchor="_Toc352026769" w:history="1">
            <w:r w:rsidRPr="006B68BA">
              <w:rPr>
                <w:rStyle w:val="Hyperlink"/>
                <w:noProof/>
              </w:rPr>
              <w:t>System Design</w:t>
            </w:r>
            <w:r>
              <w:rPr>
                <w:noProof/>
                <w:webHidden/>
              </w:rPr>
              <w:tab/>
            </w:r>
            <w:r>
              <w:rPr>
                <w:noProof/>
                <w:webHidden/>
              </w:rPr>
              <w:fldChar w:fldCharType="begin"/>
            </w:r>
            <w:r>
              <w:rPr>
                <w:noProof/>
                <w:webHidden/>
              </w:rPr>
              <w:instrText xml:space="preserve"> PAGEREF _Toc352026769 \h </w:instrText>
            </w:r>
            <w:r>
              <w:rPr>
                <w:noProof/>
                <w:webHidden/>
              </w:rPr>
            </w:r>
            <w:r>
              <w:rPr>
                <w:noProof/>
                <w:webHidden/>
              </w:rPr>
              <w:fldChar w:fldCharType="separate"/>
            </w:r>
            <w:r>
              <w:rPr>
                <w:noProof/>
                <w:webHidden/>
              </w:rPr>
              <w:t>28</w:t>
            </w:r>
            <w:r>
              <w:rPr>
                <w:noProof/>
                <w:webHidden/>
              </w:rPr>
              <w:fldChar w:fldCharType="end"/>
            </w:r>
          </w:hyperlink>
        </w:p>
        <w:p w:rsidR="00140A0C" w:rsidRDefault="00140A0C">
          <w:pPr>
            <w:pStyle w:val="TOC2"/>
            <w:tabs>
              <w:tab w:val="right" w:leader="dot" w:pos="9016"/>
            </w:tabs>
            <w:rPr>
              <w:i w:val="0"/>
              <w:iCs w:val="0"/>
              <w:noProof/>
              <w:sz w:val="22"/>
              <w:szCs w:val="22"/>
              <w:lang w:bidi="ar-SA"/>
            </w:rPr>
          </w:pPr>
          <w:hyperlink w:anchor="_Toc352026770" w:history="1">
            <w:r w:rsidRPr="006B68BA">
              <w:rPr>
                <w:rStyle w:val="Hyperlink"/>
                <w:noProof/>
              </w:rPr>
              <w:t>Modularisation details</w:t>
            </w:r>
            <w:r>
              <w:rPr>
                <w:noProof/>
                <w:webHidden/>
              </w:rPr>
              <w:tab/>
            </w:r>
            <w:r>
              <w:rPr>
                <w:noProof/>
                <w:webHidden/>
              </w:rPr>
              <w:fldChar w:fldCharType="begin"/>
            </w:r>
            <w:r>
              <w:rPr>
                <w:noProof/>
                <w:webHidden/>
              </w:rPr>
              <w:instrText xml:space="preserve"> PAGEREF _Toc352026770 \h </w:instrText>
            </w:r>
            <w:r>
              <w:rPr>
                <w:noProof/>
                <w:webHidden/>
              </w:rPr>
            </w:r>
            <w:r>
              <w:rPr>
                <w:noProof/>
                <w:webHidden/>
              </w:rPr>
              <w:fldChar w:fldCharType="separate"/>
            </w:r>
            <w:r>
              <w:rPr>
                <w:noProof/>
                <w:webHidden/>
              </w:rPr>
              <w:t>28</w:t>
            </w:r>
            <w:r>
              <w:rPr>
                <w:noProof/>
                <w:webHidden/>
              </w:rPr>
              <w:fldChar w:fldCharType="end"/>
            </w:r>
          </w:hyperlink>
        </w:p>
        <w:p w:rsidR="00140A0C" w:rsidRDefault="00140A0C">
          <w:pPr>
            <w:pStyle w:val="TOC3"/>
            <w:tabs>
              <w:tab w:val="right" w:leader="dot" w:pos="9016"/>
            </w:tabs>
            <w:rPr>
              <w:i w:val="0"/>
              <w:iCs w:val="0"/>
              <w:noProof/>
              <w:sz w:val="22"/>
              <w:szCs w:val="22"/>
              <w:lang w:bidi="ar-SA"/>
            </w:rPr>
          </w:pPr>
          <w:hyperlink w:anchor="_Toc352026771" w:history="1">
            <w:r w:rsidRPr="006B68BA">
              <w:rPr>
                <w:rStyle w:val="Hyperlink"/>
                <w:rFonts w:eastAsiaTheme="minorHAnsi"/>
                <w:noProof/>
              </w:rPr>
              <w:t>DNBSN Engine:</w:t>
            </w:r>
            <w:r>
              <w:rPr>
                <w:noProof/>
                <w:webHidden/>
              </w:rPr>
              <w:tab/>
            </w:r>
            <w:r>
              <w:rPr>
                <w:noProof/>
                <w:webHidden/>
              </w:rPr>
              <w:fldChar w:fldCharType="begin"/>
            </w:r>
            <w:r>
              <w:rPr>
                <w:noProof/>
                <w:webHidden/>
              </w:rPr>
              <w:instrText xml:space="preserve"> PAGEREF _Toc352026771 \h </w:instrText>
            </w:r>
            <w:r>
              <w:rPr>
                <w:noProof/>
                <w:webHidden/>
              </w:rPr>
            </w:r>
            <w:r>
              <w:rPr>
                <w:noProof/>
                <w:webHidden/>
              </w:rPr>
              <w:fldChar w:fldCharType="separate"/>
            </w:r>
            <w:r>
              <w:rPr>
                <w:noProof/>
                <w:webHidden/>
              </w:rPr>
              <w:t>28</w:t>
            </w:r>
            <w:r>
              <w:rPr>
                <w:noProof/>
                <w:webHidden/>
              </w:rPr>
              <w:fldChar w:fldCharType="end"/>
            </w:r>
          </w:hyperlink>
        </w:p>
        <w:p w:rsidR="00140A0C" w:rsidRDefault="00140A0C">
          <w:pPr>
            <w:pStyle w:val="TOC3"/>
            <w:tabs>
              <w:tab w:val="right" w:leader="dot" w:pos="9016"/>
            </w:tabs>
            <w:rPr>
              <w:i w:val="0"/>
              <w:iCs w:val="0"/>
              <w:noProof/>
              <w:sz w:val="22"/>
              <w:szCs w:val="22"/>
              <w:lang w:bidi="ar-SA"/>
            </w:rPr>
          </w:pPr>
          <w:hyperlink w:anchor="_Toc352026772" w:history="1">
            <w:r w:rsidRPr="006B68BA">
              <w:rPr>
                <w:rStyle w:val="Hyperlink"/>
                <w:noProof/>
              </w:rPr>
              <w:t>DNBSN GUI:</w:t>
            </w:r>
            <w:r>
              <w:rPr>
                <w:noProof/>
                <w:webHidden/>
              </w:rPr>
              <w:tab/>
            </w:r>
            <w:r>
              <w:rPr>
                <w:noProof/>
                <w:webHidden/>
              </w:rPr>
              <w:fldChar w:fldCharType="begin"/>
            </w:r>
            <w:r>
              <w:rPr>
                <w:noProof/>
                <w:webHidden/>
              </w:rPr>
              <w:instrText xml:space="preserve"> PAGEREF _Toc352026772 \h </w:instrText>
            </w:r>
            <w:r>
              <w:rPr>
                <w:noProof/>
                <w:webHidden/>
              </w:rPr>
            </w:r>
            <w:r>
              <w:rPr>
                <w:noProof/>
                <w:webHidden/>
              </w:rPr>
              <w:fldChar w:fldCharType="separate"/>
            </w:r>
            <w:r>
              <w:rPr>
                <w:noProof/>
                <w:webHidden/>
              </w:rPr>
              <w:t>28</w:t>
            </w:r>
            <w:r>
              <w:rPr>
                <w:noProof/>
                <w:webHidden/>
              </w:rPr>
              <w:fldChar w:fldCharType="end"/>
            </w:r>
          </w:hyperlink>
        </w:p>
        <w:p w:rsidR="00140A0C" w:rsidRDefault="00140A0C">
          <w:pPr>
            <w:pStyle w:val="TOC3"/>
            <w:tabs>
              <w:tab w:val="right" w:leader="dot" w:pos="9016"/>
            </w:tabs>
            <w:rPr>
              <w:i w:val="0"/>
              <w:iCs w:val="0"/>
              <w:noProof/>
              <w:sz w:val="22"/>
              <w:szCs w:val="22"/>
              <w:lang w:bidi="ar-SA"/>
            </w:rPr>
          </w:pPr>
          <w:hyperlink w:anchor="_Toc352026773" w:history="1">
            <w:r w:rsidRPr="006B68BA">
              <w:rPr>
                <w:rStyle w:val="Hyperlink"/>
                <w:noProof/>
              </w:rPr>
              <w:t>DNBSN Storage:</w:t>
            </w:r>
            <w:r>
              <w:rPr>
                <w:noProof/>
                <w:webHidden/>
              </w:rPr>
              <w:tab/>
            </w:r>
            <w:r>
              <w:rPr>
                <w:noProof/>
                <w:webHidden/>
              </w:rPr>
              <w:fldChar w:fldCharType="begin"/>
            </w:r>
            <w:r>
              <w:rPr>
                <w:noProof/>
                <w:webHidden/>
              </w:rPr>
              <w:instrText xml:space="preserve"> PAGEREF _Toc352026773 \h </w:instrText>
            </w:r>
            <w:r>
              <w:rPr>
                <w:noProof/>
                <w:webHidden/>
              </w:rPr>
            </w:r>
            <w:r>
              <w:rPr>
                <w:noProof/>
                <w:webHidden/>
              </w:rPr>
              <w:fldChar w:fldCharType="separate"/>
            </w:r>
            <w:r>
              <w:rPr>
                <w:noProof/>
                <w:webHidden/>
              </w:rPr>
              <w:t>28</w:t>
            </w:r>
            <w:r>
              <w:rPr>
                <w:noProof/>
                <w:webHidden/>
              </w:rPr>
              <w:fldChar w:fldCharType="end"/>
            </w:r>
          </w:hyperlink>
        </w:p>
        <w:p w:rsidR="00140A0C" w:rsidRDefault="00140A0C">
          <w:pPr>
            <w:pStyle w:val="TOC3"/>
            <w:tabs>
              <w:tab w:val="right" w:leader="dot" w:pos="9016"/>
            </w:tabs>
            <w:rPr>
              <w:i w:val="0"/>
              <w:iCs w:val="0"/>
              <w:noProof/>
              <w:sz w:val="22"/>
              <w:szCs w:val="22"/>
              <w:lang w:bidi="ar-SA"/>
            </w:rPr>
          </w:pPr>
          <w:hyperlink w:anchor="_Toc352026774" w:history="1">
            <w:r w:rsidRPr="006B68BA">
              <w:rPr>
                <w:rStyle w:val="Hyperlink"/>
                <w:noProof/>
              </w:rPr>
              <w:t>Google Calendar:</w:t>
            </w:r>
            <w:r>
              <w:rPr>
                <w:noProof/>
                <w:webHidden/>
              </w:rPr>
              <w:tab/>
            </w:r>
            <w:r>
              <w:rPr>
                <w:noProof/>
                <w:webHidden/>
              </w:rPr>
              <w:fldChar w:fldCharType="begin"/>
            </w:r>
            <w:r>
              <w:rPr>
                <w:noProof/>
                <w:webHidden/>
              </w:rPr>
              <w:instrText xml:space="preserve"> PAGEREF _Toc352026774 \h </w:instrText>
            </w:r>
            <w:r>
              <w:rPr>
                <w:noProof/>
                <w:webHidden/>
              </w:rPr>
            </w:r>
            <w:r>
              <w:rPr>
                <w:noProof/>
                <w:webHidden/>
              </w:rPr>
              <w:fldChar w:fldCharType="separate"/>
            </w:r>
            <w:r>
              <w:rPr>
                <w:noProof/>
                <w:webHidden/>
              </w:rPr>
              <w:t>28</w:t>
            </w:r>
            <w:r>
              <w:rPr>
                <w:noProof/>
                <w:webHidden/>
              </w:rPr>
              <w:fldChar w:fldCharType="end"/>
            </w:r>
          </w:hyperlink>
        </w:p>
        <w:p w:rsidR="00140A0C" w:rsidRDefault="00140A0C">
          <w:pPr>
            <w:pStyle w:val="TOC3"/>
            <w:tabs>
              <w:tab w:val="right" w:leader="dot" w:pos="9016"/>
            </w:tabs>
            <w:rPr>
              <w:i w:val="0"/>
              <w:iCs w:val="0"/>
              <w:noProof/>
              <w:sz w:val="22"/>
              <w:szCs w:val="22"/>
              <w:lang w:bidi="ar-SA"/>
            </w:rPr>
          </w:pPr>
          <w:hyperlink w:anchor="_Toc352026775" w:history="1">
            <w:r w:rsidRPr="006B68BA">
              <w:rPr>
                <w:rStyle w:val="Hyperlink"/>
                <w:noProof/>
              </w:rPr>
              <w:t>Facebook/Twitter/LinkedIn API:</w:t>
            </w:r>
            <w:r>
              <w:rPr>
                <w:noProof/>
                <w:webHidden/>
              </w:rPr>
              <w:tab/>
            </w:r>
            <w:r>
              <w:rPr>
                <w:noProof/>
                <w:webHidden/>
              </w:rPr>
              <w:fldChar w:fldCharType="begin"/>
            </w:r>
            <w:r>
              <w:rPr>
                <w:noProof/>
                <w:webHidden/>
              </w:rPr>
              <w:instrText xml:space="preserve"> PAGEREF _Toc352026775 \h </w:instrText>
            </w:r>
            <w:r>
              <w:rPr>
                <w:noProof/>
                <w:webHidden/>
              </w:rPr>
            </w:r>
            <w:r>
              <w:rPr>
                <w:noProof/>
                <w:webHidden/>
              </w:rPr>
              <w:fldChar w:fldCharType="separate"/>
            </w:r>
            <w:r>
              <w:rPr>
                <w:noProof/>
                <w:webHidden/>
              </w:rPr>
              <w:t>29</w:t>
            </w:r>
            <w:r>
              <w:rPr>
                <w:noProof/>
                <w:webHidden/>
              </w:rPr>
              <w:fldChar w:fldCharType="end"/>
            </w:r>
          </w:hyperlink>
        </w:p>
        <w:p w:rsidR="00140A0C" w:rsidRDefault="00140A0C">
          <w:pPr>
            <w:pStyle w:val="TOC2"/>
            <w:tabs>
              <w:tab w:val="right" w:leader="dot" w:pos="9016"/>
            </w:tabs>
            <w:rPr>
              <w:i w:val="0"/>
              <w:iCs w:val="0"/>
              <w:noProof/>
              <w:sz w:val="22"/>
              <w:szCs w:val="22"/>
              <w:lang w:bidi="ar-SA"/>
            </w:rPr>
          </w:pPr>
          <w:hyperlink w:anchor="_Toc352026776" w:history="1">
            <w:r w:rsidRPr="006B68BA">
              <w:rPr>
                <w:rStyle w:val="Hyperlink"/>
                <w:noProof/>
              </w:rPr>
              <w:t>Data integrity and constraints</w:t>
            </w:r>
            <w:r>
              <w:rPr>
                <w:noProof/>
                <w:webHidden/>
              </w:rPr>
              <w:tab/>
            </w:r>
            <w:r>
              <w:rPr>
                <w:noProof/>
                <w:webHidden/>
              </w:rPr>
              <w:fldChar w:fldCharType="begin"/>
            </w:r>
            <w:r>
              <w:rPr>
                <w:noProof/>
                <w:webHidden/>
              </w:rPr>
              <w:instrText xml:space="preserve"> PAGEREF _Toc352026776 \h </w:instrText>
            </w:r>
            <w:r>
              <w:rPr>
                <w:noProof/>
                <w:webHidden/>
              </w:rPr>
            </w:r>
            <w:r>
              <w:rPr>
                <w:noProof/>
                <w:webHidden/>
              </w:rPr>
              <w:fldChar w:fldCharType="separate"/>
            </w:r>
            <w:r>
              <w:rPr>
                <w:noProof/>
                <w:webHidden/>
              </w:rPr>
              <w:t>29</w:t>
            </w:r>
            <w:r>
              <w:rPr>
                <w:noProof/>
                <w:webHidden/>
              </w:rPr>
              <w:fldChar w:fldCharType="end"/>
            </w:r>
          </w:hyperlink>
        </w:p>
        <w:p w:rsidR="00140A0C" w:rsidRDefault="00140A0C">
          <w:pPr>
            <w:pStyle w:val="TOC3"/>
            <w:tabs>
              <w:tab w:val="right" w:leader="dot" w:pos="9016"/>
            </w:tabs>
            <w:rPr>
              <w:i w:val="0"/>
              <w:iCs w:val="0"/>
              <w:noProof/>
              <w:sz w:val="22"/>
              <w:szCs w:val="22"/>
              <w:lang w:bidi="ar-SA"/>
            </w:rPr>
          </w:pPr>
          <w:hyperlink w:anchor="_Toc352026777" w:history="1">
            <w:r w:rsidRPr="006B68BA">
              <w:rPr>
                <w:rStyle w:val="Hyperlink"/>
                <w:noProof/>
              </w:rPr>
              <w:t>Entity integrity</w:t>
            </w:r>
            <w:r>
              <w:rPr>
                <w:noProof/>
                <w:webHidden/>
              </w:rPr>
              <w:tab/>
            </w:r>
            <w:r>
              <w:rPr>
                <w:noProof/>
                <w:webHidden/>
              </w:rPr>
              <w:fldChar w:fldCharType="begin"/>
            </w:r>
            <w:r>
              <w:rPr>
                <w:noProof/>
                <w:webHidden/>
              </w:rPr>
              <w:instrText xml:space="preserve"> PAGEREF _Toc352026777 \h </w:instrText>
            </w:r>
            <w:r>
              <w:rPr>
                <w:noProof/>
                <w:webHidden/>
              </w:rPr>
            </w:r>
            <w:r>
              <w:rPr>
                <w:noProof/>
                <w:webHidden/>
              </w:rPr>
              <w:fldChar w:fldCharType="separate"/>
            </w:r>
            <w:r>
              <w:rPr>
                <w:noProof/>
                <w:webHidden/>
              </w:rPr>
              <w:t>29</w:t>
            </w:r>
            <w:r>
              <w:rPr>
                <w:noProof/>
                <w:webHidden/>
              </w:rPr>
              <w:fldChar w:fldCharType="end"/>
            </w:r>
          </w:hyperlink>
        </w:p>
        <w:p w:rsidR="00140A0C" w:rsidRDefault="00140A0C">
          <w:pPr>
            <w:pStyle w:val="TOC3"/>
            <w:tabs>
              <w:tab w:val="right" w:leader="dot" w:pos="9016"/>
            </w:tabs>
            <w:rPr>
              <w:i w:val="0"/>
              <w:iCs w:val="0"/>
              <w:noProof/>
              <w:sz w:val="22"/>
              <w:szCs w:val="22"/>
              <w:lang w:bidi="ar-SA"/>
            </w:rPr>
          </w:pPr>
          <w:hyperlink w:anchor="_Toc352026778" w:history="1">
            <w:r w:rsidRPr="006B68BA">
              <w:rPr>
                <w:rStyle w:val="Hyperlink"/>
                <w:noProof/>
              </w:rPr>
              <w:t>Referential Integrity</w:t>
            </w:r>
            <w:r>
              <w:rPr>
                <w:noProof/>
                <w:webHidden/>
              </w:rPr>
              <w:tab/>
            </w:r>
            <w:r>
              <w:rPr>
                <w:noProof/>
                <w:webHidden/>
              </w:rPr>
              <w:fldChar w:fldCharType="begin"/>
            </w:r>
            <w:r>
              <w:rPr>
                <w:noProof/>
                <w:webHidden/>
              </w:rPr>
              <w:instrText xml:space="preserve"> PAGEREF _Toc352026778 \h </w:instrText>
            </w:r>
            <w:r>
              <w:rPr>
                <w:noProof/>
                <w:webHidden/>
              </w:rPr>
            </w:r>
            <w:r>
              <w:rPr>
                <w:noProof/>
                <w:webHidden/>
              </w:rPr>
              <w:fldChar w:fldCharType="separate"/>
            </w:r>
            <w:r>
              <w:rPr>
                <w:noProof/>
                <w:webHidden/>
              </w:rPr>
              <w:t>29</w:t>
            </w:r>
            <w:r>
              <w:rPr>
                <w:noProof/>
                <w:webHidden/>
              </w:rPr>
              <w:fldChar w:fldCharType="end"/>
            </w:r>
          </w:hyperlink>
        </w:p>
        <w:p w:rsidR="00140A0C" w:rsidRDefault="00140A0C">
          <w:pPr>
            <w:pStyle w:val="TOC3"/>
            <w:tabs>
              <w:tab w:val="right" w:leader="dot" w:pos="9016"/>
            </w:tabs>
            <w:rPr>
              <w:i w:val="0"/>
              <w:iCs w:val="0"/>
              <w:noProof/>
              <w:sz w:val="22"/>
              <w:szCs w:val="22"/>
              <w:lang w:bidi="ar-SA"/>
            </w:rPr>
          </w:pPr>
          <w:hyperlink w:anchor="_Toc352026779" w:history="1">
            <w:r w:rsidRPr="006B68BA">
              <w:rPr>
                <w:rStyle w:val="Hyperlink"/>
                <w:noProof/>
                <w:lang w:eastAsia="ar-SA"/>
              </w:rPr>
              <w:t>Domain Integrity</w:t>
            </w:r>
            <w:r>
              <w:rPr>
                <w:noProof/>
                <w:webHidden/>
              </w:rPr>
              <w:tab/>
            </w:r>
            <w:r>
              <w:rPr>
                <w:noProof/>
                <w:webHidden/>
              </w:rPr>
              <w:fldChar w:fldCharType="begin"/>
            </w:r>
            <w:r>
              <w:rPr>
                <w:noProof/>
                <w:webHidden/>
              </w:rPr>
              <w:instrText xml:space="preserve"> PAGEREF _Toc352026779 \h </w:instrText>
            </w:r>
            <w:r>
              <w:rPr>
                <w:noProof/>
                <w:webHidden/>
              </w:rPr>
            </w:r>
            <w:r>
              <w:rPr>
                <w:noProof/>
                <w:webHidden/>
              </w:rPr>
              <w:fldChar w:fldCharType="separate"/>
            </w:r>
            <w:r>
              <w:rPr>
                <w:noProof/>
                <w:webHidden/>
              </w:rPr>
              <w:t>29</w:t>
            </w:r>
            <w:r>
              <w:rPr>
                <w:noProof/>
                <w:webHidden/>
              </w:rPr>
              <w:fldChar w:fldCharType="end"/>
            </w:r>
          </w:hyperlink>
        </w:p>
        <w:p w:rsidR="00140A0C" w:rsidRDefault="00140A0C">
          <w:pPr>
            <w:pStyle w:val="TOC3"/>
            <w:tabs>
              <w:tab w:val="right" w:leader="dot" w:pos="9016"/>
            </w:tabs>
            <w:rPr>
              <w:i w:val="0"/>
              <w:iCs w:val="0"/>
              <w:noProof/>
              <w:sz w:val="22"/>
              <w:szCs w:val="22"/>
              <w:lang w:bidi="ar-SA"/>
            </w:rPr>
          </w:pPr>
          <w:hyperlink w:anchor="_Toc352026780" w:history="1">
            <w:r w:rsidRPr="006B68BA">
              <w:rPr>
                <w:rStyle w:val="Hyperlink"/>
                <w:noProof/>
              </w:rPr>
              <w:t>User Defined Integrity</w:t>
            </w:r>
            <w:r>
              <w:rPr>
                <w:noProof/>
                <w:webHidden/>
              </w:rPr>
              <w:tab/>
            </w:r>
            <w:r>
              <w:rPr>
                <w:noProof/>
                <w:webHidden/>
              </w:rPr>
              <w:fldChar w:fldCharType="begin"/>
            </w:r>
            <w:r>
              <w:rPr>
                <w:noProof/>
                <w:webHidden/>
              </w:rPr>
              <w:instrText xml:space="preserve"> PAGEREF _Toc352026780 \h </w:instrText>
            </w:r>
            <w:r>
              <w:rPr>
                <w:noProof/>
                <w:webHidden/>
              </w:rPr>
            </w:r>
            <w:r>
              <w:rPr>
                <w:noProof/>
                <w:webHidden/>
              </w:rPr>
              <w:fldChar w:fldCharType="separate"/>
            </w:r>
            <w:r>
              <w:rPr>
                <w:noProof/>
                <w:webHidden/>
              </w:rPr>
              <w:t>29</w:t>
            </w:r>
            <w:r>
              <w:rPr>
                <w:noProof/>
                <w:webHidden/>
              </w:rPr>
              <w:fldChar w:fldCharType="end"/>
            </w:r>
          </w:hyperlink>
        </w:p>
        <w:p w:rsidR="00140A0C" w:rsidRDefault="00140A0C">
          <w:pPr>
            <w:pStyle w:val="TOC2"/>
            <w:tabs>
              <w:tab w:val="right" w:leader="dot" w:pos="9016"/>
            </w:tabs>
            <w:rPr>
              <w:i w:val="0"/>
              <w:iCs w:val="0"/>
              <w:noProof/>
              <w:sz w:val="22"/>
              <w:szCs w:val="22"/>
              <w:lang w:bidi="ar-SA"/>
            </w:rPr>
          </w:pPr>
          <w:hyperlink w:anchor="_Toc352026781" w:history="1">
            <w:r w:rsidRPr="006B68BA">
              <w:rPr>
                <w:rStyle w:val="Hyperlink"/>
                <w:noProof/>
              </w:rPr>
              <w:t>Database design</w:t>
            </w:r>
            <w:r>
              <w:rPr>
                <w:noProof/>
                <w:webHidden/>
              </w:rPr>
              <w:tab/>
            </w:r>
            <w:r>
              <w:rPr>
                <w:noProof/>
                <w:webHidden/>
              </w:rPr>
              <w:fldChar w:fldCharType="begin"/>
            </w:r>
            <w:r>
              <w:rPr>
                <w:noProof/>
                <w:webHidden/>
              </w:rPr>
              <w:instrText xml:space="preserve"> PAGEREF _Toc352026781 \h </w:instrText>
            </w:r>
            <w:r>
              <w:rPr>
                <w:noProof/>
                <w:webHidden/>
              </w:rPr>
            </w:r>
            <w:r>
              <w:rPr>
                <w:noProof/>
                <w:webHidden/>
              </w:rPr>
              <w:fldChar w:fldCharType="separate"/>
            </w:r>
            <w:r>
              <w:rPr>
                <w:noProof/>
                <w:webHidden/>
              </w:rPr>
              <w:t>29</w:t>
            </w:r>
            <w:r>
              <w:rPr>
                <w:noProof/>
                <w:webHidden/>
              </w:rPr>
              <w:fldChar w:fldCharType="end"/>
            </w:r>
          </w:hyperlink>
        </w:p>
        <w:p w:rsidR="00140A0C" w:rsidRDefault="00140A0C">
          <w:pPr>
            <w:pStyle w:val="TOC2"/>
            <w:tabs>
              <w:tab w:val="right" w:leader="dot" w:pos="9016"/>
            </w:tabs>
            <w:rPr>
              <w:i w:val="0"/>
              <w:iCs w:val="0"/>
              <w:noProof/>
              <w:sz w:val="22"/>
              <w:szCs w:val="22"/>
              <w:lang w:bidi="ar-SA"/>
            </w:rPr>
          </w:pPr>
          <w:hyperlink w:anchor="_Toc352026782" w:history="1">
            <w:r w:rsidRPr="006B68BA">
              <w:rPr>
                <w:rStyle w:val="Hyperlink"/>
                <w:noProof/>
              </w:rPr>
              <w:t>User Interface Design</w:t>
            </w:r>
            <w:r>
              <w:rPr>
                <w:noProof/>
                <w:webHidden/>
              </w:rPr>
              <w:tab/>
            </w:r>
            <w:r>
              <w:rPr>
                <w:noProof/>
                <w:webHidden/>
              </w:rPr>
              <w:fldChar w:fldCharType="begin"/>
            </w:r>
            <w:r>
              <w:rPr>
                <w:noProof/>
                <w:webHidden/>
              </w:rPr>
              <w:instrText xml:space="preserve"> PAGEREF _Toc352026782 \h </w:instrText>
            </w:r>
            <w:r>
              <w:rPr>
                <w:noProof/>
                <w:webHidden/>
              </w:rPr>
            </w:r>
            <w:r>
              <w:rPr>
                <w:noProof/>
                <w:webHidden/>
              </w:rPr>
              <w:fldChar w:fldCharType="separate"/>
            </w:r>
            <w:r>
              <w:rPr>
                <w:noProof/>
                <w:webHidden/>
              </w:rPr>
              <w:t>31</w:t>
            </w:r>
            <w:r>
              <w:rPr>
                <w:noProof/>
                <w:webHidden/>
              </w:rPr>
              <w:fldChar w:fldCharType="end"/>
            </w:r>
          </w:hyperlink>
        </w:p>
        <w:p w:rsidR="00140A0C" w:rsidRDefault="00140A0C">
          <w:pPr>
            <w:pStyle w:val="TOC3"/>
            <w:tabs>
              <w:tab w:val="right" w:leader="dot" w:pos="9016"/>
            </w:tabs>
            <w:rPr>
              <w:i w:val="0"/>
              <w:iCs w:val="0"/>
              <w:noProof/>
              <w:sz w:val="22"/>
              <w:szCs w:val="22"/>
              <w:lang w:bidi="ar-SA"/>
            </w:rPr>
          </w:pPr>
          <w:hyperlink w:anchor="_Toc352026783" w:history="1">
            <w:r w:rsidRPr="006B68BA">
              <w:rPr>
                <w:rStyle w:val="Hyperlink"/>
                <w:rFonts w:eastAsiaTheme="minorHAnsi"/>
                <w:noProof/>
              </w:rPr>
              <w:t>Main Window without Login</w:t>
            </w:r>
            <w:r>
              <w:rPr>
                <w:noProof/>
                <w:webHidden/>
              </w:rPr>
              <w:tab/>
            </w:r>
            <w:r>
              <w:rPr>
                <w:noProof/>
                <w:webHidden/>
              </w:rPr>
              <w:fldChar w:fldCharType="begin"/>
            </w:r>
            <w:r>
              <w:rPr>
                <w:noProof/>
                <w:webHidden/>
              </w:rPr>
              <w:instrText xml:space="preserve"> PAGEREF _Toc352026783 \h </w:instrText>
            </w:r>
            <w:r>
              <w:rPr>
                <w:noProof/>
                <w:webHidden/>
              </w:rPr>
            </w:r>
            <w:r>
              <w:rPr>
                <w:noProof/>
                <w:webHidden/>
              </w:rPr>
              <w:fldChar w:fldCharType="separate"/>
            </w:r>
            <w:r>
              <w:rPr>
                <w:noProof/>
                <w:webHidden/>
              </w:rPr>
              <w:t>31</w:t>
            </w:r>
            <w:r>
              <w:rPr>
                <w:noProof/>
                <w:webHidden/>
              </w:rPr>
              <w:fldChar w:fldCharType="end"/>
            </w:r>
          </w:hyperlink>
        </w:p>
        <w:p w:rsidR="00140A0C" w:rsidRDefault="00140A0C">
          <w:pPr>
            <w:pStyle w:val="TOC3"/>
            <w:tabs>
              <w:tab w:val="right" w:leader="dot" w:pos="9016"/>
            </w:tabs>
            <w:rPr>
              <w:i w:val="0"/>
              <w:iCs w:val="0"/>
              <w:noProof/>
              <w:sz w:val="22"/>
              <w:szCs w:val="22"/>
              <w:lang w:bidi="ar-SA"/>
            </w:rPr>
          </w:pPr>
          <w:hyperlink w:anchor="_Toc352026784" w:history="1">
            <w:r w:rsidRPr="006B68BA">
              <w:rPr>
                <w:rStyle w:val="Hyperlink"/>
                <w:noProof/>
              </w:rPr>
              <w:t>Create New User Account</w:t>
            </w:r>
            <w:r>
              <w:rPr>
                <w:noProof/>
                <w:webHidden/>
              </w:rPr>
              <w:tab/>
            </w:r>
            <w:r>
              <w:rPr>
                <w:noProof/>
                <w:webHidden/>
              </w:rPr>
              <w:fldChar w:fldCharType="begin"/>
            </w:r>
            <w:r>
              <w:rPr>
                <w:noProof/>
                <w:webHidden/>
              </w:rPr>
              <w:instrText xml:space="preserve"> PAGEREF _Toc352026784 \h </w:instrText>
            </w:r>
            <w:r>
              <w:rPr>
                <w:noProof/>
                <w:webHidden/>
              </w:rPr>
            </w:r>
            <w:r>
              <w:rPr>
                <w:noProof/>
                <w:webHidden/>
              </w:rPr>
              <w:fldChar w:fldCharType="separate"/>
            </w:r>
            <w:r>
              <w:rPr>
                <w:noProof/>
                <w:webHidden/>
              </w:rPr>
              <w:t>31</w:t>
            </w:r>
            <w:r>
              <w:rPr>
                <w:noProof/>
                <w:webHidden/>
              </w:rPr>
              <w:fldChar w:fldCharType="end"/>
            </w:r>
          </w:hyperlink>
        </w:p>
        <w:p w:rsidR="00140A0C" w:rsidRDefault="00140A0C">
          <w:pPr>
            <w:pStyle w:val="TOC3"/>
            <w:tabs>
              <w:tab w:val="right" w:leader="dot" w:pos="9016"/>
            </w:tabs>
            <w:rPr>
              <w:i w:val="0"/>
              <w:iCs w:val="0"/>
              <w:noProof/>
              <w:sz w:val="22"/>
              <w:szCs w:val="22"/>
              <w:lang w:bidi="ar-SA"/>
            </w:rPr>
          </w:pPr>
          <w:hyperlink w:anchor="_Toc352026785" w:history="1">
            <w:r w:rsidRPr="006B68BA">
              <w:rPr>
                <w:rStyle w:val="Hyperlink"/>
                <w:noProof/>
              </w:rPr>
              <w:t>Fields not filled properly: error message</w:t>
            </w:r>
            <w:r>
              <w:rPr>
                <w:noProof/>
                <w:webHidden/>
              </w:rPr>
              <w:tab/>
            </w:r>
            <w:r>
              <w:rPr>
                <w:noProof/>
                <w:webHidden/>
              </w:rPr>
              <w:fldChar w:fldCharType="begin"/>
            </w:r>
            <w:r>
              <w:rPr>
                <w:noProof/>
                <w:webHidden/>
              </w:rPr>
              <w:instrText xml:space="preserve"> PAGEREF _Toc352026785 \h </w:instrText>
            </w:r>
            <w:r>
              <w:rPr>
                <w:noProof/>
                <w:webHidden/>
              </w:rPr>
            </w:r>
            <w:r>
              <w:rPr>
                <w:noProof/>
                <w:webHidden/>
              </w:rPr>
              <w:fldChar w:fldCharType="separate"/>
            </w:r>
            <w:r>
              <w:rPr>
                <w:noProof/>
                <w:webHidden/>
              </w:rPr>
              <w:t>32</w:t>
            </w:r>
            <w:r>
              <w:rPr>
                <w:noProof/>
                <w:webHidden/>
              </w:rPr>
              <w:fldChar w:fldCharType="end"/>
            </w:r>
          </w:hyperlink>
        </w:p>
        <w:p w:rsidR="00140A0C" w:rsidRDefault="00140A0C">
          <w:pPr>
            <w:pStyle w:val="TOC3"/>
            <w:tabs>
              <w:tab w:val="right" w:leader="dot" w:pos="9016"/>
            </w:tabs>
            <w:rPr>
              <w:i w:val="0"/>
              <w:iCs w:val="0"/>
              <w:noProof/>
              <w:sz w:val="22"/>
              <w:szCs w:val="22"/>
              <w:lang w:bidi="ar-SA"/>
            </w:rPr>
          </w:pPr>
          <w:hyperlink w:anchor="_Toc352026786" w:history="1">
            <w:r w:rsidRPr="006B68BA">
              <w:rPr>
                <w:rStyle w:val="Hyperlink"/>
                <w:noProof/>
              </w:rPr>
              <w:t>Miss match  Password</w:t>
            </w:r>
            <w:r>
              <w:rPr>
                <w:noProof/>
                <w:webHidden/>
              </w:rPr>
              <w:tab/>
            </w:r>
            <w:r>
              <w:rPr>
                <w:noProof/>
                <w:webHidden/>
              </w:rPr>
              <w:fldChar w:fldCharType="begin"/>
            </w:r>
            <w:r>
              <w:rPr>
                <w:noProof/>
                <w:webHidden/>
              </w:rPr>
              <w:instrText xml:space="preserve"> PAGEREF _Toc352026786 \h </w:instrText>
            </w:r>
            <w:r>
              <w:rPr>
                <w:noProof/>
                <w:webHidden/>
              </w:rPr>
            </w:r>
            <w:r>
              <w:rPr>
                <w:noProof/>
                <w:webHidden/>
              </w:rPr>
              <w:fldChar w:fldCharType="separate"/>
            </w:r>
            <w:r>
              <w:rPr>
                <w:noProof/>
                <w:webHidden/>
              </w:rPr>
              <w:t>32</w:t>
            </w:r>
            <w:r>
              <w:rPr>
                <w:noProof/>
                <w:webHidden/>
              </w:rPr>
              <w:fldChar w:fldCharType="end"/>
            </w:r>
          </w:hyperlink>
        </w:p>
        <w:p w:rsidR="00140A0C" w:rsidRDefault="00140A0C">
          <w:pPr>
            <w:pStyle w:val="TOC3"/>
            <w:tabs>
              <w:tab w:val="right" w:leader="dot" w:pos="9016"/>
            </w:tabs>
            <w:rPr>
              <w:i w:val="0"/>
              <w:iCs w:val="0"/>
              <w:noProof/>
              <w:sz w:val="22"/>
              <w:szCs w:val="22"/>
              <w:lang w:bidi="ar-SA"/>
            </w:rPr>
          </w:pPr>
          <w:hyperlink w:anchor="_Toc352026787" w:history="1">
            <w:r w:rsidRPr="006B68BA">
              <w:rPr>
                <w:rStyle w:val="Hyperlink"/>
                <w:noProof/>
              </w:rPr>
              <w:t>Incorrect user Id or Password</w:t>
            </w:r>
            <w:r>
              <w:rPr>
                <w:noProof/>
                <w:webHidden/>
              </w:rPr>
              <w:tab/>
            </w:r>
            <w:r>
              <w:rPr>
                <w:noProof/>
                <w:webHidden/>
              </w:rPr>
              <w:fldChar w:fldCharType="begin"/>
            </w:r>
            <w:r>
              <w:rPr>
                <w:noProof/>
                <w:webHidden/>
              </w:rPr>
              <w:instrText xml:space="preserve"> PAGEREF _Toc352026787 \h </w:instrText>
            </w:r>
            <w:r>
              <w:rPr>
                <w:noProof/>
                <w:webHidden/>
              </w:rPr>
            </w:r>
            <w:r>
              <w:rPr>
                <w:noProof/>
                <w:webHidden/>
              </w:rPr>
              <w:fldChar w:fldCharType="separate"/>
            </w:r>
            <w:r>
              <w:rPr>
                <w:noProof/>
                <w:webHidden/>
              </w:rPr>
              <w:t>33</w:t>
            </w:r>
            <w:r>
              <w:rPr>
                <w:noProof/>
                <w:webHidden/>
              </w:rPr>
              <w:fldChar w:fldCharType="end"/>
            </w:r>
          </w:hyperlink>
        </w:p>
        <w:p w:rsidR="00140A0C" w:rsidRDefault="00140A0C">
          <w:pPr>
            <w:pStyle w:val="TOC3"/>
            <w:tabs>
              <w:tab w:val="right" w:leader="dot" w:pos="9016"/>
            </w:tabs>
            <w:rPr>
              <w:i w:val="0"/>
              <w:iCs w:val="0"/>
              <w:noProof/>
              <w:sz w:val="22"/>
              <w:szCs w:val="22"/>
              <w:lang w:bidi="ar-SA"/>
            </w:rPr>
          </w:pPr>
          <w:hyperlink w:anchor="_Toc352026788" w:history="1">
            <w:r w:rsidRPr="006B68BA">
              <w:rPr>
                <w:rStyle w:val="Hyperlink"/>
                <w:noProof/>
              </w:rPr>
              <w:t>After successfully login</w:t>
            </w:r>
            <w:r>
              <w:rPr>
                <w:noProof/>
                <w:webHidden/>
              </w:rPr>
              <w:tab/>
            </w:r>
            <w:r>
              <w:rPr>
                <w:noProof/>
                <w:webHidden/>
              </w:rPr>
              <w:fldChar w:fldCharType="begin"/>
            </w:r>
            <w:r>
              <w:rPr>
                <w:noProof/>
                <w:webHidden/>
              </w:rPr>
              <w:instrText xml:space="preserve"> PAGEREF _Toc352026788 \h </w:instrText>
            </w:r>
            <w:r>
              <w:rPr>
                <w:noProof/>
                <w:webHidden/>
              </w:rPr>
            </w:r>
            <w:r>
              <w:rPr>
                <w:noProof/>
                <w:webHidden/>
              </w:rPr>
              <w:fldChar w:fldCharType="separate"/>
            </w:r>
            <w:r>
              <w:rPr>
                <w:noProof/>
                <w:webHidden/>
              </w:rPr>
              <w:t>33</w:t>
            </w:r>
            <w:r>
              <w:rPr>
                <w:noProof/>
                <w:webHidden/>
              </w:rPr>
              <w:fldChar w:fldCharType="end"/>
            </w:r>
          </w:hyperlink>
        </w:p>
        <w:p w:rsidR="00140A0C" w:rsidRDefault="00140A0C">
          <w:pPr>
            <w:pStyle w:val="TOC3"/>
            <w:tabs>
              <w:tab w:val="right" w:leader="dot" w:pos="9016"/>
            </w:tabs>
            <w:rPr>
              <w:i w:val="0"/>
              <w:iCs w:val="0"/>
              <w:noProof/>
              <w:sz w:val="22"/>
              <w:szCs w:val="22"/>
              <w:lang w:bidi="ar-SA"/>
            </w:rPr>
          </w:pPr>
          <w:hyperlink w:anchor="_Toc352026789" w:history="1">
            <w:r w:rsidRPr="006B68BA">
              <w:rPr>
                <w:rStyle w:val="Hyperlink"/>
                <w:noProof/>
              </w:rPr>
              <w:t>When the Event Field is Empty</w:t>
            </w:r>
            <w:r>
              <w:rPr>
                <w:noProof/>
                <w:webHidden/>
              </w:rPr>
              <w:tab/>
            </w:r>
            <w:r>
              <w:rPr>
                <w:noProof/>
                <w:webHidden/>
              </w:rPr>
              <w:fldChar w:fldCharType="begin"/>
            </w:r>
            <w:r>
              <w:rPr>
                <w:noProof/>
                <w:webHidden/>
              </w:rPr>
              <w:instrText xml:space="preserve"> PAGEREF _Toc352026789 \h </w:instrText>
            </w:r>
            <w:r>
              <w:rPr>
                <w:noProof/>
                <w:webHidden/>
              </w:rPr>
            </w:r>
            <w:r>
              <w:rPr>
                <w:noProof/>
                <w:webHidden/>
              </w:rPr>
              <w:fldChar w:fldCharType="separate"/>
            </w:r>
            <w:r>
              <w:rPr>
                <w:noProof/>
                <w:webHidden/>
              </w:rPr>
              <w:t>34</w:t>
            </w:r>
            <w:r>
              <w:rPr>
                <w:noProof/>
                <w:webHidden/>
              </w:rPr>
              <w:fldChar w:fldCharType="end"/>
            </w:r>
          </w:hyperlink>
        </w:p>
        <w:p w:rsidR="00140A0C" w:rsidRDefault="00140A0C">
          <w:pPr>
            <w:pStyle w:val="TOC3"/>
            <w:tabs>
              <w:tab w:val="right" w:leader="dot" w:pos="9016"/>
            </w:tabs>
            <w:rPr>
              <w:i w:val="0"/>
              <w:iCs w:val="0"/>
              <w:noProof/>
              <w:sz w:val="22"/>
              <w:szCs w:val="22"/>
              <w:lang w:bidi="ar-SA"/>
            </w:rPr>
          </w:pPr>
          <w:hyperlink w:anchor="_Toc352026790" w:history="1">
            <w:r w:rsidRPr="006B68BA">
              <w:rPr>
                <w:rStyle w:val="Hyperlink"/>
                <w:noProof/>
              </w:rPr>
              <w:t>Write text in text field</w:t>
            </w:r>
            <w:r>
              <w:rPr>
                <w:noProof/>
                <w:webHidden/>
              </w:rPr>
              <w:tab/>
            </w:r>
            <w:r>
              <w:rPr>
                <w:noProof/>
                <w:webHidden/>
              </w:rPr>
              <w:fldChar w:fldCharType="begin"/>
            </w:r>
            <w:r>
              <w:rPr>
                <w:noProof/>
                <w:webHidden/>
              </w:rPr>
              <w:instrText xml:space="preserve"> PAGEREF _Toc352026790 \h </w:instrText>
            </w:r>
            <w:r>
              <w:rPr>
                <w:noProof/>
                <w:webHidden/>
              </w:rPr>
            </w:r>
            <w:r>
              <w:rPr>
                <w:noProof/>
                <w:webHidden/>
              </w:rPr>
              <w:fldChar w:fldCharType="separate"/>
            </w:r>
            <w:r>
              <w:rPr>
                <w:noProof/>
                <w:webHidden/>
              </w:rPr>
              <w:t>34</w:t>
            </w:r>
            <w:r>
              <w:rPr>
                <w:noProof/>
                <w:webHidden/>
              </w:rPr>
              <w:fldChar w:fldCharType="end"/>
            </w:r>
          </w:hyperlink>
        </w:p>
        <w:p w:rsidR="00140A0C" w:rsidRDefault="00140A0C">
          <w:pPr>
            <w:pStyle w:val="TOC3"/>
            <w:tabs>
              <w:tab w:val="right" w:leader="dot" w:pos="9016"/>
            </w:tabs>
            <w:rPr>
              <w:i w:val="0"/>
              <w:iCs w:val="0"/>
              <w:noProof/>
              <w:sz w:val="22"/>
              <w:szCs w:val="22"/>
              <w:lang w:bidi="ar-SA"/>
            </w:rPr>
          </w:pPr>
          <w:hyperlink w:anchor="_Toc352026791" w:history="1">
            <w:r w:rsidRPr="006B68BA">
              <w:rPr>
                <w:rStyle w:val="Hyperlink"/>
                <w:noProof/>
              </w:rPr>
              <w:t>After Event Submitted</w:t>
            </w:r>
            <w:r>
              <w:rPr>
                <w:noProof/>
                <w:webHidden/>
              </w:rPr>
              <w:tab/>
            </w:r>
            <w:r>
              <w:rPr>
                <w:noProof/>
                <w:webHidden/>
              </w:rPr>
              <w:fldChar w:fldCharType="begin"/>
            </w:r>
            <w:r>
              <w:rPr>
                <w:noProof/>
                <w:webHidden/>
              </w:rPr>
              <w:instrText xml:space="preserve"> PAGEREF _Toc352026791 \h </w:instrText>
            </w:r>
            <w:r>
              <w:rPr>
                <w:noProof/>
                <w:webHidden/>
              </w:rPr>
            </w:r>
            <w:r>
              <w:rPr>
                <w:noProof/>
                <w:webHidden/>
              </w:rPr>
              <w:fldChar w:fldCharType="separate"/>
            </w:r>
            <w:r>
              <w:rPr>
                <w:noProof/>
                <w:webHidden/>
              </w:rPr>
              <w:t>35</w:t>
            </w:r>
            <w:r>
              <w:rPr>
                <w:noProof/>
                <w:webHidden/>
              </w:rPr>
              <w:fldChar w:fldCharType="end"/>
            </w:r>
          </w:hyperlink>
        </w:p>
        <w:p w:rsidR="00140A0C" w:rsidRDefault="00140A0C">
          <w:pPr>
            <w:pStyle w:val="TOC3"/>
            <w:tabs>
              <w:tab w:val="right" w:leader="dot" w:pos="9016"/>
            </w:tabs>
            <w:rPr>
              <w:i w:val="0"/>
              <w:iCs w:val="0"/>
              <w:noProof/>
              <w:sz w:val="22"/>
              <w:szCs w:val="22"/>
              <w:lang w:bidi="ar-SA"/>
            </w:rPr>
          </w:pPr>
          <w:hyperlink w:anchor="_Toc352026792" w:history="1">
            <w:r w:rsidRPr="006B68BA">
              <w:rPr>
                <w:rStyle w:val="Hyperlink"/>
                <w:noProof/>
              </w:rPr>
              <w:t>After Event clear</w:t>
            </w:r>
            <w:r>
              <w:rPr>
                <w:noProof/>
                <w:webHidden/>
              </w:rPr>
              <w:tab/>
            </w:r>
            <w:r>
              <w:rPr>
                <w:noProof/>
                <w:webHidden/>
              </w:rPr>
              <w:fldChar w:fldCharType="begin"/>
            </w:r>
            <w:r>
              <w:rPr>
                <w:noProof/>
                <w:webHidden/>
              </w:rPr>
              <w:instrText xml:space="preserve"> PAGEREF _Toc352026792 \h </w:instrText>
            </w:r>
            <w:r>
              <w:rPr>
                <w:noProof/>
                <w:webHidden/>
              </w:rPr>
            </w:r>
            <w:r>
              <w:rPr>
                <w:noProof/>
                <w:webHidden/>
              </w:rPr>
              <w:fldChar w:fldCharType="separate"/>
            </w:r>
            <w:r>
              <w:rPr>
                <w:noProof/>
                <w:webHidden/>
              </w:rPr>
              <w:t>35</w:t>
            </w:r>
            <w:r>
              <w:rPr>
                <w:noProof/>
                <w:webHidden/>
              </w:rPr>
              <w:fldChar w:fldCharType="end"/>
            </w:r>
          </w:hyperlink>
        </w:p>
        <w:p w:rsidR="00140A0C" w:rsidRDefault="00140A0C">
          <w:pPr>
            <w:pStyle w:val="TOC3"/>
            <w:tabs>
              <w:tab w:val="right" w:leader="dot" w:pos="9016"/>
            </w:tabs>
            <w:rPr>
              <w:i w:val="0"/>
              <w:iCs w:val="0"/>
              <w:noProof/>
              <w:sz w:val="22"/>
              <w:szCs w:val="22"/>
              <w:lang w:bidi="ar-SA"/>
            </w:rPr>
          </w:pPr>
          <w:hyperlink w:anchor="_Toc352026793" w:history="1">
            <w:r w:rsidRPr="006B68BA">
              <w:rPr>
                <w:rStyle w:val="Hyperlink"/>
                <w:noProof/>
              </w:rPr>
              <w:t>View All Event</w:t>
            </w:r>
            <w:r>
              <w:rPr>
                <w:noProof/>
                <w:webHidden/>
              </w:rPr>
              <w:tab/>
            </w:r>
            <w:r>
              <w:rPr>
                <w:noProof/>
                <w:webHidden/>
              </w:rPr>
              <w:fldChar w:fldCharType="begin"/>
            </w:r>
            <w:r>
              <w:rPr>
                <w:noProof/>
                <w:webHidden/>
              </w:rPr>
              <w:instrText xml:space="preserve"> PAGEREF _Toc352026793 \h </w:instrText>
            </w:r>
            <w:r>
              <w:rPr>
                <w:noProof/>
                <w:webHidden/>
              </w:rPr>
            </w:r>
            <w:r>
              <w:rPr>
                <w:noProof/>
                <w:webHidden/>
              </w:rPr>
              <w:fldChar w:fldCharType="separate"/>
            </w:r>
            <w:r>
              <w:rPr>
                <w:noProof/>
                <w:webHidden/>
              </w:rPr>
              <w:t>36</w:t>
            </w:r>
            <w:r>
              <w:rPr>
                <w:noProof/>
                <w:webHidden/>
              </w:rPr>
              <w:fldChar w:fldCharType="end"/>
            </w:r>
          </w:hyperlink>
        </w:p>
        <w:p w:rsidR="00140A0C" w:rsidRDefault="00140A0C">
          <w:pPr>
            <w:pStyle w:val="TOC3"/>
            <w:tabs>
              <w:tab w:val="right" w:leader="dot" w:pos="9016"/>
            </w:tabs>
            <w:rPr>
              <w:i w:val="0"/>
              <w:iCs w:val="0"/>
              <w:noProof/>
              <w:sz w:val="22"/>
              <w:szCs w:val="22"/>
              <w:lang w:bidi="ar-SA"/>
            </w:rPr>
          </w:pPr>
          <w:hyperlink w:anchor="_Toc352026794" w:history="1">
            <w:r w:rsidRPr="006B68BA">
              <w:rPr>
                <w:rStyle w:val="Hyperlink"/>
                <w:noProof/>
              </w:rPr>
              <w:t>Search By date</w:t>
            </w:r>
            <w:r>
              <w:rPr>
                <w:noProof/>
                <w:webHidden/>
              </w:rPr>
              <w:tab/>
            </w:r>
            <w:r>
              <w:rPr>
                <w:noProof/>
                <w:webHidden/>
              </w:rPr>
              <w:fldChar w:fldCharType="begin"/>
            </w:r>
            <w:r>
              <w:rPr>
                <w:noProof/>
                <w:webHidden/>
              </w:rPr>
              <w:instrText xml:space="preserve"> PAGEREF _Toc352026794 \h </w:instrText>
            </w:r>
            <w:r>
              <w:rPr>
                <w:noProof/>
                <w:webHidden/>
              </w:rPr>
            </w:r>
            <w:r>
              <w:rPr>
                <w:noProof/>
                <w:webHidden/>
              </w:rPr>
              <w:fldChar w:fldCharType="separate"/>
            </w:r>
            <w:r>
              <w:rPr>
                <w:noProof/>
                <w:webHidden/>
              </w:rPr>
              <w:t>36</w:t>
            </w:r>
            <w:r>
              <w:rPr>
                <w:noProof/>
                <w:webHidden/>
              </w:rPr>
              <w:fldChar w:fldCharType="end"/>
            </w:r>
          </w:hyperlink>
        </w:p>
        <w:p w:rsidR="00140A0C" w:rsidRDefault="00140A0C">
          <w:pPr>
            <w:pStyle w:val="TOC3"/>
            <w:tabs>
              <w:tab w:val="right" w:leader="dot" w:pos="9016"/>
            </w:tabs>
            <w:rPr>
              <w:i w:val="0"/>
              <w:iCs w:val="0"/>
              <w:noProof/>
              <w:sz w:val="22"/>
              <w:szCs w:val="22"/>
              <w:lang w:bidi="ar-SA"/>
            </w:rPr>
          </w:pPr>
          <w:hyperlink w:anchor="_Toc352026795" w:history="1">
            <w:r w:rsidRPr="006B68BA">
              <w:rPr>
                <w:rStyle w:val="Hyperlink"/>
                <w:noProof/>
              </w:rPr>
              <w:t>Tweet from Twitter</w:t>
            </w:r>
            <w:r>
              <w:rPr>
                <w:noProof/>
                <w:webHidden/>
              </w:rPr>
              <w:tab/>
            </w:r>
            <w:r>
              <w:rPr>
                <w:noProof/>
                <w:webHidden/>
              </w:rPr>
              <w:fldChar w:fldCharType="begin"/>
            </w:r>
            <w:r>
              <w:rPr>
                <w:noProof/>
                <w:webHidden/>
              </w:rPr>
              <w:instrText xml:space="preserve"> PAGEREF _Toc352026795 \h </w:instrText>
            </w:r>
            <w:r>
              <w:rPr>
                <w:noProof/>
                <w:webHidden/>
              </w:rPr>
            </w:r>
            <w:r>
              <w:rPr>
                <w:noProof/>
                <w:webHidden/>
              </w:rPr>
              <w:fldChar w:fldCharType="separate"/>
            </w:r>
            <w:r>
              <w:rPr>
                <w:noProof/>
                <w:webHidden/>
              </w:rPr>
              <w:t>37</w:t>
            </w:r>
            <w:r>
              <w:rPr>
                <w:noProof/>
                <w:webHidden/>
              </w:rPr>
              <w:fldChar w:fldCharType="end"/>
            </w:r>
          </w:hyperlink>
        </w:p>
        <w:p w:rsidR="00140A0C" w:rsidRDefault="00140A0C">
          <w:pPr>
            <w:pStyle w:val="TOC3"/>
            <w:tabs>
              <w:tab w:val="right" w:leader="dot" w:pos="9016"/>
            </w:tabs>
            <w:rPr>
              <w:i w:val="0"/>
              <w:iCs w:val="0"/>
              <w:noProof/>
              <w:sz w:val="22"/>
              <w:szCs w:val="22"/>
              <w:lang w:bidi="ar-SA"/>
            </w:rPr>
          </w:pPr>
          <w:hyperlink w:anchor="_Toc352026796" w:history="1">
            <w:r w:rsidRPr="006B68BA">
              <w:rPr>
                <w:rStyle w:val="Hyperlink"/>
                <w:rFonts w:eastAsiaTheme="minorHAnsi"/>
                <w:noProof/>
              </w:rPr>
              <w:t>After Facebook Sharing</w:t>
            </w:r>
            <w:r>
              <w:rPr>
                <w:noProof/>
                <w:webHidden/>
              </w:rPr>
              <w:tab/>
            </w:r>
            <w:r>
              <w:rPr>
                <w:noProof/>
                <w:webHidden/>
              </w:rPr>
              <w:fldChar w:fldCharType="begin"/>
            </w:r>
            <w:r>
              <w:rPr>
                <w:noProof/>
                <w:webHidden/>
              </w:rPr>
              <w:instrText xml:space="preserve"> PAGEREF _Toc352026796 \h </w:instrText>
            </w:r>
            <w:r>
              <w:rPr>
                <w:noProof/>
                <w:webHidden/>
              </w:rPr>
            </w:r>
            <w:r>
              <w:rPr>
                <w:noProof/>
                <w:webHidden/>
              </w:rPr>
              <w:fldChar w:fldCharType="separate"/>
            </w:r>
            <w:r>
              <w:rPr>
                <w:noProof/>
                <w:webHidden/>
              </w:rPr>
              <w:t>37</w:t>
            </w:r>
            <w:r>
              <w:rPr>
                <w:noProof/>
                <w:webHidden/>
              </w:rPr>
              <w:fldChar w:fldCharType="end"/>
            </w:r>
          </w:hyperlink>
        </w:p>
        <w:p w:rsidR="00140A0C" w:rsidRDefault="00140A0C">
          <w:pPr>
            <w:pStyle w:val="TOC3"/>
            <w:tabs>
              <w:tab w:val="right" w:leader="dot" w:pos="9016"/>
            </w:tabs>
            <w:rPr>
              <w:i w:val="0"/>
              <w:iCs w:val="0"/>
              <w:noProof/>
              <w:sz w:val="22"/>
              <w:szCs w:val="22"/>
              <w:lang w:bidi="ar-SA"/>
            </w:rPr>
          </w:pPr>
          <w:hyperlink w:anchor="_Toc352026797" w:history="1">
            <w:r w:rsidRPr="006B68BA">
              <w:rPr>
                <w:rStyle w:val="Hyperlink"/>
                <w:noProof/>
              </w:rPr>
              <w:t>All contacts</w:t>
            </w:r>
            <w:r>
              <w:rPr>
                <w:noProof/>
                <w:webHidden/>
              </w:rPr>
              <w:tab/>
            </w:r>
            <w:r>
              <w:rPr>
                <w:noProof/>
                <w:webHidden/>
              </w:rPr>
              <w:fldChar w:fldCharType="begin"/>
            </w:r>
            <w:r>
              <w:rPr>
                <w:noProof/>
                <w:webHidden/>
              </w:rPr>
              <w:instrText xml:space="preserve"> PAGEREF _Toc352026797 \h </w:instrText>
            </w:r>
            <w:r>
              <w:rPr>
                <w:noProof/>
                <w:webHidden/>
              </w:rPr>
            </w:r>
            <w:r>
              <w:rPr>
                <w:noProof/>
                <w:webHidden/>
              </w:rPr>
              <w:fldChar w:fldCharType="separate"/>
            </w:r>
            <w:r>
              <w:rPr>
                <w:noProof/>
                <w:webHidden/>
              </w:rPr>
              <w:t>38</w:t>
            </w:r>
            <w:r>
              <w:rPr>
                <w:noProof/>
                <w:webHidden/>
              </w:rPr>
              <w:fldChar w:fldCharType="end"/>
            </w:r>
          </w:hyperlink>
        </w:p>
        <w:p w:rsidR="00140A0C" w:rsidRDefault="00140A0C">
          <w:pPr>
            <w:pStyle w:val="TOC3"/>
            <w:tabs>
              <w:tab w:val="right" w:leader="dot" w:pos="9016"/>
            </w:tabs>
            <w:rPr>
              <w:i w:val="0"/>
              <w:iCs w:val="0"/>
              <w:noProof/>
              <w:sz w:val="22"/>
              <w:szCs w:val="22"/>
              <w:lang w:bidi="ar-SA"/>
            </w:rPr>
          </w:pPr>
          <w:hyperlink w:anchor="_Toc352026798" w:history="1">
            <w:r w:rsidRPr="006B68BA">
              <w:rPr>
                <w:rStyle w:val="Hyperlink"/>
                <w:noProof/>
              </w:rPr>
              <w:t>Password Login</w:t>
            </w:r>
            <w:r>
              <w:rPr>
                <w:noProof/>
                <w:webHidden/>
              </w:rPr>
              <w:tab/>
            </w:r>
            <w:r>
              <w:rPr>
                <w:noProof/>
                <w:webHidden/>
              </w:rPr>
              <w:fldChar w:fldCharType="begin"/>
            </w:r>
            <w:r>
              <w:rPr>
                <w:noProof/>
                <w:webHidden/>
              </w:rPr>
              <w:instrText xml:space="preserve"> PAGEREF _Toc352026798 \h </w:instrText>
            </w:r>
            <w:r>
              <w:rPr>
                <w:noProof/>
                <w:webHidden/>
              </w:rPr>
            </w:r>
            <w:r>
              <w:rPr>
                <w:noProof/>
                <w:webHidden/>
              </w:rPr>
              <w:fldChar w:fldCharType="separate"/>
            </w:r>
            <w:r>
              <w:rPr>
                <w:noProof/>
                <w:webHidden/>
              </w:rPr>
              <w:t>38</w:t>
            </w:r>
            <w:r>
              <w:rPr>
                <w:noProof/>
                <w:webHidden/>
              </w:rPr>
              <w:fldChar w:fldCharType="end"/>
            </w:r>
          </w:hyperlink>
        </w:p>
        <w:p w:rsidR="00140A0C" w:rsidRDefault="00140A0C">
          <w:pPr>
            <w:pStyle w:val="TOC3"/>
            <w:tabs>
              <w:tab w:val="right" w:leader="dot" w:pos="9016"/>
            </w:tabs>
            <w:rPr>
              <w:i w:val="0"/>
              <w:iCs w:val="0"/>
              <w:noProof/>
              <w:sz w:val="22"/>
              <w:szCs w:val="22"/>
              <w:lang w:bidi="ar-SA"/>
            </w:rPr>
          </w:pPr>
          <w:hyperlink w:anchor="_Toc352026799" w:history="1">
            <w:r w:rsidRPr="006B68BA">
              <w:rPr>
                <w:rStyle w:val="Hyperlink"/>
                <w:noProof/>
              </w:rPr>
              <w:t>Password Info</w:t>
            </w:r>
            <w:r>
              <w:rPr>
                <w:noProof/>
                <w:webHidden/>
              </w:rPr>
              <w:tab/>
            </w:r>
            <w:r>
              <w:rPr>
                <w:noProof/>
                <w:webHidden/>
              </w:rPr>
              <w:fldChar w:fldCharType="begin"/>
            </w:r>
            <w:r>
              <w:rPr>
                <w:noProof/>
                <w:webHidden/>
              </w:rPr>
              <w:instrText xml:space="preserve"> PAGEREF _Toc352026799 \h </w:instrText>
            </w:r>
            <w:r>
              <w:rPr>
                <w:noProof/>
                <w:webHidden/>
              </w:rPr>
            </w:r>
            <w:r>
              <w:rPr>
                <w:noProof/>
                <w:webHidden/>
              </w:rPr>
              <w:fldChar w:fldCharType="separate"/>
            </w:r>
            <w:r>
              <w:rPr>
                <w:noProof/>
                <w:webHidden/>
              </w:rPr>
              <w:t>38</w:t>
            </w:r>
            <w:r>
              <w:rPr>
                <w:noProof/>
                <w:webHidden/>
              </w:rPr>
              <w:fldChar w:fldCharType="end"/>
            </w:r>
          </w:hyperlink>
        </w:p>
        <w:p w:rsidR="00140A0C" w:rsidRDefault="00140A0C">
          <w:pPr>
            <w:pStyle w:val="TOC3"/>
            <w:tabs>
              <w:tab w:val="right" w:leader="dot" w:pos="9016"/>
            </w:tabs>
            <w:rPr>
              <w:i w:val="0"/>
              <w:iCs w:val="0"/>
              <w:noProof/>
              <w:sz w:val="22"/>
              <w:szCs w:val="22"/>
              <w:lang w:bidi="ar-SA"/>
            </w:rPr>
          </w:pPr>
          <w:hyperlink w:anchor="_Toc352026800" w:history="1">
            <w:r w:rsidRPr="006B68BA">
              <w:rPr>
                <w:rStyle w:val="Hyperlink"/>
                <w:noProof/>
              </w:rPr>
              <w:t>Load location in map</w:t>
            </w:r>
            <w:r>
              <w:rPr>
                <w:noProof/>
                <w:webHidden/>
              </w:rPr>
              <w:tab/>
            </w:r>
            <w:r>
              <w:rPr>
                <w:noProof/>
                <w:webHidden/>
              </w:rPr>
              <w:fldChar w:fldCharType="begin"/>
            </w:r>
            <w:r>
              <w:rPr>
                <w:noProof/>
                <w:webHidden/>
              </w:rPr>
              <w:instrText xml:space="preserve"> PAGEREF _Toc352026800 \h </w:instrText>
            </w:r>
            <w:r>
              <w:rPr>
                <w:noProof/>
                <w:webHidden/>
              </w:rPr>
            </w:r>
            <w:r>
              <w:rPr>
                <w:noProof/>
                <w:webHidden/>
              </w:rPr>
              <w:fldChar w:fldCharType="separate"/>
            </w:r>
            <w:r>
              <w:rPr>
                <w:noProof/>
                <w:webHidden/>
              </w:rPr>
              <w:t>39</w:t>
            </w:r>
            <w:r>
              <w:rPr>
                <w:noProof/>
                <w:webHidden/>
              </w:rPr>
              <w:fldChar w:fldCharType="end"/>
            </w:r>
          </w:hyperlink>
        </w:p>
        <w:p w:rsidR="00140A0C" w:rsidRDefault="00140A0C">
          <w:pPr>
            <w:pStyle w:val="TOC2"/>
            <w:tabs>
              <w:tab w:val="right" w:leader="dot" w:pos="9016"/>
            </w:tabs>
            <w:rPr>
              <w:i w:val="0"/>
              <w:iCs w:val="0"/>
              <w:noProof/>
              <w:sz w:val="22"/>
              <w:szCs w:val="22"/>
              <w:lang w:bidi="ar-SA"/>
            </w:rPr>
          </w:pPr>
          <w:hyperlink w:anchor="_Toc352026801" w:history="1">
            <w:r w:rsidRPr="006B68BA">
              <w:rPr>
                <w:rStyle w:val="Hyperlink"/>
                <w:noProof/>
              </w:rPr>
              <w:t>Test Cases (Unit Test Cases and System Test Cases)</w:t>
            </w:r>
            <w:r>
              <w:rPr>
                <w:noProof/>
                <w:webHidden/>
              </w:rPr>
              <w:tab/>
            </w:r>
            <w:r>
              <w:rPr>
                <w:noProof/>
                <w:webHidden/>
              </w:rPr>
              <w:fldChar w:fldCharType="begin"/>
            </w:r>
            <w:r>
              <w:rPr>
                <w:noProof/>
                <w:webHidden/>
              </w:rPr>
              <w:instrText xml:space="preserve"> PAGEREF _Toc352026801 \h </w:instrText>
            </w:r>
            <w:r>
              <w:rPr>
                <w:noProof/>
                <w:webHidden/>
              </w:rPr>
            </w:r>
            <w:r>
              <w:rPr>
                <w:noProof/>
                <w:webHidden/>
              </w:rPr>
              <w:fldChar w:fldCharType="separate"/>
            </w:r>
            <w:r>
              <w:rPr>
                <w:noProof/>
                <w:webHidden/>
              </w:rPr>
              <w:t>40</w:t>
            </w:r>
            <w:r>
              <w:rPr>
                <w:noProof/>
                <w:webHidden/>
              </w:rPr>
              <w:fldChar w:fldCharType="end"/>
            </w:r>
          </w:hyperlink>
        </w:p>
        <w:p w:rsidR="00140A0C" w:rsidRDefault="00140A0C">
          <w:pPr>
            <w:pStyle w:val="TOC3"/>
            <w:tabs>
              <w:tab w:val="right" w:leader="dot" w:pos="9016"/>
            </w:tabs>
            <w:rPr>
              <w:i w:val="0"/>
              <w:iCs w:val="0"/>
              <w:noProof/>
              <w:sz w:val="22"/>
              <w:szCs w:val="22"/>
              <w:lang w:bidi="ar-SA"/>
            </w:rPr>
          </w:pPr>
          <w:hyperlink w:anchor="_Toc352026802" w:history="1">
            <w:r w:rsidRPr="006B68BA">
              <w:rPr>
                <w:rStyle w:val="Hyperlink"/>
                <w:noProof/>
              </w:rPr>
              <w:t>Unit Test Cases</w:t>
            </w:r>
            <w:r>
              <w:rPr>
                <w:noProof/>
                <w:webHidden/>
              </w:rPr>
              <w:tab/>
            </w:r>
            <w:r>
              <w:rPr>
                <w:noProof/>
                <w:webHidden/>
              </w:rPr>
              <w:fldChar w:fldCharType="begin"/>
            </w:r>
            <w:r>
              <w:rPr>
                <w:noProof/>
                <w:webHidden/>
              </w:rPr>
              <w:instrText xml:space="preserve"> PAGEREF _Toc352026802 \h </w:instrText>
            </w:r>
            <w:r>
              <w:rPr>
                <w:noProof/>
                <w:webHidden/>
              </w:rPr>
            </w:r>
            <w:r>
              <w:rPr>
                <w:noProof/>
                <w:webHidden/>
              </w:rPr>
              <w:fldChar w:fldCharType="separate"/>
            </w:r>
            <w:r>
              <w:rPr>
                <w:noProof/>
                <w:webHidden/>
              </w:rPr>
              <w:t>40</w:t>
            </w:r>
            <w:r>
              <w:rPr>
                <w:noProof/>
                <w:webHidden/>
              </w:rPr>
              <w:fldChar w:fldCharType="end"/>
            </w:r>
          </w:hyperlink>
        </w:p>
        <w:p w:rsidR="00140A0C" w:rsidRDefault="00140A0C">
          <w:pPr>
            <w:pStyle w:val="TOC3"/>
            <w:tabs>
              <w:tab w:val="right" w:leader="dot" w:pos="9016"/>
            </w:tabs>
            <w:rPr>
              <w:i w:val="0"/>
              <w:iCs w:val="0"/>
              <w:noProof/>
              <w:sz w:val="22"/>
              <w:szCs w:val="22"/>
              <w:lang w:bidi="ar-SA"/>
            </w:rPr>
          </w:pPr>
          <w:hyperlink w:anchor="_Toc352026803" w:history="1">
            <w:r w:rsidRPr="006B68BA">
              <w:rPr>
                <w:rStyle w:val="Hyperlink"/>
                <w:noProof/>
              </w:rPr>
              <w:t>System Test Cases</w:t>
            </w:r>
            <w:r>
              <w:rPr>
                <w:noProof/>
                <w:webHidden/>
              </w:rPr>
              <w:tab/>
            </w:r>
            <w:r>
              <w:rPr>
                <w:noProof/>
                <w:webHidden/>
              </w:rPr>
              <w:fldChar w:fldCharType="begin"/>
            </w:r>
            <w:r>
              <w:rPr>
                <w:noProof/>
                <w:webHidden/>
              </w:rPr>
              <w:instrText xml:space="preserve"> PAGEREF _Toc352026803 \h </w:instrText>
            </w:r>
            <w:r>
              <w:rPr>
                <w:noProof/>
                <w:webHidden/>
              </w:rPr>
            </w:r>
            <w:r>
              <w:rPr>
                <w:noProof/>
                <w:webHidden/>
              </w:rPr>
              <w:fldChar w:fldCharType="separate"/>
            </w:r>
            <w:r>
              <w:rPr>
                <w:noProof/>
                <w:webHidden/>
              </w:rPr>
              <w:t>49</w:t>
            </w:r>
            <w:r>
              <w:rPr>
                <w:noProof/>
                <w:webHidden/>
              </w:rPr>
              <w:fldChar w:fldCharType="end"/>
            </w:r>
          </w:hyperlink>
        </w:p>
        <w:p w:rsidR="00140A0C" w:rsidRDefault="00140A0C">
          <w:pPr>
            <w:pStyle w:val="TOC1"/>
            <w:tabs>
              <w:tab w:val="right" w:leader="dot" w:pos="9016"/>
            </w:tabs>
            <w:rPr>
              <w:i w:val="0"/>
              <w:iCs w:val="0"/>
              <w:noProof/>
              <w:sz w:val="22"/>
              <w:szCs w:val="22"/>
              <w:lang w:bidi="ar-SA"/>
            </w:rPr>
          </w:pPr>
          <w:hyperlink w:anchor="_Toc352026804" w:history="1">
            <w:r w:rsidRPr="006B68BA">
              <w:rPr>
                <w:rStyle w:val="Hyperlink"/>
                <w:noProof/>
              </w:rPr>
              <w:t>Coding</w:t>
            </w:r>
            <w:r>
              <w:rPr>
                <w:noProof/>
                <w:webHidden/>
              </w:rPr>
              <w:tab/>
            </w:r>
            <w:r>
              <w:rPr>
                <w:noProof/>
                <w:webHidden/>
              </w:rPr>
              <w:fldChar w:fldCharType="begin"/>
            </w:r>
            <w:r>
              <w:rPr>
                <w:noProof/>
                <w:webHidden/>
              </w:rPr>
              <w:instrText xml:space="preserve"> PAGEREF _Toc352026804 \h </w:instrText>
            </w:r>
            <w:r>
              <w:rPr>
                <w:noProof/>
                <w:webHidden/>
              </w:rPr>
            </w:r>
            <w:r>
              <w:rPr>
                <w:noProof/>
                <w:webHidden/>
              </w:rPr>
              <w:fldChar w:fldCharType="separate"/>
            </w:r>
            <w:r>
              <w:rPr>
                <w:noProof/>
                <w:webHidden/>
              </w:rPr>
              <w:t>53</w:t>
            </w:r>
            <w:r>
              <w:rPr>
                <w:noProof/>
                <w:webHidden/>
              </w:rPr>
              <w:fldChar w:fldCharType="end"/>
            </w:r>
          </w:hyperlink>
        </w:p>
        <w:p w:rsidR="00140A0C" w:rsidRDefault="00140A0C">
          <w:pPr>
            <w:pStyle w:val="TOC2"/>
            <w:tabs>
              <w:tab w:val="right" w:leader="dot" w:pos="9016"/>
            </w:tabs>
            <w:rPr>
              <w:i w:val="0"/>
              <w:iCs w:val="0"/>
              <w:noProof/>
              <w:sz w:val="22"/>
              <w:szCs w:val="22"/>
              <w:lang w:bidi="ar-SA"/>
            </w:rPr>
          </w:pPr>
          <w:hyperlink w:anchor="_Toc352026805" w:history="1">
            <w:r w:rsidRPr="006B68BA">
              <w:rPr>
                <w:rStyle w:val="Hyperlink"/>
                <w:noProof/>
              </w:rPr>
              <w:t>Complete Project Coding</w:t>
            </w:r>
            <w:r>
              <w:rPr>
                <w:noProof/>
                <w:webHidden/>
              </w:rPr>
              <w:tab/>
            </w:r>
            <w:r>
              <w:rPr>
                <w:noProof/>
                <w:webHidden/>
              </w:rPr>
              <w:fldChar w:fldCharType="begin"/>
            </w:r>
            <w:r>
              <w:rPr>
                <w:noProof/>
                <w:webHidden/>
              </w:rPr>
              <w:instrText xml:space="preserve"> PAGEREF _Toc352026805 \h </w:instrText>
            </w:r>
            <w:r>
              <w:rPr>
                <w:noProof/>
                <w:webHidden/>
              </w:rPr>
            </w:r>
            <w:r>
              <w:rPr>
                <w:noProof/>
                <w:webHidden/>
              </w:rPr>
              <w:fldChar w:fldCharType="separate"/>
            </w:r>
            <w:r>
              <w:rPr>
                <w:noProof/>
                <w:webHidden/>
              </w:rPr>
              <w:t>53</w:t>
            </w:r>
            <w:r>
              <w:rPr>
                <w:noProof/>
                <w:webHidden/>
              </w:rPr>
              <w:fldChar w:fldCharType="end"/>
            </w:r>
          </w:hyperlink>
        </w:p>
        <w:p w:rsidR="00140A0C" w:rsidRDefault="00140A0C">
          <w:pPr>
            <w:pStyle w:val="TOC3"/>
            <w:tabs>
              <w:tab w:val="right" w:leader="dot" w:pos="9016"/>
            </w:tabs>
            <w:rPr>
              <w:i w:val="0"/>
              <w:iCs w:val="0"/>
              <w:noProof/>
              <w:sz w:val="22"/>
              <w:szCs w:val="22"/>
              <w:lang w:bidi="ar-SA"/>
            </w:rPr>
          </w:pPr>
          <w:hyperlink w:anchor="_Toc352026806" w:history="1">
            <w:r w:rsidRPr="006B68BA">
              <w:rPr>
                <w:rStyle w:val="Hyperlink"/>
                <w:noProof/>
              </w:rPr>
              <w:t>DNBSN GUI Design Coding: DNBSNGUI</w:t>
            </w:r>
            <w:r>
              <w:rPr>
                <w:noProof/>
                <w:webHidden/>
              </w:rPr>
              <w:tab/>
            </w:r>
            <w:r>
              <w:rPr>
                <w:noProof/>
                <w:webHidden/>
              </w:rPr>
              <w:fldChar w:fldCharType="begin"/>
            </w:r>
            <w:r>
              <w:rPr>
                <w:noProof/>
                <w:webHidden/>
              </w:rPr>
              <w:instrText xml:space="preserve"> PAGEREF _Toc352026806 \h </w:instrText>
            </w:r>
            <w:r>
              <w:rPr>
                <w:noProof/>
                <w:webHidden/>
              </w:rPr>
            </w:r>
            <w:r>
              <w:rPr>
                <w:noProof/>
                <w:webHidden/>
              </w:rPr>
              <w:fldChar w:fldCharType="separate"/>
            </w:r>
            <w:r>
              <w:rPr>
                <w:noProof/>
                <w:webHidden/>
              </w:rPr>
              <w:t>53</w:t>
            </w:r>
            <w:r>
              <w:rPr>
                <w:noProof/>
                <w:webHidden/>
              </w:rPr>
              <w:fldChar w:fldCharType="end"/>
            </w:r>
          </w:hyperlink>
        </w:p>
        <w:p w:rsidR="00140A0C" w:rsidRDefault="00140A0C">
          <w:pPr>
            <w:pStyle w:val="TOC3"/>
            <w:tabs>
              <w:tab w:val="right" w:leader="dot" w:pos="9016"/>
            </w:tabs>
            <w:rPr>
              <w:i w:val="0"/>
              <w:iCs w:val="0"/>
              <w:noProof/>
              <w:sz w:val="22"/>
              <w:szCs w:val="22"/>
              <w:lang w:bidi="ar-SA"/>
            </w:rPr>
          </w:pPr>
          <w:hyperlink w:anchor="_Toc352026807" w:history="1">
            <w:r w:rsidRPr="006B68BA">
              <w:rPr>
                <w:rStyle w:val="Hyperlink"/>
                <w:noProof/>
              </w:rPr>
              <w:t>GUI Style : DNBSNStyles</w:t>
            </w:r>
            <w:r>
              <w:rPr>
                <w:noProof/>
                <w:webHidden/>
              </w:rPr>
              <w:tab/>
            </w:r>
            <w:r>
              <w:rPr>
                <w:noProof/>
                <w:webHidden/>
              </w:rPr>
              <w:fldChar w:fldCharType="begin"/>
            </w:r>
            <w:r>
              <w:rPr>
                <w:noProof/>
                <w:webHidden/>
              </w:rPr>
              <w:instrText xml:space="preserve"> PAGEREF _Toc352026807 \h </w:instrText>
            </w:r>
            <w:r>
              <w:rPr>
                <w:noProof/>
                <w:webHidden/>
              </w:rPr>
            </w:r>
            <w:r>
              <w:rPr>
                <w:noProof/>
                <w:webHidden/>
              </w:rPr>
              <w:fldChar w:fldCharType="separate"/>
            </w:r>
            <w:r>
              <w:rPr>
                <w:noProof/>
                <w:webHidden/>
              </w:rPr>
              <w:t>70</w:t>
            </w:r>
            <w:r>
              <w:rPr>
                <w:noProof/>
                <w:webHidden/>
              </w:rPr>
              <w:fldChar w:fldCharType="end"/>
            </w:r>
          </w:hyperlink>
        </w:p>
        <w:p w:rsidR="00140A0C" w:rsidRDefault="00140A0C">
          <w:pPr>
            <w:pStyle w:val="TOC3"/>
            <w:tabs>
              <w:tab w:val="right" w:leader="dot" w:pos="9016"/>
            </w:tabs>
            <w:rPr>
              <w:i w:val="0"/>
              <w:iCs w:val="0"/>
              <w:noProof/>
              <w:sz w:val="22"/>
              <w:szCs w:val="22"/>
              <w:lang w:bidi="ar-SA"/>
            </w:rPr>
          </w:pPr>
          <w:hyperlink w:anchor="_Toc352026808" w:history="1">
            <w:r w:rsidRPr="006B68BA">
              <w:rPr>
                <w:rStyle w:val="Hyperlink"/>
                <w:noProof/>
              </w:rPr>
              <w:t>C# coding</w:t>
            </w:r>
            <w:r>
              <w:rPr>
                <w:noProof/>
                <w:webHidden/>
              </w:rPr>
              <w:tab/>
            </w:r>
            <w:r>
              <w:rPr>
                <w:noProof/>
                <w:webHidden/>
              </w:rPr>
              <w:fldChar w:fldCharType="begin"/>
            </w:r>
            <w:r>
              <w:rPr>
                <w:noProof/>
                <w:webHidden/>
              </w:rPr>
              <w:instrText xml:space="preserve"> PAGEREF _Toc352026808 \h </w:instrText>
            </w:r>
            <w:r>
              <w:rPr>
                <w:noProof/>
                <w:webHidden/>
              </w:rPr>
            </w:r>
            <w:r>
              <w:rPr>
                <w:noProof/>
                <w:webHidden/>
              </w:rPr>
              <w:fldChar w:fldCharType="separate"/>
            </w:r>
            <w:r>
              <w:rPr>
                <w:noProof/>
                <w:webHidden/>
              </w:rPr>
              <w:t>76</w:t>
            </w:r>
            <w:r>
              <w:rPr>
                <w:noProof/>
                <w:webHidden/>
              </w:rPr>
              <w:fldChar w:fldCharType="end"/>
            </w:r>
          </w:hyperlink>
        </w:p>
        <w:p w:rsidR="00140A0C" w:rsidRDefault="00140A0C">
          <w:pPr>
            <w:pStyle w:val="TOC3"/>
            <w:tabs>
              <w:tab w:val="right" w:leader="dot" w:pos="9016"/>
            </w:tabs>
            <w:rPr>
              <w:i w:val="0"/>
              <w:iCs w:val="0"/>
              <w:noProof/>
              <w:sz w:val="22"/>
              <w:szCs w:val="22"/>
              <w:lang w:bidi="ar-SA"/>
            </w:rPr>
          </w:pPr>
          <w:hyperlink w:anchor="_Toc352026809" w:history="1">
            <w:r w:rsidRPr="006B68BA">
              <w:rPr>
                <w:rStyle w:val="Hyperlink"/>
                <w:noProof/>
              </w:rPr>
              <w:t>Datbase Classes : DNBSNData</w:t>
            </w:r>
            <w:r>
              <w:rPr>
                <w:noProof/>
                <w:webHidden/>
              </w:rPr>
              <w:tab/>
            </w:r>
            <w:r>
              <w:rPr>
                <w:noProof/>
                <w:webHidden/>
              </w:rPr>
              <w:fldChar w:fldCharType="begin"/>
            </w:r>
            <w:r>
              <w:rPr>
                <w:noProof/>
                <w:webHidden/>
              </w:rPr>
              <w:instrText xml:space="preserve"> PAGEREF _Toc352026809 \h </w:instrText>
            </w:r>
            <w:r>
              <w:rPr>
                <w:noProof/>
                <w:webHidden/>
              </w:rPr>
            </w:r>
            <w:r>
              <w:rPr>
                <w:noProof/>
                <w:webHidden/>
              </w:rPr>
              <w:fldChar w:fldCharType="separate"/>
            </w:r>
            <w:r>
              <w:rPr>
                <w:noProof/>
                <w:webHidden/>
              </w:rPr>
              <w:t>86</w:t>
            </w:r>
            <w:r>
              <w:rPr>
                <w:noProof/>
                <w:webHidden/>
              </w:rPr>
              <w:fldChar w:fldCharType="end"/>
            </w:r>
          </w:hyperlink>
        </w:p>
        <w:p w:rsidR="00140A0C" w:rsidRDefault="00140A0C">
          <w:pPr>
            <w:pStyle w:val="TOC3"/>
            <w:tabs>
              <w:tab w:val="right" w:leader="dot" w:pos="9016"/>
            </w:tabs>
            <w:rPr>
              <w:i w:val="0"/>
              <w:iCs w:val="0"/>
              <w:noProof/>
              <w:sz w:val="22"/>
              <w:szCs w:val="22"/>
              <w:lang w:bidi="ar-SA"/>
            </w:rPr>
          </w:pPr>
          <w:hyperlink w:anchor="_Toc352026810" w:history="1">
            <w:r w:rsidRPr="006B68BA">
              <w:rPr>
                <w:rStyle w:val="Hyperlink"/>
                <w:noProof/>
              </w:rPr>
              <w:t>Database connector: DNBSNDb</w:t>
            </w:r>
            <w:r>
              <w:rPr>
                <w:noProof/>
                <w:webHidden/>
              </w:rPr>
              <w:tab/>
            </w:r>
            <w:r>
              <w:rPr>
                <w:noProof/>
                <w:webHidden/>
              </w:rPr>
              <w:fldChar w:fldCharType="begin"/>
            </w:r>
            <w:r>
              <w:rPr>
                <w:noProof/>
                <w:webHidden/>
              </w:rPr>
              <w:instrText xml:space="preserve"> PAGEREF _Toc352026810 \h </w:instrText>
            </w:r>
            <w:r>
              <w:rPr>
                <w:noProof/>
                <w:webHidden/>
              </w:rPr>
            </w:r>
            <w:r>
              <w:rPr>
                <w:noProof/>
                <w:webHidden/>
              </w:rPr>
              <w:fldChar w:fldCharType="separate"/>
            </w:r>
            <w:r>
              <w:rPr>
                <w:noProof/>
                <w:webHidden/>
              </w:rPr>
              <w:t>88</w:t>
            </w:r>
            <w:r>
              <w:rPr>
                <w:noProof/>
                <w:webHidden/>
              </w:rPr>
              <w:fldChar w:fldCharType="end"/>
            </w:r>
          </w:hyperlink>
        </w:p>
        <w:p w:rsidR="00140A0C" w:rsidRDefault="00140A0C">
          <w:pPr>
            <w:pStyle w:val="TOC2"/>
            <w:tabs>
              <w:tab w:val="right" w:leader="dot" w:pos="9016"/>
            </w:tabs>
            <w:rPr>
              <w:i w:val="0"/>
              <w:iCs w:val="0"/>
              <w:noProof/>
              <w:sz w:val="22"/>
              <w:szCs w:val="22"/>
              <w:lang w:bidi="ar-SA"/>
            </w:rPr>
          </w:pPr>
          <w:hyperlink w:anchor="_Toc352026811" w:history="1">
            <w:r w:rsidRPr="006B68BA">
              <w:rPr>
                <w:rStyle w:val="Hyperlink"/>
                <w:noProof/>
              </w:rPr>
              <w:t>Comments and Description of Coding segments</w:t>
            </w:r>
            <w:r>
              <w:rPr>
                <w:noProof/>
                <w:webHidden/>
              </w:rPr>
              <w:tab/>
            </w:r>
            <w:r>
              <w:rPr>
                <w:noProof/>
                <w:webHidden/>
              </w:rPr>
              <w:fldChar w:fldCharType="begin"/>
            </w:r>
            <w:r>
              <w:rPr>
                <w:noProof/>
                <w:webHidden/>
              </w:rPr>
              <w:instrText xml:space="preserve"> PAGEREF _Toc352026811 \h </w:instrText>
            </w:r>
            <w:r>
              <w:rPr>
                <w:noProof/>
                <w:webHidden/>
              </w:rPr>
            </w:r>
            <w:r>
              <w:rPr>
                <w:noProof/>
                <w:webHidden/>
              </w:rPr>
              <w:fldChar w:fldCharType="separate"/>
            </w:r>
            <w:r>
              <w:rPr>
                <w:noProof/>
                <w:webHidden/>
              </w:rPr>
              <w:t>101</w:t>
            </w:r>
            <w:r>
              <w:rPr>
                <w:noProof/>
                <w:webHidden/>
              </w:rPr>
              <w:fldChar w:fldCharType="end"/>
            </w:r>
          </w:hyperlink>
        </w:p>
        <w:p w:rsidR="00140A0C" w:rsidRDefault="00140A0C">
          <w:pPr>
            <w:pStyle w:val="TOC3"/>
            <w:tabs>
              <w:tab w:val="right" w:leader="dot" w:pos="9016"/>
            </w:tabs>
            <w:rPr>
              <w:i w:val="0"/>
              <w:iCs w:val="0"/>
              <w:noProof/>
              <w:sz w:val="22"/>
              <w:szCs w:val="22"/>
              <w:lang w:bidi="ar-SA"/>
            </w:rPr>
          </w:pPr>
          <w:hyperlink w:anchor="_Toc352026812" w:history="1">
            <w:r w:rsidRPr="006B68BA">
              <w:rPr>
                <w:rStyle w:val="Hyperlink"/>
                <w:noProof/>
              </w:rPr>
              <w:t>Code Commenting</w:t>
            </w:r>
            <w:r>
              <w:rPr>
                <w:noProof/>
                <w:webHidden/>
              </w:rPr>
              <w:tab/>
            </w:r>
            <w:r>
              <w:rPr>
                <w:noProof/>
                <w:webHidden/>
              </w:rPr>
              <w:fldChar w:fldCharType="begin"/>
            </w:r>
            <w:r>
              <w:rPr>
                <w:noProof/>
                <w:webHidden/>
              </w:rPr>
              <w:instrText xml:space="preserve"> PAGEREF _Toc352026812 \h </w:instrText>
            </w:r>
            <w:r>
              <w:rPr>
                <w:noProof/>
                <w:webHidden/>
              </w:rPr>
            </w:r>
            <w:r>
              <w:rPr>
                <w:noProof/>
                <w:webHidden/>
              </w:rPr>
              <w:fldChar w:fldCharType="separate"/>
            </w:r>
            <w:r>
              <w:rPr>
                <w:noProof/>
                <w:webHidden/>
              </w:rPr>
              <w:t>101</w:t>
            </w:r>
            <w:r>
              <w:rPr>
                <w:noProof/>
                <w:webHidden/>
              </w:rPr>
              <w:fldChar w:fldCharType="end"/>
            </w:r>
          </w:hyperlink>
        </w:p>
        <w:p w:rsidR="00140A0C" w:rsidRDefault="00140A0C">
          <w:pPr>
            <w:pStyle w:val="TOC3"/>
            <w:tabs>
              <w:tab w:val="right" w:leader="dot" w:pos="9016"/>
            </w:tabs>
            <w:rPr>
              <w:i w:val="0"/>
              <w:iCs w:val="0"/>
              <w:noProof/>
              <w:sz w:val="22"/>
              <w:szCs w:val="22"/>
              <w:lang w:bidi="ar-SA"/>
            </w:rPr>
          </w:pPr>
          <w:hyperlink w:anchor="_Toc352026813" w:history="1">
            <w:r w:rsidRPr="006B68BA">
              <w:rPr>
                <w:rStyle w:val="Hyperlink"/>
                <w:noProof/>
              </w:rPr>
              <w:t>Description of coding</w:t>
            </w:r>
            <w:r>
              <w:rPr>
                <w:noProof/>
                <w:webHidden/>
              </w:rPr>
              <w:tab/>
            </w:r>
            <w:r>
              <w:rPr>
                <w:noProof/>
                <w:webHidden/>
              </w:rPr>
              <w:fldChar w:fldCharType="begin"/>
            </w:r>
            <w:r>
              <w:rPr>
                <w:noProof/>
                <w:webHidden/>
              </w:rPr>
              <w:instrText xml:space="preserve"> PAGEREF _Toc352026813 \h </w:instrText>
            </w:r>
            <w:r>
              <w:rPr>
                <w:noProof/>
                <w:webHidden/>
              </w:rPr>
            </w:r>
            <w:r>
              <w:rPr>
                <w:noProof/>
                <w:webHidden/>
              </w:rPr>
              <w:fldChar w:fldCharType="separate"/>
            </w:r>
            <w:r>
              <w:rPr>
                <w:noProof/>
                <w:webHidden/>
              </w:rPr>
              <w:t>103</w:t>
            </w:r>
            <w:r>
              <w:rPr>
                <w:noProof/>
                <w:webHidden/>
              </w:rPr>
              <w:fldChar w:fldCharType="end"/>
            </w:r>
          </w:hyperlink>
        </w:p>
        <w:p w:rsidR="00140A0C" w:rsidRDefault="00140A0C">
          <w:pPr>
            <w:pStyle w:val="TOC3"/>
            <w:tabs>
              <w:tab w:val="right" w:leader="dot" w:pos="9016"/>
            </w:tabs>
            <w:rPr>
              <w:i w:val="0"/>
              <w:iCs w:val="0"/>
              <w:noProof/>
              <w:sz w:val="22"/>
              <w:szCs w:val="22"/>
              <w:lang w:bidi="ar-SA"/>
            </w:rPr>
          </w:pPr>
          <w:hyperlink w:anchor="_Toc352026814" w:history="1">
            <w:r w:rsidRPr="006B68BA">
              <w:rPr>
                <w:rStyle w:val="Hyperlink"/>
                <w:noProof/>
              </w:rPr>
              <w:t>Comments and API Documentation</w:t>
            </w:r>
            <w:r>
              <w:rPr>
                <w:noProof/>
                <w:webHidden/>
              </w:rPr>
              <w:tab/>
            </w:r>
            <w:r>
              <w:rPr>
                <w:noProof/>
                <w:webHidden/>
              </w:rPr>
              <w:fldChar w:fldCharType="begin"/>
            </w:r>
            <w:r>
              <w:rPr>
                <w:noProof/>
                <w:webHidden/>
              </w:rPr>
              <w:instrText xml:space="preserve"> PAGEREF _Toc352026814 \h </w:instrText>
            </w:r>
            <w:r>
              <w:rPr>
                <w:noProof/>
                <w:webHidden/>
              </w:rPr>
            </w:r>
            <w:r>
              <w:rPr>
                <w:noProof/>
                <w:webHidden/>
              </w:rPr>
              <w:fldChar w:fldCharType="separate"/>
            </w:r>
            <w:r>
              <w:rPr>
                <w:noProof/>
                <w:webHidden/>
              </w:rPr>
              <w:t>103</w:t>
            </w:r>
            <w:r>
              <w:rPr>
                <w:noProof/>
                <w:webHidden/>
              </w:rPr>
              <w:fldChar w:fldCharType="end"/>
            </w:r>
          </w:hyperlink>
        </w:p>
        <w:p w:rsidR="00140A0C" w:rsidRDefault="00140A0C">
          <w:pPr>
            <w:pStyle w:val="TOC3"/>
            <w:tabs>
              <w:tab w:val="right" w:leader="dot" w:pos="9016"/>
            </w:tabs>
            <w:rPr>
              <w:i w:val="0"/>
              <w:iCs w:val="0"/>
              <w:noProof/>
              <w:sz w:val="22"/>
              <w:szCs w:val="22"/>
              <w:lang w:bidi="ar-SA"/>
            </w:rPr>
          </w:pPr>
          <w:hyperlink w:anchor="_Toc352026815" w:history="1">
            <w:r w:rsidRPr="006B68BA">
              <w:rPr>
                <w:rStyle w:val="Hyperlink"/>
                <w:noProof/>
              </w:rPr>
              <w:t>Description of coding</w:t>
            </w:r>
            <w:r>
              <w:rPr>
                <w:noProof/>
                <w:webHidden/>
              </w:rPr>
              <w:tab/>
            </w:r>
            <w:r>
              <w:rPr>
                <w:noProof/>
                <w:webHidden/>
              </w:rPr>
              <w:fldChar w:fldCharType="begin"/>
            </w:r>
            <w:r>
              <w:rPr>
                <w:noProof/>
                <w:webHidden/>
              </w:rPr>
              <w:instrText xml:space="preserve"> PAGEREF _Toc352026815 \h </w:instrText>
            </w:r>
            <w:r>
              <w:rPr>
                <w:noProof/>
                <w:webHidden/>
              </w:rPr>
            </w:r>
            <w:r>
              <w:rPr>
                <w:noProof/>
                <w:webHidden/>
              </w:rPr>
              <w:fldChar w:fldCharType="separate"/>
            </w:r>
            <w:r>
              <w:rPr>
                <w:noProof/>
                <w:webHidden/>
              </w:rPr>
              <w:t>103</w:t>
            </w:r>
            <w:r>
              <w:rPr>
                <w:noProof/>
                <w:webHidden/>
              </w:rPr>
              <w:fldChar w:fldCharType="end"/>
            </w:r>
          </w:hyperlink>
        </w:p>
        <w:p w:rsidR="00140A0C" w:rsidRDefault="00140A0C">
          <w:pPr>
            <w:pStyle w:val="TOC2"/>
            <w:tabs>
              <w:tab w:val="right" w:leader="dot" w:pos="9016"/>
            </w:tabs>
            <w:rPr>
              <w:i w:val="0"/>
              <w:iCs w:val="0"/>
              <w:noProof/>
              <w:sz w:val="22"/>
              <w:szCs w:val="22"/>
              <w:lang w:bidi="ar-SA"/>
            </w:rPr>
          </w:pPr>
          <w:hyperlink w:anchor="_Toc352026816" w:history="1">
            <w:r w:rsidRPr="006B68BA">
              <w:rPr>
                <w:rStyle w:val="Hyperlink"/>
                <w:noProof/>
              </w:rPr>
              <w:t>Standardization of the coding</w:t>
            </w:r>
            <w:r>
              <w:rPr>
                <w:noProof/>
                <w:webHidden/>
              </w:rPr>
              <w:tab/>
            </w:r>
            <w:r>
              <w:rPr>
                <w:noProof/>
                <w:webHidden/>
              </w:rPr>
              <w:fldChar w:fldCharType="begin"/>
            </w:r>
            <w:r>
              <w:rPr>
                <w:noProof/>
                <w:webHidden/>
              </w:rPr>
              <w:instrText xml:space="preserve"> PAGEREF _Toc352026816 \h </w:instrText>
            </w:r>
            <w:r>
              <w:rPr>
                <w:noProof/>
                <w:webHidden/>
              </w:rPr>
            </w:r>
            <w:r>
              <w:rPr>
                <w:noProof/>
                <w:webHidden/>
              </w:rPr>
              <w:fldChar w:fldCharType="separate"/>
            </w:r>
            <w:r>
              <w:rPr>
                <w:noProof/>
                <w:webHidden/>
              </w:rPr>
              <w:t>105</w:t>
            </w:r>
            <w:r>
              <w:rPr>
                <w:noProof/>
                <w:webHidden/>
              </w:rPr>
              <w:fldChar w:fldCharType="end"/>
            </w:r>
          </w:hyperlink>
        </w:p>
        <w:p w:rsidR="00140A0C" w:rsidRDefault="00140A0C">
          <w:pPr>
            <w:pStyle w:val="TOC2"/>
            <w:tabs>
              <w:tab w:val="right" w:leader="dot" w:pos="9016"/>
            </w:tabs>
            <w:rPr>
              <w:i w:val="0"/>
              <w:iCs w:val="0"/>
              <w:noProof/>
              <w:sz w:val="22"/>
              <w:szCs w:val="22"/>
              <w:lang w:bidi="ar-SA"/>
            </w:rPr>
          </w:pPr>
          <w:hyperlink w:anchor="_Toc352026817" w:history="1">
            <w:r w:rsidRPr="006B68BA">
              <w:rPr>
                <w:rStyle w:val="Hyperlink"/>
                <w:noProof/>
              </w:rPr>
              <w:t>Code Efficiency</w:t>
            </w:r>
            <w:r>
              <w:rPr>
                <w:noProof/>
                <w:webHidden/>
              </w:rPr>
              <w:tab/>
            </w:r>
            <w:r>
              <w:rPr>
                <w:noProof/>
                <w:webHidden/>
              </w:rPr>
              <w:fldChar w:fldCharType="begin"/>
            </w:r>
            <w:r>
              <w:rPr>
                <w:noProof/>
                <w:webHidden/>
              </w:rPr>
              <w:instrText xml:space="preserve"> PAGEREF _Toc352026817 \h </w:instrText>
            </w:r>
            <w:r>
              <w:rPr>
                <w:noProof/>
                <w:webHidden/>
              </w:rPr>
            </w:r>
            <w:r>
              <w:rPr>
                <w:noProof/>
                <w:webHidden/>
              </w:rPr>
              <w:fldChar w:fldCharType="separate"/>
            </w:r>
            <w:r>
              <w:rPr>
                <w:noProof/>
                <w:webHidden/>
              </w:rPr>
              <w:t>107</w:t>
            </w:r>
            <w:r>
              <w:rPr>
                <w:noProof/>
                <w:webHidden/>
              </w:rPr>
              <w:fldChar w:fldCharType="end"/>
            </w:r>
          </w:hyperlink>
        </w:p>
        <w:p w:rsidR="00140A0C" w:rsidRDefault="00140A0C">
          <w:pPr>
            <w:pStyle w:val="TOC2"/>
            <w:tabs>
              <w:tab w:val="right" w:leader="dot" w:pos="9016"/>
            </w:tabs>
            <w:rPr>
              <w:i w:val="0"/>
              <w:iCs w:val="0"/>
              <w:noProof/>
              <w:sz w:val="22"/>
              <w:szCs w:val="22"/>
              <w:lang w:bidi="ar-SA"/>
            </w:rPr>
          </w:pPr>
          <w:hyperlink w:anchor="_Toc352026818" w:history="1">
            <w:r w:rsidRPr="006B68BA">
              <w:rPr>
                <w:rStyle w:val="Hyperlink"/>
                <w:noProof/>
              </w:rPr>
              <w:t>Error handling</w:t>
            </w:r>
            <w:r>
              <w:rPr>
                <w:noProof/>
                <w:webHidden/>
              </w:rPr>
              <w:tab/>
            </w:r>
            <w:r>
              <w:rPr>
                <w:noProof/>
                <w:webHidden/>
              </w:rPr>
              <w:fldChar w:fldCharType="begin"/>
            </w:r>
            <w:r>
              <w:rPr>
                <w:noProof/>
                <w:webHidden/>
              </w:rPr>
              <w:instrText xml:space="preserve"> PAGEREF _Toc352026818 \h </w:instrText>
            </w:r>
            <w:r>
              <w:rPr>
                <w:noProof/>
                <w:webHidden/>
              </w:rPr>
            </w:r>
            <w:r>
              <w:rPr>
                <w:noProof/>
                <w:webHidden/>
              </w:rPr>
              <w:fldChar w:fldCharType="separate"/>
            </w:r>
            <w:r>
              <w:rPr>
                <w:noProof/>
                <w:webHidden/>
              </w:rPr>
              <w:t>107</w:t>
            </w:r>
            <w:r>
              <w:rPr>
                <w:noProof/>
                <w:webHidden/>
              </w:rPr>
              <w:fldChar w:fldCharType="end"/>
            </w:r>
          </w:hyperlink>
        </w:p>
        <w:p w:rsidR="00140A0C" w:rsidRDefault="00140A0C">
          <w:pPr>
            <w:pStyle w:val="TOC3"/>
            <w:tabs>
              <w:tab w:val="right" w:leader="dot" w:pos="9016"/>
            </w:tabs>
            <w:rPr>
              <w:i w:val="0"/>
              <w:iCs w:val="0"/>
              <w:noProof/>
              <w:sz w:val="22"/>
              <w:szCs w:val="22"/>
              <w:lang w:bidi="ar-SA"/>
            </w:rPr>
          </w:pPr>
          <w:hyperlink w:anchor="_Toc352026819" w:history="1">
            <w:r w:rsidRPr="006B68BA">
              <w:rPr>
                <w:rStyle w:val="Hyperlink"/>
                <w:noProof/>
              </w:rPr>
              <w:t>Exceptions Overview</w:t>
            </w:r>
            <w:r>
              <w:rPr>
                <w:noProof/>
                <w:webHidden/>
              </w:rPr>
              <w:tab/>
            </w:r>
            <w:r>
              <w:rPr>
                <w:noProof/>
                <w:webHidden/>
              </w:rPr>
              <w:fldChar w:fldCharType="begin"/>
            </w:r>
            <w:r>
              <w:rPr>
                <w:noProof/>
                <w:webHidden/>
              </w:rPr>
              <w:instrText xml:space="preserve"> PAGEREF _Toc352026819 \h </w:instrText>
            </w:r>
            <w:r>
              <w:rPr>
                <w:noProof/>
                <w:webHidden/>
              </w:rPr>
            </w:r>
            <w:r>
              <w:rPr>
                <w:noProof/>
                <w:webHidden/>
              </w:rPr>
              <w:fldChar w:fldCharType="separate"/>
            </w:r>
            <w:r>
              <w:rPr>
                <w:noProof/>
                <w:webHidden/>
              </w:rPr>
              <w:t>107</w:t>
            </w:r>
            <w:r>
              <w:rPr>
                <w:noProof/>
                <w:webHidden/>
              </w:rPr>
              <w:fldChar w:fldCharType="end"/>
            </w:r>
          </w:hyperlink>
        </w:p>
        <w:p w:rsidR="00140A0C" w:rsidRDefault="00140A0C">
          <w:pPr>
            <w:pStyle w:val="TOC2"/>
            <w:tabs>
              <w:tab w:val="right" w:leader="dot" w:pos="9016"/>
            </w:tabs>
            <w:rPr>
              <w:i w:val="0"/>
              <w:iCs w:val="0"/>
              <w:noProof/>
              <w:sz w:val="22"/>
              <w:szCs w:val="22"/>
              <w:lang w:bidi="ar-SA"/>
            </w:rPr>
          </w:pPr>
          <w:hyperlink w:anchor="_Toc352026820" w:history="1">
            <w:r w:rsidRPr="006B68BA">
              <w:rPr>
                <w:rStyle w:val="Hyperlink"/>
                <w:noProof/>
              </w:rPr>
              <w:t>Parameters calling/passing</w:t>
            </w:r>
            <w:r>
              <w:rPr>
                <w:noProof/>
                <w:webHidden/>
              </w:rPr>
              <w:tab/>
            </w:r>
            <w:r>
              <w:rPr>
                <w:noProof/>
                <w:webHidden/>
              </w:rPr>
              <w:fldChar w:fldCharType="begin"/>
            </w:r>
            <w:r>
              <w:rPr>
                <w:noProof/>
                <w:webHidden/>
              </w:rPr>
              <w:instrText xml:space="preserve"> PAGEREF _Toc352026820 \h </w:instrText>
            </w:r>
            <w:r>
              <w:rPr>
                <w:noProof/>
                <w:webHidden/>
              </w:rPr>
            </w:r>
            <w:r>
              <w:rPr>
                <w:noProof/>
                <w:webHidden/>
              </w:rPr>
              <w:fldChar w:fldCharType="separate"/>
            </w:r>
            <w:r>
              <w:rPr>
                <w:noProof/>
                <w:webHidden/>
              </w:rPr>
              <w:t>108</w:t>
            </w:r>
            <w:r>
              <w:rPr>
                <w:noProof/>
                <w:webHidden/>
              </w:rPr>
              <w:fldChar w:fldCharType="end"/>
            </w:r>
          </w:hyperlink>
        </w:p>
        <w:p w:rsidR="00140A0C" w:rsidRDefault="00140A0C">
          <w:pPr>
            <w:pStyle w:val="TOC2"/>
            <w:tabs>
              <w:tab w:val="right" w:leader="dot" w:pos="9016"/>
            </w:tabs>
            <w:rPr>
              <w:i w:val="0"/>
              <w:iCs w:val="0"/>
              <w:noProof/>
              <w:sz w:val="22"/>
              <w:szCs w:val="22"/>
              <w:lang w:bidi="ar-SA"/>
            </w:rPr>
          </w:pPr>
          <w:hyperlink w:anchor="_Toc352026821" w:history="1">
            <w:r w:rsidRPr="006B68BA">
              <w:rPr>
                <w:rStyle w:val="Hyperlink"/>
                <w:noProof/>
              </w:rPr>
              <w:t>Validation checks</w:t>
            </w:r>
            <w:r>
              <w:rPr>
                <w:noProof/>
                <w:webHidden/>
              </w:rPr>
              <w:tab/>
            </w:r>
            <w:r>
              <w:rPr>
                <w:noProof/>
                <w:webHidden/>
              </w:rPr>
              <w:fldChar w:fldCharType="begin"/>
            </w:r>
            <w:r>
              <w:rPr>
                <w:noProof/>
                <w:webHidden/>
              </w:rPr>
              <w:instrText xml:space="preserve"> PAGEREF _Toc352026821 \h </w:instrText>
            </w:r>
            <w:r>
              <w:rPr>
                <w:noProof/>
                <w:webHidden/>
              </w:rPr>
            </w:r>
            <w:r>
              <w:rPr>
                <w:noProof/>
                <w:webHidden/>
              </w:rPr>
              <w:fldChar w:fldCharType="separate"/>
            </w:r>
            <w:r>
              <w:rPr>
                <w:noProof/>
                <w:webHidden/>
              </w:rPr>
              <w:t>108</w:t>
            </w:r>
            <w:r>
              <w:rPr>
                <w:noProof/>
                <w:webHidden/>
              </w:rPr>
              <w:fldChar w:fldCharType="end"/>
            </w:r>
          </w:hyperlink>
        </w:p>
        <w:p w:rsidR="00140A0C" w:rsidRDefault="00140A0C">
          <w:pPr>
            <w:pStyle w:val="TOC1"/>
            <w:tabs>
              <w:tab w:val="right" w:leader="dot" w:pos="9016"/>
            </w:tabs>
            <w:rPr>
              <w:i w:val="0"/>
              <w:iCs w:val="0"/>
              <w:noProof/>
              <w:sz w:val="22"/>
              <w:szCs w:val="22"/>
              <w:lang w:bidi="ar-SA"/>
            </w:rPr>
          </w:pPr>
          <w:hyperlink w:anchor="_Toc352026822" w:history="1">
            <w:r w:rsidRPr="006B68BA">
              <w:rPr>
                <w:rStyle w:val="Hyperlink"/>
                <w:noProof/>
              </w:rPr>
              <w:t>Testing</w:t>
            </w:r>
            <w:r>
              <w:rPr>
                <w:noProof/>
                <w:webHidden/>
              </w:rPr>
              <w:tab/>
            </w:r>
            <w:r>
              <w:rPr>
                <w:noProof/>
                <w:webHidden/>
              </w:rPr>
              <w:fldChar w:fldCharType="begin"/>
            </w:r>
            <w:r>
              <w:rPr>
                <w:noProof/>
                <w:webHidden/>
              </w:rPr>
              <w:instrText xml:space="preserve"> PAGEREF _Toc352026822 \h </w:instrText>
            </w:r>
            <w:r>
              <w:rPr>
                <w:noProof/>
                <w:webHidden/>
              </w:rPr>
            </w:r>
            <w:r>
              <w:rPr>
                <w:noProof/>
                <w:webHidden/>
              </w:rPr>
              <w:fldChar w:fldCharType="separate"/>
            </w:r>
            <w:r>
              <w:rPr>
                <w:noProof/>
                <w:webHidden/>
              </w:rPr>
              <w:t>110</w:t>
            </w:r>
            <w:r>
              <w:rPr>
                <w:noProof/>
                <w:webHidden/>
              </w:rPr>
              <w:fldChar w:fldCharType="end"/>
            </w:r>
          </w:hyperlink>
        </w:p>
        <w:p w:rsidR="00140A0C" w:rsidRDefault="00140A0C">
          <w:pPr>
            <w:pStyle w:val="TOC2"/>
            <w:tabs>
              <w:tab w:val="right" w:leader="dot" w:pos="9016"/>
            </w:tabs>
            <w:rPr>
              <w:i w:val="0"/>
              <w:iCs w:val="0"/>
              <w:noProof/>
              <w:sz w:val="22"/>
              <w:szCs w:val="22"/>
              <w:lang w:bidi="ar-SA"/>
            </w:rPr>
          </w:pPr>
          <w:hyperlink w:anchor="_Toc352026823" w:history="1">
            <w:r w:rsidRPr="006B68BA">
              <w:rPr>
                <w:rStyle w:val="Hyperlink"/>
                <w:noProof/>
              </w:rPr>
              <w:t>Testing techniques and testing strategies used</w:t>
            </w:r>
            <w:r>
              <w:rPr>
                <w:noProof/>
                <w:webHidden/>
              </w:rPr>
              <w:tab/>
            </w:r>
            <w:r>
              <w:rPr>
                <w:noProof/>
                <w:webHidden/>
              </w:rPr>
              <w:fldChar w:fldCharType="begin"/>
            </w:r>
            <w:r>
              <w:rPr>
                <w:noProof/>
                <w:webHidden/>
              </w:rPr>
              <w:instrText xml:space="preserve"> PAGEREF _Toc352026823 \h </w:instrText>
            </w:r>
            <w:r>
              <w:rPr>
                <w:noProof/>
                <w:webHidden/>
              </w:rPr>
            </w:r>
            <w:r>
              <w:rPr>
                <w:noProof/>
                <w:webHidden/>
              </w:rPr>
              <w:fldChar w:fldCharType="separate"/>
            </w:r>
            <w:r>
              <w:rPr>
                <w:noProof/>
                <w:webHidden/>
              </w:rPr>
              <w:t>110</w:t>
            </w:r>
            <w:r>
              <w:rPr>
                <w:noProof/>
                <w:webHidden/>
              </w:rPr>
              <w:fldChar w:fldCharType="end"/>
            </w:r>
          </w:hyperlink>
        </w:p>
        <w:p w:rsidR="00140A0C" w:rsidRDefault="00140A0C">
          <w:pPr>
            <w:pStyle w:val="TOC3"/>
            <w:tabs>
              <w:tab w:val="right" w:leader="dot" w:pos="9016"/>
            </w:tabs>
            <w:rPr>
              <w:i w:val="0"/>
              <w:iCs w:val="0"/>
              <w:noProof/>
              <w:sz w:val="22"/>
              <w:szCs w:val="22"/>
              <w:lang w:bidi="ar-SA"/>
            </w:rPr>
          </w:pPr>
          <w:hyperlink w:anchor="_Toc352026824" w:history="1">
            <w:r w:rsidRPr="006B68BA">
              <w:rPr>
                <w:rStyle w:val="Hyperlink"/>
                <w:noProof/>
              </w:rPr>
              <w:t>Database &amp; Data Integrity Testing</w:t>
            </w:r>
            <w:r>
              <w:rPr>
                <w:noProof/>
                <w:webHidden/>
              </w:rPr>
              <w:tab/>
            </w:r>
            <w:r>
              <w:rPr>
                <w:noProof/>
                <w:webHidden/>
              </w:rPr>
              <w:fldChar w:fldCharType="begin"/>
            </w:r>
            <w:r>
              <w:rPr>
                <w:noProof/>
                <w:webHidden/>
              </w:rPr>
              <w:instrText xml:space="preserve"> PAGEREF _Toc352026824 \h </w:instrText>
            </w:r>
            <w:r>
              <w:rPr>
                <w:noProof/>
                <w:webHidden/>
              </w:rPr>
            </w:r>
            <w:r>
              <w:rPr>
                <w:noProof/>
                <w:webHidden/>
              </w:rPr>
              <w:fldChar w:fldCharType="separate"/>
            </w:r>
            <w:r>
              <w:rPr>
                <w:noProof/>
                <w:webHidden/>
              </w:rPr>
              <w:t>110</w:t>
            </w:r>
            <w:r>
              <w:rPr>
                <w:noProof/>
                <w:webHidden/>
              </w:rPr>
              <w:fldChar w:fldCharType="end"/>
            </w:r>
          </w:hyperlink>
        </w:p>
        <w:p w:rsidR="00140A0C" w:rsidRDefault="00140A0C">
          <w:pPr>
            <w:pStyle w:val="TOC3"/>
            <w:tabs>
              <w:tab w:val="right" w:leader="dot" w:pos="9016"/>
            </w:tabs>
            <w:rPr>
              <w:i w:val="0"/>
              <w:iCs w:val="0"/>
              <w:noProof/>
              <w:sz w:val="22"/>
              <w:szCs w:val="22"/>
              <w:lang w:bidi="ar-SA"/>
            </w:rPr>
          </w:pPr>
          <w:hyperlink w:anchor="_Toc352026825" w:history="1">
            <w:r w:rsidRPr="006B68BA">
              <w:rPr>
                <w:rStyle w:val="Hyperlink"/>
                <w:noProof/>
              </w:rPr>
              <w:t>Functional Testing:</w:t>
            </w:r>
            <w:r>
              <w:rPr>
                <w:noProof/>
                <w:webHidden/>
              </w:rPr>
              <w:tab/>
            </w:r>
            <w:r>
              <w:rPr>
                <w:noProof/>
                <w:webHidden/>
              </w:rPr>
              <w:fldChar w:fldCharType="begin"/>
            </w:r>
            <w:r>
              <w:rPr>
                <w:noProof/>
                <w:webHidden/>
              </w:rPr>
              <w:instrText xml:space="preserve"> PAGEREF _Toc352026825 \h </w:instrText>
            </w:r>
            <w:r>
              <w:rPr>
                <w:noProof/>
                <w:webHidden/>
              </w:rPr>
            </w:r>
            <w:r>
              <w:rPr>
                <w:noProof/>
                <w:webHidden/>
              </w:rPr>
              <w:fldChar w:fldCharType="separate"/>
            </w:r>
            <w:r>
              <w:rPr>
                <w:noProof/>
                <w:webHidden/>
              </w:rPr>
              <w:t>110</w:t>
            </w:r>
            <w:r>
              <w:rPr>
                <w:noProof/>
                <w:webHidden/>
              </w:rPr>
              <w:fldChar w:fldCharType="end"/>
            </w:r>
          </w:hyperlink>
        </w:p>
        <w:p w:rsidR="00140A0C" w:rsidRDefault="00140A0C">
          <w:pPr>
            <w:pStyle w:val="TOC3"/>
            <w:tabs>
              <w:tab w:val="right" w:leader="dot" w:pos="9016"/>
            </w:tabs>
            <w:rPr>
              <w:i w:val="0"/>
              <w:iCs w:val="0"/>
              <w:noProof/>
              <w:sz w:val="22"/>
              <w:szCs w:val="22"/>
              <w:lang w:bidi="ar-SA"/>
            </w:rPr>
          </w:pPr>
          <w:hyperlink w:anchor="_Toc352026826" w:history="1">
            <w:r w:rsidRPr="006B68BA">
              <w:rPr>
                <w:rStyle w:val="Hyperlink"/>
                <w:noProof/>
              </w:rPr>
              <w:t>Regression Testing:</w:t>
            </w:r>
            <w:r>
              <w:rPr>
                <w:noProof/>
                <w:webHidden/>
              </w:rPr>
              <w:tab/>
            </w:r>
            <w:r>
              <w:rPr>
                <w:noProof/>
                <w:webHidden/>
              </w:rPr>
              <w:fldChar w:fldCharType="begin"/>
            </w:r>
            <w:r>
              <w:rPr>
                <w:noProof/>
                <w:webHidden/>
              </w:rPr>
              <w:instrText xml:space="preserve"> PAGEREF _Toc352026826 \h </w:instrText>
            </w:r>
            <w:r>
              <w:rPr>
                <w:noProof/>
                <w:webHidden/>
              </w:rPr>
            </w:r>
            <w:r>
              <w:rPr>
                <w:noProof/>
                <w:webHidden/>
              </w:rPr>
              <w:fldChar w:fldCharType="separate"/>
            </w:r>
            <w:r>
              <w:rPr>
                <w:noProof/>
                <w:webHidden/>
              </w:rPr>
              <w:t>111</w:t>
            </w:r>
            <w:r>
              <w:rPr>
                <w:noProof/>
                <w:webHidden/>
              </w:rPr>
              <w:fldChar w:fldCharType="end"/>
            </w:r>
          </w:hyperlink>
        </w:p>
        <w:p w:rsidR="00140A0C" w:rsidRDefault="00140A0C">
          <w:pPr>
            <w:pStyle w:val="TOC3"/>
            <w:tabs>
              <w:tab w:val="right" w:leader="dot" w:pos="9016"/>
            </w:tabs>
            <w:rPr>
              <w:i w:val="0"/>
              <w:iCs w:val="0"/>
              <w:noProof/>
              <w:sz w:val="22"/>
              <w:szCs w:val="22"/>
              <w:lang w:bidi="ar-SA"/>
            </w:rPr>
          </w:pPr>
          <w:hyperlink w:anchor="_Toc352026827" w:history="1">
            <w:r w:rsidRPr="006B68BA">
              <w:rPr>
                <w:rStyle w:val="Hyperlink"/>
                <w:noProof/>
              </w:rPr>
              <w:t>User Interface Testing:</w:t>
            </w:r>
            <w:r>
              <w:rPr>
                <w:noProof/>
                <w:webHidden/>
              </w:rPr>
              <w:tab/>
            </w:r>
            <w:r>
              <w:rPr>
                <w:noProof/>
                <w:webHidden/>
              </w:rPr>
              <w:fldChar w:fldCharType="begin"/>
            </w:r>
            <w:r>
              <w:rPr>
                <w:noProof/>
                <w:webHidden/>
              </w:rPr>
              <w:instrText xml:space="preserve"> PAGEREF _Toc352026827 \h </w:instrText>
            </w:r>
            <w:r>
              <w:rPr>
                <w:noProof/>
                <w:webHidden/>
              </w:rPr>
            </w:r>
            <w:r>
              <w:rPr>
                <w:noProof/>
                <w:webHidden/>
              </w:rPr>
              <w:fldChar w:fldCharType="separate"/>
            </w:r>
            <w:r>
              <w:rPr>
                <w:noProof/>
                <w:webHidden/>
              </w:rPr>
              <w:t>111</w:t>
            </w:r>
            <w:r>
              <w:rPr>
                <w:noProof/>
                <w:webHidden/>
              </w:rPr>
              <w:fldChar w:fldCharType="end"/>
            </w:r>
          </w:hyperlink>
        </w:p>
        <w:p w:rsidR="00140A0C" w:rsidRDefault="00140A0C">
          <w:pPr>
            <w:pStyle w:val="TOC3"/>
            <w:tabs>
              <w:tab w:val="right" w:leader="dot" w:pos="9016"/>
            </w:tabs>
            <w:rPr>
              <w:i w:val="0"/>
              <w:iCs w:val="0"/>
              <w:noProof/>
              <w:sz w:val="22"/>
              <w:szCs w:val="22"/>
              <w:lang w:bidi="ar-SA"/>
            </w:rPr>
          </w:pPr>
          <w:hyperlink w:anchor="_Toc352026828" w:history="1">
            <w:r w:rsidRPr="006B68BA">
              <w:rPr>
                <w:rStyle w:val="Hyperlink"/>
                <w:noProof/>
              </w:rPr>
              <w:t>Performance Profiling:</w:t>
            </w:r>
            <w:r>
              <w:rPr>
                <w:noProof/>
                <w:webHidden/>
              </w:rPr>
              <w:tab/>
            </w:r>
            <w:r>
              <w:rPr>
                <w:noProof/>
                <w:webHidden/>
              </w:rPr>
              <w:fldChar w:fldCharType="begin"/>
            </w:r>
            <w:r>
              <w:rPr>
                <w:noProof/>
                <w:webHidden/>
              </w:rPr>
              <w:instrText xml:space="preserve"> PAGEREF _Toc352026828 \h </w:instrText>
            </w:r>
            <w:r>
              <w:rPr>
                <w:noProof/>
                <w:webHidden/>
              </w:rPr>
            </w:r>
            <w:r>
              <w:rPr>
                <w:noProof/>
                <w:webHidden/>
              </w:rPr>
              <w:fldChar w:fldCharType="separate"/>
            </w:r>
            <w:r>
              <w:rPr>
                <w:noProof/>
                <w:webHidden/>
              </w:rPr>
              <w:t>112</w:t>
            </w:r>
            <w:r>
              <w:rPr>
                <w:noProof/>
                <w:webHidden/>
              </w:rPr>
              <w:fldChar w:fldCharType="end"/>
            </w:r>
          </w:hyperlink>
        </w:p>
        <w:p w:rsidR="00140A0C" w:rsidRDefault="00140A0C">
          <w:pPr>
            <w:pStyle w:val="TOC3"/>
            <w:tabs>
              <w:tab w:val="right" w:leader="dot" w:pos="9016"/>
            </w:tabs>
            <w:rPr>
              <w:i w:val="0"/>
              <w:iCs w:val="0"/>
              <w:noProof/>
              <w:sz w:val="22"/>
              <w:szCs w:val="22"/>
              <w:lang w:bidi="ar-SA"/>
            </w:rPr>
          </w:pPr>
          <w:hyperlink w:anchor="_Toc352026829" w:history="1">
            <w:r w:rsidRPr="006B68BA">
              <w:rPr>
                <w:rStyle w:val="Hyperlink"/>
                <w:noProof/>
              </w:rPr>
              <w:t>Load Testing:</w:t>
            </w:r>
            <w:r>
              <w:rPr>
                <w:noProof/>
                <w:webHidden/>
              </w:rPr>
              <w:tab/>
            </w:r>
            <w:r>
              <w:rPr>
                <w:noProof/>
                <w:webHidden/>
              </w:rPr>
              <w:fldChar w:fldCharType="begin"/>
            </w:r>
            <w:r>
              <w:rPr>
                <w:noProof/>
                <w:webHidden/>
              </w:rPr>
              <w:instrText xml:space="preserve"> PAGEREF _Toc352026829 \h </w:instrText>
            </w:r>
            <w:r>
              <w:rPr>
                <w:noProof/>
                <w:webHidden/>
              </w:rPr>
            </w:r>
            <w:r>
              <w:rPr>
                <w:noProof/>
                <w:webHidden/>
              </w:rPr>
              <w:fldChar w:fldCharType="separate"/>
            </w:r>
            <w:r>
              <w:rPr>
                <w:noProof/>
                <w:webHidden/>
              </w:rPr>
              <w:t>112</w:t>
            </w:r>
            <w:r>
              <w:rPr>
                <w:noProof/>
                <w:webHidden/>
              </w:rPr>
              <w:fldChar w:fldCharType="end"/>
            </w:r>
          </w:hyperlink>
        </w:p>
        <w:p w:rsidR="00140A0C" w:rsidRDefault="00140A0C">
          <w:pPr>
            <w:pStyle w:val="TOC3"/>
            <w:tabs>
              <w:tab w:val="right" w:leader="dot" w:pos="9016"/>
            </w:tabs>
            <w:rPr>
              <w:i w:val="0"/>
              <w:iCs w:val="0"/>
              <w:noProof/>
              <w:sz w:val="22"/>
              <w:szCs w:val="22"/>
              <w:lang w:bidi="ar-SA"/>
            </w:rPr>
          </w:pPr>
          <w:hyperlink w:anchor="_Toc352026830" w:history="1">
            <w:r w:rsidRPr="006B68BA">
              <w:rPr>
                <w:rStyle w:val="Hyperlink"/>
                <w:noProof/>
              </w:rPr>
              <w:t>Stress Testing:</w:t>
            </w:r>
            <w:r>
              <w:rPr>
                <w:noProof/>
                <w:webHidden/>
              </w:rPr>
              <w:tab/>
            </w:r>
            <w:r>
              <w:rPr>
                <w:noProof/>
                <w:webHidden/>
              </w:rPr>
              <w:fldChar w:fldCharType="begin"/>
            </w:r>
            <w:r>
              <w:rPr>
                <w:noProof/>
                <w:webHidden/>
              </w:rPr>
              <w:instrText xml:space="preserve"> PAGEREF _Toc352026830 \h </w:instrText>
            </w:r>
            <w:r>
              <w:rPr>
                <w:noProof/>
                <w:webHidden/>
              </w:rPr>
            </w:r>
            <w:r>
              <w:rPr>
                <w:noProof/>
                <w:webHidden/>
              </w:rPr>
              <w:fldChar w:fldCharType="separate"/>
            </w:r>
            <w:r>
              <w:rPr>
                <w:noProof/>
                <w:webHidden/>
              </w:rPr>
              <w:t>113</w:t>
            </w:r>
            <w:r>
              <w:rPr>
                <w:noProof/>
                <w:webHidden/>
              </w:rPr>
              <w:fldChar w:fldCharType="end"/>
            </w:r>
          </w:hyperlink>
        </w:p>
        <w:p w:rsidR="00140A0C" w:rsidRDefault="00140A0C">
          <w:pPr>
            <w:pStyle w:val="TOC3"/>
            <w:tabs>
              <w:tab w:val="right" w:leader="dot" w:pos="9016"/>
            </w:tabs>
            <w:rPr>
              <w:i w:val="0"/>
              <w:iCs w:val="0"/>
              <w:noProof/>
              <w:sz w:val="22"/>
              <w:szCs w:val="22"/>
              <w:lang w:bidi="ar-SA"/>
            </w:rPr>
          </w:pPr>
          <w:hyperlink w:anchor="_Toc352026831" w:history="1">
            <w:r w:rsidRPr="006B68BA">
              <w:rPr>
                <w:rStyle w:val="Hyperlink"/>
                <w:noProof/>
              </w:rPr>
              <w:t>Volume Testing:</w:t>
            </w:r>
            <w:r>
              <w:rPr>
                <w:noProof/>
                <w:webHidden/>
              </w:rPr>
              <w:tab/>
            </w:r>
            <w:r>
              <w:rPr>
                <w:noProof/>
                <w:webHidden/>
              </w:rPr>
              <w:fldChar w:fldCharType="begin"/>
            </w:r>
            <w:r>
              <w:rPr>
                <w:noProof/>
                <w:webHidden/>
              </w:rPr>
              <w:instrText xml:space="preserve"> PAGEREF _Toc352026831 \h </w:instrText>
            </w:r>
            <w:r>
              <w:rPr>
                <w:noProof/>
                <w:webHidden/>
              </w:rPr>
            </w:r>
            <w:r>
              <w:rPr>
                <w:noProof/>
                <w:webHidden/>
              </w:rPr>
              <w:fldChar w:fldCharType="separate"/>
            </w:r>
            <w:r>
              <w:rPr>
                <w:noProof/>
                <w:webHidden/>
              </w:rPr>
              <w:t>113</w:t>
            </w:r>
            <w:r>
              <w:rPr>
                <w:noProof/>
                <w:webHidden/>
              </w:rPr>
              <w:fldChar w:fldCharType="end"/>
            </w:r>
          </w:hyperlink>
        </w:p>
        <w:p w:rsidR="00140A0C" w:rsidRDefault="00140A0C">
          <w:pPr>
            <w:pStyle w:val="TOC3"/>
            <w:tabs>
              <w:tab w:val="right" w:leader="dot" w:pos="9016"/>
            </w:tabs>
            <w:rPr>
              <w:i w:val="0"/>
              <w:iCs w:val="0"/>
              <w:noProof/>
              <w:sz w:val="22"/>
              <w:szCs w:val="22"/>
              <w:lang w:bidi="ar-SA"/>
            </w:rPr>
          </w:pPr>
          <w:hyperlink w:anchor="_Toc352026832" w:history="1">
            <w:r w:rsidRPr="006B68BA">
              <w:rPr>
                <w:rStyle w:val="Hyperlink"/>
                <w:noProof/>
                <w:lang w:val="en-GB"/>
              </w:rPr>
              <w:t>Security &amp; Access Control Testing:</w:t>
            </w:r>
            <w:r>
              <w:rPr>
                <w:noProof/>
                <w:webHidden/>
              </w:rPr>
              <w:tab/>
            </w:r>
            <w:r>
              <w:rPr>
                <w:noProof/>
                <w:webHidden/>
              </w:rPr>
              <w:fldChar w:fldCharType="begin"/>
            </w:r>
            <w:r>
              <w:rPr>
                <w:noProof/>
                <w:webHidden/>
              </w:rPr>
              <w:instrText xml:space="preserve"> PAGEREF _Toc352026832 \h </w:instrText>
            </w:r>
            <w:r>
              <w:rPr>
                <w:noProof/>
                <w:webHidden/>
              </w:rPr>
            </w:r>
            <w:r>
              <w:rPr>
                <w:noProof/>
                <w:webHidden/>
              </w:rPr>
              <w:fldChar w:fldCharType="separate"/>
            </w:r>
            <w:r>
              <w:rPr>
                <w:noProof/>
                <w:webHidden/>
              </w:rPr>
              <w:t>113</w:t>
            </w:r>
            <w:r>
              <w:rPr>
                <w:noProof/>
                <w:webHidden/>
              </w:rPr>
              <w:fldChar w:fldCharType="end"/>
            </w:r>
          </w:hyperlink>
        </w:p>
        <w:p w:rsidR="00140A0C" w:rsidRDefault="00140A0C">
          <w:pPr>
            <w:pStyle w:val="TOC3"/>
            <w:tabs>
              <w:tab w:val="right" w:leader="dot" w:pos="9016"/>
            </w:tabs>
            <w:rPr>
              <w:i w:val="0"/>
              <w:iCs w:val="0"/>
              <w:noProof/>
              <w:sz w:val="22"/>
              <w:szCs w:val="22"/>
              <w:lang w:bidi="ar-SA"/>
            </w:rPr>
          </w:pPr>
          <w:hyperlink w:anchor="_Toc352026833" w:history="1">
            <w:r w:rsidRPr="006B68BA">
              <w:rPr>
                <w:rStyle w:val="Hyperlink"/>
                <w:noProof/>
                <w:lang w:val="en-GB"/>
              </w:rPr>
              <w:t>Failover &amp; Recovery Testing:</w:t>
            </w:r>
            <w:r>
              <w:rPr>
                <w:noProof/>
                <w:webHidden/>
              </w:rPr>
              <w:tab/>
            </w:r>
            <w:r>
              <w:rPr>
                <w:noProof/>
                <w:webHidden/>
              </w:rPr>
              <w:fldChar w:fldCharType="begin"/>
            </w:r>
            <w:r>
              <w:rPr>
                <w:noProof/>
                <w:webHidden/>
              </w:rPr>
              <w:instrText xml:space="preserve"> PAGEREF _Toc352026833 \h </w:instrText>
            </w:r>
            <w:r>
              <w:rPr>
                <w:noProof/>
                <w:webHidden/>
              </w:rPr>
            </w:r>
            <w:r>
              <w:rPr>
                <w:noProof/>
                <w:webHidden/>
              </w:rPr>
              <w:fldChar w:fldCharType="separate"/>
            </w:r>
            <w:r>
              <w:rPr>
                <w:noProof/>
                <w:webHidden/>
              </w:rPr>
              <w:t>114</w:t>
            </w:r>
            <w:r>
              <w:rPr>
                <w:noProof/>
                <w:webHidden/>
              </w:rPr>
              <w:fldChar w:fldCharType="end"/>
            </w:r>
          </w:hyperlink>
        </w:p>
        <w:p w:rsidR="00140A0C" w:rsidRDefault="00140A0C">
          <w:pPr>
            <w:pStyle w:val="TOC3"/>
            <w:tabs>
              <w:tab w:val="right" w:leader="dot" w:pos="9016"/>
            </w:tabs>
            <w:rPr>
              <w:i w:val="0"/>
              <w:iCs w:val="0"/>
              <w:noProof/>
              <w:sz w:val="22"/>
              <w:szCs w:val="22"/>
              <w:lang w:bidi="ar-SA"/>
            </w:rPr>
          </w:pPr>
          <w:hyperlink w:anchor="_Toc352026834" w:history="1">
            <w:r w:rsidRPr="006B68BA">
              <w:rPr>
                <w:rStyle w:val="Hyperlink"/>
                <w:noProof/>
                <w:lang w:val="en-GB"/>
              </w:rPr>
              <w:t>Configuration Testing:</w:t>
            </w:r>
            <w:r>
              <w:rPr>
                <w:noProof/>
                <w:webHidden/>
              </w:rPr>
              <w:tab/>
            </w:r>
            <w:r>
              <w:rPr>
                <w:noProof/>
                <w:webHidden/>
              </w:rPr>
              <w:fldChar w:fldCharType="begin"/>
            </w:r>
            <w:r>
              <w:rPr>
                <w:noProof/>
                <w:webHidden/>
              </w:rPr>
              <w:instrText xml:space="preserve"> PAGEREF _Toc352026834 \h </w:instrText>
            </w:r>
            <w:r>
              <w:rPr>
                <w:noProof/>
                <w:webHidden/>
              </w:rPr>
            </w:r>
            <w:r>
              <w:rPr>
                <w:noProof/>
                <w:webHidden/>
              </w:rPr>
              <w:fldChar w:fldCharType="separate"/>
            </w:r>
            <w:r>
              <w:rPr>
                <w:noProof/>
                <w:webHidden/>
              </w:rPr>
              <w:t>114</w:t>
            </w:r>
            <w:r>
              <w:rPr>
                <w:noProof/>
                <w:webHidden/>
              </w:rPr>
              <w:fldChar w:fldCharType="end"/>
            </w:r>
          </w:hyperlink>
        </w:p>
        <w:p w:rsidR="00140A0C" w:rsidRDefault="00140A0C">
          <w:pPr>
            <w:pStyle w:val="TOC3"/>
            <w:tabs>
              <w:tab w:val="right" w:leader="dot" w:pos="9016"/>
            </w:tabs>
            <w:rPr>
              <w:i w:val="0"/>
              <w:iCs w:val="0"/>
              <w:noProof/>
              <w:sz w:val="22"/>
              <w:szCs w:val="22"/>
              <w:lang w:bidi="ar-SA"/>
            </w:rPr>
          </w:pPr>
          <w:hyperlink w:anchor="_Toc352026835" w:history="1">
            <w:r w:rsidRPr="006B68BA">
              <w:rPr>
                <w:rStyle w:val="Hyperlink"/>
                <w:noProof/>
                <w:lang w:val="en-GB"/>
              </w:rPr>
              <w:t>Installation/Deploy &amp; Back out Testing:</w:t>
            </w:r>
            <w:r>
              <w:rPr>
                <w:noProof/>
                <w:webHidden/>
              </w:rPr>
              <w:tab/>
            </w:r>
            <w:r>
              <w:rPr>
                <w:noProof/>
                <w:webHidden/>
              </w:rPr>
              <w:fldChar w:fldCharType="begin"/>
            </w:r>
            <w:r>
              <w:rPr>
                <w:noProof/>
                <w:webHidden/>
              </w:rPr>
              <w:instrText xml:space="preserve"> PAGEREF _Toc352026835 \h </w:instrText>
            </w:r>
            <w:r>
              <w:rPr>
                <w:noProof/>
                <w:webHidden/>
              </w:rPr>
            </w:r>
            <w:r>
              <w:rPr>
                <w:noProof/>
                <w:webHidden/>
              </w:rPr>
              <w:fldChar w:fldCharType="separate"/>
            </w:r>
            <w:r>
              <w:rPr>
                <w:noProof/>
                <w:webHidden/>
              </w:rPr>
              <w:t>114</w:t>
            </w:r>
            <w:r>
              <w:rPr>
                <w:noProof/>
                <w:webHidden/>
              </w:rPr>
              <w:fldChar w:fldCharType="end"/>
            </w:r>
          </w:hyperlink>
        </w:p>
        <w:p w:rsidR="00140A0C" w:rsidRDefault="00140A0C">
          <w:pPr>
            <w:pStyle w:val="TOC3"/>
            <w:tabs>
              <w:tab w:val="right" w:leader="dot" w:pos="9016"/>
            </w:tabs>
            <w:rPr>
              <w:i w:val="0"/>
              <w:iCs w:val="0"/>
              <w:noProof/>
              <w:sz w:val="22"/>
              <w:szCs w:val="22"/>
              <w:lang w:bidi="ar-SA"/>
            </w:rPr>
          </w:pPr>
          <w:hyperlink w:anchor="_Toc352026836" w:history="1">
            <w:r w:rsidRPr="006B68BA">
              <w:rPr>
                <w:rStyle w:val="Hyperlink"/>
                <w:noProof/>
                <w:lang w:val="en-GB"/>
              </w:rPr>
              <w:t>Post Production Testing:</w:t>
            </w:r>
            <w:r>
              <w:rPr>
                <w:noProof/>
                <w:webHidden/>
              </w:rPr>
              <w:tab/>
            </w:r>
            <w:r>
              <w:rPr>
                <w:noProof/>
                <w:webHidden/>
              </w:rPr>
              <w:fldChar w:fldCharType="begin"/>
            </w:r>
            <w:r>
              <w:rPr>
                <w:noProof/>
                <w:webHidden/>
              </w:rPr>
              <w:instrText xml:space="preserve"> PAGEREF _Toc352026836 \h </w:instrText>
            </w:r>
            <w:r>
              <w:rPr>
                <w:noProof/>
                <w:webHidden/>
              </w:rPr>
            </w:r>
            <w:r>
              <w:rPr>
                <w:noProof/>
                <w:webHidden/>
              </w:rPr>
              <w:fldChar w:fldCharType="separate"/>
            </w:r>
            <w:r>
              <w:rPr>
                <w:noProof/>
                <w:webHidden/>
              </w:rPr>
              <w:t>114</w:t>
            </w:r>
            <w:r>
              <w:rPr>
                <w:noProof/>
                <w:webHidden/>
              </w:rPr>
              <w:fldChar w:fldCharType="end"/>
            </w:r>
          </w:hyperlink>
        </w:p>
        <w:p w:rsidR="00140A0C" w:rsidRDefault="00140A0C">
          <w:pPr>
            <w:pStyle w:val="TOC3"/>
            <w:tabs>
              <w:tab w:val="right" w:leader="dot" w:pos="9016"/>
            </w:tabs>
            <w:rPr>
              <w:i w:val="0"/>
              <w:iCs w:val="0"/>
              <w:noProof/>
              <w:sz w:val="22"/>
              <w:szCs w:val="22"/>
              <w:lang w:bidi="ar-SA"/>
            </w:rPr>
          </w:pPr>
          <w:hyperlink w:anchor="_Toc352026837" w:history="1">
            <w:r w:rsidRPr="006B68BA">
              <w:rPr>
                <w:rStyle w:val="Hyperlink"/>
                <w:noProof/>
                <w:lang w:val="en-GB"/>
              </w:rPr>
              <w:t>Unit Testing:</w:t>
            </w:r>
            <w:r>
              <w:rPr>
                <w:noProof/>
                <w:webHidden/>
              </w:rPr>
              <w:tab/>
            </w:r>
            <w:r>
              <w:rPr>
                <w:noProof/>
                <w:webHidden/>
              </w:rPr>
              <w:fldChar w:fldCharType="begin"/>
            </w:r>
            <w:r>
              <w:rPr>
                <w:noProof/>
                <w:webHidden/>
              </w:rPr>
              <w:instrText xml:space="preserve"> PAGEREF _Toc352026837 \h </w:instrText>
            </w:r>
            <w:r>
              <w:rPr>
                <w:noProof/>
                <w:webHidden/>
              </w:rPr>
            </w:r>
            <w:r>
              <w:rPr>
                <w:noProof/>
                <w:webHidden/>
              </w:rPr>
              <w:fldChar w:fldCharType="separate"/>
            </w:r>
            <w:r>
              <w:rPr>
                <w:noProof/>
                <w:webHidden/>
              </w:rPr>
              <w:t>115</w:t>
            </w:r>
            <w:r>
              <w:rPr>
                <w:noProof/>
                <w:webHidden/>
              </w:rPr>
              <w:fldChar w:fldCharType="end"/>
            </w:r>
          </w:hyperlink>
        </w:p>
        <w:p w:rsidR="00140A0C" w:rsidRDefault="00140A0C">
          <w:pPr>
            <w:pStyle w:val="TOC3"/>
            <w:tabs>
              <w:tab w:val="right" w:leader="dot" w:pos="9016"/>
            </w:tabs>
            <w:rPr>
              <w:i w:val="0"/>
              <w:iCs w:val="0"/>
              <w:noProof/>
              <w:sz w:val="22"/>
              <w:szCs w:val="22"/>
              <w:lang w:bidi="ar-SA"/>
            </w:rPr>
          </w:pPr>
          <w:hyperlink w:anchor="_Toc352026838" w:history="1">
            <w:r w:rsidRPr="006B68BA">
              <w:rPr>
                <w:rStyle w:val="Hyperlink"/>
                <w:noProof/>
              </w:rPr>
              <w:t>Smoke Testing:</w:t>
            </w:r>
            <w:r>
              <w:rPr>
                <w:noProof/>
                <w:webHidden/>
              </w:rPr>
              <w:tab/>
            </w:r>
            <w:r>
              <w:rPr>
                <w:noProof/>
                <w:webHidden/>
              </w:rPr>
              <w:fldChar w:fldCharType="begin"/>
            </w:r>
            <w:r>
              <w:rPr>
                <w:noProof/>
                <w:webHidden/>
              </w:rPr>
              <w:instrText xml:space="preserve"> PAGEREF _Toc352026838 \h </w:instrText>
            </w:r>
            <w:r>
              <w:rPr>
                <w:noProof/>
                <w:webHidden/>
              </w:rPr>
            </w:r>
            <w:r>
              <w:rPr>
                <w:noProof/>
                <w:webHidden/>
              </w:rPr>
              <w:fldChar w:fldCharType="separate"/>
            </w:r>
            <w:r>
              <w:rPr>
                <w:noProof/>
                <w:webHidden/>
              </w:rPr>
              <w:t>115</w:t>
            </w:r>
            <w:r>
              <w:rPr>
                <w:noProof/>
                <w:webHidden/>
              </w:rPr>
              <w:fldChar w:fldCharType="end"/>
            </w:r>
          </w:hyperlink>
        </w:p>
        <w:p w:rsidR="00140A0C" w:rsidRDefault="00140A0C">
          <w:pPr>
            <w:pStyle w:val="TOC3"/>
            <w:tabs>
              <w:tab w:val="right" w:leader="dot" w:pos="9016"/>
            </w:tabs>
            <w:rPr>
              <w:i w:val="0"/>
              <w:iCs w:val="0"/>
              <w:noProof/>
              <w:sz w:val="22"/>
              <w:szCs w:val="22"/>
              <w:lang w:bidi="ar-SA"/>
            </w:rPr>
          </w:pPr>
          <w:hyperlink w:anchor="_Toc352026839" w:history="1">
            <w:r w:rsidRPr="006B68BA">
              <w:rPr>
                <w:rStyle w:val="Hyperlink"/>
                <w:noProof/>
              </w:rPr>
              <w:t>Data Migration Testing:</w:t>
            </w:r>
            <w:r>
              <w:rPr>
                <w:noProof/>
                <w:webHidden/>
              </w:rPr>
              <w:tab/>
            </w:r>
            <w:r>
              <w:rPr>
                <w:noProof/>
                <w:webHidden/>
              </w:rPr>
              <w:fldChar w:fldCharType="begin"/>
            </w:r>
            <w:r>
              <w:rPr>
                <w:noProof/>
                <w:webHidden/>
              </w:rPr>
              <w:instrText xml:space="preserve"> PAGEREF _Toc352026839 \h </w:instrText>
            </w:r>
            <w:r>
              <w:rPr>
                <w:noProof/>
                <w:webHidden/>
              </w:rPr>
            </w:r>
            <w:r>
              <w:rPr>
                <w:noProof/>
                <w:webHidden/>
              </w:rPr>
              <w:fldChar w:fldCharType="separate"/>
            </w:r>
            <w:r>
              <w:rPr>
                <w:noProof/>
                <w:webHidden/>
              </w:rPr>
              <w:t>115</w:t>
            </w:r>
            <w:r>
              <w:rPr>
                <w:noProof/>
                <w:webHidden/>
              </w:rPr>
              <w:fldChar w:fldCharType="end"/>
            </w:r>
          </w:hyperlink>
        </w:p>
        <w:p w:rsidR="00140A0C" w:rsidRDefault="00140A0C">
          <w:pPr>
            <w:pStyle w:val="TOC2"/>
            <w:tabs>
              <w:tab w:val="right" w:leader="dot" w:pos="9016"/>
            </w:tabs>
            <w:rPr>
              <w:i w:val="0"/>
              <w:iCs w:val="0"/>
              <w:noProof/>
              <w:sz w:val="22"/>
              <w:szCs w:val="22"/>
              <w:lang w:bidi="ar-SA"/>
            </w:rPr>
          </w:pPr>
          <w:hyperlink w:anchor="_Toc352026840" w:history="1">
            <w:r w:rsidRPr="006B68BA">
              <w:rPr>
                <w:rStyle w:val="Hyperlink"/>
                <w:noProof/>
              </w:rPr>
              <w:t>Testing Plan used</w:t>
            </w:r>
            <w:r>
              <w:rPr>
                <w:noProof/>
                <w:webHidden/>
              </w:rPr>
              <w:tab/>
            </w:r>
            <w:r>
              <w:rPr>
                <w:noProof/>
                <w:webHidden/>
              </w:rPr>
              <w:fldChar w:fldCharType="begin"/>
            </w:r>
            <w:r>
              <w:rPr>
                <w:noProof/>
                <w:webHidden/>
              </w:rPr>
              <w:instrText xml:space="preserve"> PAGEREF _Toc352026840 \h </w:instrText>
            </w:r>
            <w:r>
              <w:rPr>
                <w:noProof/>
                <w:webHidden/>
              </w:rPr>
            </w:r>
            <w:r>
              <w:rPr>
                <w:noProof/>
                <w:webHidden/>
              </w:rPr>
              <w:fldChar w:fldCharType="separate"/>
            </w:r>
            <w:r>
              <w:rPr>
                <w:noProof/>
                <w:webHidden/>
              </w:rPr>
              <w:t>116</w:t>
            </w:r>
            <w:r>
              <w:rPr>
                <w:noProof/>
                <w:webHidden/>
              </w:rPr>
              <w:fldChar w:fldCharType="end"/>
            </w:r>
          </w:hyperlink>
        </w:p>
        <w:p w:rsidR="00140A0C" w:rsidRDefault="00140A0C">
          <w:pPr>
            <w:pStyle w:val="TOC2"/>
            <w:tabs>
              <w:tab w:val="right" w:leader="dot" w:pos="9016"/>
            </w:tabs>
            <w:rPr>
              <w:i w:val="0"/>
              <w:iCs w:val="0"/>
              <w:noProof/>
              <w:sz w:val="22"/>
              <w:szCs w:val="22"/>
              <w:lang w:bidi="ar-SA"/>
            </w:rPr>
          </w:pPr>
          <w:hyperlink w:anchor="_Toc352026841" w:history="1">
            <w:r w:rsidRPr="006B68BA">
              <w:rPr>
                <w:rStyle w:val="Hyperlink"/>
                <w:noProof/>
              </w:rPr>
              <w:t>Test reports for Unit Test Cases and System Test Cases</w:t>
            </w:r>
            <w:r>
              <w:rPr>
                <w:noProof/>
                <w:webHidden/>
              </w:rPr>
              <w:tab/>
            </w:r>
            <w:r>
              <w:rPr>
                <w:noProof/>
                <w:webHidden/>
              </w:rPr>
              <w:fldChar w:fldCharType="begin"/>
            </w:r>
            <w:r>
              <w:rPr>
                <w:noProof/>
                <w:webHidden/>
              </w:rPr>
              <w:instrText xml:space="preserve"> PAGEREF _Toc352026841 \h </w:instrText>
            </w:r>
            <w:r>
              <w:rPr>
                <w:noProof/>
                <w:webHidden/>
              </w:rPr>
            </w:r>
            <w:r>
              <w:rPr>
                <w:noProof/>
                <w:webHidden/>
              </w:rPr>
              <w:fldChar w:fldCharType="separate"/>
            </w:r>
            <w:r>
              <w:rPr>
                <w:noProof/>
                <w:webHidden/>
              </w:rPr>
              <w:t>122</w:t>
            </w:r>
            <w:r>
              <w:rPr>
                <w:noProof/>
                <w:webHidden/>
              </w:rPr>
              <w:fldChar w:fldCharType="end"/>
            </w:r>
          </w:hyperlink>
        </w:p>
        <w:p w:rsidR="00140A0C" w:rsidRDefault="00140A0C">
          <w:pPr>
            <w:pStyle w:val="TOC3"/>
            <w:tabs>
              <w:tab w:val="right" w:leader="dot" w:pos="9016"/>
            </w:tabs>
            <w:rPr>
              <w:i w:val="0"/>
              <w:iCs w:val="0"/>
              <w:noProof/>
              <w:sz w:val="22"/>
              <w:szCs w:val="22"/>
              <w:lang w:bidi="ar-SA"/>
            </w:rPr>
          </w:pPr>
          <w:hyperlink w:anchor="_Toc352026842" w:history="1">
            <w:r w:rsidRPr="006B68BA">
              <w:rPr>
                <w:rStyle w:val="Hyperlink"/>
                <w:noProof/>
              </w:rPr>
              <w:t>Test reports for Unit Test Cases</w:t>
            </w:r>
            <w:r>
              <w:rPr>
                <w:noProof/>
                <w:webHidden/>
              </w:rPr>
              <w:tab/>
            </w:r>
            <w:r>
              <w:rPr>
                <w:noProof/>
                <w:webHidden/>
              </w:rPr>
              <w:fldChar w:fldCharType="begin"/>
            </w:r>
            <w:r>
              <w:rPr>
                <w:noProof/>
                <w:webHidden/>
              </w:rPr>
              <w:instrText xml:space="preserve"> PAGEREF _Toc352026842 \h </w:instrText>
            </w:r>
            <w:r>
              <w:rPr>
                <w:noProof/>
                <w:webHidden/>
              </w:rPr>
            </w:r>
            <w:r>
              <w:rPr>
                <w:noProof/>
                <w:webHidden/>
              </w:rPr>
              <w:fldChar w:fldCharType="separate"/>
            </w:r>
            <w:r>
              <w:rPr>
                <w:noProof/>
                <w:webHidden/>
              </w:rPr>
              <w:t>122</w:t>
            </w:r>
            <w:r>
              <w:rPr>
                <w:noProof/>
                <w:webHidden/>
              </w:rPr>
              <w:fldChar w:fldCharType="end"/>
            </w:r>
          </w:hyperlink>
        </w:p>
        <w:p w:rsidR="00140A0C" w:rsidRDefault="00140A0C">
          <w:pPr>
            <w:pStyle w:val="TOC3"/>
            <w:tabs>
              <w:tab w:val="right" w:leader="dot" w:pos="9016"/>
            </w:tabs>
            <w:rPr>
              <w:i w:val="0"/>
              <w:iCs w:val="0"/>
              <w:noProof/>
              <w:sz w:val="22"/>
              <w:szCs w:val="22"/>
              <w:lang w:bidi="ar-SA"/>
            </w:rPr>
          </w:pPr>
          <w:hyperlink w:anchor="_Toc352026843" w:history="1">
            <w:r w:rsidRPr="006B68BA">
              <w:rPr>
                <w:rStyle w:val="Hyperlink"/>
                <w:noProof/>
              </w:rPr>
              <w:t>Test reports for System Test Cases</w:t>
            </w:r>
            <w:r>
              <w:rPr>
                <w:noProof/>
                <w:webHidden/>
              </w:rPr>
              <w:tab/>
            </w:r>
            <w:r>
              <w:rPr>
                <w:noProof/>
                <w:webHidden/>
              </w:rPr>
              <w:fldChar w:fldCharType="begin"/>
            </w:r>
            <w:r>
              <w:rPr>
                <w:noProof/>
                <w:webHidden/>
              </w:rPr>
              <w:instrText xml:space="preserve"> PAGEREF _Toc352026843 \h </w:instrText>
            </w:r>
            <w:r>
              <w:rPr>
                <w:noProof/>
                <w:webHidden/>
              </w:rPr>
            </w:r>
            <w:r>
              <w:rPr>
                <w:noProof/>
                <w:webHidden/>
              </w:rPr>
              <w:fldChar w:fldCharType="separate"/>
            </w:r>
            <w:r>
              <w:rPr>
                <w:noProof/>
                <w:webHidden/>
              </w:rPr>
              <w:t>124</w:t>
            </w:r>
            <w:r>
              <w:rPr>
                <w:noProof/>
                <w:webHidden/>
              </w:rPr>
              <w:fldChar w:fldCharType="end"/>
            </w:r>
          </w:hyperlink>
        </w:p>
        <w:p w:rsidR="00140A0C" w:rsidRDefault="00140A0C">
          <w:pPr>
            <w:pStyle w:val="TOC2"/>
            <w:tabs>
              <w:tab w:val="right" w:leader="dot" w:pos="9016"/>
            </w:tabs>
            <w:rPr>
              <w:i w:val="0"/>
              <w:iCs w:val="0"/>
              <w:noProof/>
              <w:sz w:val="22"/>
              <w:szCs w:val="22"/>
              <w:lang w:bidi="ar-SA"/>
            </w:rPr>
          </w:pPr>
          <w:hyperlink w:anchor="_Toc352026844" w:history="1">
            <w:r w:rsidRPr="006B68BA">
              <w:rPr>
                <w:rStyle w:val="Hyperlink"/>
                <w:noProof/>
              </w:rPr>
              <w:t>Debugging and Code improvement:</w:t>
            </w:r>
            <w:r>
              <w:rPr>
                <w:noProof/>
                <w:webHidden/>
              </w:rPr>
              <w:tab/>
            </w:r>
            <w:r>
              <w:rPr>
                <w:noProof/>
                <w:webHidden/>
              </w:rPr>
              <w:fldChar w:fldCharType="begin"/>
            </w:r>
            <w:r>
              <w:rPr>
                <w:noProof/>
                <w:webHidden/>
              </w:rPr>
              <w:instrText xml:space="preserve"> PAGEREF _Toc352026844 \h </w:instrText>
            </w:r>
            <w:r>
              <w:rPr>
                <w:noProof/>
                <w:webHidden/>
              </w:rPr>
            </w:r>
            <w:r>
              <w:rPr>
                <w:noProof/>
                <w:webHidden/>
              </w:rPr>
              <w:fldChar w:fldCharType="separate"/>
            </w:r>
            <w:r>
              <w:rPr>
                <w:noProof/>
                <w:webHidden/>
              </w:rPr>
              <w:t>124</w:t>
            </w:r>
            <w:r>
              <w:rPr>
                <w:noProof/>
                <w:webHidden/>
              </w:rPr>
              <w:fldChar w:fldCharType="end"/>
            </w:r>
          </w:hyperlink>
        </w:p>
        <w:p w:rsidR="00140A0C" w:rsidRDefault="00140A0C">
          <w:pPr>
            <w:pStyle w:val="TOC3"/>
            <w:tabs>
              <w:tab w:val="right" w:leader="dot" w:pos="9016"/>
            </w:tabs>
            <w:rPr>
              <w:i w:val="0"/>
              <w:iCs w:val="0"/>
              <w:noProof/>
              <w:sz w:val="22"/>
              <w:szCs w:val="22"/>
              <w:lang w:bidi="ar-SA"/>
            </w:rPr>
          </w:pPr>
          <w:hyperlink w:anchor="_Toc352026845" w:history="1">
            <w:r w:rsidRPr="006B68BA">
              <w:rPr>
                <w:rStyle w:val="Hyperlink"/>
                <w:rFonts w:ascii="Segoe UI" w:hAnsi="Segoe UI" w:cs="Segoe UI"/>
                <w:noProof/>
              </w:rPr>
              <w:t>Create a Sample with the Debug Class</w:t>
            </w:r>
            <w:r>
              <w:rPr>
                <w:noProof/>
                <w:webHidden/>
              </w:rPr>
              <w:tab/>
            </w:r>
            <w:r>
              <w:rPr>
                <w:noProof/>
                <w:webHidden/>
              </w:rPr>
              <w:fldChar w:fldCharType="begin"/>
            </w:r>
            <w:r>
              <w:rPr>
                <w:noProof/>
                <w:webHidden/>
              </w:rPr>
              <w:instrText xml:space="preserve"> PAGEREF _Toc352026845 \h </w:instrText>
            </w:r>
            <w:r>
              <w:rPr>
                <w:noProof/>
                <w:webHidden/>
              </w:rPr>
            </w:r>
            <w:r>
              <w:rPr>
                <w:noProof/>
                <w:webHidden/>
              </w:rPr>
              <w:fldChar w:fldCharType="separate"/>
            </w:r>
            <w:r>
              <w:rPr>
                <w:noProof/>
                <w:webHidden/>
              </w:rPr>
              <w:t>126</w:t>
            </w:r>
            <w:r>
              <w:rPr>
                <w:noProof/>
                <w:webHidden/>
              </w:rPr>
              <w:fldChar w:fldCharType="end"/>
            </w:r>
          </w:hyperlink>
        </w:p>
        <w:p w:rsidR="00140A0C" w:rsidRDefault="00140A0C">
          <w:pPr>
            <w:pStyle w:val="TOC3"/>
            <w:tabs>
              <w:tab w:val="right" w:leader="dot" w:pos="9016"/>
            </w:tabs>
            <w:rPr>
              <w:i w:val="0"/>
              <w:iCs w:val="0"/>
              <w:noProof/>
              <w:sz w:val="22"/>
              <w:szCs w:val="22"/>
              <w:lang w:bidi="ar-SA"/>
            </w:rPr>
          </w:pPr>
          <w:hyperlink w:anchor="_Toc352026846" w:history="1">
            <w:r w:rsidRPr="006B68BA">
              <w:rPr>
                <w:rStyle w:val="Hyperlink"/>
                <w:rFonts w:ascii="Segoe UI" w:hAnsi="Segoe UI" w:cs="Segoe UI"/>
                <w:noProof/>
              </w:rPr>
              <w:t>Using the Trace Class</w:t>
            </w:r>
            <w:r>
              <w:rPr>
                <w:noProof/>
                <w:webHidden/>
              </w:rPr>
              <w:tab/>
            </w:r>
            <w:r>
              <w:rPr>
                <w:noProof/>
                <w:webHidden/>
              </w:rPr>
              <w:fldChar w:fldCharType="begin"/>
            </w:r>
            <w:r>
              <w:rPr>
                <w:noProof/>
                <w:webHidden/>
              </w:rPr>
              <w:instrText xml:space="preserve"> PAGEREF _Toc352026846 \h </w:instrText>
            </w:r>
            <w:r>
              <w:rPr>
                <w:noProof/>
                <w:webHidden/>
              </w:rPr>
            </w:r>
            <w:r>
              <w:rPr>
                <w:noProof/>
                <w:webHidden/>
              </w:rPr>
              <w:fldChar w:fldCharType="separate"/>
            </w:r>
            <w:r>
              <w:rPr>
                <w:noProof/>
                <w:webHidden/>
              </w:rPr>
              <w:t>127</w:t>
            </w:r>
            <w:r>
              <w:rPr>
                <w:noProof/>
                <w:webHidden/>
              </w:rPr>
              <w:fldChar w:fldCharType="end"/>
            </w:r>
          </w:hyperlink>
        </w:p>
        <w:p w:rsidR="00140A0C" w:rsidRDefault="00140A0C">
          <w:pPr>
            <w:pStyle w:val="TOC3"/>
            <w:tabs>
              <w:tab w:val="right" w:leader="dot" w:pos="9016"/>
            </w:tabs>
            <w:rPr>
              <w:i w:val="0"/>
              <w:iCs w:val="0"/>
              <w:noProof/>
              <w:sz w:val="22"/>
              <w:szCs w:val="22"/>
              <w:lang w:bidi="ar-SA"/>
            </w:rPr>
          </w:pPr>
          <w:hyperlink w:anchor="_Toc352026847" w:history="1">
            <w:r w:rsidRPr="006B68BA">
              <w:rPr>
                <w:rStyle w:val="Hyperlink"/>
                <w:rFonts w:ascii="Segoe UI" w:hAnsi="Segoe UI" w:cs="Segoe UI"/>
                <w:noProof/>
              </w:rPr>
              <w:t>Verify That It Works</w:t>
            </w:r>
            <w:r>
              <w:rPr>
                <w:noProof/>
                <w:webHidden/>
              </w:rPr>
              <w:tab/>
            </w:r>
            <w:r>
              <w:rPr>
                <w:noProof/>
                <w:webHidden/>
              </w:rPr>
              <w:fldChar w:fldCharType="begin"/>
            </w:r>
            <w:r>
              <w:rPr>
                <w:noProof/>
                <w:webHidden/>
              </w:rPr>
              <w:instrText xml:space="preserve"> PAGEREF _Toc352026847 \h </w:instrText>
            </w:r>
            <w:r>
              <w:rPr>
                <w:noProof/>
                <w:webHidden/>
              </w:rPr>
            </w:r>
            <w:r>
              <w:rPr>
                <w:noProof/>
                <w:webHidden/>
              </w:rPr>
              <w:fldChar w:fldCharType="separate"/>
            </w:r>
            <w:r>
              <w:rPr>
                <w:noProof/>
                <w:webHidden/>
              </w:rPr>
              <w:t>127</w:t>
            </w:r>
            <w:r>
              <w:rPr>
                <w:noProof/>
                <w:webHidden/>
              </w:rPr>
              <w:fldChar w:fldCharType="end"/>
            </w:r>
          </w:hyperlink>
        </w:p>
        <w:p w:rsidR="00140A0C" w:rsidRDefault="00140A0C">
          <w:pPr>
            <w:pStyle w:val="TOC3"/>
            <w:tabs>
              <w:tab w:val="right" w:leader="dot" w:pos="9016"/>
            </w:tabs>
            <w:rPr>
              <w:i w:val="0"/>
              <w:iCs w:val="0"/>
              <w:noProof/>
              <w:sz w:val="22"/>
              <w:szCs w:val="22"/>
              <w:lang w:bidi="ar-SA"/>
            </w:rPr>
          </w:pPr>
          <w:hyperlink w:anchor="_Toc352026848" w:history="1">
            <w:r w:rsidRPr="006B68BA">
              <w:rPr>
                <w:rStyle w:val="Hyperlink"/>
                <w:rFonts w:ascii="Segoe UI" w:hAnsi="Segoe UI" w:cs="Segoe UI"/>
                <w:noProof/>
              </w:rPr>
              <w:t>Complete Code Listing</w:t>
            </w:r>
            <w:r>
              <w:rPr>
                <w:noProof/>
                <w:webHidden/>
              </w:rPr>
              <w:tab/>
            </w:r>
            <w:r>
              <w:rPr>
                <w:noProof/>
                <w:webHidden/>
              </w:rPr>
              <w:fldChar w:fldCharType="begin"/>
            </w:r>
            <w:r>
              <w:rPr>
                <w:noProof/>
                <w:webHidden/>
              </w:rPr>
              <w:instrText xml:space="preserve"> PAGEREF _Toc352026848 \h </w:instrText>
            </w:r>
            <w:r>
              <w:rPr>
                <w:noProof/>
                <w:webHidden/>
              </w:rPr>
            </w:r>
            <w:r>
              <w:rPr>
                <w:noProof/>
                <w:webHidden/>
              </w:rPr>
              <w:fldChar w:fldCharType="separate"/>
            </w:r>
            <w:r>
              <w:rPr>
                <w:noProof/>
                <w:webHidden/>
              </w:rPr>
              <w:t>129</w:t>
            </w:r>
            <w:r>
              <w:rPr>
                <w:noProof/>
                <w:webHidden/>
              </w:rPr>
              <w:fldChar w:fldCharType="end"/>
            </w:r>
          </w:hyperlink>
        </w:p>
        <w:p w:rsidR="00140A0C" w:rsidRDefault="00140A0C">
          <w:pPr>
            <w:pStyle w:val="TOC3"/>
            <w:tabs>
              <w:tab w:val="right" w:leader="dot" w:pos="9016"/>
            </w:tabs>
            <w:rPr>
              <w:i w:val="0"/>
              <w:iCs w:val="0"/>
              <w:noProof/>
              <w:sz w:val="22"/>
              <w:szCs w:val="22"/>
              <w:lang w:bidi="ar-SA"/>
            </w:rPr>
          </w:pPr>
          <w:hyperlink w:anchor="_Toc352026849" w:history="1">
            <w:r w:rsidRPr="006B68BA">
              <w:rPr>
                <w:rStyle w:val="Hyperlink"/>
                <w:rFonts w:ascii="Segoe UI" w:hAnsi="Segoe UI" w:cs="Segoe UI"/>
                <w:noProof/>
              </w:rPr>
              <w:t>Troubleshoot</w:t>
            </w:r>
            <w:r>
              <w:rPr>
                <w:noProof/>
                <w:webHidden/>
              </w:rPr>
              <w:tab/>
            </w:r>
            <w:r>
              <w:rPr>
                <w:noProof/>
                <w:webHidden/>
              </w:rPr>
              <w:fldChar w:fldCharType="begin"/>
            </w:r>
            <w:r>
              <w:rPr>
                <w:noProof/>
                <w:webHidden/>
              </w:rPr>
              <w:instrText xml:space="preserve"> PAGEREF _Toc352026849 \h </w:instrText>
            </w:r>
            <w:r>
              <w:rPr>
                <w:noProof/>
                <w:webHidden/>
              </w:rPr>
            </w:r>
            <w:r>
              <w:rPr>
                <w:noProof/>
                <w:webHidden/>
              </w:rPr>
              <w:fldChar w:fldCharType="separate"/>
            </w:r>
            <w:r>
              <w:rPr>
                <w:noProof/>
                <w:webHidden/>
              </w:rPr>
              <w:t>130</w:t>
            </w:r>
            <w:r>
              <w:rPr>
                <w:noProof/>
                <w:webHidden/>
              </w:rPr>
              <w:fldChar w:fldCharType="end"/>
            </w:r>
          </w:hyperlink>
        </w:p>
        <w:p w:rsidR="00140A0C" w:rsidRDefault="00140A0C">
          <w:pPr>
            <w:pStyle w:val="TOC1"/>
            <w:tabs>
              <w:tab w:val="right" w:leader="dot" w:pos="9016"/>
            </w:tabs>
            <w:rPr>
              <w:i w:val="0"/>
              <w:iCs w:val="0"/>
              <w:noProof/>
              <w:sz w:val="22"/>
              <w:szCs w:val="22"/>
              <w:lang w:bidi="ar-SA"/>
            </w:rPr>
          </w:pPr>
          <w:hyperlink w:anchor="_Toc352026850" w:history="1">
            <w:r w:rsidRPr="006B68BA">
              <w:rPr>
                <w:rStyle w:val="Hyperlink"/>
                <w:noProof/>
              </w:rPr>
              <w:t>System Security measures:</w:t>
            </w:r>
            <w:r>
              <w:rPr>
                <w:noProof/>
                <w:webHidden/>
              </w:rPr>
              <w:tab/>
            </w:r>
            <w:r>
              <w:rPr>
                <w:noProof/>
                <w:webHidden/>
              </w:rPr>
              <w:fldChar w:fldCharType="begin"/>
            </w:r>
            <w:r>
              <w:rPr>
                <w:noProof/>
                <w:webHidden/>
              </w:rPr>
              <w:instrText xml:space="preserve"> PAGEREF _Toc352026850 \h </w:instrText>
            </w:r>
            <w:r>
              <w:rPr>
                <w:noProof/>
                <w:webHidden/>
              </w:rPr>
            </w:r>
            <w:r>
              <w:rPr>
                <w:noProof/>
                <w:webHidden/>
              </w:rPr>
              <w:fldChar w:fldCharType="separate"/>
            </w:r>
            <w:r>
              <w:rPr>
                <w:noProof/>
                <w:webHidden/>
              </w:rPr>
              <w:t>130</w:t>
            </w:r>
            <w:r>
              <w:rPr>
                <w:noProof/>
                <w:webHidden/>
              </w:rPr>
              <w:fldChar w:fldCharType="end"/>
            </w:r>
          </w:hyperlink>
        </w:p>
        <w:p w:rsidR="00140A0C" w:rsidRDefault="00140A0C">
          <w:pPr>
            <w:pStyle w:val="TOC2"/>
            <w:tabs>
              <w:tab w:val="right" w:leader="dot" w:pos="9016"/>
            </w:tabs>
            <w:rPr>
              <w:i w:val="0"/>
              <w:iCs w:val="0"/>
              <w:noProof/>
              <w:sz w:val="22"/>
              <w:szCs w:val="22"/>
              <w:lang w:bidi="ar-SA"/>
            </w:rPr>
          </w:pPr>
          <w:hyperlink w:anchor="_Toc352026851" w:history="1">
            <w:r w:rsidRPr="006B68BA">
              <w:rPr>
                <w:rStyle w:val="Hyperlink"/>
                <w:noProof/>
              </w:rPr>
              <w:t>Database/data security:</w:t>
            </w:r>
            <w:r>
              <w:rPr>
                <w:noProof/>
                <w:webHidden/>
              </w:rPr>
              <w:tab/>
            </w:r>
            <w:r>
              <w:rPr>
                <w:noProof/>
                <w:webHidden/>
              </w:rPr>
              <w:fldChar w:fldCharType="begin"/>
            </w:r>
            <w:r>
              <w:rPr>
                <w:noProof/>
                <w:webHidden/>
              </w:rPr>
              <w:instrText xml:space="preserve"> PAGEREF _Toc352026851 \h </w:instrText>
            </w:r>
            <w:r>
              <w:rPr>
                <w:noProof/>
                <w:webHidden/>
              </w:rPr>
            </w:r>
            <w:r>
              <w:rPr>
                <w:noProof/>
                <w:webHidden/>
              </w:rPr>
              <w:fldChar w:fldCharType="separate"/>
            </w:r>
            <w:r>
              <w:rPr>
                <w:noProof/>
                <w:webHidden/>
              </w:rPr>
              <w:t>130</w:t>
            </w:r>
            <w:r>
              <w:rPr>
                <w:noProof/>
                <w:webHidden/>
              </w:rPr>
              <w:fldChar w:fldCharType="end"/>
            </w:r>
          </w:hyperlink>
        </w:p>
        <w:p w:rsidR="00140A0C" w:rsidRDefault="00140A0C">
          <w:pPr>
            <w:pStyle w:val="TOC2"/>
            <w:tabs>
              <w:tab w:val="right" w:leader="dot" w:pos="9016"/>
            </w:tabs>
            <w:rPr>
              <w:i w:val="0"/>
              <w:iCs w:val="0"/>
              <w:noProof/>
              <w:sz w:val="22"/>
              <w:szCs w:val="22"/>
              <w:lang w:bidi="ar-SA"/>
            </w:rPr>
          </w:pPr>
          <w:hyperlink w:anchor="_Toc352026852" w:history="1">
            <w:r w:rsidRPr="006B68BA">
              <w:rPr>
                <w:rStyle w:val="Hyperlink"/>
                <w:noProof/>
              </w:rPr>
              <w:t>Creation of User profiles and access rights</w:t>
            </w:r>
            <w:r>
              <w:rPr>
                <w:noProof/>
                <w:webHidden/>
              </w:rPr>
              <w:tab/>
            </w:r>
            <w:r>
              <w:rPr>
                <w:noProof/>
                <w:webHidden/>
              </w:rPr>
              <w:fldChar w:fldCharType="begin"/>
            </w:r>
            <w:r>
              <w:rPr>
                <w:noProof/>
                <w:webHidden/>
              </w:rPr>
              <w:instrText xml:space="preserve"> PAGEREF _Toc352026852 \h </w:instrText>
            </w:r>
            <w:r>
              <w:rPr>
                <w:noProof/>
                <w:webHidden/>
              </w:rPr>
            </w:r>
            <w:r>
              <w:rPr>
                <w:noProof/>
                <w:webHidden/>
              </w:rPr>
              <w:fldChar w:fldCharType="separate"/>
            </w:r>
            <w:r>
              <w:rPr>
                <w:noProof/>
                <w:webHidden/>
              </w:rPr>
              <w:t>130</w:t>
            </w:r>
            <w:r>
              <w:rPr>
                <w:noProof/>
                <w:webHidden/>
              </w:rPr>
              <w:fldChar w:fldCharType="end"/>
            </w:r>
          </w:hyperlink>
        </w:p>
        <w:p w:rsidR="00140A0C" w:rsidRDefault="00140A0C">
          <w:pPr>
            <w:pStyle w:val="TOC1"/>
            <w:tabs>
              <w:tab w:val="right" w:leader="dot" w:pos="9016"/>
            </w:tabs>
            <w:rPr>
              <w:i w:val="0"/>
              <w:iCs w:val="0"/>
              <w:noProof/>
              <w:sz w:val="22"/>
              <w:szCs w:val="22"/>
              <w:lang w:bidi="ar-SA"/>
            </w:rPr>
          </w:pPr>
          <w:hyperlink w:anchor="_Toc352026853" w:history="1">
            <w:r w:rsidRPr="006B68BA">
              <w:rPr>
                <w:rStyle w:val="Hyperlink"/>
                <w:noProof/>
              </w:rPr>
              <w:t>Cost Estimation of the Project along with Cost Estimation Model</w:t>
            </w:r>
            <w:r>
              <w:rPr>
                <w:noProof/>
                <w:webHidden/>
              </w:rPr>
              <w:tab/>
            </w:r>
            <w:r>
              <w:rPr>
                <w:noProof/>
                <w:webHidden/>
              </w:rPr>
              <w:fldChar w:fldCharType="begin"/>
            </w:r>
            <w:r>
              <w:rPr>
                <w:noProof/>
                <w:webHidden/>
              </w:rPr>
              <w:instrText xml:space="preserve"> PAGEREF _Toc352026853 \h </w:instrText>
            </w:r>
            <w:r>
              <w:rPr>
                <w:noProof/>
                <w:webHidden/>
              </w:rPr>
            </w:r>
            <w:r>
              <w:rPr>
                <w:noProof/>
                <w:webHidden/>
              </w:rPr>
              <w:fldChar w:fldCharType="separate"/>
            </w:r>
            <w:r>
              <w:rPr>
                <w:noProof/>
                <w:webHidden/>
              </w:rPr>
              <w:t>131</w:t>
            </w:r>
            <w:r>
              <w:rPr>
                <w:noProof/>
                <w:webHidden/>
              </w:rPr>
              <w:fldChar w:fldCharType="end"/>
            </w:r>
          </w:hyperlink>
        </w:p>
        <w:p w:rsidR="00140A0C" w:rsidRDefault="00140A0C">
          <w:pPr>
            <w:pStyle w:val="TOC2"/>
            <w:tabs>
              <w:tab w:val="right" w:leader="dot" w:pos="9016"/>
            </w:tabs>
            <w:rPr>
              <w:i w:val="0"/>
              <w:iCs w:val="0"/>
              <w:noProof/>
              <w:sz w:val="22"/>
              <w:szCs w:val="22"/>
              <w:lang w:bidi="ar-SA"/>
            </w:rPr>
          </w:pPr>
          <w:hyperlink w:anchor="_Toc352026854" w:history="1">
            <w:r w:rsidRPr="006B68BA">
              <w:rPr>
                <w:rStyle w:val="Hyperlink"/>
                <w:noProof/>
              </w:rPr>
              <w:t>Estimation of development effort</w:t>
            </w:r>
            <w:r>
              <w:rPr>
                <w:noProof/>
                <w:webHidden/>
              </w:rPr>
              <w:tab/>
            </w:r>
            <w:r>
              <w:rPr>
                <w:noProof/>
                <w:webHidden/>
              </w:rPr>
              <w:fldChar w:fldCharType="begin"/>
            </w:r>
            <w:r>
              <w:rPr>
                <w:noProof/>
                <w:webHidden/>
              </w:rPr>
              <w:instrText xml:space="preserve"> PAGEREF _Toc352026854 \h </w:instrText>
            </w:r>
            <w:r>
              <w:rPr>
                <w:noProof/>
                <w:webHidden/>
              </w:rPr>
            </w:r>
            <w:r>
              <w:rPr>
                <w:noProof/>
                <w:webHidden/>
              </w:rPr>
              <w:fldChar w:fldCharType="separate"/>
            </w:r>
            <w:r>
              <w:rPr>
                <w:noProof/>
                <w:webHidden/>
              </w:rPr>
              <w:t>132</w:t>
            </w:r>
            <w:r>
              <w:rPr>
                <w:noProof/>
                <w:webHidden/>
              </w:rPr>
              <w:fldChar w:fldCharType="end"/>
            </w:r>
          </w:hyperlink>
        </w:p>
        <w:p w:rsidR="00140A0C" w:rsidRDefault="00140A0C">
          <w:pPr>
            <w:pStyle w:val="TOC2"/>
            <w:tabs>
              <w:tab w:val="right" w:leader="dot" w:pos="9016"/>
            </w:tabs>
            <w:rPr>
              <w:i w:val="0"/>
              <w:iCs w:val="0"/>
              <w:noProof/>
              <w:sz w:val="22"/>
              <w:szCs w:val="22"/>
              <w:lang w:bidi="ar-SA"/>
            </w:rPr>
          </w:pPr>
          <w:hyperlink w:anchor="_Toc352026855" w:history="1">
            <w:r w:rsidRPr="006B68BA">
              <w:rPr>
                <w:rStyle w:val="Hyperlink"/>
                <w:noProof/>
              </w:rPr>
              <w:t>Estimation of development time</w:t>
            </w:r>
            <w:r>
              <w:rPr>
                <w:noProof/>
                <w:webHidden/>
              </w:rPr>
              <w:tab/>
            </w:r>
            <w:r>
              <w:rPr>
                <w:noProof/>
                <w:webHidden/>
              </w:rPr>
              <w:fldChar w:fldCharType="begin"/>
            </w:r>
            <w:r>
              <w:rPr>
                <w:noProof/>
                <w:webHidden/>
              </w:rPr>
              <w:instrText xml:space="preserve"> PAGEREF _Toc352026855 \h </w:instrText>
            </w:r>
            <w:r>
              <w:rPr>
                <w:noProof/>
                <w:webHidden/>
              </w:rPr>
            </w:r>
            <w:r>
              <w:rPr>
                <w:noProof/>
                <w:webHidden/>
              </w:rPr>
              <w:fldChar w:fldCharType="separate"/>
            </w:r>
            <w:r>
              <w:rPr>
                <w:noProof/>
                <w:webHidden/>
              </w:rPr>
              <w:t>133</w:t>
            </w:r>
            <w:r>
              <w:rPr>
                <w:noProof/>
                <w:webHidden/>
              </w:rPr>
              <w:fldChar w:fldCharType="end"/>
            </w:r>
          </w:hyperlink>
        </w:p>
        <w:p w:rsidR="00140A0C" w:rsidRDefault="00140A0C">
          <w:pPr>
            <w:pStyle w:val="TOC1"/>
            <w:tabs>
              <w:tab w:val="right" w:leader="dot" w:pos="9016"/>
            </w:tabs>
            <w:rPr>
              <w:i w:val="0"/>
              <w:iCs w:val="0"/>
              <w:noProof/>
              <w:sz w:val="22"/>
              <w:szCs w:val="22"/>
              <w:lang w:bidi="ar-SA"/>
            </w:rPr>
          </w:pPr>
          <w:hyperlink w:anchor="_Toc352026856" w:history="1">
            <w:r w:rsidRPr="006B68BA">
              <w:rPr>
                <w:rStyle w:val="Hyperlink"/>
                <w:noProof/>
              </w:rPr>
              <w:t>Reports (sample layouts should be placed)</w:t>
            </w:r>
            <w:r>
              <w:rPr>
                <w:noProof/>
                <w:webHidden/>
              </w:rPr>
              <w:tab/>
            </w:r>
            <w:r>
              <w:rPr>
                <w:noProof/>
                <w:webHidden/>
              </w:rPr>
              <w:fldChar w:fldCharType="begin"/>
            </w:r>
            <w:r>
              <w:rPr>
                <w:noProof/>
                <w:webHidden/>
              </w:rPr>
              <w:instrText xml:space="preserve"> PAGEREF _Toc352026856 \h </w:instrText>
            </w:r>
            <w:r>
              <w:rPr>
                <w:noProof/>
                <w:webHidden/>
              </w:rPr>
            </w:r>
            <w:r>
              <w:rPr>
                <w:noProof/>
                <w:webHidden/>
              </w:rPr>
              <w:fldChar w:fldCharType="separate"/>
            </w:r>
            <w:r>
              <w:rPr>
                <w:noProof/>
                <w:webHidden/>
              </w:rPr>
              <w:t>133</w:t>
            </w:r>
            <w:r>
              <w:rPr>
                <w:noProof/>
                <w:webHidden/>
              </w:rPr>
              <w:fldChar w:fldCharType="end"/>
            </w:r>
          </w:hyperlink>
        </w:p>
        <w:p w:rsidR="00140A0C" w:rsidRDefault="00140A0C">
          <w:pPr>
            <w:pStyle w:val="TOC1"/>
            <w:tabs>
              <w:tab w:val="right" w:leader="dot" w:pos="9016"/>
            </w:tabs>
            <w:rPr>
              <w:i w:val="0"/>
              <w:iCs w:val="0"/>
              <w:noProof/>
              <w:sz w:val="22"/>
              <w:szCs w:val="22"/>
              <w:lang w:bidi="ar-SA"/>
            </w:rPr>
          </w:pPr>
          <w:hyperlink w:anchor="_Toc352026857" w:history="1">
            <w:r w:rsidRPr="006B68BA">
              <w:rPr>
                <w:rStyle w:val="Hyperlink"/>
                <w:noProof/>
              </w:rPr>
              <w:t>Future scope and further enhancement of the Project</w:t>
            </w:r>
            <w:r>
              <w:rPr>
                <w:noProof/>
                <w:webHidden/>
              </w:rPr>
              <w:tab/>
            </w:r>
            <w:r>
              <w:rPr>
                <w:noProof/>
                <w:webHidden/>
              </w:rPr>
              <w:fldChar w:fldCharType="begin"/>
            </w:r>
            <w:r>
              <w:rPr>
                <w:noProof/>
                <w:webHidden/>
              </w:rPr>
              <w:instrText xml:space="preserve"> PAGEREF _Toc352026857 \h </w:instrText>
            </w:r>
            <w:r>
              <w:rPr>
                <w:noProof/>
                <w:webHidden/>
              </w:rPr>
            </w:r>
            <w:r>
              <w:rPr>
                <w:noProof/>
                <w:webHidden/>
              </w:rPr>
              <w:fldChar w:fldCharType="separate"/>
            </w:r>
            <w:r>
              <w:rPr>
                <w:noProof/>
                <w:webHidden/>
              </w:rPr>
              <w:t>134</w:t>
            </w:r>
            <w:r>
              <w:rPr>
                <w:noProof/>
                <w:webHidden/>
              </w:rPr>
              <w:fldChar w:fldCharType="end"/>
            </w:r>
          </w:hyperlink>
        </w:p>
        <w:p w:rsidR="00140A0C" w:rsidRDefault="00140A0C">
          <w:pPr>
            <w:pStyle w:val="TOC1"/>
            <w:tabs>
              <w:tab w:val="right" w:leader="dot" w:pos="9016"/>
            </w:tabs>
            <w:rPr>
              <w:i w:val="0"/>
              <w:iCs w:val="0"/>
              <w:noProof/>
              <w:sz w:val="22"/>
              <w:szCs w:val="22"/>
              <w:lang w:bidi="ar-SA"/>
            </w:rPr>
          </w:pPr>
          <w:hyperlink w:anchor="_Toc352026858" w:history="1">
            <w:r w:rsidRPr="006B68BA">
              <w:rPr>
                <w:rStyle w:val="Hyperlink"/>
                <w:noProof/>
              </w:rPr>
              <w:t>Bibliography</w:t>
            </w:r>
            <w:r>
              <w:rPr>
                <w:noProof/>
                <w:webHidden/>
              </w:rPr>
              <w:tab/>
            </w:r>
            <w:r>
              <w:rPr>
                <w:noProof/>
                <w:webHidden/>
              </w:rPr>
              <w:fldChar w:fldCharType="begin"/>
            </w:r>
            <w:r>
              <w:rPr>
                <w:noProof/>
                <w:webHidden/>
              </w:rPr>
              <w:instrText xml:space="preserve"> PAGEREF _Toc352026858 \h </w:instrText>
            </w:r>
            <w:r>
              <w:rPr>
                <w:noProof/>
                <w:webHidden/>
              </w:rPr>
            </w:r>
            <w:r>
              <w:rPr>
                <w:noProof/>
                <w:webHidden/>
              </w:rPr>
              <w:fldChar w:fldCharType="separate"/>
            </w:r>
            <w:r>
              <w:rPr>
                <w:noProof/>
                <w:webHidden/>
              </w:rPr>
              <w:t>134</w:t>
            </w:r>
            <w:r>
              <w:rPr>
                <w:noProof/>
                <w:webHidden/>
              </w:rPr>
              <w:fldChar w:fldCharType="end"/>
            </w:r>
          </w:hyperlink>
        </w:p>
        <w:p w:rsidR="00140A0C" w:rsidRDefault="00140A0C">
          <w:pPr>
            <w:pStyle w:val="TOC2"/>
            <w:tabs>
              <w:tab w:val="right" w:leader="dot" w:pos="9016"/>
            </w:tabs>
            <w:rPr>
              <w:i w:val="0"/>
              <w:iCs w:val="0"/>
              <w:noProof/>
              <w:sz w:val="22"/>
              <w:szCs w:val="22"/>
              <w:lang w:bidi="ar-SA"/>
            </w:rPr>
          </w:pPr>
          <w:hyperlink w:anchor="_Toc352026859" w:history="1">
            <w:r w:rsidRPr="006B68BA">
              <w:rPr>
                <w:rStyle w:val="Hyperlink"/>
                <w:noProof/>
              </w:rPr>
              <w:t>Website</w:t>
            </w:r>
            <w:r>
              <w:rPr>
                <w:noProof/>
                <w:webHidden/>
              </w:rPr>
              <w:tab/>
            </w:r>
            <w:r>
              <w:rPr>
                <w:noProof/>
                <w:webHidden/>
              </w:rPr>
              <w:fldChar w:fldCharType="begin"/>
            </w:r>
            <w:r>
              <w:rPr>
                <w:noProof/>
                <w:webHidden/>
              </w:rPr>
              <w:instrText xml:space="preserve"> PAGEREF _Toc352026859 \h </w:instrText>
            </w:r>
            <w:r>
              <w:rPr>
                <w:noProof/>
                <w:webHidden/>
              </w:rPr>
            </w:r>
            <w:r>
              <w:rPr>
                <w:noProof/>
                <w:webHidden/>
              </w:rPr>
              <w:fldChar w:fldCharType="separate"/>
            </w:r>
            <w:r>
              <w:rPr>
                <w:noProof/>
                <w:webHidden/>
              </w:rPr>
              <w:t>134</w:t>
            </w:r>
            <w:r>
              <w:rPr>
                <w:noProof/>
                <w:webHidden/>
              </w:rPr>
              <w:fldChar w:fldCharType="end"/>
            </w:r>
          </w:hyperlink>
        </w:p>
        <w:p w:rsidR="00140A0C" w:rsidRDefault="00140A0C">
          <w:pPr>
            <w:pStyle w:val="TOC2"/>
            <w:tabs>
              <w:tab w:val="right" w:leader="dot" w:pos="9016"/>
            </w:tabs>
            <w:rPr>
              <w:i w:val="0"/>
              <w:iCs w:val="0"/>
              <w:noProof/>
              <w:sz w:val="22"/>
              <w:szCs w:val="22"/>
              <w:lang w:bidi="ar-SA"/>
            </w:rPr>
          </w:pPr>
          <w:hyperlink w:anchor="_Toc352026860" w:history="1">
            <w:r w:rsidRPr="006B68BA">
              <w:rPr>
                <w:rStyle w:val="Hyperlink"/>
                <w:rFonts w:eastAsia="Arial"/>
                <w:noProof/>
              </w:rPr>
              <w:t>Books</w:t>
            </w:r>
            <w:r>
              <w:rPr>
                <w:noProof/>
                <w:webHidden/>
              </w:rPr>
              <w:tab/>
            </w:r>
            <w:r>
              <w:rPr>
                <w:noProof/>
                <w:webHidden/>
              </w:rPr>
              <w:fldChar w:fldCharType="begin"/>
            </w:r>
            <w:r>
              <w:rPr>
                <w:noProof/>
                <w:webHidden/>
              </w:rPr>
              <w:instrText xml:space="preserve"> PAGEREF _Toc352026860 \h </w:instrText>
            </w:r>
            <w:r>
              <w:rPr>
                <w:noProof/>
                <w:webHidden/>
              </w:rPr>
            </w:r>
            <w:r>
              <w:rPr>
                <w:noProof/>
                <w:webHidden/>
              </w:rPr>
              <w:fldChar w:fldCharType="separate"/>
            </w:r>
            <w:r>
              <w:rPr>
                <w:noProof/>
                <w:webHidden/>
              </w:rPr>
              <w:t>136</w:t>
            </w:r>
            <w:r>
              <w:rPr>
                <w:noProof/>
                <w:webHidden/>
              </w:rPr>
              <w:fldChar w:fldCharType="end"/>
            </w:r>
          </w:hyperlink>
        </w:p>
        <w:p w:rsidR="00140A0C" w:rsidRDefault="00140A0C">
          <w:pPr>
            <w:pStyle w:val="TOC1"/>
            <w:tabs>
              <w:tab w:val="right" w:leader="dot" w:pos="9016"/>
            </w:tabs>
            <w:rPr>
              <w:i w:val="0"/>
              <w:iCs w:val="0"/>
              <w:noProof/>
              <w:sz w:val="22"/>
              <w:szCs w:val="22"/>
              <w:lang w:bidi="ar-SA"/>
            </w:rPr>
          </w:pPr>
          <w:hyperlink w:anchor="_Toc352026861" w:history="1">
            <w:r w:rsidRPr="006B68BA">
              <w:rPr>
                <w:rStyle w:val="Hyperlink"/>
                <w:noProof/>
              </w:rPr>
              <w:t>Appendices</w:t>
            </w:r>
            <w:r>
              <w:rPr>
                <w:noProof/>
                <w:webHidden/>
              </w:rPr>
              <w:tab/>
            </w:r>
            <w:r>
              <w:rPr>
                <w:noProof/>
                <w:webHidden/>
              </w:rPr>
              <w:fldChar w:fldCharType="begin"/>
            </w:r>
            <w:r>
              <w:rPr>
                <w:noProof/>
                <w:webHidden/>
              </w:rPr>
              <w:instrText xml:space="preserve"> PAGEREF _Toc352026861 \h </w:instrText>
            </w:r>
            <w:r>
              <w:rPr>
                <w:noProof/>
                <w:webHidden/>
              </w:rPr>
            </w:r>
            <w:r>
              <w:rPr>
                <w:noProof/>
                <w:webHidden/>
              </w:rPr>
              <w:fldChar w:fldCharType="separate"/>
            </w:r>
            <w:r>
              <w:rPr>
                <w:noProof/>
                <w:webHidden/>
              </w:rPr>
              <w:t>136</w:t>
            </w:r>
            <w:r>
              <w:rPr>
                <w:noProof/>
                <w:webHidden/>
              </w:rPr>
              <w:fldChar w:fldCharType="end"/>
            </w:r>
          </w:hyperlink>
        </w:p>
        <w:p w:rsidR="00140A0C" w:rsidRDefault="00140A0C">
          <w:pPr>
            <w:pStyle w:val="TOC2"/>
            <w:tabs>
              <w:tab w:val="right" w:leader="dot" w:pos="9016"/>
            </w:tabs>
            <w:rPr>
              <w:i w:val="0"/>
              <w:iCs w:val="0"/>
              <w:noProof/>
              <w:sz w:val="22"/>
              <w:szCs w:val="22"/>
              <w:lang w:bidi="ar-SA"/>
            </w:rPr>
          </w:pPr>
          <w:hyperlink w:anchor="_Toc352026862" w:history="1">
            <w:r w:rsidRPr="006B68BA">
              <w:rPr>
                <w:rStyle w:val="Hyperlink"/>
                <w:rFonts w:eastAsia="Arial"/>
                <w:noProof/>
              </w:rPr>
              <w:t>IDE Used:</w:t>
            </w:r>
            <w:r>
              <w:rPr>
                <w:noProof/>
                <w:webHidden/>
              </w:rPr>
              <w:tab/>
            </w:r>
            <w:r>
              <w:rPr>
                <w:noProof/>
                <w:webHidden/>
              </w:rPr>
              <w:fldChar w:fldCharType="begin"/>
            </w:r>
            <w:r>
              <w:rPr>
                <w:noProof/>
                <w:webHidden/>
              </w:rPr>
              <w:instrText xml:space="preserve"> PAGEREF _Toc352026862 \h </w:instrText>
            </w:r>
            <w:r>
              <w:rPr>
                <w:noProof/>
                <w:webHidden/>
              </w:rPr>
            </w:r>
            <w:r>
              <w:rPr>
                <w:noProof/>
                <w:webHidden/>
              </w:rPr>
              <w:fldChar w:fldCharType="separate"/>
            </w:r>
            <w:r>
              <w:rPr>
                <w:noProof/>
                <w:webHidden/>
              </w:rPr>
              <w:t>136</w:t>
            </w:r>
            <w:r>
              <w:rPr>
                <w:noProof/>
                <w:webHidden/>
              </w:rPr>
              <w:fldChar w:fldCharType="end"/>
            </w:r>
          </w:hyperlink>
        </w:p>
        <w:p w:rsidR="00140A0C" w:rsidRDefault="00140A0C">
          <w:pPr>
            <w:pStyle w:val="TOC3"/>
            <w:tabs>
              <w:tab w:val="right" w:leader="dot" w:pos="9016"/>
            </w:tabs>
            <w:rPr>
              <w:i w:val="0"/>
              <w:iCs w:val="0"/>
              <w:noProof/>
              <w:sz w:val="22"/>
              <w:szCs w:val="22"/>
              <w:lang w:bidi="ar-SA"/>
            </w:rPr>
          </w:pPr>
          <w:hyperlink w:anchor="_Toc352026863" w:history="1">
            <w:r w:rsidRPr="006B68BA">
              <w:rPr>
                <w:rStyle w:val="Hyperlink"/>
                <w:rFonts w:eastAsia="Arial"/>
                <w:noProof/>
              </w:rPr>
              <w:t>Visual Studio 2010</w:t>
            </w:r>
            <w:r>
              <w:rPr>
                <w:noProof/>
                <w:webHidden/>
              </w:rPr>
              <w:tab/>
            </w:r>
            <w:r>
              <w:rPr>
                <w:noProof/>
                <w:webHidden/>
              </w:rPr>
              <w:fldChar w:fldCharType="begin"/>
            </w:r>
            <w:r>
              <w:rPr>
                <w:noProof/>
                <w:webHidden/>
              </w:rPr>
              <w:instrText xml:space="preserve"> PAGEREF _Toc352026863 \h </w:instrText>
            </w:r>
            <w:r>
              <w:rPr>
                <w:noProof/>
                <w:webHidden/>
              </w:rPr>
            </w:r>
            <w:r>
              <w:rPr>
                <w:noProof/>
                <w:webHidden/>
              </w:rPr>
              <w:fldChar w:fldCharType="separate"/>
            </w:r>
            <w:r>
              <w:rPr>
                <w:noProof/>
                <w:webHidden/>
              </w:rPr>
              <w:t>136</w:t>
            </w:r>
            <w:r>
              <w:rPr>
                <w:noProof/>
                <w:webHidden/>
              </w:rPr>
              <w:fldChar w:fldCharType="end"/>
            </w:r>
          </w:hyperlink>
        </w:p>
        <w:p w:rsidR="00140A0C" w:rsidRDefault="00140A0C">
          <w:pPr>
            <w:pStyle w:val="TOC2"/>
            <w:tabs>
              <w:tab w:val="right" w:leader="dot" w:pos="9016"/>
            </w:tabs>
            <w:rPr>
              <w:i w:val="0"/>
              <w:iCs w:val="0"/>
              <w:noProof/>
              <w:sz w:val="22"/>
              <w:szCs w:val="22"/>
              <w:lang w:bidi="ar-SA"/>
            </w:rPr>
          </w:pPr>
          <w:hyperlink w:anchor="_Toc352026864" w:history="1">
            <w:r w:rsidRPr="006B68BA">
              <w:rPr>
                <w:rStyle w:val="Hyperlink"/>
                <w:rFonts w:eastAsia="Arial"/>
                <w:noProof/>
              </w:rPr>
              <w:t>Front End - WPF (Windows Presentation Framework)</w:t>
            </w:r>
            <w:r>
              <w:rPr>
                <w:noProof/>
                <w:webHidden/>
              </w:rPr>
              <w:tab/>
            </w:r>
            <w:r>
              <w:rPr>
                <w:noProof/>
                <w:webHidden/>
              </w:rPr>
              <w:fldChar w:fldCharType="begin"/>
            </w:r>
            <w:r>
              <w:rPr>
                <w:noProof/>
                <w:webHidden/>
              </w:rPr>
              <w:instrText xml:space="preserve"> PAGEREF _Toc352026864 \h </w:instrText>
            </w:r>
            <w:r>
              <w:rPr>
                <w:noProof/>
                <w:webHidden/>
              </w:rPr>
            </w:r>
            <w:r>
              <w:rPr>
                <w:noProof/>
                <w:webHidden/>
              </w:rPr>
              <w:fldChar w:fldCharType="separate"/>
            </w:r>
            <w:r>
              <w:rPr>
                <w:noProof/>
                <w:webHidden/>
              </w:rPr>
              <w:t>138</w:t>
            </w:r>
            <w:r>
              <w:rPr>
                <w:noProof/>
                <w:webHidden/>
              </w:rPr>
              <w:fldChar w:fldCharType="end"/>
            </w:r>
          </w:hyperlink>
        </w:p>
        <w:p w:rsidR="00140A0C" w:rsidRDefault="00140A0C">
          <w:pPr>
            <w:pStyle w:val="TOC2"/>
            <w:tabs>
              <w:tab w:val="right" w:leader="dot" w:pos="9016"/>
            </w:tabs>
            <w:rPr>
              <w:i w:val="0"/>
              <w:iCs w:val="0"/>
              <w:noProof/>
              <w:sz w:val="22"/>
              <w:szCs w:val="22"/>
              <w:lang w:bidi="ar-SA"/>
            </w:rPr>
          </w:pPr>
          <w:hyperlink w:anchor="_Toc352026865" w:history="1">
            <w:r w:rsidRPr="006B68BA">
              <w:rPr>
                <w:rStyle w:val="Hyperlink"/>
                <w:rFonts w:eastAsia="Arial"/>
                <w:noProof/>
              </w:rPr>
              <w:t>Extensible application Markup Language (XAML)</w:t>
            </w:r>
            <w:r>
              <w:rPr>
                <w:noProof/>
                <w:webHidden/>
              </w:rPr>
              <w:tab/>
            </w:r>
            <w:r>
              <w:rPr>
                <w:noProof/>
                <w:webHidden/>
              </w:rPr>
              <w:fldChar w:fldCharType="begin"/>
            </w:r>
            <w:r>
              <w:rPr>
                <w:noProof/>
                <w:webHidden/>
              </w:rPr>
              <w:instrText xml:space="preserve"> PAGEREF _Toc352026865 \h </w:instrText>
            </w:r>
            <w:r>
              <w:rPr>
                <w:noProof/>
                <w:webHidden/>
              </w:rPr>
            </w:r>
            <w:r>
              <w:rPr>
                <w:noProof/>
                <w:webHidden/>
              </w:rPr>
              <w:fldChar w:fldCharType="separate"/>
            </w:r>
            <w:r>
              <w:rPr>
                <w:noProof/>
                <w:webHidden/>
              </w:rPr>
              <w:t>141</w:t>
            </w:r>
            <w:r>
              <w:rPr>
                <w:noProof/>
                <w:webHidden/>
              </w:rPr>
              <w:fldChar w:fldCharType="end"/>
            </w:r>
          </w:hyperlink>
        </w:p>
        <w:p w:rsidR="00140A0C" w:rsidRDefault="00140A0C">
          <w:pPr>
            <w:pStyle w:val="TOC2"/>
            <w:tabs>
              <w:tab w:val="right" w:leader="dot" w:pos="9016"/>
            </w:tabs>
            <w:rPr>
              <w:i w:val="0"/>
              <w:iCs w:val="0"/>
              <w:noProof/>
              <w:sz w:val="22"/>
              <w:szCs w:val="22"/>
              <w:lang w:bidi="ar-SA"/>
            </w:rPr>
          </w:pPr>
          <w:hyperlink w:anchor="_Toc352026866" w:history="1">
            <w:r w:rsidRPr="006B68BA">
              <w:rPr>
                <w:rStyle w:val="Hyperlink"/>
                <w:rFonts w:eastAsia="Arial"/>
                <w:noProof/>
              </w:rPr>
              <w:t>Programming Framework</w:t>
            </w:r>
            <w:r>
              <w:rPr>
                <w:noProof/>
                <w:webHidden/>
              </w:rPr>
              <w:tab/>
            </w:r>
            <w:r>
              <w:rPr>
                <w:noProof/>
                <w:webHidden/>
              </w:rPr>
              <w:fldChar w:fldCharType="begin"/>
            </w:r>
            <w:r>
              <w:rPr>
                <w:noProof/>
                <w:webHidden/>
              </w:rPr>
              <w:instrText xml:space="preserve"> PAGEREF _Toc352026866 \h </w:instrText>
            </w:r>
            <w:r>
              <w:rPr>
                <w:noProof/>
                <w:webHidden/>
              </w:rPr>
            </w:r>
            <w:r>
              <w:rPr>
                <w:noProof/>
                <w:webHidden/>
              </w:rPr>
              <w:fldChar w:fldCharType="separate"/>
            </w:r>
            <w:r>
              <w:rPr>
                <w:noProof/>
                <w:webHidden/>
              </w:rPr>
              <w:t>141</w:t>
            </w:r>
            <w:r>
              <w:rPr>
                <w:noProof/>
                <w:webHidden/>
              </w:rPr>
              <w:fldChar w:fldCharType="end"/>
            </w:r>
          </w:hyperlink>
        </w:p>
        <w:p w:rsidR="00140A0C" w:rsidRDefault="00140A0C">
          <w:pPr>
            <w:pStyle w:val="TOC3"/>
            <w:tabs>
              <w:tab w:val="right" w:leader="dot" w:pos="9016"/>
            </w:tabs>
            <w:rPr>
              <w:i w:val="0"/>
              <w:iCs w:val="0"/>
              <w:noProof/>
              <w:sz w:val="22"/>
              <w:szCs w:val="22"/>
              <w:lang w:bidi="ar-SA"/>
            </w:rPr>
          </w:pPr>
          <w:hyperlink w:anchor="_Toc352026867" w:history="1">
            <w:r w:rsidRPr="006B68BA">
              <w:rPr>
                <w:rStyle w:val="Hyperlink"/>
                <w:rFonts w:eastAsia="Arial"/>
                <w:noProof/>
              </w:rPr>
              <w:t>.NET 4.5</w:t>
            </w:r>
            <w:r>
              <w:rPr>
                <w:noProof/>
                <w:webHidden/>
              </w:rPr>
              <w:tab/>
            </w:r>
            <w:r>
              <w:rPr>
                <w:noProof/>
                <w:webHidden/>
              </w:rPr>
              <w:fldChar w:fldCharType="begin"/>
            </w:r>
            <w:r>
              <w:rPr>
                <w:noProof/>
                <w:webHidden/>
              </w:rPr>
              <w:instrText xml:space="preserve"> PAGEREF _Toc352026867 \h </w:instrText>
            </w:r>
            <w:r>
              <w:rPr>
                <w:noProof/>
                <w:webHidden/>
              </w:rPr>
            </w:r>
            <w:r>
              <w:rPr>
                <w:noProof/>
                <w:webHidden/>
              </w:rPr>
              <w:fldChar w:fldCharType="separate"/>
            </w:r>
            <w:r>
              <w:rPr>
                <w:noProof/>
                <w:webHidden/>
              </w:rPr>
              <w:t>141</w:t>
            </w:r>
            <w:r>
              <w:rPr>
                <w:noProof/>
                <w:webHidden/>
              </w:rPr>
              <w:fldChar w:fldCharType="end"/>
            </w:r>
          </w:hyperlink>
        </w:p>
        <w:p w:rsidR="00140A0C" w:rsidRDefault="00140A0C">
          <w:pPr>
            <w:pStyle w:val="TOC2"/>
            <w:tabs>
              <w:tab w:val="right" w:leader="dot" w:pos="9016"/>
            </w:tabs>
            <w:rPr>
              <w:i w:val="0"/>
              <w:iCs w:val="0"/>
              <w:noProof/>
              <w:sz w:val="22"/>
              <w:szCs w:val="22"/>
              <w:lang w:bidi="ar-SA"/>
            </w:rPr>
          </w:pPr>
          <w:hyperlink w:anchor="_Toc352026868" w:history="1">
            <w:r w:rsidRPr="006B68BA">
              <w:rPr>
                <w:rStyle w:val="Hyperlink"/>
                <w:noProof/>
              </w:rPr>
              <w:t>Database/backend:</w:t>
            </w:r>
            <w:r>
              <w:rPr>
                <w:noProof/>
                <w:webHidden/>
              </w:rPr>
              <w:tab/>
            </w:r>
            <w:r>
              <w:rPr>
                <w:noProof/>
                <w:webHidden/>
              </w:rPr>
              <w:fldChar w:fldCharType="begin"/>
            </w:r>
            <w:r>
              <w:rPr>
                <w:noProof/>
                <w:webHidden/>
              </w:rPr>
              <w:instrText xml:space="preserve"> PAGEREF _Toc352026868 \h </w:instrText>
            </w:r>
            <w:r>
              <w:rPr>
                <w:noProof/>
                <w:webHidden/>
              </w:rPr>
            </w:r>
            <w:r>
              <w:rPr>
                <w:noProof/>
                <w:webHidden/>
              </w:rPr>
              <w:fldChar w:fldCharType="separate"/>
            </w:r>
            <w:r>
              <w:rPr>
                <w:noProof/>
                <w:webHidden/>
              </w:rPr>
              <w:t>148</w:t>
            </w:r>
            <w:r>
              <w:rPr>
                <w:noProof/>
                <w:webHidden/>
              </w:rPr>
              <w:fldChar w:fldCharType="end"/>
            </w:r>
          </w:hyperlink>
        </w:p>
        <w:p w:rsidR="00140A0C" w:rsidRDefault="00140A0C">
          <w:pPr>
            <w:pStyle w:val="TOC3"/>
            <w:tabs>
              <w:tab w:val="right" w:leader="dot" w:pos="9016"/>
            </w:tabs>
            <w:rPr>
              <w:i w:val="0"/>
              <w:iCs w:val="0"/>
              <w:noProof/>
              <w:sz w:val="22"/>
              <w:szCs w:val="22"/>
              <w:lang w:bidi="ar-SA"/>
            </w:rPr>
          </w:pPr>
          <w:hyperlink w:anchor="_Toc352026869" w:history="1">
            <w:r w:rsidRPr="006B68BA">
              <w:rPr>
                <w:rStyle w:val="Hyperlink"/>
                <w:noProof/>
              </w:rPr>
              <w:t>MySQL</w:t>
            </w:r>
            <w:r>
              <w:rPr>
                <w:noProof/>
                <w:webHidden/>
              </w:rPr>
              <w:tab/>
            </w:r>
            <w:r>
              <w:rPr>
                <w:noProof/>
                <w:webHidden/>
              </w:rPr>
              <w:fldChar w:fldCharType="begin"/>
            </w:r>
            <w:r>
              <w:rPr>
                <w:noProof/>
                <w:webHidden/>
              </w:rPr>
              <w:instrText xml:space="preserve"> PAGEREF _Toc352026869 \h </w:instrText>
            </w:r>
            <w:r>
              <w:rPr>
                <w:noProof/>
                <w:webHidden/>
              </w:rPr>
            </w:r>
            <w:r>
              <w:rPr>
                <w:noProof/>
                <w:webHidden/>
              </w:rPr>
              <w:fldChar w:fldCharType="separate"/>
            </w:r>
            <w:r>
              <w:rPr>
                <w:noProof/>
                <w:webHidden/>
              </w:rPr>
              <w:t>148</w:t>
            </w:r>
            <w:r>
              <w:rPr>
                <w:noProof/>
                <w:webHidden/>
              </w:rPr>
              <w:fldChar w:fldCharType="end"/>
            </w:r>
          </w:hyperlink>
        </w:p>
        <w:p w:rsidR="00140A0C" w:rsidRDefault="00140A0C">
          <w:pPr>
            <w:pStyle w:val="TOC2"/>
            <w:tabs>
              <w:tab w:val="right" w:leader="dot" w:pos="9016"/>
            </w:tabs>
            <w:rPr>
              <w:i w:val="0"/>
              <w:iCs w:val="0"/>
              <w:noProof/>
              <w:sz w:val="22"/>
              <w:szCs w:val="22"/>
              <w:lang w:bidi="ar-SA"/>
            </w:rPr>
          </w:pPr>
          <w:hyperlink w:anchor="_Toc352026870" w:history="1">
            <w:r w:rsidRPr="006B68BA">
              <w:rPr>
                <w:rStyle w:val="Hyperlink"/>
                <w:noProof/>
              </w:rPr>
              <w:t>ide for Database</w:t>
            </w:r>
            <w:r>
              <w:rPr>
                <w:noProof/>
                <w:webHidden/>
              </w:rPr>
              <w:tab/>
            </w:r>
            <w:r>
              <w:rPr>
                <w:noProof/>
                <w:webHidden/>
              </w:rPr>
              <w:fldChar w:fldCharType="begin"/>
            </w:r>
            <w:r>
              <w:rPr>
                <w:noProof/>
                <w:webHidden/>
              </w:rPr>
              <w:instrText xml:space="preserve"> PAGEREF _Toc352026870 \h </w:instrText>
            </w:r>
            <w:r>
              <w:rPr>
                <w:noProof/>
                <w:webHidden/>
              </w:rPr>
            </w:r>
            <w:r>
              <w:rPr>
                <w:noProof/>
                <w:webHidden/>
              </w:rPr>
              <w:fldChar w:fldCharType="separate"/>
            </w:r>
            <w:r>
              <w:rPr>
                <w:noProof/>
                <w:webHidden/>
              </w:rPr>
              <w:t>151</w:t>
            </w:r>
            <w:r>
              <w:rPr>
                <w:noProof/>
                <w:webHidden/>
              </w:rPr>
              <w:fldChar w:fldCharType="end"/>
            </w:r>
          </w:hyperlink>
        </w:p>
        <w:p w:rsidR="00140A0C" w:rsidRDefault="00140A0C">
          <w:pPr>
            <w:pStyle w:val="TOC3"/>
            <w:tabs>
              <w:tab w:val="right" w:leader="dot" w:pos="9016"/>
            </w:tabs>
            <w:rPr>
              <w:i w:val="0"/>
              <w:iCs w:val="0"/>
              <w:noProof/>
              <w:sz w:val="22"/>
              <w:szCs w:val="22"/>
              <w:lang w:bidi="ar-SA"/>
            </w:rPr>
          </w:pPr>
          <w:hyperlink w:anchor="_Toc352026871" w:history="1">
            <w:r w:rsidRPr="006B68BA">
              <w:rPr>
                <w:rStyle w:val="Hyperlink"/>
                <w:noProof/>
              </w:rPr>
              <w:t>MySQL workbench</w:t>
            </w:r>
            <w:r>
              <w:rPr>
                <w:noProof/>
                <w:webHidden/>
              </w:rPr>
              <w:tab/>
            </w:r>
            <w:r>
              <w:rPr>
                <w:noProof/>
                <w:webHidden/>
              </w:rPr>
              <w:fldChar w:fldCharType="begin"/>
            </w:r>
            <w:r>
              <w:rPr>
                <w:noProof/>
                <w:webHidden/>
              </w:rPr>
              <w:instrText xml:space="preserve"> PAGEREF _Toc352026871 \h </w:instrText>
            </w:r>
            <w:r>
              <w:rPr>
                <w:noProof/>
                <w:webHidden/>
              </w:rPr>
            </w:r>
            <w:r>
              <w:rPr>
                <w:noProof/>
                <w:webHidden/>
              </w:rPr>
              <w:fldChar w:fldCharType="separate"/>
            </w:r>
            <w:r>
              <w:rPr>
                <w:noProof/>
                <w:webHidden/>
              </w:rPr>
              <w:t>151</w:t>
            </w:r>
            <w:r>
              <w:rPr>
                <w:noProof/>
                <w:webHidden/>
              </w:rPr>
              <w:fldChar w:fldCharType="end"/>
            </w:r>
          </w:hyperlink>
        </w:p>
        <w:p w:rsidR="00140A0C" w:rsidRDefault="00140A0C">
          <w:pPr>
            <w:pStyle w:val="TOC2"/>
            <w:tabs>
              <w:tab w:val="right" w:leader="dot" w:pos="9016"/>
            </w:tabs>
            <w:rPr>
              <w:i w:val="0"/>
              <w:iCs w:val="0"/>
              <w:noProof/>
              <w:sz w:val="22"/>
              <w:szCs w:val="22"/>
              <w:lang w:bidi="ar-SA"/>
            </w:rPr>
          </w:pPr>
          <w:hyperlink w:anchor="_Toc352026872" w:history="1">
            <w:r w:rsidRPr="006B68BA">
              <w:rPr>
                <w:rStyle w:val="Hyperlink"/>
                <w:rFonts w:eastAsia="Arial"/>
                <w:noProof/>
              </w:rPr>
              <w:t>Programming Language</w:t>
            </w:r>
            <w:r>
              <w:rPr>
                <w:noProof/>
                <w:webHidden/>
              </w:rPr>
              <w:tab/>
            </w:r>
            <w:r>
              <w:rPr>
                <w:noProof/>
                <w:webHidden/>
              </w:rPr>
              <w:fldChar w:fldCharType="begin"/>
            </w:r>
            <w:r>
              <w:rPr>
                <w:noProof/>
                <w:webHidden/>
              </w:rPr>
              <w:instrText xml:space="preserve"> PAGEREF _Toc352026872 \h </w:instrText>
            </w:r>
            <w:r>
              <w:rPr>
                <w:noProof/>
                <w:webHidden/>
              </w:rPr>
            </w:r>
            <w:r>
              <w:rPr>
                <w:noProof/>
                <w:webHidden/>
              </w:rPr>
              <w:fldChar w:fldCharType="separate"/>
            </w:r>
            <w:r>
              <w:rPr>
                <w:noProof/>
                <w:webHidden/>
              </w:rPr>
              <w:t>152</w:t>
            </w:r>
            <w:r>
              <w:rPr>
                <w:noProof/>
                <w:webHidden/>
              </w:rPr>
              <w:fldChar w:fldCharType="end"/>
            </w:r>
          </w:hyperlink>
        </w:p>
        <w:p w:rsidR="00140A0C" w:rsidRDefault="00140A0C">
          <w:pPr>
            <w:pStyle w:val="TOC3"/>
            <w:tabs>
              <w:tab w:val="right" w:leader="dot" w:pos="9016"/>
            </w:tabs>
            <w:rPr>
              <w:i w:val="0"/>
              <w:iCs w:val="0"/>
              <w:noProof/>
              <w:sz w:val="22"/>
              <w:szCs w:val="22"/>
              <w:lang w:bidi="ar-SA"/>
            </w:rPr>
          </w:pPr>
          <w:hyperlink w:anchor="_Toc352026873" w:history="1">
            <w:r w:rsidRPr="006B68BA">
              <w:rPr>
                <w:rStyle w:val="Hyperlink"/>
                <w:noProof/>
              </w:rPr>
              <w:t>C# - C sharp</w:t>
            </w:r>
            <w:r>
              <w:rPr>
                <w:noProof/>
                <w:webHidden/>
              </w:rPr>
              <w:tab/>
            </w:r>
            <w:r>
              <w:rPr>
                <w:noProof/>
                <w:webHidden/>
              </w:rPr>
              <w:fldChar w:fldCharType="begin"/>
            </w:r>
            <w:r>
              <w:rPr>
                <w:noProof/>
                <w:webHidden/>
              </w:rPr>
              <w:instrText xml:space="preserve"> PAGEREF _Toc352026873 \h </w:instrText>
            </w:r>
            <w:r>
              <w:rPr>
                <w:noProof/>
                <w:webHidden/>
              </w:rPr>
            </w:r>
            <w:r>
              <w:rPr>
                <w:noProof/>
                <w:webHidden/>
              </w:rPr>
              <w:fldChar w:fldCharType="separate"/>
            </w:r>
            <w:r>
              <w:rPr>
                <w:noProof/>
                <w:webHidden/>
              </w:rPr>
              <w:t>153</w:t>
            </w:r>
            <w:r>
              <w:rPr>
                <w:noProof/>
                <w:webHidden/>
              </w:rPr>
              <w:fldChar w:fldCharType="end"/>
            </w:r>
          </w:hyperlink>
        </w:p>
        <w:p w:rsidR="00140A0C" w:rsidRDefault="00140A0C">
          <w:pPr>
            <w:pStyle w:val="TOC2"/>
            <w:tabs>
              <w:tab w:val="right" w:leader="dot" w:pos="9016"/>
            </w:tabs>
            <w:rPr>
              <w:i w:val="0"/>
              <w:iCs w:val="0"/>
              <w:noProof/>
              <w:sz w:val="22"/>
              <w:szCs w:val="22"/>
              <w:lang w:bidi="ar-SA"/>
            </w:rPr>
          </w:pPr>
          <w:hyperlink w:anchor="_Toc352026874" w:history="1">
            <w:r w:rsidRPr="006B68BA">
              <w:rPr>
                <w:rStyle w:val="Hyperlink"/>
                <w:rFonts w:eastAsia="Arial"/>
                <w:noProof/>
              </w:rPr>
              <w:t>Dia for Diagram Drawing &amp;Modeling</w:t>
            </w:r>
            <w:r>
              <w:rPr>
                <w:noProof/>
                <w:webHidden/>
              </w:rPr>
              <w:tab/>
            </w:r>
            <w:r>
              <w:rPr>
                <w:noProof/>
                <w:webHidden/>
              </w:rPr>
              <w:fldChar w:fldCharType="begin"/>
            </w:r>
            <w:r>
              <w:rPr>
                <w:noProof/>
                <w:webHidden/>
              </w:rPr>
              <w:instrText xml:space="preserve"> PAGEREF _Toc352026874 \h </w:instrText>
            </w:r>
            <w:r>
              <w:rPr>
                <w:noProof/>
                <w:webHidden/>
              </w:rPr>
            </w:r>
            <w:r>
              <w:rPr>
                <w:noProof/>
                <w:webHidden/>
              </w:rPr>
              <w:fldChar w:fldCharType="separate"/>
            </w:r>
            <w:r>
              <w:rPr>
                <w:noProof/>
                <w:webHidden/>
              </w:rPr>
              <w:t>155</w:t>
            </w:r>
            <w:r>
              <w:rPr>
                <w:noProof/>
                <w:webHidden/>
              </w:rPr>
              <w:fldChar w:fldCharType="end"/>
            </w:r>
          </w:hyperlink>
        </w:p>
        <w:p w:rsidR="00140A0C" w:rsidRDefault="00140A0C">
          <w:pPr>
            <w:pStyle w:val="TOC2"/>
            <w:tabs>
              <w:tab w:val="right" w:leader="dot" w:pos="9016"/>
            </w:tabs>
            <w:rPr>
              <w:i w:val="0"/>
              <w:iCs w:val="0"/>
              <w:noProof/>
              <w:sz w:val="22"/>
              <w:szCs w:val="22"/>
              <w:lang w:bidi="ar-SA"/>
            </w:rPr>
          </w:pPr>
          <w:hyperlink w:anchor="_Toc352026875" w:history="1">
            <w:r w:rsidRPr="006B68BA">
              <w:rPr>
                <w:rStyle w:val="Hyperlink"/>
                <w:rFonts w:eastAsia="Arial"/>
                <w:noProof/>
              </w:rPr>
              <w:t>Google Spreadsheet Interface:</w:t>
            </w:r>
            <w:r>
              <w:rPr>
                <w:noProof/>
                <w:webHidden/>
              </w:rPr>
              <w:tab/>
            </w:r>
            <w:r>
              <w:rPr>
                <w:noProof/>
                <w:webHidden/>
              </w:rPr>
              <w:fldChar w:fldCharType="begin"/>
            </w:r>
            <w:r>
              <w:rPr>
                <w:noProof/>
                <w:webHidden/>
              </w:rPr>
              <w:instrText xml:space="preserve"> PAGEREF _Toc352026875 \h </w:instrText>
            </w:r>
            <w:r>
              <w:rPr>
                <w:noProof/>
                <w:webHidden/>
              </w:rPr>
            </w:r>
            <w:r>
              <w:rPr>
                <w:noProof/>
                <w:webHidden/>
              </w:rPr>
              <w:fldChar w:fldCharType="separate"/>
            </w:r>
            <w:r>
              <w:rPr>
                <w:noProof/>
                <w:webHidden/>
              </w:rPr>
              <w:t>156</w:t>
            </w:r>
            <w:r>
              <w:rPr>
                <w:noProof/>
                <w:webHidden/>
              </w:rPr>
              <w:fldChar w:fldCharType="end"/>
            </w:r>
          </w:hyperlink>
        </w:p>
        <w:p w:rsidR="00140A0C" w:rsidRDefault="00140A0C">
          <w:pPr>
            <w:pStyle w:val="TOC2"/>
            <w:tabs>
              <w:tab w:val="right" w:leader="dot" w:pos="9016"/>
            </w:tabs>
            <w:rPr>
              <w:i w:val="0"/>
              <w:iCs w:val="0"/>
              <w:noProof/>
              <w:sz w:val="22"/>
              <w:szCs w:val="22"/>
              <w:lang w:bidi="ar-SA"/>
            </w:rPr>
          </w:pPr>
          <w:hyperlink w:anchor="_Toc352026876" w:history="1">
            <w:r w:rsidRPr="006B68BA">
              <w:rPr>
                <w:rStyle w:val="Hyperlink"/>
                <w:noProof/>
              </w:rPr>
              <w:t>Cacoo:: online drawing tool</w:t>
            </w:r>
            <w:r>
              <w:rPr>
                <w:noProof/>
                <w:webHidden/>
              </w:rPr>
              <w:tab/>
            </w:r>
            <w:r>
              <w:rPr>
                <w:noProof/>
                <w:webHidden/>
              </w:rPr>
              <w:fldChar w:fldCharType="begin"/>
            </w:r>
            <w:r>
              <w:rPr>
                <w:noProof/>
                <w:webHidden/>
              </w:rPr>
              <w:instrText xml:space="preserve"> PAGEREF _Toc352026876 \h </w:instrText>
            </w:r>
            <w:r>
              <w:rPr>
                <w:noProof/>
                <w:webHidden/>
              </w:rPr>
            </w:r>
            <w:r>
              <w:rPr>
                <w:noProof/>
                <w:webHidden/>
              </w:rPr>
              <w:fldChar w:fldCharType="separate"/>
            </w:r>
            <w:r>
              <w:rPr>
                <w:noProof/>
                <w:webHidden/>
              </w:rPr>
              <w:t>156</w:t>
            </w:r>
            <w:r>
              <w:rPr>
                <w:noProof/>
                <w:webHidden/>
              </w:rPr>
              <w:fldChar w:fldCharType="end"/>
            </w:r>
          </w:hyperlink>
        </w:p>
        <w:p w:rsidR="00140A0C" w:rsidRDefault="00140A0C">
          <w:pPr>
            <w:pStyle w:val="TOC3"/>
            <w:tabs>
              <w:tab w:val="right" w:leader="dot" w:pos="9016"/>
            </w:tabs>
            <w:rPr>
              <w:i w:val="0"/>
              <w:iCs w:val="0"/>
              <w:noProof/>
              <w:sz w:val="22"/>
              <w:szCs w:val="22"/>
              <w:lang w:bidi="ar-SA"/>
            </w:rPr>
          </w:pPr>
          <w:hyperlink w:anchor="_Toc352026877" w:history="1">
            <w:r w:rsidRPr="006B68BA">
              <w:rPr>
                <w:rStyle w:val="Hyperlink"/>
                <w:noProof/>
              </w:rPr>
              <w:t>Creating Diagrams</w:t>
            </w:r>
            <w:r>
              <w:rPr>
                <w:noProof/>
                <w:webHidden/>
              </w:rPr>
              <w:tab/>
            </w:r>
            <w:r>
              <w:rPr>
                <w:noProof/>
                <w:webHidden/>
              </w:rPr>
              <w:fldChar w:fldCharType="begin"/>
            </w:r>
            <w:r>
              <w:rPr>
                <w:noProof/>
                <w:webHidden/>
              </w:rPr>
              <w:instrText xml:space="preserve"> PAGEREF _Toc352026877 \h </w:instrText>
            </w:r>
            <w:r>
              <w:rPr>
                <w:noProof/>
                <w:webHidden/>
              </w:rPr>
            </w:r>
            <w:r>
              <w:rPr>
                <w:noProof/>
                <w:webHidden/>
              </w:rPr>
              <w:fldChar w:fldCharType="separate"/>
            </w:r>
            <w:r>
              <w:rPr>
                <w:noProof/>
                <w:webHidden/>
              </w:rPr>
              <w:t>156</w:t>
            </w:r>
            <w:r>
              <w:rPr>
                <w:noProof/>
                <w:webHidden/>
              </w:rPr>
              <w:fldChar w:fldCharType="end"/>
            </w:r>
          </w:hyperlink>
        </w:p>
        <w:p w:rsidR="00140A0C" w:rsidRDefault="00140A0C">
          <w:pPr>
            <w:pStyle w:val="TOC3"/>
            <w:tabs>
              <w:tab w:val="right" w:leader="dot" w:pos="9016"/>
            </w:tabs>
            <w:rPr>
              <w:i w:val="0"/>
              <w:iCs w:val="0"/>
              <w:noProof/>
              <w:sz w:val="22"/>
              <w:szCs w:val="22"/>
              <w:lang w:bidi="ar-SA"/>
            </w:rPr>
          </w:pPr>
          <w:hyperlink w:anchor="_Toc352026878" w:history="1">
            <w:r w:rsidRPr="006B68BA">
              <w:rPr>
                <w:rStyle w:val="Hyperlink"/>
                <w:noProof/>
              </w:rPr>
              <w:t>Collaboration</w:t>
            </w:r>
            <w:r>
              <w:rPr>
                <w:noProof/>
                <w:webHidden/>
              </w:rPr>
              <w:tab/>
            </w:r>
            <w:r>
              <w:rPr>
                <w:noProof/>
                <w:webHidden/>
              </w:rPr>
              <w:fldChar w:fldCharType="begin"/>
            </w:r>
            <w:r>
              <w:rPr>
                <w:noProof/>
                <w:webHidden/>
              </w:rPr>
              <w:instrText xml:space="preserve"> PAGEREF _Toc352026878 \h </w:instrText>
            </w:r>
            <w:r>
              <w:rPr>
                <w:noProof/>
                <w:webHidden/>
              </w:rPr>
            </w:r>
            <w:r>
              <w:rPr>
                <w:noProof/>
                <w:webHidden/>
              </w:rPr>
              <w:fldChar w:fldCharType="separate"/>
            </w:r>
            <w:r>
              <w:rPr>
                <w:noProof/>
                <w:webHidden/>
              </w:rPr>
              <w:t>156</w:t>
            </w:r>
            <w:r>
              <w:rPr>
                <w:noProof/>
                <w:webHidden/>
              </w:rPr>
              <w:fldChar w:fldCharType="end"/>
            </w:r>
          </w:hyperlink>
        </w:p>
        <w:p w:rsidR="00140A0C" w:rsidRDefault="00140A0C">
          <w:pPr>
            <w:pStyle w:val="TOC3"/>
            <w:tabs>
              <w:tab w:val="right" w:leader="dot" w:pos="9016"/>
            </w:tabs>
            <w:rPr>
              <w:i w:val="0"/>
              <w:iCs w:val="0"/>
              <w:noProof/>
              <w:sz w:val="22"/>
              <w:szCs w:val="22"/>
              <w:lang w:bidi="ar-SA"/>
            </w:rPr>
          </w:pPr>
          <w:hyperlink w:anchor="_Toc352026879" w:history="1">
            <w:r w:rsidRPr="006B68BA">
              <w:rPr>
                <w:rStyle w:val="Hyperlink"/>
                <w:noProof/>
              </w:rPr>
              <w:t>Sharing Diagrams</w:t>
            </w:r>
            <w:r>
              <w:rPr>
                <w:noProof/>
                <w:webHidden/>
              </w:rPr>
              <w:tab/>
            </w:r>
            <w:r>
              <w:rPr>
                <w:noProof/>
                <w:webHidden/>
              </w:rPr>
              <w:fldChar w:fldCharType="begin"/>
            </w:r>
            <w:r>
              <w:rPr>
                <w:noProof/>
                <w:webHidden/>
              </w:rPr>
              <w:instrText xml:space="preserve"> PAGEREF _Toc352026879 \h </w:instrText>
            </w:r>
            <w:r>
              <w:rPr>
                <w:noProof/>
                <w:webHidden/>
              </w:rPr>
            </w:r>
            <w:r>
              <w:rPr>
                <w:noProof/>
                <w:webHidden/>
              </w:rPr>
              <w:fldChar w:fldCharType="separate"/>
            </w:r>
            <w:r>
              <w:rPr>
                <w:noProof/>
                <w:webHidden/>
              </w:rPr>
              <w:t>157</w:t>
            </w:r>
            <w:r>
              <w:rPr>
                <w:noProof/>
                <w:webHidden/>
              </w:rPr>
              <w:fldChar w:fldCharType="end"/>
            </w:r>
          </w:hyperlink>
        </w:p>
        <w:p w:rsidR="00140A0C" w:rsidRDefault="00140A0C">
          <w:pPr>
            <w:pStyle w:val="TOC3"/>
            <w:tabs>
              <w:tab w:val="right" w:leader="dot" w:pos="9016"/>
            </w:tabs>
            <w:rPr>
              <w:i w:val="0"/>
              <w:iCs w:val="0"/>
              <w:noProof/>
              <w:sz w:val="22"/>
              <w:szCs w:val="22"/>
              <w:lang w:bidi="ar-SA"/>
            </w:rPr>
          </w:pPr>
          <w:hyperlink w:anchor="_Toc352026880" w:history="1">
            <w:r w:rsidRPr="006B68BA">
              <w:rPr>
                <w:rStyle w:val="Hyperlink"/>
                <w:noProof/>
              </w:rPr>
              <w:t>Managing Diagrams</w:t>
            </w:r>
            <w:r>
              <w:rPr>
                <w:noProof/>
                <w:webHidden/>
              </w:rPr>
              <w:tab/>
            </w:r>
            <w:r>
              <w:rPr>
                <w:noProof/>
                <w:webHidden/>
              </w:rPr>
              <w:fldChar w:fldCharType="begin"/>
            </w:r>
            <w:r>
              <w:rPr>
                <w:noProof/>
                <w:webHidden/>
              </w:rPr>
              <w:instrText xml:space="preserve"> PAGEREF _Toc352026880 \h </w:instrText>
            </w:r>
            <w:r>
              <w:rPr>
                <w:noProof/>
                <w:webHidden/>
              </w:rPr>
            </w:r>
            <w:r>
              <w:rPr>
                <w:noProof/>
                <w:webHidden/>
              </w:rPr>
              <w:fldChar w:fldCharType="separate"/>
            </w:r>
            <w:r>
              <w:rPr>
                <w:noProof/>
                <w:webHidden/>
              </w:rPr>
              <w:t>157</w:t>
            </w:r>
            <w:r>
              <w:rPr>
                <w:noProof/>
                <w:webHidden/>
              </w:rPr>
              <w:fldChar w:fldCharType="end"/>
            </w:r>
          </w:hyperlink>
        </w:p>
        <w:p w:rsidR="00140A0C" w:rsidRDefault="00140A0C">
          <w:pPr>
            <w:pStyle w:val="TOC3"/>
            <w:tabs>
              <w:tab w:val="right" w:leader="dot" w:pos="9016"/>
            </w:tabs>
            <w:rPr>
              <w:i w:val="0"/>
              <w:iCs w:val="0"/>
              <w:noProof/>
              <w:sz w:val="22"/>
              <w:szCs w:val="22"/>
              <w:lang w:bidi="ar-SA"/>
            </w:rPr>
          </w:pPr>
          <w:hyperlink w:anchor="_Toc352026881" w:history="1">
            <w:r w:rsidRPr="006B68BA">
              <w:rPr>
                <w:rStyle w:val="Hyperlink"/>
                <w:noProof/>
              </w:rPr>
              <w:t>Languages and Time Zones</w:t>
            </w:r>
            <w:r>
              <w:rPr>
                <w:noProof/>
                <w:webHidden/>
              </w:rPr>
              <w:tab/>
            </w:r>
            <w:r>
              <w:rPr>
                <w:noProof/>
                <w:webHidden/>
              </w:rPr>
              <w:fldChar w:fldCharType="begin"/>
            </w:r>
            <w:r>
              <w:rPr>
                <w:noProof/>
                <w:webHidden/>
              </w:rPr>
              <w:instrText xml:space="preserve"> PAGEREF _Toc352026881 \h </w:instrText>
            </w:r>
            <w:r>
              <w:rPr>
                <w:noProof/>
                <w:webHidden/>
              </w:rPr>
            </w:r>
            <w:r>
              <w:rPr>
                <w:noProof/>
                <w:webHidden/>
              </w:rPr>
              <w:fldChar w:fldCharType="separate"/>
            </w:r>
            <w:r>
              <w:rPr>
                <w:noProof/>
                <w:webHidden/>
              </w:rPr>
              <w:t>157</w:t>
            </w:r>
            <w:r>
              <w:rPr>
                <w:noProof/>
                <w:webHidden/>
              </w:rPr>
              <w:fldChar w:fldCharType="end"/>
            </w:r>
          </w:hyperlink>
        </w:p>
        <w:p w:rsidR="00140A0C" w:rsidRDefault="00140A0C">
          <w:pPr>
            <w:pStyle w:val="TOC3"/>
            <w:tabs>
              <w:tab w:val="right" w:leader="dot" w:pos="9016"/>
            </w:tabs>
            <w:rPr>
              <w:i w:val="0"/>
              <w:iCs w:val="0"/>
              <w:noProof/>
              <w:sz w:val="22"/>
              <w:szCs w:val="22"/>
              <w:lang w:bidi="ar-SA"/>
            </w:rPr>
          </w:pPr>
          <w:hyperlink w:anchor="_Toc352026882" w:history="1">
            <w:r w:rsidRPr="006B68BA">
              <w:rPr>
                <w:rStyle w:val="Hyperlink"/>
                <w:noProof/>
              </w:rPr>
              <w:t>Security</w:t>
            </w:r>
            <w:r>
              <w:rPr>
                <w:noProof/>
                <w:webHidden/>
              </w:rPr>
              <w:tab/>
            </w:r>
            <w:r>
              <w:rPr>
                <w:noProof/>
                <w:webHidden/>
              </w:rPr>
              <w:fldChar w:fldCharType="begin"/>
            </w:r>
            <w:r>
              <w:rPr>
                <w:noProof/>
                <w:webHidden/>
              </w:rPr>
              <w:instrText xml:space="preserve"> PAGEREF _Toc352026882 \h </w:instrText>
            </w:r>
            <w:r>
              <w:rPr>
                <w:noProof/>
                <w:webHidden/>
              </w:rPr>
            </w:r>
            <w:r>
              <w:rPr>
                <w:noProof/>
                <w:webHidden/>
              </w:rPr>
              <w:fldChar w:fldCharType="separate"/>
            </w:r>
            <w:r>
              <w:rPr>
                <w:noProof/>
                <w:webHidden/>
              </w:rPr>
              <w:t>157</w:t>
            </w:r>
            <w:r>
              <w:rPr>
                <w:noProof/>
                <w:webHidden/>
              </w:rPr>
              <w:fldChar w:fldCharType="end"/>
            </w:r>
          </w:hyperlink>
        </w:p>
        <w:p w:rsidR="00140A0C" w:rsidRDefault="00140A0C">
          <w:pPr>
            <w:pStyle w:val="TOC3"/>
            <w:tabs>
              <w:tab w:val="right" w:leader="dot" w:pos="9016"/>
            </w:tabs>
            <w:rPr>
              <w:i w:val="0"/>
              <w:iCs w:val="0"/>
              <w:noProof/>
              <w:sz w:val="22"/>
              <w:szCs w:val="22"/>
              <w:lang w:bidi="ar-SA"/>
            </w:rPr>
          </w:pPr>
          <w:hyperlink w:anchor="_Toc352026883" w:history="1">
            <w:r w:rsidRPr="006B68BA">
              <w:rPr>
                <w:rStyle w:val="Hyperlink"/>
                <w:noProof/>
              </w:rPr>
              <w:t>API</w:t>
            </w:r>
            <w:r>
              <w:rPr>
                <w:noProof/>
                <w:webHidden/>
              </w:rPr>
              <w:tab/>
            </w:r>
            <w:r>
              <w:rPr>
                <w:noProof/>
                <w:webHidden/>
              </w:rPr>
              <w:fldChar w:fldCharType="begin"/>
            </w:r>
            <w:r>
              <w:rPr>
                <w:noProof/>
                <w:webHidden/>
              </w:rPr>
              <w:instrText xml:space="preserve"> PAGEREF _Toc352026883 \h </w:instrText>
            </w:r>
            <w:r>
              <w:rPr>
                <w:noProof/>
                <w:webHidden/>
              </w:rPr>
            </w:r>
            <w:r>
              <w:rPr>
                <w:noProof/>
                <w:webHidden/>
              </w:rPr>
              <w:fldChar w:fldCharType="separate"/>
            </w:r>
            <w:r>
              <w:rPr>
                <w:noProof/>
                <w:webHidden/>
              </w:rPr>
              <w:t>157</w:t>
            </w:r>
            <w:r>
              <w:rPr>
                <w:noProof/>
                <w:webHidden/>
              </w:rPr>
              <w:fldChar w:fldCharType="end"/>
            </w:r>
          </w:hyperlink>
        </w:p>
        <w:p w:rsidR="00140A0C" w:rsidRDefault="00140A0C">
          <w:pPr>
            <w:pStyle w:val="TOC2"/>
            <w:tabs>
              <w:tab w:val="right" w:leader="dot" w:pos="9016"/>
            </w:tabs>
            <w:rPr>
              <w:i w:val="0"/>
              <w:iCs w:val="0"/>
              <w:noProof/>
              <w:sz w:val="22"/>
              <w:szCs w:val="22"/>
              <w:lang w:bidi="ar-SA"/>
            </w:rPr>
          </w:pPr>
          <w:hyperlink w:anchor="_Toc352026884" w:history="1">
            <w:r w:rsidRPr="006B68BA">
              <w:rPr>
                <w:rStyle w:val="Hyperlink"/>
                <w:noProof/>
              </w:rPr>
              <w:t>Version Control System : GitHub</w:t>
            </w:r>
            <w:r>
              <w:rPr>
                <w:noProof/>
                <w:webHidden/>
              </w:rPr>
              <w:tab/>
            </w:r>
            <w:r>
              <w:rPr>
                <w:noProof/>
                <w:webHidden/>
              </w:rPr>
              <w:fldChar w:fldCharType="begin"/>
            </w:r>
            <w:r>
              <w:rPr>
                <w:noProof/>
                <w:webHidden/>
              </w:rPr>
              <w:instrText xml:space="preserve"> PAGEREF _Toc352026884 \h </w:instrText>
            </w:r>
            <w:r>
              <w:rPr>
                <w:noProof/>
                <w:webHidden/>
              </w:rPr>
            </w:r>
            <w:r>
              <w:rPr>
                <w:noProof/>
                <w:webHidden/>
              </w:rPr>
              <w:fldChar w:fldCharType="separate"/>
            </w:r>
            <w:r>
              <w:rPr>
                <w:noProof/>
                <w:webHidden/>
              </w:rPr>
              <w:t>158</w:t>
            </w:r>
            <w:r>
              <w:rPr>
                <w:noProof/>
                <w:webHidden/>
              </w:rPr>
              <w:fldChar w:fldCharType="end"/>
            </w:r>
          </w:hyperlink>
        </w:p>
        <w:p w:rsidR="00140A0C" w:rsidRDefault="00140A0C">
          <w:pPr>
            <w:pStyle w:val="TOC3"/>
            <w:tabs>
              <w:tab w:val="right" w:leader="dot" w:pos="9016"/>
            </w:tabs>
            <w:rPr>
              <w:i w:val="0"/>
              <w:iCs w:val="0"/>
              <w:noProof/>
              <w:sz w:val="22"/>
              <w:szCs w:val="22"/>
              <w:lang w:bidi="ar-SA"/>
            </w:rPr>
          </w:pPr>
          <w:hyperlink w:anchor="_Toc352026885" w:history="1">
            <w:r w:rsidRPr="006B68BA">
              <w:rPr>
                <w:rStyle w:val="Hyperlink"/>
                <w:noProof/>
              </w:rPr>
              <w:t>Description</w:t>
            </w:r>
            <w:r>
              <w:rPr>
                <w:noProof/>
                <w:webHidden/>
              </w:rPr>
              <w:tab/>
            </w:r>
            <w:r>
              <w:rPr>
                <w:noProof/>
                <w:webHidden/>
              </w:rPr>
              <w:fldChar w:fldCharType="begin"/>
            </w:r>
            <w:r>
              <w:rPr>
                <w:noProof/>
                <w:webHidden/>
              </w:rPr>
              <w:instrText xml:space="preserve"> PAGEREF _Toc352026885 \h </w:instrText>
            </w:r>
            <w:r>
              <w:rPr>
                <w:noProof/>
                <w:webHidden/>
              </w:rPr>
            </w:r>
            <w:r>
              <w:rPr>
                <w:noProof/>
                <w:webHidden/>
              </w:rPr>
              <w:fldChar w:fldCharType="separate"/>
            </w:r>
            <w:r>
              <w:rPr>
                <w:noProof/>
                <w:webHidden/>
              </w:rPr>
              <w:t>158</w:t>
            </w:r>
            <w:r>
              <w:rPr>
                <w:noProof/>
                <w:webHidden/>
              </w:rPr>
              <w:fldChar w:fldCharType="end"/>
            </w:r>
          </w:hyperlink>
        </w:p>
        <w:p w:rsidR="00140A0C" w:rsidRDefault="00140A0C">
          <w:pPr>
            <w:pStyle w:val="TOC3"/>
            <w:tabs>
              <w:tab w:val="right" w:leader="dot" w:pos="9016"/>
            </w:tabs>
            <w:rPr>
              <w:i w:val="0"/>
              <w:iCs w:val="0"/>
              <w:noProof/>
              <w:sz w:val="22"/>
              <w:szCs w:val="22"/>
              <w:lang w:bidi="ar-SA"/>
            </w:rPr>
          </w:pPr>
          <w:hyperlink w:anchor="_Toc352026886" w:history="1">
            <w:r w:rsidRPr="006B68BA">
              <w:rPr>
                <w:rStyle w:val="Hyperlink"/>
                <w:noProof/>
              </w:rPr>
              <w:t>Limitations and constraints</w:t>
            </w:r>
            <w:r>
              <w:rPr>
                <w:noProof/>
                <w:webHidden/>
              </w:rPr>
              <w:tab/>
            </w:r>
            <w:r>
              <w:rPr>
                <w:noProof/>
                <w:webHidden/>
              </w:rPr>
              <w:fldChar w:fldCharType="begin"/>
            </w:r>
            <w:r>
              <w:rPr>
                <w:noProof/>
                <w:webHidden/>
              </w:rPr>
              <w:instrText xml:space="preserve"> PAGEREF _Toc352026886 \h </w:instrText>
            </w:r>
            <w:r>
              <w:rPr>
                <w:noProof/>
                <w:webHidden/>
              </w:rPr>
            </w:r>
            <w:r>
              <w:rPr>
                <w:noProof/>
                <w:webHidden/>
              </w:rPr>
              <w:fldChar w:fldCharType="separate"/>
            </w:r>
            <w:r>
              <w:rPr>
                <w:noProof/>
                <w:webHidden/>
              </w:rPr>
              <w:t>158</w:t>
            </w:r>
            <w:r>
              <w:rPr>
                <w:noProof/>
                <w:webHidden/>
              </w:rPr>
              <w:fldChar w:fldCharType="end"/>
            </w:r>
          </w:hyperlink>
        </w:p>
        <w:p w:rsidR="00140A0C" w:rsidRDefault="00140A0C">
          <w:pPr>
            <w:pStyle w:val="TOC1"/>
            <w:tabs>
              <w:tab w:val="right" w:leader="dot" w:pos="9016"/>
            </w:tabs>
            <w:rPr>
              <w:i w:val="0"/>
              <w:iCs w:val="0"/>
              <w:noProof/>
              <w:sz w:val="22"/>
              <w:szCs w:val="22"/>
              <w:lang w:bidi="ar-SA"/>
            </w:rPr>
          </w:pPr>
          <w:hyperlink w:anchor="_Toc352026887" w:history="1">
            <w:r w:rsidRPr="006B68BA">
              <w:rPr>
                <w:rStyle w:val="Hyperlink"/>
                <w:noProof/>
              </w:rPr>
              <w:t>Glossary.</w:t>
            </w:r>
            <w:r>
              <w:rPr>
                <w:noProof/>
                <w:webHidden/>
              </w:rPr>
              <w:tab/>
            </w:r>
            <w:r>
              <w:rPr>
                <w:noProof/>
                <w:webHidden/>
              </w:rPr>
              <w:fldChar w:fldCharType="begin"/>
            </w:r>
            <w:r>
              <w:rPr>
                <w:noProof/>
                <w:webHidden/>
              </w:rPr>
              <w:instrText xml:space="preserve"> PAGEREF _Toc352026887 \h </w:instrText>
            </w:r>
            <w:r>
              <w:rPr>
                <w:noProof/>
                <w:webHidden/>
              </w:rPr>
            </w:r>
            <w:r>
              <w:rPr>
                <w:noProof/>
                <w:webHidden/>
              </w:rPr>
              <w:fldChar w:fldCharType="separate"/>
            </w:r>
            <w:r>
              <w:rPr>
                <w:noProof/>
                <w:webHidden/>
              </w:rPr>
              <w:t>158</w:t>
            </w:r>
            <w:r>
              <w:rPr>
                <w:noProof/>
                <w:webHidden/>
              </w:rPr>
              <w:fldChar w:fldCharType="end"/>
            </w:r>
          </w:hyperlink>
        </w:p>
        <w:p w:rsidR="00D75B7E" w:rsidRDefault="0011408C" w:rsidP="00D75B7E">
          <w:pPr>
            <w:rPr>
              <w:i/>
              <w:iCs/>
              <w:noProof/>
              <w:sz w:val="20"/>
              <w:szCs w:val="20"/>
              <w:lang w:bidi="en-US"/>
            </w:rPr>
          </w:pPr>
          <w:r>
            <w:rPr>
              <w:b/>
              <w:bCs/>
              <w:noProof/>
            </w:rPr>
            <w:fldChar w:fldCharType="end"/>
          </w:r>
        </w:p>
      </w:sdtContent>
    </w:sdt>
    <w:p w:rsidR="00B4442A" w:rsidRDefault="00B4442A" w:rsidP="00BD67CF">
      <w:pPr>
        <w:pStyle w:val="Heading1"/>
      </w:pPr>
      <w:bookmarkStart w:id="1" w:name="_Toc352026746"/>
      <w:r>
        <w:t>Introduction:</w:t>
      </w:r>
      <w:bookmarkEnd w:id="1"/>
    </w:p>
    <w:p w:rsidR="00B4442A" w:rsidRPr="008868AB" w:rsidRDefault="00B4442A" w:rsidP="00B4442A">
      <w:pPr>
        <w:ind w:firstLine="432"/>
        <w:rPr>
          <w:lang w:eastAsia="ar-SA"/>
        </w:rPr>
      </w:pPr>
      <w:r w:rsidRPr="008868AB">
        <w:rPr>
          <w:lang w:eastAsia="ar-SA"/>
        </w:rPr>
        <w:t>Nowadays social networking is the main trend among us. We like to share whatever</w:t>
      </w:r>
      <w:r>
        <w:rPr>
          <w:lang w:eastAsia="ar-SA"/>
        </w:rPr>
        <w:t xml:space="preserve"> is</w:t>
      </w:r>
      <w:r w:rsidRPr="008868AB">
        <w:rPr>
          <w:lang w:eastAsia="ar-SA"/>
        </w:rPr>
        <w:t xml:space="preserve"> happening with us or around us and follow about others. We want to keep track of every possible thing in our life. Earlier day’s people used to maintain Notebook or Daily Diary to write down about their experiences. Now also we do same things but in different ways. With advent of new technologies we use twitter, facebook instead of maintaining a diary. As all of them are online services we cannot access them without an internet connection and sometimes it takes lots of time to load or query our own posts from the server. </w:t>
      </w:r>
    </w:p>
    <w:p w:rsidR="00B4442A" w:rsidRPr="008868AB" w:rsidRDefault="00B4442A" w:rsidP="00B4442A">
      <w:pPr>
        <w:ind w:firstLine="432"/>
        <w:rPr>
          <w:lang w:eastAsia="ar-SA"/>
        </w:rPr>
      </w:pPr>
      <w:r w:rsidRPr="008868AB">
        <w:rPr>
          <w:lang w:eastAsia="ar-SA"/>
        </w:rPr>
        <w:t>Daily notebook &amp; Social Networking Updater will provide a way to organize our daily notes and status updates for social networking sites. It will allow users to add notes and update it to most popular social networking sites. User can add notes anytime and mark it for update, and then whenever user comes online the pending updates will be uploaded to the destination sites. Users will be able to download the RSS feed of the websites and the Daily notebook &amp; Social Networking Updater will automatically download the feeds and make it available for offline view also. The overview of this software is displayed below in the diagram.</w:t>
      </w:r>
    </w:p>
    <w:p w:rsidR="00B4442A" w:rsidRPr="008868AB" w:rsidRDefault="00B4442A" w:rsidP="00B4442A">
      <w:pPr>
        <w:ind w:hanging="270"/>
        <w:rPr>
          <w:lang w:eastAsia="ar-SA"/>
        </w:rPr>
      </w:pPr>
      <w:r>
        <w:rPr>
          <w:noProof/>
          <w:lang w:val="en-US"/>
        </w:rPr>
        <w:drawing>
          <wp:inline distT="0" distB="0" distL="0" distR="0">
            <wp:extent cx="6371590" cy="3326765"/>
            <wp:effectExtent l="19050" t="0" r="0" b="0"/>
            <wp:docPr id="1" name="Picture 1" desc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view"/>
                    <pic:cNvPicPr>
                      <a:picLocks noChangeAspect="1" noChangeArrowheads="1"/>
                    </pic:cNvPicPr>
                  </pic:nvPicPr>
                  <pic:blipFill>
                    <a:blip r:embed="rId8" cstate="print"/>
                    <a:srcRect/>
                    <a:stretch>
                      <a:fillRect/>
                    </a:stretch>
                  </pic:blipFill>
                  <pic:spPr bwMode="auto">
                    <a:xfrm>
                      <a:off x="0" y="0"/>
                      <a:ext cx="6371590" cy="3326765"/>
                    </a:xfrm>
                    <a:prstGeom prst="rect">
                      <a:avLst/>
                    </a:prstGeom>
                    <a:noFill/>
                    <a:ln w="9525">
                      <a:noFill/>
                      <a:miter lim="800000"/>
                      <a:headEnd/>
                      <a:tailEnd/>
                    </a:ln>
                  </pic:spPr>
                </pic:pic>
              </a:graphicData>
            </a:graphic>
          </wp:inline>
        </w:drawing>
      </w:r>
    </w:p>
    <w:p w:rsidR="00B4442A" w:rsidRPr="008868AB" w:rsidRDefault="00B4442A" w:rsidP="00B4442A">
      <w:pPr>
        <w:rPr>
          <w:lang w:eastAsia="ar-SA"/>
        </w:rPr>
      </w:pPr>
      <w:r w:rsidRPr="008868AB">
        <w:rPr>
          <w:lang w:eastAsia="ar-SA"/>
        </w:rPr>
        <w:t>Main features of the Daily notebook &amp; Social Networking Updater are:</w:t>
      </w:r>
    </w:p>
    <w:p w:rsidR="00B4442A" w:rsidRPr="008868AB" w:rsidRDefault="00B4442A" w:rsidP="00E65F63">
      <w:pPr>
        <w:numPr>
          <w:ilvl w:val="0"/>
          <w:numId w:val="1"/>
        </w:numPr>
        <w:spacing w:line="288" w:lineRule="auto"/>
        <w:rPr>
          <w:lang w:eastAsia="ar-SA"/>
        </w:rPr>
      </w:pPr>
      <w:r w:rsidRPr="008868AB">
        <w:rPr>
          <w:lang w:eastAsia="ar-SA"/>
        </w:rPr>
        <w:t xml:space="preserve">Maintaining daily notes </w:t>
      </w:r>
    </w:p>
    <w:p w:rsidR="00B4442A" w:rsidRPr="008868AB" w:rsidRDefault="00B4442A" w:rsidP="00E65F63">
      <w:pPr>
        <w:numPr>
          <w:ilvl w:val="0"/>
          <w:numId w:val="1"/>
        </w:numPr>
        <w:spacing w:line="288" w:lineRule="auto"/>
        <w:rPr>
          <w:lang w:eastAsia="ar-SA"/>
        </w:rPr>
      </w:pPr>
      <w:r w:rsidRPr="008868AB">
        <w:rPr>
          <w:lang w:eastAsia="ar-SA"/>
        </w:rPr>
        <w:t>Updating the status in Social Networking Sites and downloading the RSS feeds</w:t>
      </w:r>
    </w:p>
    <w:tbl>
      <w:tblPr>
        <w:tblW w:w="0" w:type="auto"/>
        <w:tblInd w:w="36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1E0"/>
      </w:tblPr>
      <w:tblGrid>
        <w:gridCol w:w="6048"/>
      </w:tblGrid>
      <w:tr w:rsidR="00B4442A" w:rsidRPr="0029179B" w:rsidTr="009B1FF5">
        <w:trPr>
          <w:trHeight w:val="935"/>
        </w:trPr>
        <w:tc>
          <w:tcPr>
            <w:tcW w:w="6048" w:type="dxa"/>
          </w:tcPr>
          <w:p w:rsidR="00B4442A" w:rsidRPr="0029179B" w:rsidRDefault="00B4442A" w:rsidP="00E65F63">
            <w:pPr>
              <w:widowControl w:val="0"/>
              <w:numPr>
                <w:ilvl w:val="0"/>
                <w:numId w:val="2"/>
              </w:numPr>
              <w:suppressAutoHyphens/>
              <w:spacing w:line="288" w:lineRule="auto"/>
              <w:rPr>
                <w:lang w:eastAsia="ar-SA"/>
              </w:rPr>
            </w:pPr>
            <w:r w:rsidRPr="0029179B">
              <w:rPr>
                <w:lang w:eastAsia="ar-SA"/>
              </w:rPr>
              <w:t>Facebook integration</w:t>
            </w:r>
          </w:p>
          <w:p w:rsidR="00B4442A" w:rsidRPr="0029179B" w:rsidRDefault="00B4442A" w:rsidP="00E65F63">
            <w:pPr>
              <w:widowControl w:val="0"/>
              <w:numPr>
                <w:ilvl w:val="0"/>
                <w:numId w:val="2"/>
              </w:numPr>
              <w:suppressAutoHyphens/>
              <w:spacing w:line="288" w:lineRule="auto"/>
              <w:rPr>
                <w:lang w:eastAsia="ar-SA"/>
              </w:rPr>
            </w:pPr>
            <w:r w:rsidRPr="0029179B">
              <w:rPr>
                <w:lang w:eastAsia="ar-SA"/>
              </w:rPr>
              <w:t>Twitter integration</w:t>
            </w:r>
          </w:p>
          <w:p w:rsidR="00B4442A" w:rsidRPr="0029179B" w:rsidRDefault="00B4442A" w:rsidP="00E65F63">
            <w:pPr>
              <w:widowControl w:val="0"/>
              <w:numPr>
                <w:ilvl w:val="0"/>
                <w:numId w:val="2"/>
              </w:numPr>
              <w:suppressAutoHyphens/>
              <w:spacing w:line="288" w:lineRule="auto"/>
              <w:rPr>
                <w:lang w:eastAsia="ar-SA"/>
              </w:rPr>
            </w:pPr>
            <w:r>
              <w:rPr>
                <w:lang w:eastAsia="ar-SA"/>
              </w:rPr>
              <w:t>Google Calendar</w:t>
            </w:r>
            <w:r w:rsidRPr="0029179B">
              <w:rPr>
                <w:lang w:eastAsia="ar-SA"/>
              </w:rPr>
              <w:t xml:space="preserve"> integration</w:t>
            </w:r>
          </w:p>
          <w:p w:rsidR="00B4442A" w:rsidRPr="0029179B" w:rsidRDefault="00B4442A" w:rsidP="00E65F63">
            <w:pPr>
              <w:widowControl w:val="0"/>
              <w:numPr>
                <w:ilvl w:val="0"/>
                <w:numId w:val="2"/>
              </w:numPr>
              <w:suppressAutoHyphens/>
              <w:spacing w:line="288" w:lineRule="auto"/>
              <w:rPr>
                <w:lang w:eastAsia="ar-SA"/>
              </w:rPr>
            </w:pPr>
            <w:r w:rsidRPr="0029179B">
              <w:rPr>
                <w:lang w:eastAsia="ar-SA"/>
              </w:rPr>
              <w:t>Linkedin integration</w:t>
            </w:r>
          </w:p>
          <w:p w:rsidR="00B4442A" w:rsidRPr="0029179B" w:rsidRDefault="00B4442A" w:rsidP="00E65F63">
            <w:pPr>
              <w:widowControl w:val="0"/>
              <w:numPr>
                <w:ilvl w:val="0"/>
                <w:numId w:val="2"/>
              </w:numPr>
              <w:suppressAutoHyphens/>
              <w:spacing w:line="288" w:lineRule="auto"/>
              <w:rPr>
                <w:lang w:eastAsia="ar-SA"/>
              </w:rPr>
            </w:pPr>
            <w:r>
              <w:rPr>
                <w:lang w:eastAsia="ar-SA"/>
              </w:rPr>
              <w:t>Google plus</w:t>
            </w:r>
            <w:r w:rsidRPr="0029179B">
              <w:rPr>
                <w:lang w:eastAsia="ar-SA"/>
              </w:rPr>
              <w:t xml:space="preserve"> integration</w:t>
            </w:r>
          </w:p>
          <w:p w:rsidR="00B4442A" w:rsidRPr="0029179B" w:rsidRDefault="00B4442A" w:rsidP="00E65F63">
            <w:pPr>
              <w:widowControl w:val="0"/>
              <w:numPr>
                <w:ilvl w:val="0"/>
                <w:numId w:val="2"/>
              </w:numPr>
              <w:suppressAutoHyphens/>
              <w:spacing w:line="288" w:lineRule="auto"/>
              <w:rPr>
                <w:lang w:eastAsia="ar-SA"/>
              </w:rPr>
            </w:pPr>
            <w:r>
              <w:rPr>
                <w:lang w:eastAsia="ar-SA"/>
              </w:rPr>
              <w:t xml:space="preserve">Google Maps </w:t>
            </w:r>
            <w:r w:rsidRPr="0029179B">
              <w:rPr>
                <w:lang w:eastAsia="ar-SA"/>
              </w:rPr>
              <w:t xml:space="preserve"> integration</w:t>
            </w:r>
          </w:p>
        </w:tc>
      </w:tr>
    </w:tbl>
    <w:p w:rsidR="00B4442A" w:rsidRPr="008868AB" w:rsidRDefault="00B4442A" w:rsidP="00E65F63">
      <w:pPr>
        <w:numPr>
          <w:ilvl w:val="0"/>
          <w:numId w:val="1"/>
        </w:numPr>
        <w:spacing w:line="288" w:lineRule="auto"/>
        <w:rPr>
          <w:lang w:eastAsia="ar-SA"/>
        </w:rPr>
      </w:pPr>
      <w:r w:rsidRPr="008868AB">
        <w:rPr>
          <w:lang w:eastAsia="ar-SA"/>
        </w:rPr>
        <w:t>Maintaining To Do/Task list</w:t>
      </w:r>
    </w:p>
    <w:p w:rsidR="00B4442A" w:rsidRPr="008868AB" w:rsidRDefault="00B4442A" w:rsidP="00E65F63">
      <w:pPr>
        <w:numPr>
          <w:ilvl w:val="0"/>
          <w:numId w:val="1"/>
        </w:numPr>
        <w:spacing w:line="288" w:lineRule="auto"/>
        <w:rPr>
          <w:lang w:eastAsia="ar-SA"/>
        </w:rPr>
      </w:pPr>
      <w:r w:rsidRPr="008868AB">
        <w:rPr>
          <w:lang w:eastAsia="ar-SA"/>
        </w:rPr>
        <w:t xml:space="preserve">Reminder/ alarm for scheduled task </w:t>
      </w:r>
    </w:p>
    <w:p w:rsidR="00B4442A" w:rsidRPr="008868AB" w:rsidRDefault="00B4442A" w:rsidP="00E65F63">
      <w:pPr>
        <w:numPr>
          <w:ilvl w:val="0"/>
          <w:numId w:val="1"/>
        </w:numPr>
        <w:spacing w:line="288" w:lineRule="auto"/>
        <w:rPr>
          <w:lang w:eastAsia="ar-SA"/>
        </w:rPr>
      </w:pPr>
      <w:r w:rsidRPr="008868AB">
        <w:rPr>
          <w:lang w:eastAsia="ar-SA"/>
        </w:rPr>
        <w:t>Printing of Notes, To Do &amp; Tasks</w:t>
      </w:r>
    </w:p>
    <w:p w:rsidR="00B4442A" w:rsidRPr="008868AB" w:rsidRDefault="00B4442A" w:rsidP="00E65F63">
      <w:pPr>
        <w:numPr>
          <w:ilvl w:val="0"/>
          <w:numId w:val="1"/>
        </w:numPr>
        <w:spacing w:line="288" w:lineRule="auto"/>
        <w:rPr>
          <w:lang w:eastAsia="ar-SA"/>
        </w:rPr>
      </w:pPr>
      <w:r w:rsidRPr="008868AB">
        <w:rPr>
          <w:lang w:eastAsia="ar-SA"/>
        </w:rPr>
        <w:t>Archiving old data</w:t>
      </w:r>
    </w:p>
    <w:p w:rsidR="00B4442A" w:rsidRDefault="00B4442A" w:rsidP="00E65F63">
      <w:pPr>
        <w:numPr>
          <w:ilvl w:val="0"/>
          <w:numId w:val="1"/>
        </w:numPr>
        <w:spacing w:line="288" w:lineRule="auto"/>
        <w:rPr>
          <w:lang w:eastAsia="ar-SA"/>
        </w:rPr>
      </w:pPr>
      <w:r w:rsidRPr="008868AB">
        <w:rPr>
          <w:lang w:eastAsia="ar-SA"/>
        </w:rPr>
        <w:t>Searching Updates</w:t>
      </w:r>
    </w:p>
    <w:p w:rsidR="00B4442A" w:rsidRDefault="00B4442A" w:rsidP="00BD67CF">
      <w:pPr>
        <w:pStyle w:val="Heading1"/>
      </w:pPr>
      <w:bookmarkStart w:id="2" w:name="_Toc352026747"/>
      <w:r>
        <w:t>Objective:</w:t>
      </w:r>
      <w:bookmarkEnd w:id="2"/>
    </w:p>
    <w:p w:rsidR="00113172" w:rsidRPr="00296DEB" w:rsidRDefault="00113172" w:rsidP="00E65F63">
      <w:pPr>
        <w:numPr>
          <w:ilvl w:val="0"/>
          <w:numId w:val="3"/>
        </w:numPr>
        <w:spacing w:line="288" w:lineRule="auto"/>
        <w:rPr>
          <w:rFonts w:eastAsia="Arial"/>
        </w:rPr>
      </w:pPr>
      <w:r w:rsidRPr="00296DEB">
        <w:rPr>
          <w:rFonts w:eastAsia="Arial"/>
        </w:rPr>
        <w:t>Single solution for updating any social networking sites</w:t>
      </w:r>
    </w:p>
    <w:p w:rsidR="00113172" w:rsidRPr="00296DEB" w:rsidRDefault="00113172" w:rsidP="00E65F63">
      <w:pPr>
        <w:numPr>
          <w:ilvl w:val="0"/>
          <w:numId w:val="3"/>
        </w:numPr>
        <w:spacing w:line="288" w:lineRule="auto"/>
        <w:rPr>
          <w:rFonts w:eastAsia="Arial"/>
        </w:rPr>
      </w:pPr>
      <w:r w:rsidRPr="00296DEB">
        <w:rPr>
          <w:rFonts w:eastAsia="Arial"/>
        </w:rPr>
        <w:t>Keeping track of daily activities</w:t>
      </w:r>
    </w:p>
    <w:p w:rsidR="00113172" w:rsidRPr="00296DEB" w:rsidRDefault="00113172" w:rsidP="00E65F63">
      <w:pPr>
        <w:numPr>
          <w:ilvl w:val="0"/>
          <w:numId w:val="3"/>
        </w:numPr>
        <w:spacing w:line="288" w:lineRule="auto"/>
        <w:rPr>
          <w:rFonts w:eastAsia="Arial"/>
        </w:rPr>
      </w:pPr>
      <w:r w:rsidRPr="00296DEB">
        <w:rPr>
          <w:rFonts w:eastAsia="Arial"/>
        </w:rPr>
        <w:t>Timely update whenever internet is available</w:t>
      </w:r>
    </w:p>
    <w:p w:rsidR="00113172" w:rsidRPr="00296DEB" w:rsidRDefault="00113172" w:rsidP="00E65F63">
      <w:pPr>
        <w:numPr>
          <w:ilvl w:val="0"/>
          <w:numId w:val="3"/>
        </w:numPr>
        <w:spacing w:line="288" w:lineRule="auto"/>
        <w:rPr>
          <w:rFonts w:eastAsia="Arial"/>
        </w:rPr>
      </w:pPr>
      <w:r w:rsidRPr="00296DEB">
        <w:rPr>
          <w:rFonts w:eastAsia="Arial"/>
        </w:rPr>
        <w:t>To simulate similar experience of Daily notebook.</w:t>
      </w:r>
    </w:p>
    <w:p w:rsidR="00113172" w:rsidRPr="00296DEB" w:rsidRDefault="00113172" w:rsidP="00E65F63">
      <w:pPr>
        <w:numPr>
          <w:ilvl w:val="0"/>
          <w:numId w:val="3"/>
        </w:numPr>
        <w:spacing w:line="288" w:lineRule="auto"/>
        <w:rPr>
          <w:rFonts w:eastAsia="Arial"/>
        </w:rPr>
      </w:pPr>
      <w:r w:rsidRPr="00296DEB">
        <w:rPr>
          <w:rFonts w:eastAsia="Arial"/>
        </w:rPr>
        <w:t>To be involved with full-fledged software development</w:t>
      </w:r>
    </w:p>
    <w:p w:rsidR="00113172" w:rsidRPr="00296DEB" w:rsidRDefault="00113172" w:rsidP="00E65F63">
      <w:pPr>
        <w:numPr>
          <w:ilvl w:val="0"/>
          <w:numId w:val="3"/>
        </w:numPr>
        <w:spacing w:line="288" w:lineRule="auto"/>
        <w:rPr>
          <w:rFonts w:eastAsia="Arial"/>
        </w:rPr>
      </w:pPr>
      <w:r w:rsidRPr="00296DEB">
        <w:rPr>
          <w:rFonts w:eastAsia="Arial"/>
        </w:rPr>
        <w:t xml:space="preserve"> To know about new technologies like .NET, WPF, Facebook, Twitter.</w:t>
      </w:r>
    </w:p>
    <w:p w:rsidR="00B4442A" w:rsidRDefault="00B4442A" w:rsidP="002F0B36">
      <w:pPr>
        <w:pStyle w:val="Heading1"/>
      </w:pPr>
      <w:bookmarkStart w:id="3" w:name="_Toc352026748"/>
      <w:r>
        <w:t>System Analysis</w:t>
      </w:r>
      <w:bookmarkEnd w:id="3"/>
    </w:p>
    <w:p w:rsidR="00B4442A" w:rsidRDefault="00B4442A" w:rsidP="002F0B36">
      <w:pPr>
        <w:pStyle w:val="Heading2"/>
      </w:pPr>
      <w:bookmarkStart w:id="4" w:name="_Toc352026749"/>
      <w:r>
        <w:t>Identification of Need</w:t>
      </w:r>
      <w:r w:rsidR="000A19CA">
        <w:t>:</w:t>
      </w:r>
      <w:bookmarkEnd w:id="4"/>
    </w:p>
    <w:p w:rsidR="00B305D4" w:rsidRDefault="000A19CA" w:rsidP="00140A0C">
      <w:pPr>
        <w:pStyle w:val="BodyText"/>
        <w:jc w:val="both"/>
      </w:pPr>
      <w:r>
        <w:t xml:space="preserve">I used </w:t>
      </w:r>
      <w:r w:rsidR="0017655B">
        <w:t xml:space="preserve">to write diary regularly ten years ago when I was in school. Today, we use social networking sites as our notebook or diary. Though we can share all our thoughts and memories to the social networking sites, yet there are some drawbacks as well. The main problem is the availability of </w:t>
      </w:r>
      <w:r w:rsidR="004F1177">
        <w:t>internet; w</w:t>
      </w:r>
      <w:r w:rsidR="0017655B">
        <w:t>e cannot share our thought</w:t>
      </w:r>
      <w:r w:rsidR="004F1177">
        <w:t>s</w:t>
      </w:r>
      <w:r w:rsidR="0017655B">
        <w:t xml:space="preserve"> while we are at</w:t>
      </w:r>
      <w:r w:rsidR="004F1177">
        <w:t xml:space="preserve"> such</w:t>
      </w:r>
      <w:r w:rsidR="0017655B">
        <w:t xml:space="preserve"> a </w:t>
      </w:r>
      <w:r w:rsidR="004F1177">
        <w:t>place. So we might forget our thoughts. I faced this problem many times. Also, we might not want share all our feelings with others, we could store some of them for ourselves. In that case social networking sites are not as good as a diary or notebook. Sharing same data to different social networking site is a nuisance as we need to do same task repeatedly. I have been</w:t>
      </w:r>
      <w:r w:rsidR="00EA09C8">
        <w:t xml:space="preserve"> facing </w:t>
      </w:r>
      <w:r w:rsidR="00D83D45">
        <w:t>these problems for many years so I felt that we need a solution that could minimize</w:t>
      </w:r>
      <w:r w:rsidR="001F0289">
        <w:t>the drawbacks of social networking</w:t>
      </w:r>
      <w:r w:rsidR="009933F4">
        <w:t xml:space="preserve"> sites.</w:t>
      </w:r>
    </w:p>
    <w:p w:rsidR="00B4442A" w:rsidRDefault="00B4442A" w:rsidP="002F0B36">
      <w:pPr>
        <w:pStyle w:val="Heading2"/>
        <w:ind w:left="0"/>
      </w:pPr>
      <w:bookmarkStart w:id="5" w:name="_Toc352026750"/>
      <w:r>
        <w:t>Preliminary Investigation</w:t>
      </w:r>
      <w:r w:rsidR="00EA09C8">
        <w:t>:</w:t>
      </w:r>
      <w:bookmarkEnd w:id="5"/>
    </w:p>
    <w:p w:rsidR="005C1917" w:rsidRDefault="009933F4" w:rsidP="009933F4">
      <w:pPr>
        <w:pStyle w:val="BodyText"/>
        <w:tabs>
          <w:tab w:val="num" w:pos="1440"/>
        </w:tabs>
        <w:jc w:val="both"/>
      </w:pPr>
      <w:r>
        <w:t>I spoke w</w:t>
      </w:r>
      <w:r w:rsidR="00E9021C">
        <w:t>ith many of my friends who use social networking sites regularly and most of them face similar kind of problem. I thought a desktop cum web application could be developed to minimize theses shortcomings of social networking sites. I then started gathering opinion of my friends and seniors among whom some are IT</w:t>
      </w:r>
      <w:r w:rsidR="005C1917">
        <w:t xml:space="preserve"> professionals. I gathered all the important points including my own opinion and decided to develop Daily Notebook.</w:t>
      </w:r>
    </w:p>
    <w:p w:rsidR="00B305D4" w:rsidRDefault="00B4442A" w:rsidP="002F0B36">
      <w:pPr>
        <w:pStyle w:val="Heading2"/>
      </w:pPr>
      <w:bookmarkStart w:id="6" w:name="_Toc352026751"/>
      <w:r>
        <w:t>Feasibility Study</w:t>
      </w:r>
      <w:r w:rsidR="005C1917">
        <w:t>:</w:t>
      </w:r>
      <w:bookmarkEnd w:id="6"/>
    </w:p>
    <w:p w:rsidR="005C1917" w:rsidRDefault="005C1917" w:rsidP="005C1917">
      <w:pPr>
        <w:pStyle w:val="BodyText"/>
        <w:jc w:val="both"/>
      </w:pPr>
      <w:r>
        <w:t>It is an admitted fact that people are becoming more and more addicted to social networking sites day by d</w:t>
      </w:r>
      <w:r w:rsidR="00C71A9E">
        <w:t xml:space="preserve">ay. People would love an application that would make their social networking experience more interesting and flawless. I have decided to provide a password manager that to keep track of the id and passwords created in various websites on the internet. So, undoubtedly it is going to be a popular web cum desktop application. </w:t>
      </w:r>
    </w:p>
    <w:p w:rsidR="00B4442A" w:rsidRDefault="00B4442A" w:rsidP="002F0B36">
      <w:pPr>
        <w:pStyle w:val="Heading2"/>
      </w:pPr>
      <w:bookmarkStart w:id="7" w:name="_Toc352026752"/>
      <w:r>
        <w:t>Project</w:t>
      </w:r>
      <w:r w:rsidR="00B305D4">
        <w:t xml:space="preserve"> Planning &amp; Scheduling:</w:t>
      </w:r>
      <w:bookmarkEnd w:id="7"/>
    </w:p>
    <w:p w:rsidR="00B305D4" w:rsidRPr="002F0B36" w:rsidRDefault="00B305D4" w:rsidP="002F0B36">
      <w:pPr>
        <w:pStyle w:val="Heading3"/>
      </w:pPr>
      <w:bookmarkStart w:id="8" w:name="_Toc344699047"/>
      <w:bookmarkStart w:id="9" w:name="_Toc352026753"/>
      <w:r w:rsidRPr="002F0B36">
        <w:t>Gantt chart</w:t>
      </w:r>
      <w:bookmarkEnd w:id="8"/>
      <w:bookmarkEnd w:id="9"/>
    </w:p>
    <w:p w:rsidR="00B305D4" w:rsidRPr="00A447E8" w:rsidRDefault="00B305D4" w:rsidP="00B305D4">
      <w:r>
        <w:rPr>
          <w:noProof/>
          <w:lang w:val="en-US"/>
        </w:rPr>
        <w:drawing>
          <wp:inline distT="0" distB="0" distL="0" distR="0">
            <wp:extent cx="6329045" cy="3752850"/>
            <wp:effectExtent l="19050" t="0" r="0" b="0"/>
            <wp:docPr id="6" name="Picture 6" descr="dnb-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nb-gyantt"/>
                    <pic:cNvPicPr>
                      <a:picLocks noChangeAspect="1" noChangeArrowheads="1"/>
                    </pic:cNvPicPr>
                  </pic:nvPicPr>
                  <pic:blipFill>
                    <a:blip r:embed="rId9" cstate="print"/>
                    <a:srcRect/>
                    <a:stretch>
                      <a:fillRect/>
                    </a:stretch>
                  </pic:blipFill>
                  <pic:spPr bwMode="auto">
                    <a:xfrm>
                      <a:off x="0" y="0"/>
                      <a:ext cx="6329045" cy="3752850"/>
                    </a:xfrm>
                    <a:prstGeom prst="rect">
                      <a:avLst/>
                    </a:prstGeom>
                    <a:noFill/>
                    <a:ln w="9525">
                      <a:noFill/>
                      <a:miter lim="800000"/>
                      <a:headEnd/>
                      <a:tailEnd/>
                    </a:ln>
                  </pic:spPr>
                </pic:pic>
              </a:graphicData>
            </a:graphic>
          </wp:inline>
        </w:drawing>
      </w:r>
    </w:p>
    <w:p w:rsidR="00B305D4" w:rsidRDefault="00B305D4" w:rsidP="00B305D4">
      <w:pPr>
        <w:pStyle w:val="Heading3"/>
      </w:pPr>
      <w:bookmarkStart w:id="10" w:name="_Toc344699048"/>
      <w:bookmarkStart w:id="11" w:name="_Toc352026754"/>
      <w:r>
        <w:t>Tracking Gantt</w:t>
      </w:r>
      <w:bookmarkEnd w:id="10"/>
      <w:bookmarkEnd w:id="11"/>
    </w:p>
    <w:p w:rsidR="00B305D4" w:rsidRPr="00A447E8" w:rsidRDefault="00B305D4" w:rsidP="00B305D4">
      <w:r>
        <w:rPr>
          <w:noProof/>
          <w:lang w:val="en-US"/>
        </w:rPr>
        <w:drawing>
          <wp:inline distT="0" distB="0" distL="0" distR="0">
            <wp:extent cx="6440805" cy="3832225"/>
            <wp:effectExtent l="19050" t="0" r="0" b="0"/>
            <wp:docPr id="7" name="Picture 7" descr="dnb-tracking-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nb-tracking-gyantt"/>
                    <pic:cNvPicPr>
                      <a:picLocks noChangeAspect="1" noChangeArrowheads="1"/>
                    </pic:cNvPicPr>
                  </pic:nvPicPr>
                  <pic:blipFill>
                    <a:blip r:embed="rId10" cstate="print"/>
                    <a:srcRect/>
                    <a:stretch>
                      <a:fillRect/>
                    </a:stretch>
                  </pic:blipFill>
                  <pic:spPr bwMode="auto">
                    <a:xfrm>
                      <a:off x="0" y="0"/>
                      <a:ext cx="6440805" cy="3832225"/>
                    </a:xfrm>
                    <a:prstGeom prst="rect">
                      <a:avLst/>
                    </a:prstGeom>
                    <a:noFill/>
                    <a:ln w="9525">
                      <a:noFill/>
                      <a:miter lim="800000"/>
                      <a:headEnd/>
                      <a:tailEnd/>
                    </a:ln>
                  </pic:spPr>
                </pic:pic>
              </a:graphicData>
            </a:graphic>
          </wp:inline>
        </w:drawing>
      </w:r>
    </w:p>
    <w:p w:rsidR="00B305D4" w:rsidRDefault="00B305D4" w:rsidP="00B305D4">
      <w:pPr>
        <w:pStyle w:val="Heading3"/>
        <w:rPr>
          <w:lang w:val="en-US"/>
        </w:rPr>
      </w:pPr>
      <w:bookmarkStart w:id="12" w:name="_Toc344699049"/>
      <w:bookmarkStart w:id="13" w:name="_Toc352026755"/>
      <w:r>
        <w:t>Pert Chart</w:t>
      </w:r>
      <w:bookmarkEnd w:id="12"/>
      <w:bookmarkEnd w:id="13"/>
    </w:p>
    <w:p w:rsidR="00B305D4" w:rsidRPr="00BE5571" w:rsidRDefault="00B305D4" w:rsidP="00B305D4">
      <w:r>
        <w:rPr>
          <w:noProof/>
          <w:lang w:val="en-US"/>
        </w:rPr>
        <w:drawing>
          <wp:inline distT="0" distB="0" distL="0" distR="0">
            <wp:extent cx="6567805" cy="7847965"/>
            <wp:effectExtent l="19050" t="0" r="4445" b="0"/>
            <wp:docPr id="8" name="Picture 8" descr="dnb-p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nb-pert"/>
                    <pic:cNvPicPr>
                      <a:picLocks noChangeAspect="1" noChangeArrowheads="1"/>
                    </pic:cNvPicPr>
                  </pic:nvPicPr>
                  <pic:blipFill>
                    <a:blip r:embed="rId11" cstate="print"/>
                    <a:srcRect/>
                    <a:stretch>
                      <a:fillRect/>
                    </a:stretch>
                  </pic:blipFill>
                  <pic:spPr bwMode="auto">
                    <a:xfrm>
                      <a:off x="0" y="0"/>
                      <a:ext cx="6567805" cy="7847965"/>
                    </a:xfrm>
                    <a:prstGeom prst="rect">
                      <a:avLst/>
                    </a:prstGeom>
                    <a:noFill/>
                    <a:ln w="9525">
                      <a:noFill/>
                      <a:miter lim="800000"/>
                      <a:headEnd/>
                      <a:tailEnd/>
                    </a:ln>
                  </pic:spPr>
                </pic:pic>
              </a:graphicData>
            </a:graphic>
          </wp:inline>
        </w:drawing>
      </w:r>
    </w:p>
    <w:p w:rsidR="00B4442A" w:rsidRDefault="00B4442A" w:rsidP="002F0B36">
      <w:pPr>
        <w:pStyle w:val="Heading2"/>
      </w:pPr>
      <w:bookmarkStart w:id="14" w:name="_Toc352026756"/>
      <w:r>
        <w:t>Software requirement specifications (SRS)</w:t>
      </w:r>
      <w:r w:rsidR="005A1002">
        <w:t>:</w:t>
      </w:r>
      <w:bookmarkEnd w:id="14"/>
    </w:p>
    <w:p w:rsidR="001D3176" w:rsidRDefault="001D3176" w:rsidP="001D3176">
      <w:pPr>
        <w:pStyle w:val="Heading3"/>
      </w:pPr>
      <w:bookmarkStart w:id="15" w:name="_Toc344699036"/>
      <w:bookmarkStart w:id="16" w:name="_Toc352026757"/>
      <w:r w:rsidRPr="00A447E8">
        <w:t>Functional</w:t>
      </w:r>
      <w:r w:rsidRPr="002F481C">
        <w:t xml:space="preserve"> Requirement</w:t>
      </w:r>
      <w:bookmarkEnd w:id="15"/>
      <w:bookmarkEnd w:id="16"/>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17" w:name="_Toc344699037"/>
      <w:r w:rsidRPr="00B72AAB">
        <w:rPr>
          <w:color w:val="943634" w:themeColor="accent2" w:themeShade="BF"/>
          <w:lang w:val="en-US" w:bidi="en-US"/>
        </w:rPr>
        <w:t>Register User</w:t>
      </w:r>
      <w:bookmarkEnd w:id="17"/>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Register a new </w:t>
      </w:r>
      <w:r>
        <w:rPr>
          <w:rFonts w:ascii="Arial" w:hAnsi="Arial" w:cs="Arial"/>
          <w:i w:val="0"/>
          <w:color w:val="222222"/>
          <w:lang w:eastAsia="en-IN"/>
        </w:rPr>
        <w:t>User</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User</w:t>
      </w:r>
      <w:r w:rsidRPr="00436709">
        <w:rPr>
          <w:rFonts w:ascii="Arial" w:hAnsi="Arial" w:cs="Arial"/>
          <w:i w:val="0"/>
          <w:color w:val="222222"/>
          <w:lang w:eastAsia="en-IN"/>
        </w:rPr>
        <w:t xml:space="preserve"> data like name, </w:t>
      </w:r>
      <w:r>
        <w:rPr>
          <w:rFonts w:ascii="Arial" w:hAnsi="Arial" w:cs="Arial"/>
          <w:i w:val="0"/>
          <w:color w:val="222222"/>
          <w:lang w:eastAsia="en-IN"/>
        </w:rPr>
        <w:t>user id, password</w:t>
      </w:r>
      <w:r w:rsidRPr="00436709">
        <w:rPr>
          <w:rFonts w:ascii="Arial" w:hAnsi="Arial" w:cs="Arial"/>
          <w:i w:val="0"/>
          <w:color w:val="222222"/>
          <w:lang w:eastAsia="en-IN"/>
        </w:rPr>
        <w:t>,</w:t>
      </w:r>
      <w:r w:rsidR="00BD67CF">
        <w:rPr>
          <w:rFonts w:ascii="Arial" w:hAnsi="Arial" w:cs="Arial"/>
          <w:i w:val="0"/>
          <w:color w:val="222222"/>
          <w:lang w:eastAsia="en-IN"/>
        </w:rPr>
        <w:t>hints</w:t>
      </w:r>
      <w:r>
        <w:rPr>
          <w:rFonts w:ascii="Arial" w:hAnsi="Arial" w:cs="Arial"/>
          <w:i w:val="0"/>
          <w:color w:val="222222"/>
          <w:lang w:eastAsia="en-IN"/>
        </w:rPr>
        <w:t xml:space="preserve"> etc.</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6E1C85" w:rsidRPr="006E1C85">
        <w:rPr>
          <w:rFonts w:ascii="Arial" w:hAnsi="Arial" w:cs="Arial"/>
          <w:b/>
          <w:i w:val="0"/>
          <w:color w:val="222222"/>
          <w:lang w:eastAsia="en-IN"/>
        </w:rPr>
        <w:t>DNBSN</w:t>
      </w:r>
      <w:r w:rsidRPr="005843CE">
        <w:rPr>
          <w:rFonts w:ascii="Arial" w:hAnsi="Arial" w:cs="Arial"/>
          <w:i w:val="0"/>
          <w:color w:val="222222"/>
          <w:lang w:eastAsia="en-IN"/>
        </w:rPr>
        <w:t>will</w:t>
      </w:r>
      <w:r w:rsidRPr="00436709">
        <w:rPr>
          <w:rFonts w:ascii="Arial" w:hAnsi="Arial" w:cs="Arial"/>
          <w:i w:val="0"/>
          <w:color w:val="222222"/>
          <w:lang w:eastAsia="en-IN"/>
        </w:rPr>
        <w:t xml:space="preserve">create a new </w:t>
      </w:r>
      <w:r>
        <w:rPr>
          <w:rFonts w:ascii="Arial" w:hAnsi="Arial" w:cs="Arial"/>
          <w:i w:val="0"/>
          <w:color w:val="222222"/>
          <w:lang w:eastAsia="en-IN"/>
        </w:rPr>
        <w:t>user</w:t>
      </w:r>
      <w:r w:rsidRPr="00436709">
        <w:rPr>
          <w:rFonts w:ascii="Arial" w:hAnsi="Arial" w:cs="Arial"/>
          <w:i w:val="0"/>
          <w:color w:val="222222"/>
          <w:lang w:eastAsia="en-IN"/>
        </w:rPr>
        <w:t xml:space="preserve">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6E1C85" w:rsidRPr="006E1C85">
        <w:rPr>
          <w:rFonts w:ascii="Arial" w:hAnsi="Arial" w:cs="Arial"/>
          <w:b/>
          <w:i w:val="0"/>
          <w:color w:val="222222"/>
          <w:lang w:eastAsia="en-IN"/>
        </w:rPr>
        <w:t>DNBSN</w:t>
      </w:r>
      <w:r w:rsidRPr="00436709">
        <w:rPr>
          <w:rFonts w:ascii="Arial" w:hAnsi="Arial" w:cs="Arial"/>
          <w:i w:val="0"/>
          <w:color w:val="222222"/>
          <w:lang w:eastAsia="en-IN"/>
        </w:rPr>
        <w:t xml:space="preserve">will generate a </w:t>
      </w:r>
      <w:r>
        <w:rPr>
          <w:rFonts w:ascii="Arial" w:hAnsi="Arial" w:cs="Arial"/>
          <w:i w:val="0"/>
          <w:color w:val="222222"/>
          <w:lang w:eastAsia="en-IN"/>
        </w:rPr>
        <w:t>user to use the application.</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18" w:name="_Toc344699038"/>
      <w:r w:rsidRPr="00B72AAB">
        <w:rPr>
          <w:color w:val="943634" w:themeColor="accent2" w:themeShade="BF"/>
          <w:lang w:val="en-US" w:bidi="en-US"/>
        </w:rPr>
        <w:t>Login User</w:t>
      </w:r>
      <w:bookmarkEnd w:id="18"/>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Logging in as an existingUser</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Userwill provideuser id, password.</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6E1C85" w:rsidRPr="006E1C85">
        <w:rPr>
          <w:rFonts w:ascii="Arial" w:hAnsi="Arial" w:cs="Arial"/>
          <w:b/>
          <w:i w:val="0"/>
          <w:color w:val="222222"/>
          <w:lang w:eastAsia="en-IN"/>
        </w:rPr>
        <w:t>DNBSN</w:t>
      </w:r>
      <w:r w:rsidRPr="005843CE">
        <w:rPr>
          <w:rFonts w:ascii="Arial" w:hAnsi="Arial" w:cs="Arial"/>
          <w:i w:val="0"/>
          <w:color w:val="222222"/>
          <w:lang w:eastAsia="en-IN"/>
        </w:rPr>
        <w:t>will</w:t>
      </w:r>
      <w:r>
        <w:rPr>
          <w:rFonts w:ascii="Arial" w:hAnsi="Arial" w:cs="Arial"/>
          <w:i w:val="0"/>
          <w:color w:val="222222"/>
          <w:lang w:eastAsia="en-IN"/>
        </w:rPr>
        <w:t>check the authorization of the particular user</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6E1C85" w:rsidRPr="006E1C85">
        <w:rPr>
          <w:rFonts w:ascii="Arial" w:hAnsi="Arial" w:cs="Arial"/>
          <w:b/>
          <w:i w:val="0"/>
          <w:color w:val="222222"/>
          <w:lang w:eastAsia="en-IN"/>
        </w:rPr>
        <w:t>DNBSN</w:t>
      </w:r>
      <w:r w:rsidRPr="00436709">
        <w:rPr>
          <w:rFonts w:ascii="Arial" w:hAnsi="Arial" w:cs="Arial"/>
          <w:i w:val="0"/>
          <w:color w:val="222222"/>
          <w:lang w:eastAsia="en-IN"/>
        </w:rPr>
        <w:t xml:space="preserve">will </w:t>
      </w:r>
      <w:r>
        <w:rPr>
          <w:rFonts w:ascii="Arial" w:hAnsi="Arial" w:cs="Arial"/>
          <w:i w:val="0"/>
          <w:color w:val="222222"/>
          <w:lang w:eastAsia="en-IN"/>
        </w:rPr>
        <w:t>allow accessing feature to the user if the given data match with the internal information, otherwise denying user.</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19" w:name="_Toc344699039"/>
      <w:r w:rsidRPr="00B72AAB">
        <w:rPr>
          <w:color w:val="943634" w:themeColor="accent2" w:themeShade="BF"/>
          <w:lang w:val="en-US" w:bidi="en-US"/>
        </w:rPr>
        <w:t>Update Note or Event</w:t>
      </w:r>
      <w:bookmarkEnd w:id="19"/>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 can add note or event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User will compose note or eventfor update to note book or social site. And select the option where he wishes to update the event.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6E1C85" w:rsidRPr="006E1C85">
        <w:rPr>
          <w:rFonts w:ascii="Arial" w:hAnsi="Arial" w:cs="Arial"/>
          <w:b/>
          <w:i w:val="0"/>
          <w:color w:val="222222"/>
          <w:lang w:eastAsia="en-IN"/>
        </w:rPr>
        <w:t>DNBSN</w:t>
      </w:r>
      <w:r w:rsidRPr="005843CE">
        <w:rPr>
          <w:rFonts w:ascii="Arial" w:hAnsi="Arial" w:cs="Arial"/>
          <w:i w:val="0"/>
          <w:color w:val="222222"/>
          <w:lang w:eastAsia="en-IN"/>
        </w:rPr>
        <w:t>will</w:t>
      </w:r>
      <w:r w:rsidRPr="00436709">
        <w:rPr>
          <w:rFonts w:ascii="Arial" w:hAnsi="Arial" w:cs="Arial"/>
          <w:i w:val="0"/>
          <w:color w:val="222222"/>
          <w:lang w:eastAsia="en-IN"/>
        </w:rPr>
        <w:t xml:space="preserve">create a new </w:t>
      </w:r>
      <w:r>
        <w:rPr>
          <w:rFonts w:ascii="Arial" w:hAnsi="Arial" w:cs="Arial"/>
          <w:i w:val="0"/>
          <w:color w:val="222222"/>
          <w:lang w:eastAsia="en-IN"/>
        </w:rPr>
        <w:t>event for note book and share the event to the selected social site.</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6E1C85" w:rsidRPr="006E1C85">
        <w:rPr>
          <w:rFonts w:ascii="Arial" w:hAnsi="Arial" w:cs="Arial"/>
          <w:b/>
          <w:i w:val="0"/>
          <w:color w:val="222222"/>
          <w:lang w:eastAsia="en-IN"/>
        </w:rPr>
        <w:t>DNBSN</w:t>
      </w:r>
      <w:r w:rsidRPr="00436709">
        <w:rPr>
          <w:rFonts w:ascii="Arial" w:hAnsi="Arial" w:cs="Arial"/>
          <w:i w:val="0"/>
          <w:color w:val="222222"/>
          <w:lang w:eastAsia="en-IN"/>
        </w:rPr>
        <w:t xml:space="preserve">will </w:t>
      </w:r>
      <w:r>
        <w:rPr>
          <w:rFonts w:ascii="Arial" w:hAnsi="Arial" w:cs="Arial"/>
          <w:i w:val="0"/>
          <w:color w:val="222222"/>
          <w:lang w:eastAsia="en-IN"/>
        </w:rPr>
        <w:t>save event in note book and share it in social site.</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0" w:name="_Toc344699040"/>
      <w:r w:rsidRPr="00B72AAB">
        <w:rPr>
          <w:color w:val="943634" w:themeColor="accent2" w:themeShade="BF"/>
          <w:lang w:val="en-US" w:bidi="en-US"/>
        </w:rPr>
        <w:t>Load Google Map</w:t>
      </w:r>
      <w:bookmarkEnd w:id="20"/>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User can load Google map through </w:t>
      </w:r>
      <w:r w:rsidR="006E1C85" w:rsidRPr="006E1C85">
        <w:rPr>
          <w:rFonts w:ascii="Arial" w:hAnsi="Arial" w:cs="Arial"/>
          <w:b/>
          <w:i w:val="0"/>
          <w:color w:val="222222"/>
          <w:lang w:eastAsia="en-IN"/>
        </w:rPr>
        <w:t>DNBSN</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Current location</w:t>
      </w:r>
      <w:r w:rsidR="00BD67CF">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6E1C85" w:rsidRPr="006E1C85">
        <w:rPr>
          <w:rFonts w:ascii="Arial" w:hAnsi="Arial" w:cs="Arial"/>
          <w:b/>
          <w:i w:val="0"/>
          <w:color w:val="222222"/>
          <w:lang w:eastAsia="en-IN"/>
        </w:rPr>
        <w:t>DNBSN</w:t>
      </w:r>
      <w:r w:rsidRPr="005843CE">
        <w:rPr>
          <w:rFonts w:ascii="Arial" w:hAnsi="Arial" w:cs="Arial"/>
          <w:i w:val="0"/>
          <w:color w:val="222222"/>
          <w:lang w:eastAsia="en-IN"/>
        </w:rPr>
        <w:t>will</w:t>
      </w:r>
      <w:r>
        <w:rPr>
          <w:rFonts w:ascii="Arial" w:hAnsi="Arial" w:cs="Arial"/>
          <w:i w:val="0"/>
          <w:color w:val="222222"/>
          <w:lang w:eastAsia="en-IN"/>
        </w:rPr>
        <w:t>get location from google map.</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6E1C85" w:rsidRPr="006E1C85">
        <w:rPr>
          <w:rFonts w:ascii="Arial" w:hAnsi="Arial" w:cs="Arial"/>
          <w:b/>
          <w:i w:val="0"/>
          <w:color w:val="222222"/>
          <w:lang w:eastAsia="en-IN"/>
        </w:rPr>
        <w:t>DNBSN</w:t>
      </w:r>
      <w:r w:rsidRPr="00436709">
        <w:rPr>
          <w:rFonts w:ascii="Arial" w:hAnsi="Arial" w:cs="Arial"/>
          <w:i w:val="0"/>
          <w:color w:val="222222"/>
          <w:lang w:eastAsia="en-IN"/>
        </w:rPr>
        <w:t xml:space="preserve">will </w:t>
      </w:r>
      <w:r>
        <w:rPr>
          <w:rFonts w:ascii="Arial" w:hAnsi="Arial" w:cs="Arial"/>
          <w:i w:val="0"/>
          <w:color w:val="222222"/>
          <w:lang w:eastAsia="en-IN"/>
        </w:rPr>
        <w:t>display the particular location.</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1" w:name="_Toc344699041"/>
      <w:r w:rsidRPr="00B72AAB">
        <w:rPr>
          <w:color w:val="943634" w:themeColor="accent2" w:themeShade="BF"/>
          <w:lang w:val="en-US" w:bidi="en-US"/>
        </w:rPr>
        <w:t>Share event in Google calendar</w:t>
      </w:r>
      <w:bookmarkEnd w:id="21"/>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User can share event in google calendar through </w:t>
      </w:r>
      <w:r w:rsidR="006E1C85" w:rsidRPr="006E1C85">
        <w:rPr>
          <w:rFonts w:ascii="Arial" w:hAnsi="Arial" w:cs="Arial"/>
          <w:b/>
          <w:i w:val="0"/>
          <w:color w:val="222222"/>
          <w:lang w:eastAsia="en-IN"/>
        </w:rPr>
        <w:t>DNBSN</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user selects the event from note book to upload in google calendar.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6E1C85" w:rsidRPr="006E1C85">
        <w:rPr>
          <w:rFonts w:ascii="Arial" w:hAnsi="Arial" w:cs="Arial"/>
          <w:b/>
          <w:i w:val="0"/>
          <w:color w:val="222222"/>
          <w:lang w:eastAsia="en-IN"/>
        </w:rPr>
        <w:t>DNBSN</w:t>
      </w:r>
      <w:r>
        <w:rPr>
          <w:rFonts w:ascii="Arial" w:hAnsi="Arial" w:cs="Arial"/>
          <w:i w:val="0"/>
          <w:color w:val="222222"/>
          <w:lang w:eastAsia="en-IN"/>
        </w:rPr>
        <w:t>will upload event in calendar.</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Pr>
          <w:rFonts w:ascii="Arial" w:hAnsi="Arial" w:cs="Arial"/>
          <w:i w:val="0"/>
          <w:color w:val="222222"/>
          <w:lang w:eastAsia="en-IN"/>
        </w:rPr>
        <w:t>google calendar</w:t>
      </w:r>
      <w:r w:rsidRPr="00436709">
        <w:rPr>
          <w:rFonts w:ascii="Arial" w:hAnsi="Arial" w:cs="Arial"/>
          <w:i w:val="0"/>
          <w:color w:val="222222"/>
          <w:lang w:eastAsia="en-IN"/>
        </w:rPr>
        <w:t xml:space="preserve"> will </w:t>
      </w:r>
      <w:r>
        <w:rPr>
          <w:rFonts w:ascii="Arial" w:hAnsi="Arial" w:cs="Arial"/>
          <w:i w:val="0"/>
          <w:color w:val="222222"/>
          <w:lang w:eastAsia="en-IN"/>
        </w:rPr>
        <w:t>display the particular event.</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2" w:name="_Toc344699042"/>
      <w:r w:rsidRPr="00B72AAB">
        <w:rPr>
          <w:color w:val="943634" w:themeColor="accent2" w:themeShade="BF"/>
          <w:lang w:val="en-US" w:bidi="en-US"/>
        </w:rPr>
        <w:t>Search Event</w:t>
      </w:r>
      <w:bookmarkEnd w:id="22"/>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w:t>
      </w:r>
      <w:r w:rsidRPr="00436709">
        <w:rPr>
          <w:rFonts w:ascii="Arial" w:hAnsi="Arial" w:cs="Arial"/>
          <w:i w:val="0"/>
          <w:color w:val="222222"/>
          <w:lang w:eastAsia="en-IN"/>
        </w:rPr>
        <w:t xml:space="preserve"> can </w:t>
      </w:r>
      <w:r>
        <w:rPr>
          <w:rFonts w:ascii="Arial" w:hAnsi="Arial" w:cs="Arial"/>
          <w:i w:val="0"/>
          <w:color w:val="222222"/>
          <w:lang w:eastAsia="en-IN"/>
        </w:rPr>
        <w:t>searchevent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He</w:t>
      </w:r>
      <w:r w:rsidRPr="00436709">
        <w:rPr>
          <w:rFonts w:ascii="Arial" w:hAnsi="Arial" w:cs="Arial"/>
          <w:i w:val="0"/>
          <w:color w:val="222222"/>
          <w:lang w:eastAsia="en-IN"/>
        </w:rPr>
        <w:t xml:space="preserve"> will enter data like </w:t>
      </w:r>
      <w:r>
        <w:rPr>
          <w:rFonts w:ascii="Arial" w:hAnsi="Arial" w:cs="Arial"/>
          <w:i w:val="0"/>
          <w:color w:val="222222"/>
          <w:lang w:eastAsia="en-IN"/>
        </w:rPr>
        <w:t xml:space="preserve">key word or </w:t>
      </w:r>
      <w:r w:rsidRPr="00436709">
        <w:rPr>
          <w:rFonts w:ascii="Arial" w:hAnsi="Arial" w:cs="Arial"/>
          <w:i w:val="0"/>
          <w:color w:val="222222"/>
          <w:lang w:eastAsia="en-IN"/>
        </w:rPr>
        <w:t xml:space="preserve">date </w:t>
      </w:r>
      <w:r>
        <w:rPr>
          <w:rFonts w:ascii="Arial" w:hAnsi="Arial" w:cs="Arial"/>
          <w:i w:val="0"/>
          <w:color w:val="222222"/>
          <w:lang w:eastAsia="en-IN"/>
        </w:rPr>
        <w:t>etc</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6E1C85" w:rsidRPr="006E1C85">
        <w:rPr>
          <w:rFonts w:ascii="Arial" w:hAnsi="Arial" w:cs="Arial"/>
          <w:b/>
          <w:i w:val="0"/>
          <w:color w:val="222222"/>
          <w:lang w:eastAsia="en-IN"/>
        </w:rPr>
        <w:t>DNBSN</w:t>
      </w:r>
      <w:r>
        <w:rPr>
          <w:rFonts w:ascii="Arial" w:hAnsi="Arial" w:cs="Arial"/>
          <w:i w:val="0"/>
          <w:color w:val="222222"/>
          <w:lang w:eastAsia="en-IN"/>
        </w:rPr>
        <w:t>will search for the requirement</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7F67EF" w:rsidRDefault="001D3176" w:rsidP="001D3176">
      <w:pPr>
        <w:pStyle w:val="ListParagraph"/>
        <w:spacing w:line="480" w:lineRule="auto"/>
        <w:ind w:firstLine="360"/>
        <w:rPr>
          <w:b/>
        </w:rPr>
      </w:pPr>
      <w:r w:rsidRPr="00436709">
        <w:rPr>
          <w:rFonts w:ascii="Arial" w:hAnsi="Arial" w:cs="Arial"/>
          <w:i w:val="0"/>
          <w:color w:val="222222"/>
          <w:lang w:eastAsia="en-IN"/>
        </w:rPr>
        <w:t xml:space="preserve">The </w:t>
      </w:r>
      <w:r w:rsidR="006E1C85" w:rsidRPr="006E1C85">
        <w:rPr>
          <w:rFonts w:ascii="Arial" w:hAnsi="Arial" w:cs="Arial"/>
          <w:b/>
          <w:i w:val="0"/>
          <w:color w:val="222222"/>
          <w:lang w:eastAsia="en-IN"/>
        </w:rPr>
        <w:t>DNBSN</w:t>
      </w:r>
      <w:r w:rsidRPr="00436709">
        <w:rPr>
          <w:rFonts w:ascii="Arial" w:hAnsi="Arial" w:cs="Arial"/>
          <w:i w:val="0"/>
          <w:color w:val="222222"/>
          <w:lang w:eastAsia="en-IN"/>
        </w:rPr>
        <w:t xml:space="preserve">will </w:t>
      </w:r>
      <w:r>
        <w:rPr>
          <w:rFonts w:ascii="Arial" w:hAnsi="Arial" w:cs="Arial"/>
          <w:i w:val="0"/>
          <w:color w:val="222222"/>
          <w:lang w:eastAsia="en-IN"/>
        </w:rPr>
        <w:t>display the search result</w:t>
      </w:r>
      <w:r w:rsidRPr="007F67EF">
        <w:t>.</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3" w:name="_Toc344699043"/>
      <w:r w:rsidRPr="00B72AAB">
        <w:rPr>
          <w:color w:val="943634" w:themeColor="accent2" w:themeShade="BF"/>
          <w:lang w:val="en-US" w:bidi="en-US"/>
        </w:rPr>
        <w:t>Add Contact</w:t>
      </w:r>
      <w:bookmarkEnd w:id="23"/>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6E1C85" w:rsidRPr="006E1C85">
        <w:rPr>
          <w:rFonts w:ascii="Arial" w:hAnsi="Arial" w:cs="Arial"/>
          <w:b/>
          <w:i w:val="0"/>
          <w:color w:val="222222"/>
          <w:lang w:eastAsia="en-IN"/>
        </w:rPr>
        <w:t>DNBSN</w:t>
      </w:r>
      <w:r w:rsidRPr="00436709">
        <w:rPr>
          <w:rFonts w:ascii="Arial" w:hAnsi="Arial" w:cs="Arial"/>
          <w:i w:val="0"/>
          <w:color w:val="222222"/>
          <w:lang w:eastAsia="en-IN"/>
        </w:rPr>
        <w:t xml:space="preserve">will </w:t>
      </w:r>
      <w:r>
        <w:rPr>
          <w:rFonts w:ascii="Arial" w:hAnsi="Arial" w:cs="Arial"/>
          <w:i w:val="0"/>
          <w:color w:val="222222"/>
          <w:lang w:eastAsia="en-IN"/>
        </w:rPr>
        <w:t xml:space="preserve">Store </w:t>
      </w:r>
      <w:r w:rsidRPr="00436709">
        <w:rPr>
          <w:rFonts w:ascii="Arial" w:hAnsi="Arial" w:cs="Arial"/>
          <w:i w:val="0"/>
          <w:color w:val="222222"/>
          <w:lang w:eastAsia="en-IN"/>
        </w:rPr>
        <w:t xml:space="preserve">a new </w:t>
      </w:r>
      <w:r>
        <w:rPr>
          <w:rFonts w:ascii="Arial" w:hAnsi="Arial" w:cs="Arial"/>
          <w:i w:val="0"/>
          <w:color w:val="222222"/>
          <w:lang w:eastAsia="en-IN"/>
        </w:rPr>
        <w:t>Contact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contact</w:t>
      </w:r>
      <w:r w:rsidRPr="00436709">
        <w:rPr>
          <w:rFonts w:ascii="Arial" w:hAnsi="Arial" w:cs="Arial"/>
          <w:i w:val="0"/>
          <w:color w:val="222222"/>
          <w:lang w:eastAsia="en-IN"/>
        </w:rPr>
        <w:t xml:space="preserve"> data like name, </w:t>
      </w:r>
      <w:r>
        <w:rPr>
          <w:rFonts w:ascii="Arial" w:hAnsi="Arial" w:cs="Arial"/>
          <w:i w:val="0"/>
          <w:color w:val="222222"/>
          <w:lang w:eastAsia="en-IN"/>
        </w:rPr>
        <w:t xml:space="preserve">e-mail id, mobile no, fax no. </w:t>
      </w:r>
      <w:r w:rsidRPr="00436709">
        <w:rPr>
          <w:rFonts w:ascii="Arial" w:hAnsi="Arial" w:cs="Arial"/>
          <w:i w:val="0"/>
          <w:color w:val="222222"/>
          <w:lang w:eastAsia="en-IN"/>
        </w:rPr>
        <w:t xml:space="preserve">address, </w:t>
      </w:r>
      <w:r>
        <w:rPr>
          <w:rFonts w:ascii="Arial" w:hAnsi="Arial" w:cs="Arial"/>
          <w:i w:val="0"/>
          <w:color w:val="222222"/>
          <w:lang w:eastAsia="en-IN"/>
        </w:rPr>
        <w:t>blood group etc</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Admin will enter the data in the </w:t>
      </w:r>
      <w:r w:rsidR="006E1C85" w:rsidRPr="006E1C85">
        <w:rPr>
          <w:rFonts w:ascii="Arial" w:hAnsi="Arial" w:cs="Arial"/>
          <w:b/>
          <w:i w:val="0"/>
          <w:color w:val="222222"/>
          <w:lang w:eastAsia="en-IN"/>
        </w:rPr>
        <w:t>DNBSN</w:t>
      </w:r>
      <w:r w:rsidRPr="00436709">
        <w:rPr>
          <w:rFonts w:ascii="Arial" w:hAnsi="Arial" w:cs="Arial"/>
          <w:i w:val="0"/>
          <w:color w:val="222222"/>
          <w:lang w:eastAsia="en-IN"/>
        </w:rPr>
        <w:t>and create a new Donor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6E1C85" w:rsidRPr="006E1C85">
        <w:rPr>
          <w:rFonts w:ascii="Arial" w:hAnsi="Arial" w:cs="Arial"/>
          <w:b/>
          <w:i w:val="0"/>
          <w:color w:val="222222"/>
          <w:lang w:eastAsia="en-IN"/>
        </w:rPr>
        <w:t>DNBSN</w:t>
      </w:r>
      <w:r w:rsidRPr="00436709">
        <w:rPr>
          <w:rFonts w:ascii="Arial" w:hAnsi="Arial" w:cs="Arial"/>
          <w:i w:val="0"/>
          <w:color w:val="222222"/>
          <w:lang w:eastAsia="en-IN"/>
        </w:rPr>
        <w:t xml:space="preserve">will generate a </w:t>
      </w:r>
      <w:r>
        <w:rPr>
          <w:rFonts w:ascii="Arial" w:hAnsi="Arial" w:cs="Arial"/>
          <w:i w:val="0"/>
          <w:color w:val="222222"/>
          <w:lang w:eastAsia="en-IN"/>
        </w:rPr>
        <w:t>contact detail</w:t>
      </w:r>
      <w:r w:rsidRPr="00436709">
        <w:rPr>
          <w:rFonts w:ascii="Arial" w:hAnsi="Arial" w:cs="Arial"/>
          <w:i w:val="0"/>
          <w:color w:val="222222"/>
          <w:lang w:eastAsia="en-IN"/>
        </w:rPr>
        <w:t xml:space="preserve"> for future reference.</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4" w:name="_Toc344699044"/>
      <w:r w:rsidRPr="00B72AAB">
        <w:rPr>
          <w:color w:val="943634" w:themeColor="accent2" w:themeShade="BF"/>
          <w:lang w:val="en-US" w:bidi="en-US"/>
        </w:rPr>
        <w:t>Add To Do</w:t>
      </w:r>
      <w:bookmarkEnd w:id="24"/>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6E1C85" w:rsidRPr="006E1C85">
        <w:rPr>
          <w:rFonts w:ascii="Arial" w:hAnsi="Arial" w:cs="Arial"/>
          <w:b/>
          <w:i w:val="0"/>
          <w:color w:val="222222"/>
          <w:lang w:eastAsia="en-IN"/>
        </w:rPr>
        <w:t>DNBSN</w:t>
      </w:r>
      <w:r w:rsidRPr="00436709">
        <w:rPr>
          <w:rFonts w:ascii="Arial" w:hAnsi="Arial" w:cs="Arial"/>
          <w:i w:val="0"/>
          <w:color w:val="222222"/>
          <w:lang w:eastAsia="en-IN"/>
        </w:rPr>
        <w:t xml:space="preserve">will </w:t>
      </w:r>
      <w:r>
        <w:rPr>
          <w:rFonts w:ascii="Arial" w:hAnsi="Arial" w:cs="Arial"/>
          <w:i w:val="0"/>
          <w:color w:val="222222"/>
          <w:lang w:eastAsia="en-IN"/>
        </w:rPr>
        <w:t xml:space="preserve">Store </w:t>
      </w:r>
      <w:r w:rsidRPr="00436709">
        <w:rPr>
          <w:rFonts w:ascii="Arial" w:hAnsi="Arial" w:cs="Arial"/>
          <w:i w:val="0"/>
          <w:color w:val="222222"/>
          <w:lang w:eastAsia="en-IN"/>
        </w:rPr>
        <w:t xml:space="preserve">a new </w:t>
      </w:r>
      <w:r>
        <w:rPr>
          <w:rFonts w:ascii="Arial" w:hAnsi="Arial" w:cs="Arial"/>
          <w:i w:val="0"/>
          <w:color w:val="222222"/>
          <w:lang w:eastAsia="en-IN"/>
        </w:rPr>
        <w:t>task in To Do</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task</w:t>
      </w:r>
      <w:r w:rsidRPr="00436709">
        <w:rPr>
          <w:rFonts w:ascii="Arial" w:hAnsi="Arial" w:cs="Arial"/>
          <w:i w:val="0"/>
          <w:color w:val="222222"/>
          <w:lang w:eastAsia="en-IN"/>
        </w:rPr>
        <w:t xml:space="preserve"> data like </w:t>
      </w:r>
      <w:r>
        <w:rPr>
          <w:rFonts w:ascii="Arial" w:hAnsi="Arial" w:cs="Arial"/>
          <w:i w:val="0"/>
          <w:color w:val="222222"/>
          <w:lang w:eastAsia="en-IN"/>
        </w:rPr>
        <w:t>task detail</w:t>
      </w:r>
      <w:r w:rsidRPr="00436709">
        <w:rPr>
          <w:rFonts w:ascii="Arial" w:hAnsi="Arial" w:cs="Arial"/>
          <w:i w:val="0"/>
          <w:color w:val="222222"/>
          <w:lang w:eastAsia="en-IN"/>
        </w:rPr>
        <w:t xml:space="preserve">, </w:t>
      </w:r>
      <w:r>
        <w:rPr>
          <w:rFonts w:ascii="Arial" w:hAnsi="Arial" w:cs="Arial"/>
          <w:i w:val="0"/>
          <w:color w:val="222222"/>
          <w:lang w:eastAsia="en-IN"/>
        </w:rPr>
        <w:t>priority etc.</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Admin will enter the data in the </w:t>
      </w:r>
      <w:r w:rsidR="006E1C85" w:rsidRPr="006E1C85">
        <w:rPr>
          <w:rFonts w:ascii="Arial" w:hAnsi="Arial" w:cs="Arial"/>
          <w:b/>
          <w:i w:val="0"/>
          <w:color w:val="222222"/>
          <w:lang w:eastAsia="en-IN"/>
        </w:rPr>
        <w:t>DNBSN</w:t>
      </w:r>
      <w:r w:rsidRPr="00436709">
        <w:rPr>
          <w:rFonts w:ascii="Arial" w:hAnsi="Arial" w:cs="Arial"/>
          <w:i w:val="0"/>
          <w:color w:val="222222"/>
          <w:lang w:eastAsia="en-IN"/>
        </w:rPr>
        <w:t xml:space="preserve">and create a new </w:t>
      </w:r>
      <w:r>
        <w:rPr>
          <w:rFonts w:ascii="Arial" w:hAnsi="Arial" w:cs="Arial"/>
          <w:i w:val="0"/>
          <w:color w:val="222222"/>
          <w:lang w:eastAsia="en-IN"/>
        </w:rPr>
        <w:t>task</w:t>
      </w:r>
      <w:r w:rsidRPr="00436709">
        <w:rPr>
          <w:rFonts w:ascii="Arial" w:hAnsi="Arial" w:cs="Arial"/>
          <w:i w:val="0"/>
          <w:color w:val="222222"/>
          <w:lang w:eastAsia="en-IN"/>
        </w:rPr>
        <w:t xml:space="preserve">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6E1C85" w:rsidRPr="006E1C85">
        <w:rPr>
          <w:rFonts w:ascii="Arial" w:hAnsi="Arial" w:cs="Arial"/>
          <w:b/>
          <w:i w:val="0"/>
          <w:color w:val="222222"/>
          <w:lang w:eastAsia="en-IN"/>
        </w:rPr>
        <w:t>DNBSN</w:t>
      </w:r>
      <w:r w:rsidRPr="00436709">
        <w:rPr>
          <w:rFonts w:ascii="Arial" w:hAnsi="Arial" w:cs="Arial"/>
          <w:i w:val="0"/>
          <w:color w:val="222222"/>
          <w:lang w:eastAsia="en-IN"/>
        </w:rPr>
        <w:t xml:space="preserve">will generate a </w:t>
      </w:r>
      <w:r>
        <w:rPr>
          <w:rFonts w:ascii="Arial" w:hAnsi="Arial" w:cs="Arial"/>
          <w:i w:val="0"/>
          <w:color w:val="222222"/>
          <w:lang w:eastAsia="en-IN"/>
        </w:rPr>
        <w:t>task detail</w:t>
      </w:r>
      <w:r w:rsidRPr="00436709">
        <w:rPr>
          <w:rFonts w:ascii="Arial" w:hAnsi="Arial" w:cs="Arial"/>
          <w:i w:val="0"/>
          <w:color w:val="222222"/>
          <w:lang w:eastAsia="en-IN"/>
        </w:rPr>
        <w:t>.</w:t>
      </w:r>
    </w:p>
    <w:p w:rsidR="00096BB4" w:rsidRPr="00D90446" w:rsidRDefault="00096BB4" w:rsidP="00D90446">
      <w:pPr>
        <w:pStyle w:val="Heading3"/>
      </w:pPr>
      <w:bookmarkStart w:id="25" w:name="_Toc330633434"/>
      <w:bookmarkStart w:id="26" w:name="_Toc352026758"/>
      <w:r w:rsidRPr="00D90446">
        <w:t>Non-functional Requirements</w:t>
      </w:r>
      <w:bookmarkEnd w:id="25"/>
      <w:bookmarkEnd w:id="26"/>
    </w:p>
    <w:p w:rsidR="00096BB4" w:rsidRDefault="00096BB4" w:rsidP="00096BB4">
      <w:pPr>
        <w:pStyle w:val="ListParagraph"/>
        <w:spacing w:line="480" w:lineRule="auto"/>
        <w:ind w:left="1080"/>
      </w:pPr>
    </w:p>
    <w:p w:rsidR="00096BB4" w:rsidRPr="00DD1F7B" w:rsidRDefault="00096BB4" w:rsidP="00E65F63">
      <w:pPr>
        <w:pStyle w:val="ListParagraph"/>
        <w:numPr>
          <w:ilvl w:val="0"/>
          <w:numId w:val="7"/>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 application will be </w:t>
      </w:r>
      <w:r w:rsidRPr="00DD1F7B">
        <w:rPr>
          <w:rFonts w:ascii="Times New Roman" w:hAnsi="Times New Roman"/>
          <w:b/>
          <w:i w:val="0"/>
          <w:color w:val="222222"/>
          <w:sz w:val="24"/>
          <w:szCs w:val="24"/>
          <w:lang w:eastAsia="en-IN"/>
        </w:rPr>
        <w:t>self-dependent</w:t>
      </w:r>
      <w:r w:rsidRPr="00DD1F7B">
        <w:rPr>
          <w:rFonts w:ascii="Times New Roman" w:hAnsi="Times New Roman"/>
          <w:i w:val="0"/>
          <w:color w:val="222222"/>
          <w:sz w:val="24"/>
          <w:szCs w:val="24"/>
          <w:lang w:eastAsia="en-IN"/>
        </w:rPr>
        <w:t xml:space="preserve"> and no dependency on other parties required.</w:t>
      </w:r>
    </w:p>
    <w:p w:rsidR="00096BB4" w:rsidRPr="00DD1F7B" w:rsidRDefault="00096BB4" w:rsidP="00E65F63">
      <w:pPr>
        <w:pStyle w:val="ListParagraph"/>
        <w:numPr>
          <w:ilvl w:val="0"/>
          <w:numId w:val="7"/>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There will be a digital </w:t>
      </w:r>
      <w:r w:rsidRPr="00DD1F7B">
        <w:rPr>
          <w:rFonts w:ascii="Times New Roman" w:hAnsi="Times New Roman"/>
          <w:b/>
          <w:i w:val="0"/>
          <w:color w:val="222222"/>
          <w:sz w:val="24"/>
          <w:szCs w:val="24"/>
          <w:lang w:eastAsia="en-IN"/>
        </w:rPr>
        <w:t>backup</w:t>
      </w:r>
      <w:r w:rsidRPr="00DD1F7B">
        <w:rPr>
          <w:rFonts w:ascii="Times New Roman" w:hAnsi="Times New Roman"/>
          <w:i w:val="0"/>
          <w:color w:val="222222"/>
          <w:sz w:val="24"/>
          <w:szCs w:val="24"/>
          <w:lang w:eastAsia="en-IN"/>
        </w:rPr>
        <w:t xml:space="preserve"> and restore system.</w:t>
      </w:r>
    </w:p>
    <w:p w:rsidR="00096BB4" w:rsidRPr="00DD1F7B" w:rsidRDefault="00096BB4" w:rsidP="00E65F63">
      <w:pPr>
        <w:pStyle w:val="ListParagraph"/>
        <w:numPr>
          <w:ilvl w:val="0"/>
          <w:numId w:val="7"/>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There will be more </w:t>
      </w:r>
      <w:r w:rsidRPr="00DD1F7B">
        <w:rPr>
          <w:rFonts w:ascii="Times New Roman" w:hAnsi="Times New Roman"/>
          <w:b/>
          <w:i w:val="0"/>
          <w:color w:val="222222"/>
          <w:sz w:val="24"/>
          <w:szCs w:val="24"/>
          <w:lang w:eastAsia="en-IN"/>
        </w:rPr>
        <w:t>opportunity</w:t>
      </w:r>
      <w:r w:rsidRPr="00DD1F7B">
        <w:rPr>
          <w:rFonts w:ascii="Times New Roman" w:hAnsi="Times New Roman"/>
          <w:i w:val="0"/>
          <w:color w:val="222222"/>
          <w:sz w:val="24"/>
          <w:szCs w:val="24"/>
          <w:lang w:eastAsia="en-IN"/>
        </w:rPr>
        <w:t xml:space="preserve"> to extend the application in</w:t>
      </w:r>
      <w:r w:rsidR="00BD67CF">
        <w:rPr>
          <w:rFonts w:ascii="Times New Roman" w:hAnsi="Times New Roman"/>
          <w:i w:val="0"/>
          <w:color w:val="222222"/>
          <w:sz w:val="24"/>
          <w:szCs w:val="24"/>
          <w:lang w:eastAsia="en-IN"/>
        </w:rPr>
        <w:t xml:space="preserve"> various type of device in</w:t>
      </w:r>
      <w:r w:rsidRPr="00DD1F7B">
        <w:rPr>
          <w:rFonts w:ascii="Times New Roman" w:hAnsi="Times New Roman"/>
          <w:i w:val="0"/>
          <w:color w:val="222222"/>
          <w:sz w:val="24"/>
          <w:szCs w:val="24"/>
          <w:lang w:eastAsia="en-IN"/>
        </w:rPr>
        <w:t xml:space="preserve"> future. </w:t>
      </w:r>
    </w:p>
    <w:p w:rsidR="00096BB4" w:rsidRPr="00DD1F7B" w:rsidRDefault="00096BB4" w:rsidP="00E65F63">
      <w:pPr>
        <w:pStyle w:val="ListParagraph"/>
        <w:numPr>
          <w:ilvl w:val="0"/>
          <w:numId w:val="7"/>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 response time will be low and the system will </w:t>
      </w:r>
      <w:r w:rsidRPr="00DD1F7B">
        <w:rPr>
          <w:rFonts w:ascii="Times New Roman" w:hAnsi="Times New Roman"/>
          <w:b/>
          <w:i w:val="0"/>
          <w:color w:val="222222"/>
          <w:sz w:val="24"/>
          <w:szCs w:val="24"/>
          <w:lang w:eastAsia="en-IN"/>
        </w:rPr>
        <w:t>response</w:t>
      </w:r>
      <w:r w:rsidRPr="00DD1F7B">
        <w:rPr>
          <w:rFonts w:ascii="Times New Roman" w:hAnsi="Times New Roman"/>
          <w:i w:val="0"/>
          <w:color w:val="222222"/>
          <w:sz w:val="24"/>
          <w:szCs w:val="24"/>
          <w:lang w:eastAsia="en-IN"/>
        </w:rPr>
        <w:t xml:space="preserve"> fast.</w:t>
      </w:r>
    </w:p>
    <w:p w:rsidR="00096BB4" w:rsidRPr="00DD1F7B" w:rsidRDefault="00096BB4" w:rsidP="00E65F63">
      <w:pPr>
        <w:pStyle w:val="ListParagraph"/>
        <w:numPr>
          <w:ilvl w:val="0"/>
          <w:numId w:val="7"/>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will be very </w:t>
      </w:r>
      <w:r w:rsidRPr="00DD1F7B">
        <w:rPr>
          <w:rFonts w:ascii="Times New Roman" w:hAnsi="Times New Roman"/>
          <w:b/>
          <w:i w:val="0"/>
          <w:color w:val="222222"/>
          <w:sz w:val="24"/>
          <w:szCs w:val="24"/>
          <w:lang w:eastAsia="en-IN"/>
        </w:rPr>
        <w:t>user friendly</w:t>
      </w:r>
      <w:r w:rsidRPr="00DD1F7B">
        <w:rPr>
          <w:rFonts w:ascii="Times New Roman" w:hAnsi="Times New Roman"/>
          <w:i w:val="0"/>
          <w:color w:val="222222"/>
          <w:sz w:val="24"/>
          <w:szCs w:val="24"/>
          <w:lang w:eastAsia="en-IN"/>
        </w:rPr>
        <w:t xml:space="preserve"> and </w:t>
      </w:r>
      <w:r w:rsidRPr="00DD1F7B">
        <w:rPr>
          <w:rFonts w:ascii="Times New Roman" w:hAnsi="Times New Roman"/>
          <w:b/>
          <w:i w:val="0"/>
          <w:color w:val="222222"/>
          <w:sz w:val="24"/>
          <w:szCs w:val="24"/>
          <w:lang w:eastAsia="en-IN"/>
        </w:rPr>
        <w:t>usable</w:t>
      </w:r>
      <w:r w:rsidRPr="00DD1F7B">
        <w:rPr>
          <w:rFonts w:ascii="Times New Roman" w:hAnsi="Times New Roman"/>
          <w:i w:val="0"/>
          <w:color w:val="222222"/>
          <w:sz w:val="24"/>
          <w:szCs w:val="24"/>
          <w:lang w:eastAsia="en-IN"/>
        </w:rPr>
        <w:t xml:space="preserve"> by any person with minimal computer knowledge.</w:t>
      </w:r>
    </w:p>
    <w:p w:rsidR="00096BB4" w:rsidRPr="00DD1F7B" w:rsidRDefault="00096BB4" w:rsidP="00E65F63">
      <w:pPr>
        <w:pStyle w:val="ListParagraph"/>
        <w:numPr>
          <w:ilvl w:val="0"/>
          <w:numId w:val="7"/>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In terms of </w:t>
      </w:r>
      <w:r w:rsidRPr="00DD1F7B">
        <w:rPr>
          <w:rFonts w:ascii="Times New Roman" w:hAnsi="Times New Roman"/>
          <w:b/>
          <w:i w:val="0"/>
          <w:color w:val="222222"/>
          <w:sz w:val="24"/>
          <w:szCs w:val="24"/>
          <w:lang w:eastAsia="en-IN"/>
        </w:rPr>
        <w:t>security</w:t>
      </w:r>
      <w:r w:rsidRPr="00DD1F7B">
        <w:rPr>
          <w:rFonts w:ascii="Times New Roman" w:hAnsi="Times New Roman"/>
          <w:i w:val="0"/>
          <w:color w:val="222222"/>
          <w:sz w:val="24"/>
          <w:szCs w:val="24"/>
          <w:lang w:eastAsia="en-IN"/>
        </w:rPr>
        <w:t xml:space="preserve"> unauthorized access will be denied and register user will be able to change as necessary.</w:t>
      </w:r>
    </w:p>
    <w:p w:rsidR="00096BB4" w:rsidRPr="00DD1F7B" w:rsidRDefault="00096BB4" w:rsidP="00E65F63">
      <w:pPr>
        <w:pStyle w:val="ListParagraph"/>
        <w:numPr>
          <w:ilvl w:val="0"/>
          <w:numId w:val="7"/>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will be </w:t>
      </w:r>
      <w:r w:rsidRPr="00DD1F7B">
        <w:rPr>
          <w:rFonts w:ascii="Times New Roman" w:hAnsi="Times New Roman"/>
          <w:b/>
          <w:i w:val="0"/>
          <w:color w:val="222222"/>
          <w:sz w:val="24"/>
          <w:szCs w:val="24"/>
          <w:lang w:eastAsia="en-IN"/>
        </w:rPr>
        <w:t xml:space="preserve">efficient </w:t>
      </w:r>
      <w:r w:rsidRPr="00DD1F7B">
        <w:rPr>
          <w:rFonts w:ascii="Times New Roman" w:hAnsi="Times New Roman"/>
          <w:i w:val="0"/>
          <w:color w:val="222222"/>
          <w:sz w:val="24"/>
          <w:szCs w:val="24"/>
          <w:lang w:eastAsia="en-IN"/>
        </w:rPr>
        <w:t>as it reduces manual labor and searching.</w:t>
      </w:r>
    </w:p>
    <w:p w:rsidR="00096BB4" w:rsidRPr="00DD1F7B" w:rsidRDefault="006E1C85" w:rsidP="00E65F63">
      <w:pPr>
        <w:pStyle w:val="ListParagraph"/>
        <w:numPr>
          <w:ilvl w:val="0"/>
          <w:numId w:val="7"/>
        </w:numPr>
        <w:spacing w:line="480" w:lineRule="auto"/>
        <w:rPr>
          <w:rFonts w:ascii="Times New Roman" w:hAnsi="Times New Roman"/>
          <w:i w:val="0"/>
          <w:color w:val="222222"/>
          <w:sz w:val="24"/>
          <w:szCs w:val="24"/>
          <w:lang w:eastAsia="en-IN"/>
        </w:rPr>
      </w:pPr>
      <w:r w:rsidRPr="006E1C85">
        <w:rPr>
          <w:rFonts w:ascii="Times New Roman" w:hAnsi="Times New Roman"/>
          <w:b/>
          <w:i w:val="0"/>
          <w:color w:val="222222"/>
          <w:sz w:val="24"/>
          <w:szCs w:val="24"/>
          <w:lang w:eastAsia="en-IN"/>
        </w:rPr>
        <w:t>DNBSN</w:t>
      </w:r>
      <w:r w:rsidR="00096BB4" w:rsidRPr="00DD1F7B">
        <w:rPr>
          <w:rFonts w:ascii="Times New Roman" w:hAnsi="Times New Roman"/>
          <w:i w:val="0"/>
          <w:color w:val="222222"/>
          <w:sz w:val="24"/>
          <w:szCs w:val="24"/>
          <w:lang w:eastAsia="en-IN"/>
        </w:rPr>
        <w:t xml:space="preserve"> will have user manual and help </w:t>
      </w:r>
      <w:r w:rsidR="00096BB4" w:rsidRPr="00DD1F7B">
        <w:rPr>
          <w:rFonts w:ascii="Times New Roman" w:hAnsi="Times New Roman"/>
          <w:b/>
          <w:i w:val="0"/>
          <w:color w:val="222222"/>
          <w:sz w:val="24"/>
          <w:szCs w:val="24"/>
          <w:lang w:eastAsia="en-IN"/>
        </w:rPr>
        <w:t>documents</w:t>
      </w:r>
      <w:r w:rsidR="00096BB4" w:rsidRPr="00DD1F7B">
        <w:rPr>
          <w:rFonts w:ascii="Times New Roman" w:hAnsi="Times New Roman"/>
          <w:i w:val="0"/>
          <w:color w:val="222222"/>
          <w:sz w:val="24"/>
          <w:szCs w:val="24"/>
          <w:lang w:eastAsia="en-IN"/>
        </w:rPr>
        <w:t xml:space="preserve">. </w:t>
      </w:r>
    </w:p>
    <w:p w:rsidR="00096BB4" w:rsidRPr="00DD1F7B" w:rsidRDefault="00096BB4" w:rsidP="00E65F63">
      <w:pPr>
        <w:pStyle w:val="ListParagraph"/>
        <w:numPr>
          <w:ilvl w:val="0"/>
          <w:numId w:val="7"/>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is designed such a way that it can be </w:t>
      </w:r>
      <w:r w:rsidRPr="00DD1F7B">
        <w:rPr>
          <w:rFonts w:ascii="Times New Roman" w:hAnsi="Times New Roman"/>
          <w:b/>
          <w:i w:val="0"/>
          <w:color w:val="222222"/>
          <w:sz w:val="24"/>
          <w:szCs w:val="24"/>
          <w:lang w:eastAsia="en-IN"/>
        </w:rPr>
        <w:t>maintained</w:t>
      </w:r>
      <w:r w:rsidRPr="00DD1F7B">
        <w:rPr>
          <w:rFonts w:ascii="Times New Roman" w:hAnsi="Times New Roman"/>
          <w:i w:val="0"/>
          <w:color w:val="222222"/>
          <w:sz w:val="24"/>
          <w:szCs w:val="24"/>
          <w:lang w:eastAsia="en-IN"/>
        </w:rPr>
        <w:t xml:space="preserve"> with minimal effort.</w:t>
      </w:r>
    </w:p>
    <w:p w:rsidR="00B4442A" w:rsidRDefault="00B4442A" w:rsidP="00BC66C2">
      <w:pPr>
        <w:pStyle w:val="Heading2"/>
        <w:rPr>
          <w:lang w:val="en-US"/>
        </w:rPr>
      </w:pPr>
      <w:bookmarkStart w:id="27" w:name="_Toc352026759"/>
      <w:r>
        <w:t>Software Engineering Paradigm applied</w:t>
      </w:r>
      <w:bookmarkEnd w:id="27"/>
    </w:p>
    <w:p w:rsidR="0011205D" w:rsidRDefault="0011205D" w:rsidP="0011205D">
      <w:pPr>
        <w:keepNext/>
        <w:spacing w:before="100" w:beforeAutospacing="1" w:after="100" w:afterAutospacing="1"/>
        <w:rPr>
          <w:rFonts w:ascii="Arial" w:hAnsi="Arial" w:cs="Arial"/>
          <w:color w:val="000000"/>
        </w:rPr>
      </w:pPr>
      <w:r w:rsidRPr="00145B53">
        <w:rPr>
          <w:rFonts w:ascii="Arial" w:hAnsi="Arial" w:cs="Arial"/>
          <w:color w:val="000000"/>
        </w:rPr>
        <w:t>We have followed agile version of Model Driven Development (MDD). As the name implies, AMDD is the agile version of Model Driven Development (MDD). MDD is an approach to software development where extensive models are created before source code is written.  A primary example of MDD is the Object Management Group (OMG)’s Model Driven Architecture (MDA) standard.   With MDD a serial approach to development is often taken, MDD is quite popular with traditionalists, although as the RUP/EUP shows it is possible to take an iterative approach with MDD.  The difference with AMDD is that instead of creating extensive models before writing source code you instead create agile models which are just barely good enough that drive your overall development efforts.  AMDD is a critical strategy for scaling agile software development beyond the small, co-located team approach that we saw during the first stage of agile adoption.</w:t>
      </w:r>
    </w:p>
    <w:p w:rsidR="0011205D" w:rsidRDefault="0011205D" w:rsidP="0011205D">
      <w:pPr>
        <w:keepNext/>
        <w:spacing w:before="100" w:beforeAutospacing="1" w:after="100" w:afterAutospacing="1"/>
        <w:rPr>
          <w:rFonts w:ascii="Arial" w:hAnsi="Arial" w:cs="Arial"/>
          <w:color w:val="000000"/>
        </w:rPr>
      </w:pPr>
      <w:r>
        <w:rPr>
          <w:rFonts w:ascii="Arial" w:hAnsi="Arial" w:cs="Arial"/>
          <w:noProof/>
          <w:color w:val="000000"/>
        </w:rPr>
        <w:drawing>
          <wp:inline distT="0" distB="0" distL="0" distR="0">
            <wp:extent cx="5684520" cy="3764280"/>
            <wp:effectExtent l="0" t="0" r="0" b="7620"/>
            <wp:docPr id="158" name="Picture 158" descr="http://www.agilemodeling.com/images/AMD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www.agilemodeling.com/images/AMDD.gif"/>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84520" cy="3764280"/>
                    </a:xfrm>
                    <a:prstGeom prst="rect">
                      <a:avLst/>
                    </a:prstGeom>
                    <a:noFill/>
                    <a:ln>
                      <a:noFill/>
                    </a:ln>
                  </pic:spPr>
                </pic:pic>
              </a:graphicData>
            </a:graphic>
          </wp:inline>
        </w:drawing>
      </w:r>
    </w:p>
    <w:p w:rsidR="0011205D" w:rsidRDefault="0011205D" w:rsidP="0011205D">
      <w:r>
        <w:t xml:space="preserve">Figure </w:t>
      </w:r>
      <w:fldSimple w:instr=" SEQ Figure \* ARABIC ">
        <w:r>
          <w:rPr>
            <w:noProof/>
          </w:rPr>
          <w:t>1</w:t>
        </w:r>
      </w:fldSimple>
      <w:r w:rsidRPr="00225A26">
        <w:t>The AMDD lifecycle: Modeling activities throughout the lifecycle of a project</w:t>
      </w:r>
    </w:p>
    <w:p w:rsidR="0011205D" w:rsidRDefault="0011205D" w:rsidP="0011205D">
      <w:pPr>
        <w:rPr>
          <w:rFonts w:ascii="Arial" w:hAnsi="Arial" w:cs="Arial"/>
          <w:color w:val="000000"/>
        </w:rPr>
      </w:pPr>
      <w:r w:rsidRPr="00145B53">
        <w:t>Above Figure depicts a high-level lifecycle for AMDD for the release of a system.  First, let’s start with how to read the diagram.  Each box represents a development activity.  The envisioning includes two main sub-activities, initial requirements envisioning and initial architecture envisioning.  These are done during iteration 0, iteration being another term for cycle or sprint.  “Iteration 0” is a common term for the first iteration before you start into development iterations, which are iterations one and beyond (for that release).  The other activities – iteration modeling, model storming, reviews, and implementation – potentially occur during any iteration, including iteration 0.   The time indicated in each box represents the length of an average session: perhaps you’ll model for a few minutes then code for several hours.   I’ll discuss timing issues in more detail below.</w:t>
      </w:r>
      <w:r w:rsidRPr="00225A26">
        <w:t>.</w:t>
      </w:r>
    </w:p>
    <w:p w:rsidR="0011205D" w:rsidRDefault="0011205D" w:rsidP="0011205D">
      <w:pPr>
        <w:keepNext/>
        <w:spacing w:before="100" w:beforeAutospacing="1" w:after="100" w:afterAutospacing="1"/>
      </w:pPr>
      <w:r>
        <w:rPr>
          <w:rFonts w:ascii="Arial" w:hAnsi="Arial" w:cs="Arial"/>
          <w:noProof/>
          <w:color w:val="000000"/>
        </w:rPr>
        <w:drawing>
          <wp:inline distT="0" distB="0" distL="0" distR="0">
            <wp:extent cx="6027420" cy="1935480"/>
            <wp:effectExtent l="0" t="0" r="0" b="7620"/>
            <wp:docPr id="168" name="Picture 168" descr="http://www.agilemodeling.com/images/AMDDThroughLifecyc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www.agilemodeling.com/images/AMDDThroughLifecycle.gif"/>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27420" cy="1935480"/>
                    </a:xfrm>
                    <a:prstGeom prst="rect">
                      <a:avLst/>
                    </a:prstGeom>
                    <a:noFill/>
                    <a:ln>
                      <a:noFill/>
                    </a:ln>
                  </pic:spPr>
                </pic:pic>
              </a:graphicData>
            </a:graphic>
          </wp:inline>
        </w:drawing>
      </w:r>
    </w:p>
    <w:p w:rsidR="0011205D" w:rsidRDefault="0011205D" w:rsidP="0011205D">
      <w:pPr>
        <w:rPr>
          <w:rFonts w:ascii="Arial" w:hAnsi="Arial" w:cs="Arial"/>
          <w:color w:val="000000"/>
        </w:rPr>
      </w:pPr>
      <w:r>
        <w:t xml:space="preserve">Figure </w:t>
      </w:r>
      <w:fldSimple w:instr=" SEQ Figure \* ARABIC ">
        <w:r>
          <w:rPr>
            <w:noProof/>
          </w:rPr>
          <w:t>2</w:t>
        </w:r>
      </w:fldSimple>
      <w:r w:rsidRPr="0039288C">
        <w:t>AMDD Through the Agile Development Lifecycle.</w:t>
      </w:r>
    </w:p>
    <w:p w:rsidR="0011205D" w:rsidRPr="00145B53" w:rsidRDefault="0011205D" w:rsidP="0011205D">
      <w:r w:rsidRPr="00145B53">
        <w:t>Above Figure</w:t>
      </w:r>
      <w:r w:rsidRPr="00145B53">
        <w:rPr>
          <w:rStyle w:val="apple-converted-space"/>
          <w:rFonts w:ascii="Arial" w:hAnsi="Arial" w:cs="Arial"/>
          <w:color w:val="000000"/>
        </w:rPr>
        <w:t> </w:t>
      </w:r>
      <w:r w:rsidRPr="00145B53">
        <w:t>depicts how the AMDD activities fit into the various iterations of the agile software development lifecycle.  It's simply another way to show that an agile project begins with some initial modelling and that modelling still occurs in each construction</w:t>
      </w:r>
      <w:r>
        <w:t>’s</w:t>
      </w:r>
      <w:r w:rsidRPr="00145B53">
        <w:t xml:space="preserve"> iteration.</w:t>
      </w:r>
    </w:p>
    <w:p w:rsidR="00F074BC" w:rsidRDefault="00B4442A" w:rsidP="00BC66C2">
      <w:pPr>
        <w:pStyle w:val="Heading2"/>
      </w:pPr>
      <w:bookmarkStart w:id="28" w:name="_Toc352026760"/>
      <w:r>
        <w:t>Data models</w:t>
      </w:r>
      <w:bookmarkEnd w:id="28"/>
    </w:p>
    <w:p w:rsidR="0069234C" w:rsidRPr="00A447E8" w:rsidRDefault="0069234C" w:rsidP="0069234C">
      <w:pPr>
        <w:pStyle w:val="Heading3"/>
      </w:pPr>
      <w:bookmarkStart w:id="29" w:name="_Toc344229904"/>
      <w:bookmarkStart w:id="30" w:name="_Toc344699052"/>
      <w:bookmarkStart w:id="31" w:name="_Toc352026761"/>
      <w:r>
        <w:t>Context Diagram</w:t>
      </w:r>
      <w:bookmarkEnd w:id="29"/>
      <w:bookmarkEnd w:id="30"/>
      <w:bookmarkEnd w:id="31"/>
    </w:p>
    <w:p w:rsidR="0069234C" w:rsidRDefault="0069234C" w:rsidP="0069234C">
      <w:pPr>
        <w:jc w:val="center"/>
        <w:rPr>
          <w:rFonts w:eastAsia="Arial"/>
        </w:rPr>
      </w:pPr>
      <w:r>
        <w:rPr>
          <w:rFonts w:eastAsia="Arial"/>
          <w:noProof/>
          <w:lang w:val="en-US"/>
        </w:rPr>
        <w:drawing>
          <wp:inline distT="0" distB="0" distL="0" distR="0">
            <wp:extent cx="4819650" cy="3590925"/>
            <wp:effectExtent l="19050" t="0" r="0" b="0"/>
            <wp:docPr id="11" name="Picture 4" descr="Con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text"/>
                    <pic:cNvPicPr>
                      <a:picLocks noChangeAspect="1" noChangeArrowheads="1"/>
                    </pic:cNvPicPr>
                  </pic:nvPicPr>
                  <pic:blipFill>
                    <a:blip r:embed="rId14" cstate="print"/>
                    <a:srcRect/>
                    <a:stretch>
                      <a:fillRect/>
                    </a:stretch>
                  </pic:blipFill>
                  <pic:spPr bwMode="auto">
                    <a:xfrm>
                      <a:off x="0" y="0"/>
                      <a:ext cx="4819650" cy="3590925"/>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pStyle w:val="Heading3"/>
      </w:pPr>
      <w:bookmarkStart w:id="32" w:name="_Toc344229905"/>
      <w:bookmarkStart w:id="33" w:name="_Toc344699053"/>
      <w:bookmarkStart w:id="34" w:name="_Toc352026762"/>
      <w:r>
        <w:t>0-</w:t>
      </w:r>
      <w:r w:rsidRPr="00A447E8">
        <w:t>Level</w:t>
      </w:r>
      <w:r>
        <w:t xml:space="preserve"> DFD</w:t>
      </w:r>
      <w:bookmarkEnd w:id="32"/>
      <w:bookmarkEnd w:id="33"/>
      <w:bookmarkEnd w:id="34"/>
    </w:p>
    <w:p w:rsidR="0069234C" w:rsidRDefault="0069234C" w:rsidP="0069234C">
      <w:pPr>
        <w:jc w:val="center"/>
        <w:rPr>
          <w:rFonts w:eastAsia="Arial"/>
        </w:rPr>
      </w:pPr>
      <w:r>
        <w:rPr>
          <w:rFonts w:eastAsia="Arial"/>
          <w:noProof/>
          <w:lang w:val="en-US"/>
        </w:rPr>
        <w:drawing>
          <wp:inline distT="0" distB="0" distL="0" distR="0">
            <wp:extent cx="5114925" cy="3829050"/>
            <wp:effectExtent l="19050" t="0" r="9525" b="0"/>
            <wp:docPr id="5" name="Picture 5" descr="level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vel 0"/>
                    <pic:cNvPicPr>
                      <a:picLocks noChangeAspect="1" noChangeArrowheads="1"/>
                    </pic:cNvPicPr>
                  </pic:nvPicPr>
                  <pic:blipFill>
                    <a:blip r:embed="rId15" cstate="print"/>
                    <a:srcRect/>
                    <a:stretch>
                      <a:fillRect/>
                    </a:stretch>
                  </pic:blipFill>
                  <pic:spPr bwMode="auto">
                    <a:xfrm>
                      <a:off x="0" y="0"/>
                      <a:ext cx="5114925" cy="3829050"/>
                    </a:xfrm>
                    <a:prstGeom prst="rect">
                      <a:avLst/>
                    </a:prstGeom>
                    <a:noFill/>
                    <a:ln w="9525">
                      <a:noFill/>
                      <a:miter lim="800000"/>
                      <a:headEnd/>
                      <a:tailEnd/>
                    </a:ln>
                  </pic:spPr>
                </pic:pic>
              </a:graphicData>
            </a:graphic>
          </wp:inline>
        </w:drawing>
      </w:r>
    </w:p>
    <w:p w:rsidR="0069234C" w:rsidRPr="00A447E8" w:rsidRDefault="0069234C" w:rsidP="0069234C">
      <w:pPr>
        <w:pStyle w:val="Heading3"/>
      </w:pPr>
      <w:bookmarkStart w:id="35" w:name="_Toc344229906"/>
      <w:bookmarkStart w:id="36" w:name="_Toc344699054"/>
      <w:bookmarkStart w:id="37" w:name="_Toc352026763"/>
      <w:r>
        <w:t>1-Level DFD</w:t>
      </w:r>
      <w:bookmarkEnd w:id="35"/>
      <w:bookmarkEnd w:id="36"/>
      <w:bookmarkEnd w:id="37"/>
    </w:p>
    <w:p w:rsidR="0069234C" w:rsidRDefault="0069234C" w:rsidP="0069234C">
      <w:pPr>
        <w:jc w:val="center"/>
        <w:rPr>
          <w:rFonts w:eastAsia="Arial"/>
        </w:rPr>
      </w:pPr>
      <w:r>
        <w:rPr>
          <w:rFonts w:eastAsia="Arial"/>
          <w:noProof/>
          <w:lang w:val="en-US"/>
        </w:rPr>
        <w:drawing>
          <wp:inline distT="0" distB="0" distL="0" distR="0">
            <wp:extent cx="4591050" cy="3524250"/>
            <wp:effectExtent l="19050" t="0" r="0" b="0"/>
            <wp:docPr id="4" name="Picture 6" descr="leve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vel 1"/>
                    <pic:cNvPicPr>
                      <a:picLocks noChangeAspect="1" noChangeArrowheads="1"/>
                    </pic:cNvPicPr>
                  </pic:nvPicPr>
                  <pic:blipFill>
                    <a:blip r:embed="rId16" cstate="print"/>
                    <a:srcRect/>
                    <a:stretch>
                      <a:fillRect/>
                    </a:stretch>
                  </pic:blipFill>
                  <pic:spPr bwMode="auto">
                    <a:xfrm>
                      <a:off x="0" y="0"/>
                      <a:ext cx="4591050" cy="3524250"/>
                    </a:xfrm>
                    <a:prstGeom prst="rect">
                      <a:avLst/>
                    </a:prstGeom>
                    <a:noFill/>
                    <a:ln w="9525">
                      <a:noFill/>
                      <a:miter lim="800000"/>
                      <a:headEnd/>
                      <a:tailEnd/>
                    </a:ln>
                  </pic:spPr>
                </pic:pic>
              </a:graphicData>
            </a:graphic>
          </wp:inline>
        </w:drawing>
      </w:r>
      <w:r>
        <w:rPr>
          <w:rFonts w:eastAsia="Arial"/>
          <w:noProof/>
          <w:lang w:val="en-US"/>
        </w:rPr>
        <w:drawing>
          <wp:inline distT="0" distB="0" distL="0" distR="0">
            <wp:extent cx="4391025" cy="3429000"/>
            <wp:effectExtent l="19050" t="0" r="9525" b="0"/>
            <wp:docPr id="3" name="Picture 7" descr="level%20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vel%201_1"/>
                    <pic:cNvPicPr>
                      <a:picLocks noChangeAspect="1" noChangeArrowheads="1"/>
                    </pic:cNvPicPr>
                  </pic:nvPicPr>
                  <pic:blipFill>
                    <a:blip r:embed="rId17" cstate="print"/>
                    <a:srcRect/>
                    <a:stretch>
                      <a:fillRect/>
                    </a:stretch>
                  </pic:blipFill>
                  <pic:spPr bwMode="auto">
                    <a:xfrm>
                      <a:off x="0" y="0"/>
                      <a:ext cx="4391025" cy="3429000"/>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38" w:name="_Toc344229907"/>
      <w:bookmarkStart w:id="39" w:name="_Toc344699055"/>
      <w:bookmarkStart w:id="40" w:name="_Toc352026764"/>
      <w:r>
        <w:t>2-Level DFD</w:t>
      </w:r>
      <w:bookmarkEnd w:id="38"/>
      <w:bookmarkEnd w:id="39"/>
      <w:bookmarkEnd w:id="40"/>
    </w:p>
    <w:p w:rsidR="0069234C" w:rsidRDefault="0069234C" w:rsidP="0069234C">
      <w:pPr>
        <w:jc w:val="center"/>
        <w:rPr>
          <w:rFonts w:eastAsia="Arial"/>
        </w:rPr>
      </w:pPr>
      <w:r>
        <w:rPr>
          <w:rFonts w:eastAsia="Arial"/>
          <w:noProof/>
          <w:lang w:val="en-US"/>
        </w:rPr>
        <w:drawing>
          <wp:inline distT="0" distB="0" distL="0" distR="0">
            <wp:extent cx="4743450" cy="2914650"/>
            <wp:effectExtent l="19050" t="0" r="0" b="0"/>
            <wp:docPr id="2" name="Picture 8" descr="leve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vel 2"/>
                    <pic:cNvPicPr>
                      <a:picLocks noChangeAspect="1" noChangeArrowheads="1"/>
                    </pic:cNvPicPr>
                  </pic:nvPicPr>
                  <pic:blipFill>
                    <a:blip r:embed="rId18" cstate="print"/>
                    <a:srcRect/>
                    <a:stretch>
                      <a:fillRect/>
                    </a:stretch>
                  </pic:blipFill>
                  <pic:spPr bwMode="auto">
                    <a:xfrm>
                      <a:off x="0" y="0"/>
                      <a:ext cx="4743450" cy="2914650"/>
                    </a:xfrm>
                    <a:prstGeom prst="rect">
                      <a:avLst/>
                    </a:prstGeom>
                    <a:noFill/>
                    <a:ln w="9525">
                      <a:noFill/>
                      <a:miter lim="800000"/>
                      <a:headEnd/>
                      <a:tailEnd/>
                    </a:ln>
                  </pic:spPr>
                </pic:pic>
              </a:graphicData>
            </a:graphic>
          </wp:inline>
        </w:drawing>
      </w:r>
    </w:p>
    <w:p w:rsidR="00F074BC" w:rsidRDefault="00B4442A" w:rsidP="00BD67CF">
      <w:pPr>
        <w:pStyle w:val="Heading2"/>
        <w:ind w:left="0"/>
        <w:rPr>
          <w:lang w:val="en-US"/>
        </w:rPr>
      </w:pPr>
      <w:bookmarkStart w:id="41" w:name="_Toc352026765"/>
      <w:r>
        <w:t>Sequence diagrams</w:t>
      </w:r>
      <w:bookmarkEnd w:id="41"/>
    </w:p>
    <w:p w:rsidR="001A0738" w:rsidRDefault="001A0738" w:rsidP="000E3659">
      <w:pPr>
        <w:pStyle w:val="Heading3"/>
      </w:pPr>
      <w:r>
        <w:t xml:space="preserve">Interaction Event </w:t>
      </w:r>
    </w:p>
    <w:p w:rsidR="001A0738" w:rsidRDefault="0011408C" w:rsidP="001A0738">
      <w:pPr>
        <w:tabs>
          <w:tab w:val="left" w:pos="990"/>
        </w:tabs>
        <w:rPr>
          <w:b/>
          <w:sz w:val="36"/>
          <w:szCs w:val="36"/>
          <w:u w:val="single"/>
        </w:rPr>
      </w:pPr>
      <w:r w:rsidRPr="0011408C">
        <w:rPr>
          <w:b/>
          <w:noProof/>
          <w:sz w:val="36"/>
          <w:szCs w:val="36"/>
          <w:u w:val="single"/>
        </w:rPr>
        <w:pict>
          <v:group id="_x0000_s1035" style="position:absolute;margin-left:-2.6pt;margin-top:67.4pt;width:443.95pt;height:405.75pt;z-index:251665408" coordorigin="1388,2558" coordsize="8879,8115">
            <v:group id="_x0000_s1036" style="position:absolute;left:1999;top:2558;width:8268;height:1034" coordorigin="1999,2558" coordsize="8268,1034">
              <v:shapetype id="_x0000_t202" coordsize="21600,21600" o:spt="202" path="m,l,21600r21600,l21600,xe">
                <v:stroke joinstyle="miter"/>
                <v:path gradientshapeok="t" o:connecttype="rect"/>
              </v:shapetype>
              <v:shape id="_x0000_s1037" type="#_x0000_t202" style="position:absolute;left:1999;top:2558;width:1000;height:1034">
                <v:textbox style="mso-next-textbox:#_x0000_s1037">
                  <w:txbxContent>
                    <w:p w:rsidR="00140A0C" w:rsidRPr="00BC3453" w:rsidRDefault="00140A0C"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140A0C" w:rsidRPr="00BC3453" w:rsidRDefault="00140A0C" w:rsidP="001A0738">
                      <w:pPr>
                        <w:spacing w:after="0" w:line="240" w:lineRule="auto"/>
                        <w:rPr>
                          <w:b/>
                          <w:sz w:val="24"/>
                          <w:szCs w:val="24"/>
                          <w:u w:val="single"/>
                        </w:rPr>
                      </w:pPr>
                      <w:r w:rsidRPr="00BC3453">
                        <w:rPr>
                          <w:b/>
                          <w:sz w:val="24"/>
                          <w:szCs w:val="24"/>
                          <w:u w:val="single"/>
                        </w:rPr>
                        <w:t>User</w:t>
                      </w:r>
                    </w:p>
                  </w:txbxContent>
                </v:textbox>
              </v:shape>
              <v:shape id="_x0000_s1038" type="#_x0000_t202" style="position:absolute;left:3446;top:2558;width:1400;height:1034">
                <v:textbox style="mso-next-textbox:#_x0000_s1038">
                  <w:txbxContent>
                    <w:p w:rsidR="00140A0C" w:rsidRDefault="00140A0C" w:rsidP="001A0738">
                      <w:pPr>
                        <w:spacing w:after="0" w:line="240" w:lineRule="auto"/>
                        <w:rPr>
                          <w:b/>
                          <w:sz w:val="24"/>
                          <w:szCs w:val="24"/>
                          <w:u w:val="single"/>
                        </w:rPr>
                      </w:pPr>
                      <w:r>
                        <w:rPr>
                          <w:b/>
                          <w:sz w:val="24"/>
                          <w:szCs w:val="24"/>
                          <w:u w:val="single"/>
                        </w:rPr>
                        <w:t>: Register</w:t>
                      </w:r>
                    </w:p>
                    <w:p w:rsidR="00140A0C" w:rsidRDefault="00140A0C" w:rsidP="001A0738">
                      <w:pPr>
                        <w:spacing w:after="0" w:line="240" w:lineRule="auto"/>
                        <w:rPr>
                          <w:b/>
                          <w:sz w:val="24"/>
                          <w:szCs w:val="24"/>
                          <w:u w:val="single"/>
                        </w:rPr>
                      </w:pPr>
                      <w:r>
                        <w:rPr>
                          <w:b/>
                          <w:sz w:val="24"/>
                          <w:szCs w:val="24"/>
                          <w:u w:val="single"/>
                        </w:rPr>
                        <w:t xml:space="preserve">User </w:t>
                      </w:r>
                    </w:p>
                    <w:p w:rsidR="00140A0C" w:rsidRPr="00BC3453" w:rsidRDefault="00140A0C" w:rsidP="001A0738">
                      <w:pPr>
                        <w:spacing w:after="0" w:line="240" w:lineRule="auto"/>
                        <w:rPr>
                          <w:b/>
                          <w:sz w:val="24"/>
                          <w:szCs w:val="24"/>
                          <w:u w:val="single"/>
                        </w:rPr>
                      </w:pPr>
                      <w:r>
                        <w:rPr>
                          <w:b/>
                          <w:sz w:val="24"/>
                          <w:szCs w:val="24"/>
                          <w:u w:val="single"/>
                        </w:rPr>
                        <w:t>Controller</w:t>
                      </w:r>
                    </w:p>
                  </w:txbxContent>
                </v:textbox>
              </v:shape>
              <v:shape id="_x0000_s1039" type="#_x0000_t202" style="position:absolute;left:5316;top:2558;width:1327;height:1034">
                <v:textbox style="mso-next-textbox:#_x0000_s1039">
                  <w:txbxContent>
                    <w:p w:rsidR="00140A0C" w:rsidRDefault="00140A0C" w:rsidP="001A0738">
                      <w:pPr>
                        <w:spacing w:after="0" w:line="240" w:lineRule="auto"/>
                        <w:rPr>
                          <w:b/>
                          <w:sz w:val="24"/>
                          <w:szCs w:val="24"/>
                          <w:u w:val="single"/>
                        </w:rPr>
                      </w:pPr>
                      <w:r>
                        <w:rPr>
                          <w:b/>
                          <w:sz w:val="24"/>
                          <w:szCs w:val="24"/>
                          <w:u w:val="single"/>
                        </w:rPr>
                        <w:t xml:space="preserve">: Update </w:t>
                      </w:r>
                    </w:p>
                    <w:p w:rsidR="00140A0C" w:rsidRPr="00BC3453" w:rsidRDefault="00140A0C" w:rsidP="001A0738">
                      <w:pPr>
                        <w:spacing w:after="0" w:line="240" w:lineRule="auto"/>
                        <w:rPr>
                          <w:b/>
                          <w:sz w:val="24"/>
                          <w:szCs w:val="24"/>
                          <w:u w:val="single"/>
                        </w:rPr>
                      </w:pPr>
                      <w:r>
                        <w:rPr>
                          <w:b/>
                          <w:sz w:val="24"/>
                          <w:szCs w:val="24"/>
                          <w:u w:val="single"/>
                        </w:rPr>
                        <w:t>Event</w:t>
                      </w:r>
                    </w:p>
                  </w:txbxContent>
                </v:textbox>
              </v:shape>
              <v:shape id="_x0000_s1040" type="#_x0000_t202" style="position:absolute;left:7142;top:2558;width:1314;height:1034">
                <v:textbox style="mso-next-textbox:#_x0000_s1040">
                  <w:txbxContent>
                    <w:p w:rsidR="00140A0C" w:rsidRDefault="00140A0C" w:rsidP="001A0738">
                      <w:pPr>
                        <w:spacing w:after="0" w:line="240" w:lineRule="auto"/>
                        <w:rPr>
                          <w:b/>
                          <w:sz w:val="24"/>
                          <w:szCs w:val="24"/>
                          <w:u w:val="single"/>
                        </w:rPr>
                      </w:pPr>
                      <w:r>
                        <w:rPr>
                          <w:b/>
                          <w:sz w:val="24"/>
                          <w:szCs w:val="24"/>
                          <w:u w:val="single"/>
                        </w:rPr>
                        <w:t xml:space="preserve">: Events </w:t>
                      </w:r>
                    </w:p>
                    <w:p w:rsidR="00140A0C" w:rsidRPr="00BC3453" w:rsidRDefault="00140A0C" w:rsidP="001A0738">
                      <w:pPr>
                        <w:spacing w:after="0" w:line="240" w:lineRule="auto"/>
                        <w:rPr>
                          <w:b/>
                          <w:sz w:val="24"/>
                          <w:szCs w:val="24"/>
                          <w:u w:val="single"/>
                        </w:rPr>
                      </w:pPr>
                      <w:r>
                        <w:rPr>
                          <w:b/>
                          <w:sz w:val="24"/>
                          <w:szCs w:val="24"/>
                          <w:u w:val="single"/>
                        </w:rPr>
                        <w:t>Report</w:t>
                      </w:r>
                    </w:p>
                  </w:txbxContent>
                </v:textbox>
              </v:shape>
              <v:shape id="_x0000_s1041" type="#_x0000_t202" style="position:absolute;left:8967;top:2558;width:1300;height:1034">
                <v:textbox style="mso-next-textbox:#_x0000_s1041">
                  <w:txbxContent>
                    <w:p w:rsidR="00140A0C" w:rsidRDefault="00140A0C" w:rsidP="001A0738">
                      <w:pPr>
                        <w:spacing w:after="0" w:line="240" w:lineRule="auto"/>
                        <w:rPr>
                          <w:b/>
                          <w:sz w:val="24"/>
                          <w:szCs w:val="24"/>
                          <w:u w:val="single"/>
                        </w:rPr>
                      </w:pPr>
                      <w:r>
                        <w:rPr>
                          <w:b/>
                          <w:sz w:val="24"/>
                          <w:szCs w:val="24"/>
                          <w:u w:val="single"/>
                        </w:rPr>
                        <w:t>: View</w:t>
                      </w:r>
                    </w:p>
                    <w:p w:rsidR="00140A0C" w:rsidRDefault="00140A0C" w:rsidP="001A0738">
                      <w:pPr>
                        <w:spacing w:after="0" w:line="240" w:lineRule="auto"/>
                        <w:rPr>
                          <w:b/>
                          <w:sz w:val="24"/>
                          <w:szCs w:val="24"/>
                          <w:u w:val="single"/>
                        </w:rPr>
                      </w:pPr>
                      <w:r>
                        <w:rPr>
                          <w:b/>
                          <w:sz w:val="24"/>
                          <w:szCs w:val="24"/>
                          <w:u w:val="single"/>
                        </w:rPr>
                        <w:t>Update Event</w:t>
                      </w:r>
                    </w:p>
                    <w:p w:rsidR="00140A0C" w:rsidRPr="00BC3453" w:rsidRDefault="00140A0C" w:rsidP="001A0738">
                      <w:pPr>
                        <w:spacing w:after="0" w:line="240" w:lineRule="auto"/>
                        <w:rPr>
                          <w:b/>
                          <w:sz w:val="24"/>
                          <w:szCs w:val="24"/>
                          <w:u w:val="single"/>
                        </w:rPr>
                      </w:pPr>
                      <w:r>
                        <w:rPr>
                          <w:b/>
                          <w:sz w:val="24"/>
                          <w:szCs w:val="24"/>
                          <w:u w:val="single"/>
                        </w:rPr>
                        <w:t>Report</w:t>
                      </w:r>
                    </w:p>
                  </w:txbxContent>
                </v:textbox>
              </v:shape>
            </v:group>
            <v:shapetype id="_x0000_t32" coordsize="21600,21600" o:spt="32" o:oned="t" path="m,l21600,21600e" filled="f">
              <v:path arrowok="t" fillok="f" o:connecttype="none"/>
              <o:lock v:ext="edit" shapetype="t"/>
            </v:shapetype>
            <v:shape id="_x0000_s1042" type="#_x0000_t32" style="position:absolute;left:2456;top:3592;width:0;height:7081" o:connectortype="straight" strokecolor="black [3213]">
              <v:stroke dashstyle="dash"/>
            </v:shape>
            <v:shape id="_x0000_s1043" type="#_x0000_t32" style="position:absolute;left:4117;top:3592;width:0;height:7081" o:connectortype="straight" strokecolor="black [3213]">
              <v:stroke dashstyle="dash"/>
            </v:shape>
            <v:shape id="_x0000_s1044" type="#_x0000_t32" style="position:absolute;left:5980;top:3592;width:0;height:7081" o:connectortype="straight" strokecolor="black [3213]">
              <v:stroke dashstyle="dash"/>
            </v:shape>
            <v:shape id="_x0000_s1045" type="#_x0000_t32" style="position:absolute;left:7878;top:3592;width:0;height:7081" o:connectortype="straight" strokecolor="black [3213]">
              <v:stroke dashstyle="dash"/>
            </v:shape>
            <v:shape id="_x0000_s1046" type="#_x0000_t32" style="position:absolute;left:9606;top:3592;width:0;height:7081" o:connectortype="straight" strokecolor="black [3213]">
              <v:stroke dashstyle="dash"/>
            </v:shape>
            <v:rect id="_x0000_s1047" style="position:absolute;left:2304;top:3761;width:271;height:6455" filled="f"/>
            <v:rect id="_x0000_s1048" style="position:absolute;left:3981;top:3914;width:231;height:6202" filled="f"/>
            <v:rect id="_x0000_s1049" style="position:absolute;left:5827;top:4455;width:254;height:1152" filled="f"/>
            <v:rect id="_x0000_s1050" style="position:absolute;left:5827;top:6015;width:254;height:1152" filled="f"/>
            <v:rect id="_x0000_s1051" style="position:absolute;left:5827;top:7810;width:254;height:1152" filled="f"/>
            <v:rect id="_x0000_s1052" style="position:absolute;left:7775;top:4795;width:254;height:661" filled="f"/>
            <v:rect id="_x0000_s1053" style="position:absolute;left:7775;top:6455;width:254;height:712" filled="f"/>
            <v:rect id="_x0000_s1054" style="position:absolute;left:7775;top:8371;width:254;height:760" filled="f"/>
            <v:rect id="_x0000_s1055" style="position:absolute;left:9470;top:9368;width:254;height:746" filled="f"/>
            <v:shape id="_x0000_s1056" type="#_x0000_t32" style="position:absolute;left:1491;top:3914;width:813;height:0" o:connectortype="straight">
              <v:stroke endarrow="block"/>
            </v:shape>
            <v:shape id="_x0000_s1057" type="#_x0000_t32" style="position:absolute;left:2575;top:4201;width:1406;height:0" o:connectortype="straight">
              <v:stroke endarrow="block"/>
            </v:shape>
            <v:shape id="_x0000_s1058" type="#_x0000_t32" style="position:absolute;left:4252;top:4490;width:1561;height:0" o:connectortype="straight">
              <v:stroke endarrow="block"/>
            </v:shape>
            <v:shape id="_x0000_s1059" type="#_x0000_t32" style="position:absolute;left:6081;top:4845;width:1694;height:0" o:connectortype="straight">
              <v:stroke endarrow="block"/>
            </v:shape>
            <v:shape id="_x0000_s1060" type="#_x0000_t32" style="position:absolute;left:4252;top:5607;width:1561;height:0;flip:x" o:connectortype="straight">
              <v:stroke endarrow="block"/>
            </v:shape>
            <v:shape id="_x0000_s1061" type="#_x0000_t32" style="position:absolute;left:2575;top:5607;width:1406;height:0;flip:x" o:connectortype="straight">
              <v:stroke endarrow="block"/>
            </v:shape>
            <v:shape id="_x0000_s1062" type="#_x0000_t32" style="position:absolute;left:4252;top:6048;width:1575;height:0" o:connectortype="straight">
              <v:stroke endarrow="block"/>
            </v:shape>
            <v:shape id="_x0000_s1063" type="#_x0000_t32" style="position:absolute;left:4252;top:7167;width:1561;height:0;flip:x" o:connectortype="straight">
              <v:stroke endarrow="block"/>
            </v:shape>
            <v:shape id="_x0000_s1064" type="#_x0000_t32" style="position:absolute;left:6067;top:6455;width:1708;height:0" o:connectortype="straight">
              <v:stroke endarrow="block"/>
            </v:shape>
            <v:shape id="_x0000_s1065" type="#_x0000_t32" style="position:absolute;left:4252;top:7810;width:1561;height:0" o:connectortype="straight">
              <v:stroke endarrow="block"/>
            </v:shape>
            <v:shape id="_x0000_s1066" type="#_x0000_t32" style="position:absolute;left:4252;top:8962;width:1575;height:0;flip:x" o:connectortype="straight">
              <v:stroke endarrow="block"/>
            </v:shape>
            <v:shape id="_x0000_s1067" type="#_x0000_t32" style="position:absolute;left:2575;top:7167;width:1406;height:0;flip:x" o:connectortype="straight">
              <v:stroke endarrow="block"/>
            </v:shape>
            <v:shape id="_x0000_s1068" type="#_x0000_t32" style="position:absolute;left:2575;top:8962;width:1406;height:0;flip:x" o:connectortype="straight">
              <v:stroke endarrow="block"/>
            </v:shape>
            <v:shape id="_x0000_s1069" type="#_x0000_t32" style="position:absolute;left:2575;top:9523;width:1406;height:0" o:connectortype="straight">
              <v:stroke endarrow="block"/>
            </v:shape>
            <v:shape id="_x0000_s1070" type="#_x0000_t32" style="position:absolute;left:2575;top:10029;width:1406;height:0;flip:x" o:connectortype="straight">
              <v:stroke endarrow="block"/>
            </v:shape>
            <v:shape id="_x0000_s1071" type="#_x0000_t32" style="position:absolute;left:4252;top:9523;width:5218;height:0" o:connectortype="straight">
              <v:stroke endarrow="block"/>
            </v:shape>
            <v:shape id="_x0000_s1072" type="#_x0000_t32" style="position:absolute;left:4252;top:10029;width:5218;height:0;flip:x" o:connectortype="straight">
              <v:stroke endarrow="block"/>
            </v:shape>
            <v:shape id="_x0000_s1073" type="#_x0000_t32" style="position:absolute;left:6067;top:8371;width:1708;height:0" o:connectortype="straight">
              <v:stroke endarrow="block"/>
            </v:shape>
            <v:shape id="_x0000_s1074" type="#_x0000_t202" style="position:absolute;left:1388;top:3608;width:1068;height:440" filled="f" stroked="f">
              <v:textbox style="mso-next-textbox:#_x0000_s1074">
                <w:txbxContent>
                  <w:p w:rsidR="00140A0C" w:rsidRPr="00B25885" w:rsidRDefault="00140A0C" w:rsidP="001A0738">
                    <w:pPr>
                      <w:rPr>
                        <w:b/>
                        <w:sz w:val="20"/>
                        <w:szCs w:val="20"/>
                      </w:rPr>
                    </w:pPr>
                    <w:r>
                      <w:rPr>
                        <w:b/>
                        <w:sz w:val="20"/>
                        <w:szCs w:val="20"/>
                      </w:rPr>
                      <w:t>r</w:t>
                    </w:r>
                    <w:r w:rsidRPr="00B25885">
                      <w:rPr>
                        <w:b/>
                        <w:sz w:val="20"/>
                        <w:szCs w:val="20"/>
                      </w:rPr>
                      <w:t>egister</w:t>
                    </w:r>
                  </w:p>
                </w:txbxContent>
              </v:textbox>
            </v:shape>
            <v:shape id="_x0000_s1075" type="#_x0000_t202" style="position:absolute;left:2648;top:3848;width:1068;height:440" filled="f" stroked="f">
              <v:textbox style="mso-next-textbox:#_x0000_s1075">
                <w:txbxContent>
                  <w:p w:rsidR="00140A0C" w:rsidRPr="00B25885" w:rsidRDefault="00140A0C" w:rsidP="001A0738">
                    <w:pPr>
                      <w:rPr>
                        <w:b/>
                        <w:sz w:val="20"/>
                        <w:szCs w:val="20"/>
                      </w:rPr>
                    </w:pPr>
                    <w:r>
                      <w:rPr>
                        <w:b/>
                        <w:sz w:val="20"/>
                        <w:szCs w:val="20"/>
                      </w:rPr>
                      <w:t>r</w:t>
                    </w:r>
                    <w:r w:rsidRPr="00B25885">
                      <w:rPr>
                        <w:b/>
                        <w:sz w:val="20"/>
                        <w:szCs w:val="20"/>
                      </w:rPr>
                      <w:t>egister</w:t>
                    </w:r>
                  </w:p>
                </w:txbxContent>
              </v:textbox>
            </v:shape>
            <v:shape id="_x0000_s1076" type="#_x0000_t202" style="position:absolute;left:4168;top:5728;width:1751;height:440" filled="f" stroked="f">
              <v:textbox style="mso-next-textbox:#_x0000_s1076">
                <w:txbxContent>
                  <w:p w:rsidR="00140A0C" w:rsidRPr="00B25885" w:rsidRDefault="00140A0C" w:rsidP="001A0738">
                    <w:pPr>
                      <w:rPr>
                        <w:b/>
                        <w:sz w:val="20"/>
                        <w:szCs w:val="20"/>
                      </w:rPr>
                    </w:pPr>
                    <w:r>
                      <w:rPr>
                        <w:b/>
                        <w:sz w:val="20"/>
                        <w:szCs w:val="20"/>
                      </w:rPr>
                      <w:t>modifyEvent</w:t>
                    </w:r>
                  </w:p>
                </w:txbxContent>
              </v:textbox>
            </v:shape>
            <v:shape id="_x0000_s1077" type="#_x0000_t202" style="position:absolute;left:4263;top:4154;width:1601;height:440" filled="f" stroked="f">
              <v:textbox style="mso-next-textbox:#_x0000_s1077">
                <w:txbxContent>
                  <w:p w:rsidR="00140A0C" w:rsidRPr="00B25885" w:rsidRDefault="00140A0C" w:rsidP="001A0738">
                    <w:pPr>
                      <w:rPr>
                        <w:b/>
                        <w:sz w:val="20"/>
                        <w:szCs w:val="20"/>
                      </w:rPr>
                    </w:pPr>
                    <w:r>
                      <w:rPr>
                        <w:b/>
                        <w:sz w:val="20"/>
                        <w:szCs w:val="20"/>
                      </w:rPr>
                      <w:t>addEvent</w:t>
                    </w:r>
                  </w:p>
                </w:txbxContent>
              </v:textbox>
            </v:shape>
            <v:shape id="_x0000_s1078" type="#_x0000_t202" style="position:absolute;left:4212;top:7474;width:1717;height:440" filled="f" stroked="f">
              <v:textbox style="mso-next-textbox:#_x0000_s1078">
                <w:txbxContent>
                  <w:p w:rsidR="00140A0C" w:rsidRPr="00B25885" w:rsidRDefault="00140A0C" w:rsidP="001A0738">
                    <w:pPr>
                      <w:rPr>
                        <w:b/>
                        <w:sz w:val="20"/>
                        <w:szCs w:val="20"/>
                      </w:rPr>
                    </w:pPr>
                    <w:r>
                      <w:rPr>
                        <w:b/>
                        <w:sz w:val="20"/>
                        <w:szCs w:val="20"/>
                      </w:rPr>
                      <w:t>delete</w:t>
                    </w:r>
                    <w:r w:rsidRPr="00B25885">
                      <w:rPr>
                        <w:b/>
                        <w:sz w:val="20"/>
                        <w:szCs w:val="20"/>
                      </w:rPr>
                      <w:t>E</w:t>
                    </w:r>
                    <w:r>
                      <w:rPr>
                        <w:b/>
                        <w:sz w:val="20"/>
                        <w:szCs w:val="20"/>
                      </w:rPr>
                      <w:t>vent</w:t>
                    </w:r>
                  </w:p>
                </w:txbxContent>
              </v:textbox>
            </v:shape>
            <v:shape id="_x0000_s1079" type="#_x0000_t202" style="position:absolute;left:4314;top:5218;width:1356;height:440" filled="f" stroked="f">
              <v:textbox style="mso-next-textbox:#_x0000_s1079">
                <w:txbxContent>
                  <w:p w:rsidR="00140A0C" w:rsidRPr="00B25885" w:rsidRDefault="00140A0C" w:rsidP="001A0738">
                    <w:pPr>
                      <w:rPr>
                        <w:b/>
                        <w:sz w:val="20"/>
                        <w:szCs w:val="20"/>
                      </w:rPr>
                    </w:pPr>
                    <w:r>
                      <w:rPr>
                        <w:b/>
                        <w:sz w:val="20"/>
                        <w:szCs w:val="20"/>
                      </w:rPr>
                      <w:t>showError</w:t>
                    </w:r>
                  </w:p>
                </w:txbxContent>
              </v:textbox>
            </v:shape>
            <v:shape id="_x0000_s1080" type="#_x0000_t202" style="position:absolute;left:4457;top:6812;width:1356;height:440" filled="f" stroked="f">
              <v:textbox style="mso-next-textbox:#_x0000_s1080">
                <w:txbxContent>
                  <w:p w:rsidR="00140A0C" w:rsidRPr="00B25885" w:rsidRDefault="00140A0C" w:rsidP="001A0738">
                    <w:pPr>
                      <w:rPr>
                        <w:b/>
                        <w:sz w:val="20"/>
                        <w:szCs w:val="20"/>
                      </w:rPr>
                    </w:pPr>
                    <w:r>
                      <w:rPr>
                        <w:b/>
                        <w:sz w:val="20"/>
                        <w:szCs w:val="20"/>
                      </w:rPr>
                      <w:t>showError</w:t>
                    </w:r>
                  </w:p>
                </w:txbxContent>
              </v:textbox>
            </v:shape>
            <v:shape id="_x0000_s1081" type="#_x0000_t202" style="position:absolute;left:4540;top:8582;width:1356;height:440" filled="f" stroked="f">
              <v:textbox style="mso-next-textbox:#_x0000_s1081">
                <w:txbxContent>
                  <w:p w:rsidR="00140A0C" w:rsidRPr="00B25885" w:rsidRDefault="00140A0C" w:rsidP="001A0738">
                    <w:pPr>
                      <w:rPr>
                        <w:b/>
                        <w:sz w:val="20"/>
                        <w:szCs w:val="20"/>
                      </w:rPr>
                    </w:pPr>
                    <w:r>
                      <w:rPr>
                        <w:b/>
                        <w:sz w:val="20"/>
                        <w:szCs w:val="20"/>
                      </w:rPr>
                      <w:t>ShowError</w:t>
                    </w:r>
                  </w:p>
                </w:txbxContent>
              </v:textbox>
            </v:shape>
            <v:shape id="_x0000_s1082" type="#_x0000_t202" style="position:absolute;left:5946;top:4490;width:2371;height:440" filled="f" stroked="f">
              <v:textbox style="mso-next-textbox:#_x0000_s1082">
                <w:txbxContent>
                  <w:p w:rsidR="00140A0C" w:rsidRPr="00B25885" w:rsidRDefault="00140A0C" w:rsidP="001A0738">
                    <w:pPr>
                      <w:rPr>
                        <w:b/>
                        <w:sz w:val="20"/>
                        <w:szCs w:val="20"/>
                      </w:rPr>
                    </w:pPr>
                    <w:r>
                      <w:rPr>
                        <w:b/>
                        <w:sz w:val="20"/>
                        <w:szCs w:val="20"/>
                      </w:rPr>
                      <w:t>updateEvent</w:t>
                    </w:r>
                  </w:p>
                </w:txbxContent>
              </v:textbox>
            </v:shape>
            <v:shape id="_x0000_s1083" type="#_x0000_t202" style="position:absolute;left:5965;top:6090;width:2371;height:440" filled="f" stroked="f">
              <v:textbox style="mso-next-textbox:#_x0000_s1083">
                <w:txbxContent>
                  <w:p w:rsidR="00140A0C" w:rsidRPr="00B25885" w:rsidRDefault="00140A0C" w:rsidP="001A0738">
                    <w:pPr>
                      <w:rPr>
                        <w:b/>
                        <w:sz w:val="20"/>
                        <w:szCs w:val="20"/>
                      </w:rPr>
                    </w:pPr>
                    <w:r>
                      <w:rPr>
                        <w:b/>
                        <w:sz w:val="20"/>
                        <w:szCs w:val="20"/>
                      </w:rPr>
                      <w:t>updateEventReport</w:t>
                    </w:r>
                  </w:p>
                </w:txbxContent>
              </v:textbox>
            </v:shape>
            <v:shape id="_x0000_s1084" type="#_x0000_t202" style="position:absolute;left:5948;top:8011;width:2371;height:440" filled="f" stroked="f">
              <v:textbox style="mso-next-textbox:#_x0000_s1084">
                <w:txbxContent>
                  <w:p w:rsidR="00140A0C" w:rsidRPr="00B25885" w:rsidRDefault="00140A0C" w:rsidP="001A0738">
                    <w:pPr>
                      <w:rPr>
                        <w:b/>
                        <w:sz w:val="20"/>
                        <w:szCs w:val="20"/>
                      </w:rPr>
                    </w:pPr>
                    <w:r>
                      <w:rPr>
                        <w:b/>
                        <w:sz w:val="20"/>
                        <w:szCs w:val="20"/>
                      </w:rPr>
                      <w:t>updateEventsReport</w:t>
                    </w:r>
                  </w:p>
                </w:txbxContent>
              </v:textbox>
            </v:shape>
            <v:shape id="_x0000_s1085" type="#_x0000_t202" style="position:absolute;left:2769;top:5254;width:1356;height:440" filled="f" stroked="f">
              <v:textbox style="mso-next-textbox:#_x0000_s1085">
                <w:txbxContent>
                  <w:p w:rsidR="00140A0C" w:rsidRPr="00B25885" w:rsidRDefault="00140A0C" w:rsidP="001A0738">
                    <w:pPr>
                      <w:rPr>
                        <w:b/>
                        <w:sz w:val="20"/>
                        <w:szCs w:val="20"/>
                      </w:rPr>
                    </w:pPr>
                    <w:r>
                      <w:rPr>
                        <w:b/>
                        <w:sz w:val="20"/>
                        <w:szCs w:val="20"/>
                      </w:rPr>
                      <w:t>showError</w:t>
                    </w:r>
                  </w:p>
                </w:txbxContent>
              </v:textbox>
            </v:shape>
            <v:shape id="_x0000_s1086" type="#_x0000_t202" style="position:absolute;left:2648;top:6812;width:1356;height:440" filled="f" stroked="f">
              <v:textbox style="mso-next-textbox:#_x0000_s1086">
                <w:txbxContent>
                  <w:p w:rsidR="00140A0C" w:rsidRPr="00B25885" w:rsidRDefault="00140A0C" w:rsidP="001A0738">
                    <w:pPr>
                      <w:rPr>
                        <w:b/>
                        <w:sz w:val="20"/>
                        <w:szCs w:val="20"/>
                      </w:rPr>
                    </w:pPr>
                    <w:r>
                      <w:rPr>
                        <w:b/>
                        <w:sz w:val="20"/>
                        <w:szCs w:val="20"/>
                      </w:rPr>
                      <w:t>showError</w:t>
                    </w:r>
                  </w:p>
                </w:txbxContent>
              </v:textbox>
            </v:shape>
            <v:shape id="_x0000_s1087" type="#_x0000_t202" style="position:absolute;left:2699;top:8587;width:1356;height:440" filled="f" stroked="f">
              <v:textbox style="mso-next-textbox:#_x0000_s1087">
                <w:txbxContent>
                  <w:p w:rsidR="00140A0C" w:rsidRPr="00B25885" w:rsidRDefault="00140A0C" w:rsidP="001A0738">
                    <w:pPr>
                      <w:rPr>
                        <w:b/>
                        <w:sz w:val="20"/>
                        <w:szCs w:val="20"/>
                      </w:rPr>
                    </w:pPr>
                    <w:r>
                      <w:rPr>
                        <w:b/>
                        <w:sz w:val="20"/>
                        <w:szCs w:val="20"/>
                      </w:rPr>
                      <w:t>showError</w:t>
                    </w:r>
                  </w:p>
                </w:txbxContent>
              </v:textbox>
            </v:shape>
            <v:shape id="_x0000_s1088" type="#_x0000_t202" style="position:absolute;left:2625;top:9216;width:1356;height:440" filled="f" stroked="f">
              <v:textbox style="mso-next-textbox:#_x0000_s1088">
                <w:txbxContent>
                  <w:p w:rsidR="00140A0C" w:rsidRPr="00B25885" w:rsidRDefault="00140A0C" w:rsidP="001A0738">
                    <w:pPr>
                      <w:rPr>
                        <w:b/>
                        <w:sz w:val="20"/>
                        <w:szCs w:val="20"/>
                      </w:rPr>
                    </w:pPr>
                    <w:r>
                      <w:rPr>
                        <w:b/>
                        <w:sz w:val="20"/>
                        <w:szCs w:val="20"/>
                      </w:rPr>
                      <w:t>viewReport</w:t>
                    </w:r>
                  </w:p>
                </w:txbxContent>
              </v:textbox>
            </v:shape>
            <v:shape id="_x0000_s1089" type="#_x0000_t202" style="position:absolute;left:5370;top:9164;width:2405;height:440" filled="f" stroked="f">
              <v:textbox style="mso-next-textbox:#_x0000_s1089">
                <w:txbxContent>
                  <w:p w:rsidR="00140A0C" w:rsidRPr="00B25885" w:rsidRDefault="00140A0C" w:rsidP="001A0738">
                    <w:pPr>
                      <w:rPr>
                        <w:b/>
                        <w:sz w:val="20"/>
                        <w:szCs w:val="20"/>
                      </w:rPr>
                    </w:pPr>
                    <w:r>
                      <w:rPr>
                        <w:b/>
                        <w:sz w:val="20"/>
                        <w:szCs w:val="20"/>
                      </w:rPr>
                      <w:t>viewEventReport</w:t>
                    </w:r>
                  </w:p>
                </w:txbxContent>
              </v:textbox>
            </v:shape>
            <v:shape id="_x0000_s1090" type="#_x0000_t202" style="position:absolute;left:5185;top:9676;width:2405;height:440" filled="f" stroked="f">
              <v:textbox style="mso-next-textbox:#_x0000_s1090">
                <w:txbxContent>
                  <w:p w:rsidR="00140A0C" w:rsidRPr="00B25885" w:rsidRDefault="00140A0C" w:rsidP="001A0738">
                    <w:pPr>
                      <w:rPr>
                        <w:b/>
                        <w:sz w:val="20"/>
                        <w:szCs w:val="20"/>
                      </w:rPr>
                    </w:pPr>
                    <w:r>
                      <w:rPr>
                        <w:b/>
                        <w:sz w:val="20"/>
                        <w:szCs w:val="20"/>
                      </w:rPr>
                      <w:t>displayEventReport</w:t>
                    </w:r>
                  </w:p>
                </w:txbxContent>
              </v:textbox>
            </v:shape>
            <v:shape id="_x0000_s1091" type="#_x0000_t202" style="position:absolute;left:2610;top:9674;width:1534;height:440" filled="f" stroked="f">
              <v:textbox style="mso-next-textbox:#_x0000_s1091">
                <w:txbxContent>
                  <w:p w:rsidR="00140A0C" w:rsidRPr="00B25885" w:rsidRDefault="00140A0C" w:rsidP="001A0738">
                    <w:pPr>
                      <w:rPr>
                        <w:b/>
                        <w:sz w:val="20"/>
                        <w:szCs w:val="20"/>
                      </w:rPr>
                    </w:pPr>
                    <w:r>
                      <w:rPr>
                        <w:b/>
                        <w:sz w:val="20"/>
                        <w:szCs w:val="20"/>
                      </w:rPr>
                      <w:t>displayReport</w:t>
                    </w:r>
                  </w:p>
                </w:txbxContent>
              </v:textbox>
            </v:shape>
          </v:group>
        </w:pict>
      </w:r>
      <w:r w:rsidR="001A0738">
        <w:rPr>
          <w:b/>
          <w:sz w:val="36"/>
          <w:szCs w:val="36"/>
          <w:u w:val="single"/>
        </w:rPr>
        <w:br w:type="page"/>
      </w:r>
    </w:p>
    <w:p w:rsidR="001A0738" w:rsidRDefault="001A0738" w:rsidP="000E3659">
      <w:pPr>
        <w:pStyle w:val="Heading3"/>
      </w:pPr>
      <w:r>
        <w:t>Share Event in Social Site</w:t>
      </w:r>
    </w:p>
    <w:p w:rsidR="001A0738" w:rsidRDefault="0011408C">
      <w:pPr>
        <w:rPr>
          <w:lang w:val="en-US"/>
        </w:rPr>
      </w:pPr>
      <w:r w:rsidRPr="0011408C">
        <w:rPr>
          <w:b/>
          <w:noProof/>
          <w:sz w:val="36"/>
          <w:szCs w:val="36"/>
          <w:u w:val="single"/>
        </w:rPr>
        <w:pict>
          <v:group id="_x0000_s1092" style="position:absolute;margin-left:21.4pt;margin-top:47.85pt;width:426.75pt;height:275pt;z-index:251666432" coordorigin="1868,3038" coordsize="8535,5500">
            <v:shape id="_x0000_s1093" type="#_x0000_t32" style="position:absolute;left:2936;top:4072;width:0;height:4450" o:connectortype="straight" strokecolor="black [3213]">
              <v:stroke dashstyle="dash"/>
            </v:shape>
            <v:rect id="_x0000_s1094" style="position:absolute;left:2784;top:4241;width:271;height:4111" filled="f"/>
            <v:rect id="_x0000_s1095" style="position:absolute;left:4325;top:4394;width:231;height:3762" filled="f"/>
            <v:rect id="_x0000_s1096" style="position:absolute;left:6154;top:4935;width:222;height:1985" filled="f"/>
            <v:rect id="_x0000_s1097" style="position:absolute;left:7810;top:5275;width:254;height:2017" filled="f"/>
            <v:rect id="_x0000_s1098" style="position:absolute;left:9521;top:6087;width:254;height:1645" filled="f"/>
            <v:shape id="_x0000_s1099" type="#_x0000_t32" style="position:absolute;left:1971;top:4394;width:813;height:0" o:connectortype="straight">
              <v:stroke endarrow="block"/>
            </v:shape>
            <v:shape id="_x0000_s1100" type="#_x0000_t32" style="position:absolute;left:3055;top:4681;width:1270;height:0" o:connectortype="straight">
              <v:stroke endarrow="block"/>
            </v:shape>
            <v:shape id="_x0000_s1101" type="#_x0000_t32" style="position:absolute;left:4562;top:4970;width:1561;height:0" o:connectortype="straight">
              <v:stroke endarrow="block"/>
            </v:shape>
            <v:shape id="_x0000_s1102" type="#_x0000_t32" style="position:absolute;left:6408;top:5325;width:1402;height:0" o:connectortype="straight">
              <v:stroke endarrow="block"/>
            </v:shape>
            <v:shape id="_x0000_s1103" type="#_x0000_t32" style="position:absolute;left:4556;top:6920;width:1561;height:0;flip:x" o:connectortype="straight">
              <v:stroke endarrow="block"/>
            </v:shape>
            <v:shape id="_x0000_s1104" type="#_x0000_t32" style="position:absolute;left:4556;top:7292;width:3254;height:0;flip:x" o:connectortype="straight">
              <v:stroke endarrow="block"/>
            </v:shape>
            <v:shape id="_x0000_s1105" type="#_x0000_t32" style="position:absolute;left:6376;top:6087;width:3145;height:1" o:connectortype="straight">
              <v:stroke endarrow="block"/>
            </v:shape>
            <v:shape id="_x0000_s1106" type="#_x0000_t32" style="position:absolute;left:4556;top:7716;width:5008;height:16;flip:x" o:connectortype="straight">
              <v:stroke endarrow="block"/>
            </v:shape>
            <v:shape id="_x0000_s1107" type="#_x0000_t32" style="position:absolute;left:3055;top:8089;width:1270;height:1;flip:x" o:connectortype="straight">
              <v:stroke endarrow="block"/>
            </v:shape>
            <v:shape id="_x0000_s1108" type="#_x0000_t202" style="position:absolute;left:1868;top:4088;width:1068;height:440" filled="f" stroked="f">
              <v:textbox style="mso-next-textbox:#_x0000_s1108">
                <w:txbxContent>
                  <w:p w:rsidR="00140A0C" w:rsidRPr="00B25885" w:rsidRDefault="00140A0C" w:rsidP="001A0738">
                    <w:pPr>
                      <w:rPr>
                        <w:b/>
                        <w:sz w:val="20"/>
                        <w:szCs w:val="20"/>
                      </w:rPr>
                    </w:pPr>
                    <w:r>
                      <w:rPr>
                        <w:b/>
                        <w:sz w:val="20"/>
                        <w:szCs w:val="20"/>
                      </w:rPr>
                      <w:t>r</w:t>
                    </w:r>
                    <w:r w:rsidRPr="00B25885">
                      <w:rPr>
                        <w:b/>
                        <w:sz w:val="20"/>
                        <w:szCs w:val="20"/>
                      </w:rPr>
                      <w:t>egister</w:t>
                    </w:r>
                  </w:p>
                </w:txbxContent>
              </v:textbox>
            </v:shape>
            <v:shape id="_x0000_s1109" type="#_x0000_t202" style="position:absolute;left:3128;top:4328;width:1068;height:440" filled="f" stroked="f">
              <v:textbox style="mso-next-textbox:#_x0000_s1109">
                <w:txbxContent>
                  <w:p w:rsidR="00140A0C" w:rsidRPr="00B25885" w:rsidRDefault="00140A0C" w:rsidP="001A0738">
                    <w:pPr>
                      <w:rPr>
                        <w:b/>
                        <w:sz w:val="20"/>
                        <w:szCs w:val="20"/>
                      </w:rPr>
                    </w:pPr>
                    <w:r>
                      <w:rPr>
                        <w:b/>
                        <w:sz w:val="20"/>
                        <w:szCs w:val="20"/>
                      </w:rPr>
                      <w:t>r</w:t>
                    </w:r>
                    <w:r w:rsidRPr="00B25885">
                      <w:rPr>
                        <w:b/>
                        <w:sz w:val="20"/>
                        <w:szCs w:val="20"/>
                      </w:rPr>
                      <w:t>egister</w:t>
                    </w:r>
                  </w:p>
                </w:txbxContent>
              </v:textbox>
            </v:shape>
            <v:shape id="_x0000_s1110" type="#_x0000_t202" style="position:absolute;left:4437;top:4583;width:2093;height:440" filled="f" stroked="f">
              <v:textbox style="mso-next-textbox:#_x0000_s1110">
                <w:txbxContent>
                  <w:p w:rsidR="00140A0C" w:rsidRPr="00B25885" w:rsidRDefault="00140A0C" w:rsidP="001A0738">
                    <w:pPr>
                      <w:rPr>
                        <w:b/>
                        <w:sz w:val="20"/>
                        <w:szCs w:val="20"/>
                      </w:rPr>
                    </w:pPr>
                    <w:r>
                      <w:rPr>
                        <w:b/>
                        <w:sz w:val="20"/>
                        <w:szCs w:val="20"/>
                      </w:rPr>
                      <w:t>updateEvent</w:t>
                    </w:r>
                  </w:p>
                </w:txbxContent>
              </v:textbox>
            </v:shape>
            <v:shape id="_x0000_s1111" type="#_x0000_t202" style="position:absolute;left:4408;top:6480;width:2051;height:440" filled="f" stroked="f">
              <v:textbox style="mso-next-textbox:#_x0000_s1111">
                <w:txbxContent>
                  <w:p w:rsidR="00140A0C" w:rsidRPr="00B25885" w:rsidRDefault="00140A0C" w:rsidP="001A0738">
                    <w:pPr>
                      <w:rPr>
                        <w:b/>
                        <w:sz w:val="20"/>
                        <w:szCs w:val="20"/>
                      </w:rPr>
                    </w:pPr>
                    <w:r>
                      <w:rPr>
                        <w:b/>
                        <w:sz w:val="20"/>
                        <w:szCs w:val="20"/>
                      </w:rPr>
                      <w:t>syncNotComplete</w:t>
                    </w:r>
                  </w:p>
                </w:txbxContent>
              </v:textbox>
            </v:shape>
            <v:shape id="_x0000_s1112" type="#_x0000_t202" style="position:absolute;left:6408;top:6920;width:1639;height:440" filled="f" stroked="f">
              <v:textbox style="mso-next-textbox:#_x0000_s1112">
                <w:txbxContent>
                  <w:p w:rsidR="00140A0C" w:rsidRPr="00B25885" w:rsidRDefault="00140A0C" w:rsidP="001A0738">
                    <w:pPr>
                      <w:rPr>
                        <w:b/>
                        <w:sz w:val="20"/>
                        <w:szCs w:val="20"/>
                      </w:rPr>
                    </w:pPr>
                    <w:r>
                      <w:rPr>
                        <w:b/>
                        <w:sz w:val="20"/>
                        <w:szCs w:val="20"/>
                      </w:rPr>
                      <w:t>syncComplete</w:t>
                    </w:r>
                  </w:p>
                </w:txbxContent>
              </v:textbox>
            </v:shape>
            <v:shape id="_x0000_s1113" type="#_x0000_t202" style="position:absolute;left:6284;top:4936;width:1988;height:440" filled="f" stroked="f">
              <v:textbox style="mso-next-textbox:#_x0000_s1113">
                <w:txbxContent>
                  <w:p w:rsidR="00140A0C" w:rsidRPr="00B25885" w:rsidRDefault="00140A0C" w:rsidP="001A0738">
                    <w:pPr>
                      <w:rPr>
                        <w:b/>
                        <w:sz w:val="20"/>
                        <w:szCs w:val="20"/>
                      </w:rPr>
                    </w:pPr>
                    <w:r>
                      <w:rPr>
                        <w:b/>
                        <w:sz w:val="20"/>
                        <w:szCs w:val="20"/>
                      </w:rPr>
                      <w:t>syncEvent</w:t>
                    </w:r>
                  </w:p>
                </w:txbxContent>
              </v:textbox>
            </v:shape>
            <v:shape id="_x0000_s1114" type="#_x0000_t202" style="position:absolute;left:7965;top:5768;width:1810;height:440" filled="f" stroked="f">
              <v:textbox style="mso-next-textbox:#_x0000_s1114">
                <w:txbxContent>
                  <w:p w:rsidR="00140A0C" w:rsidRPr="00B25885" w:rsidRDefault="00140A0C" w:rsidP="001A0738">
                    <w:pPr>
                      <w:rPr>
                        <w:b/>
                        <w:sz w:val="20"/>
                        <w:szCs w:val="20"/>
                      </w:rPr>
                    </w:pPr>
                    <w:r>
                      <w:rPr>
                        <w:b/>
                        <w:sz w:val="20"/>
                        <w:szCs w:val="20"/>
                      </w:rPr>
                      <w:t>syncEvent</w:t>
                    </w:r>
                  </w:p>
                </w:txbxContent>
              </v:textbox>
            </v:shape>
            <v:shape id="_x0000_s1115" type="#_x0000_t202" style="position:absolute;left:2969;top:7716;width:1439;height:440" filled="f" stroked="f">
              <v:textbox style="mso-next-textbox:#_x0000_s1115">
                <w:txbxContent>
                  <w:p w:rsidR="00140A0C" w:rsidRPr="00B25885" w:rsidRDefault="00140A0C" w:rsidP="001A0738">
                    <w:pPr>
                      <w:rPr>
                        <w:b/>
                        <w:sz w:val="20"/>
                        <w:szCs w:val="20"/>
                      </w:rPr>
                    </w:pPr>
                    <w:r>
                      <w:rPr>
                        <w:b/>
                        <w:sz w:val="20"/>
                        <w:szCs w:val="20"/>
                      </w:rPr>
                      <w:t>displayEvent</w:t>
                    </w:r>
                  </w:p>
                </w:txbxContent>
              </v:textbox>
            </v:shape>
            <v:shape id="_x0000_s1116" type="#_x0000_t202" style="position:absolute;left:8047;top:7343;width:1575;height:440" filled="f" stroked="f">
              <v:textbox style="mso-next-textbox:#_x0000_s1116">
                <w:txbxContent>
                  <w:p w:rsidR="00140A0C" w:rsidRPr="00B25885" w:rsidRDefault="00140A0C" w:rsidP="001A0738">
                    <w:pPr>
                      <w:rPr>
                        <w:b/>
                        <w:sz w:val="20"/>
                        <w:szCs w:val="20"/>
                      </w:rPr>
                    </w:pPr>
                    <w:r>
                      <w:rPr>
                        <w:b/>
                        <w:sz w:val="20"/>
                        <w:szCs w:val="20"/>
                      </w:rPr>
                      <w:t>syncComplete</w:t>
                    </w:r>
                  </w:p>
                </w:txbxContent>
              </v:textbox>
            </v:shape>
            <v:shape id="_x0000_s1117" type="#_x0000_t202" style="position:absolute;left:2462;top:3038;width:1000;height:1034">
              <v:textbox style="mso-next-textbox:#_x0000_s1117">
                <w:txbxContent>
                  <w:p w:rsidR="00140A0C" w:rsidRPr="00BC3453" w:rsidRDefault="00140A0C"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140A0C" w:rsidRPr="00BC3453" w:rsidRDefault="00140A0C" w:rsidP="001A0738">
                    <w:pPr>
                      <w:spacing w:after="0" w:line="240" w:lineRule="auto"/>
                      <w:rPr>
                        <w:b/>
                        <w:sz w:val="24"/>
                        <w:szCs w:val="24"/>
                        <w:u w:val="single"/>
                      </w:rPr>
                    </w:pPr>
                    <w:r w:rsidRPr="00BC3453">
                      <w:rPr>
                        <w:b/>
                        <w:sz w:val="24"/>
                        <w:szCs w:val="24"/>
                        <w:u w:val="single"/>
                      </w:rPr>
                      <w:t>User</w:t>
                    </w:r>
                  </w:p>
                </w:txbxContent>
              </v:textbox>
            </v:shape>
            <v:shape id="_x0000_s1118" type="#_x0000_t202" style="position:absolute;left:3705;top:3038;width:1400;height:1034">
              <v:textbox style="mso-next-textbox:#_x0000_s1118">
                <w:txbxContent>
                  <w:p w:rsidR="00140A0C" w:rsidRDefault="00140A0C" w:rsidP="001A0738">
                    <w:pPr>
                      <w:spacing w:after="0" w:line="240" w:lineRule="auto"/>
                      <w:rPr>
                        <w:b/>
                        <w:sz w:val="24"/>
                        <w:szCs w:val="24"/>
                        <w:u w:val="single"/>
                      </w:rPr>
                    </w:pPr>
                    <w:r>
                      <w:rPr>
                        <w:b/>
                        <w:sz w:val="24"/>
                        <w:szCs w:val="24"/>
                        <w:u w:val="single"/>
                      </w:rPr>
                      <w:t>: Register</w:t>
                    </w:r>
                  </w:p>
                  <w:p w:rsidR="00140A0C" w:rsidRDefault="00140A0C" w:rsidP="001A0738">
                    <w:pPr>
                      <w:spacing w:after="0" w:line="240" w:lineRule="auto"/>
                      <w:rPr>
                        <w:b/>
                        <w:sz w:val="24"/>
                        <w:szCs w:val="24"/>
                        <w:u w:val="single"/>
                      </w:rPr>
                    </w:pPr>
                    <w:r>
                      <w:rPr>
                        <w:b/>
                        <w:sz w:val="24"/>
                        <w:szCs w:val="24"/>
                        <w:u w:val="single"/>
                      </w:rPr>
                      <w:t xml:space="preserve">User </w:t>
                    </w:r>
                  </w:p>
                  <w:p w:rsidR="00140A0C" w:rsidRPr="00BC3453" w:rsidRDefault="00140A0C" w:rsidP="001A0738">
                    <w:pPr>
                      <w:spacing w:after="0" w:line="240" w:lineRule="auto"/>
                      <w:rPr>
                        <w:b/>
                        <w:sz w:val="24"/>
                        <w:szCs w:val="24"/>
                        <w:u w:val="single"/>
                      </w:rPr>
                    </w:pPr>
                    <w:r>
                      <w:rPr>
                        <w:b/>
                        <w:sz w:val="24"/>
                        <w:szCs w:val="24"/>
                        <w:u w:val="single"/>
                      </w:rPr>
                      <w:t>Controller</w:t>
                    </w:r>
                  </w:p>
                </w:txbxContent>
              </v:textbox>
            </v:shape>
            <v:shape id="_x0000_s1119" type="#_x0000_t202" style="position:absolute;left:5320;top:3038;width:1556;height:1034">
              <v:textbox style="mso-next-textbox:#_x0000_s1119">
                <w:txbxContent>
                  <w:p w:rsidR="00140A0C" w:rsidRDefault="00140A0C" w:rsidP="001A0738">
                    <w:pPr>
                      <w:spacing w:after="0" w:line="240" w:lineRule="auto"/>
                      <w:rPr>
                        <w:b/>
                        <w:sz w:val="24"/>
                        <w:szCs w:val="24"/>
                        <w:u w:val="single"/>
                      </w:rPr>
                    </w:pPr>
                    <w:r>
                      <w:rPr>
                        <w:b/>
                        <w:sz w:val="24"/>
                        <w:szCs w:val="24"/>
                        <w:u w:val="single"/>
                      </w:rPr>
                      <w:t xml:space="preserve">: Update </w:t>
                    </w:r>
                  </w:p>
                  <w:p w:rsidR="00140A0C" w:rsidRDefault="00140A0C" w:rsidP="001A0738">
                    <w:pPr>
                      <w:spacing w:after="0" w:line="240" w:lineRule="auto"/>
                      <w:rPr>
                        <w:b/>
                        <w:sz w:val="24"/>
                        <w:szCs w:val="24"/>
                        <w:u w:val="single"/>
                      </w:rPr>
                    </w:pPr>
                    <w:r>
                      <w:rPr>
                        <w:b/>
                        <w:sz w:val="24"/>
                        <w:szCs w:val="24"/>
                        <w:u w:val="single"/>
                      </w:rPr>
                      <w:t>Desktop</w:t>
                    </w:r>
                  </w:p>
                  <w:p w:rsidR="00140A0C" w:rsidRPr="00BC3453" w:rsidRDefault="00140A0C" w:rsidP="001A0738">
                    <w:pPr>
                      <w:spacing w:after="0" w:line="240" w:lineRule="auto"/>
                      <w:rPr>
                        <w:b/>
                        <w:sz w:val="24"/>
                        <w:szCs w:val="24"/>
                        <w:u w:val="single"/>
                      </w:rPr>
                    </w:pPr>
                    <w:r>
                      <w:rPr>
                        <w:b/>
                        <w:sz w:val="24"/>
                        <w:szCs w:val="24"/>
                        <w:u w:val="single"/>
                      </w:rPr>
                      <w:t>Event</w:t>
                    </w:r>
                  </w:p>
                </w:txbxContent>
              </v:textbox>
            </v:shape>
            <v:shape id="_x0000_s1120" type="#_x0000_t202" style="position:absolute;left:7082;top:3038;width:1556;height:1034">
              <v:textbox style="mso-next-textbox:#_x0000_s1120">
                <w:txbxContent>
                  <w:p w:rsidR="00140A0C" w:rsidRDefault="00140A0C" w:rsidP="001A0738">
                    <w:pPr>
                      <w:spacing w:after="0" w:line="240" w:lineRule="auto"/>
                      <w:rPr>
                        <w:b/>
                        <w:sz w:val="24"/>
                        <w:szCs w:val="24"/>
                        <w:u w:val="single"/>
                      </w:rPr>
                    </w:pPr>
                    <w:r>
                      <w:rPr>
                        <w:b/>
                        <w:sz w:val="24"/>
                        <w:szCs w:val="24"/>
                        <w:u w:val="single"/>
                      </w:rPr>
                      <w:t xml:space="preserve">: Update </w:t>
                    </w:r>
                  </w:p>
                  <w:p w:rsidR="00140A0C" w:rsidRDefault="00140A0C" w:rsidP="001A0738">
                    <w:pPr>
                      <w:spacing w:after="0" w:line="240" w:lineRule="auto"/>
                      <w:rPr>
                        <w:b/>
                        <w:sz w:val="24"/>
                        <w:szCs w:val="24"/>
                        <w:u w:val="single"/>
                      </w:rPr>
                    </w:pPr>
                    <w:r>
                      <w:rPr>
                        <w:b/>
                        <w:sz w:val="24"/>
                        <w:szCs w:val="24"/>
                        <w:u w:val="single"/>
                      </w:rPr>
                      <w:t>Web</w:t>
                    </w:r>
                  </w:p>
                  <w:p w:rsidR="00140A0C" w:rsidRPr="00BC3453" w:rsidRDefault="00140A0C" w:rsidP="001A0738">
                    <w:pPr>
                      <w:spacing w:after="0" w:line="240" w:lineRule="auto"/>
                      <w:rPr>
                        <w:b/>
                        <w:sz w:val="24"/>
                        <w:szCs w:val="24"/>
                        <w:u w:val="single"/>
                      </w:rPr>
                    </w:pPr>
                    <w:r>
                      <w:rPr>
                        <w:b/>
                        <w:sz w:val="24"/>
                        <w:szCs w:val="24"/>
                        <w:u w:val="single"/>
                      </w:rPr>
                      <w:t>Application</w:t>
                    </w:r>
                  </w:p>
                </w:txbxContent>
              </v:textbox>
            </v:shape>
            <v:shape id="_x0000_s1121" type="#_x0000_t202" style="position:absolute;left:8847;top:3038;width:1556;height:1034">
              <v:textbox style="mso-next-textbox:#_x0000_s1121">
                <w:txbxContent>
                  <w:p w:rsidR="00140A0C" w:rsidRDefault="00140A0C" w:rsidP="001A0738">
                    <w:pPr>
                      <w:spacing w:after="0" w:line="240" w:lineRule="auto"/>
                      <w:rPr>
                        <w:b/>
                        <w:sz w:val="24"/>
                        <w:szCs w:val="24"/>
                        <w:u w:val="single"/>
                      </w:rPr>
                    </w:pPr>
                    <w:r>
                      <w:rPr>
                        <w:b/>
                        <w:sz w:val="24"/>
                        <w:szCs w:val="24"/>
                        <w:u w:val="single"/>
                      </w:rPr>
                      <w:t>:Update</w:t>
                    </w:r>
                  </w:p>
                  <w:p w:rsidR="00140A0C" w:rsidRDefault="00140A0C" w:rsidP="001A0738">
                    <w:pPr>
                      <w:spacing w:after="0" w:line="240" w:lineRule="auto"/>
                      <w:rPr>
                        <w:b/>
                        <w:sz w:val="24"/>
                        <w:szCs w:val="24"/>
                        <w:u w:val="single"/>
                      </w:rPr>
                    </w:pPr>
                    <w:r>
                      <w:rPr>
                        <w:b/>
                        <w:sz w:val="24"/>
                        <w:szCs w:val="24"/>
                        <w:u w:val="single"/>
                      </w:rPr>
                      <w:t>Desktop</w:t>
                    </w:r>
                  </w:p>
                  <w:p w:rsidR="00140A0C" w:rsidRPr="00BC3453" w:rsidRDefault="00140A0C" w:rsidP="001A0738">
                    <w:pPr>
                      <w:spacing w:after="0" w:line="240" w:lineRule="auto"/>
                      <w:rPr>
                        <w:b/>
                        <w:sz w:val="24"/>
                        <w:szCs w:val="24"/>
                        <w:u w:val="single"/>
                      </w:rPr>
                    </w:pPr>
                    <w:r>
                      <w:rPr>
                        <w:b/>
                        <w:sz w:val="24"/>
                        <w:szCs w:val="24"/>
                        <w:u w:val="single"/>
                      </w:rPr>
                      <w:t>Application</w:t>
                    </w:r>
                  </w:p>
                </w:txbxContent>
              </v:textbox>
            </v:shape>
            <v:shape id="_x0000_s1122" type="#_x0000_t32" style="position:absolute;left:4425;top:4088;width:0;height:4450" o:connectortype="straight" strokecolor="black [3213]">
              <v:stroke dashstyle="dash"/>
            </v:shape>
            <v:shape id="_x0000_s1123" type="#_x0000_t32" style="position:absolute;left:6267;top:4072;width:0;height:4450" o:connectortype="straight" strokecolor="black [3213]">
              <v:stroke dashstyle="dash"/>
            </v:shape>
            <v:shape id="_x0000_s1124" type="#_x0000_t32" style="position:absolute;left:7948;top:4088;width:0;height:4450" o:connectortype="straight" strokecolor="black [3213]">
              <v:stroke dashstyle="dash"/>
            </v:shape>
            <v:shape id="_x0000_s1125" type="#_x0000_t32" style="position:absolute;left:9656;top:4088;width:0;height:4450" o:connectortype="straight" strokecolor="black [3213]">
              <v:stroke dashstyle="dash"/>
            </v:shape>
          </v:group>
        </w:pict>
      </w:r>
      <w:r w:rsidR="001A0738">
        <w:rPr>
          <w:lang w:val="en-US"/>
        </w:rPr>
        <w:br w:type="page"/>
      </w:r>
    </w:p>
    <w:p w:rsidR="00F074BC" w:rsidRDefault="00B4442A" w:rsidP="00BC66C2">
      <w:pPr>
        <w:pStyle w:val="Heading2"/>
        <w:rPr>
          <w:lang w:val="en-US"/>
        </w:rPr>
      </w:pPr>
      <w:bookmarkStart w:id="42" w:name="_Toc352026766"/>
      <w:r>
        <w:t>Entity Relationship Model,</w:t>
      </w:r>
      <w:bookmarkEnd w:id="42"/>
    </w:p>
    <w:p w:rsidR="0069234C" w:rsidRPr="008868AB" w:rsidRDefault="0069234C" w:rsidP="0069234C">
      <w:pPr>
        <w:rPr>
          <w:rFonts w:eastAsia="Arial"/>
        </w:rPr>
      </w:pPr>
      <w:r w:rsidRPr="008868AB">
        <w:rPr>
          <w:rFonts w:eastAsia="Arial"/>
        </w:rPr>
        <w:t>We will design a RDBMS for Daily notebook &amp; Social Networking Updater. The entities and their attributes are listed below. Attributes in Bold letter is the unique key.</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4614"/>
        <w:gridCol w:w="4628"/>
      </w:tblGrid>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b/>
                <w:bCs/>
              </w:rPr>
              <w:t>Entities</w:t>
            </w:r>
          </w:p>
        </w:tc>
        <w:tc>
          <w:tcPr>
            <w:tcW w:w="4788" w:type="dxa"/>
          </w:tcPr>
          <w:p w:rsidR="0069234C" w:rsidRPr="0029179B" w:rsidRDefault="0069234C" w:rsidP="009B1FF5">
            <w:pPr>
              <w:widowControl w:val="0"/>
              <w:suppressAutoHyphens/>
              <w:rPr>
                <w:rFonts w:eastAsia="Arial"/>
                <w:b/>
                <w:bCs/>
              </w:rPr>
            </w:pPr>
            <w:r w:rsidRPr="0029179B">
              <w:rPr>
                <w:rFonts w:eastAsia="Arial"/>
                <w:b/>
                <w:bCs/>
              </w:rPr>
              <w:t>Attributes</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Note</w:t>
            </w:r>
          </w:p>
        </w:tc>
        <w:tc>
          <w:tcPr>
            <w:tcW w:w="4788" w:type="dxa"/>
          </w:tcPr>
          <w:p w:rsidR="0069234C" w:rsidRPr="0029179B" w:rsidRDefault="0069234C" w:rsidP="009B1FF5">
            <w:pPr>
              <w:widowControl w:val="0"/>
              <w:suppressAutoHyphens/>
              <w:rPr>
                <w:rFonts w:eastAsia="Arial"/>
              </w:rPr>
            </w:pPr>
            <w:r w:rsidRPr="0029179B">
              <w:rPr>
                <w:rFonts w:eastAsia="Arial"/>
                <w:b/>
                <w:bCs/>
              </w:rPr>
              <w:t>Note Id</w:t>
            </w:r>
            <w:r w:rsidRPr="0029179B">
              <w:rPr>
                <w:rFonts w:eastAsia="Arial"/>
              </w:rPr>
              <w:t>, Content, Time, Size, Web Service id, user</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RSS Feed</w:t>
            </w:r>
          </w:p>
        </w:tc>
        <w:tc>
          <w:tcPr>
            <w:tcW w:w="4788" w:type="dxa"/>
          </w:tcPr>
          <w:p w:rsidR="0069234C" w:rsidRPr="0029179B" w:rsidRDefault="0069234C" w:rsidP="009B1FF5">
            <w:pPr>
              <w:widowControl w:val="0"/>
              <w:suppressAutoHyphens/>
              <w:rPr>
                <w:rFonts w:eastAsia="Arial"/>
              </w:rPr>
            </w:pPr>
            <w:r w:rsidRPr="0029179B">
              <w:rPr>
                <w:rFonts w:eastAsia="Arial"/>
                <w:b/>
                <w:bCs/>
              </w:rPr>
              <w:t>RSS Feed Id</w:t>
            </w:r>
            <w:r w:rsidRPr="0029179B">
              <w:rPr>
                <w:rFonts w:eastAsia="Arial"/>
              </w:rPr>
              <w:t xml:space="preserve"> , Web Service Id, Content, time, size</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Daily notebook &amp; Social Networking Updater</w:t>
            </w:r>
          </w:p>
        </w:tc>
        <w:tc>
          <w:tcPr>
            <w:tcW w:w="4788" w:type="dxa"/>
          </w:tcPr>
          <w:p w:rsidR="0069234C" w:rsidRPr="0029179B" w:rsidRDefault="0069234C" w:rsidP="009B1FF5">
            <w:pPr>
              <w:widowControl w:val="0"/>
              <w:suppressAutoHyphens/>
              <w:rPr>
                <w:rFonts w:eastAsia="Arial"/>
              </w:rPr>
            </w:pPr>
            <w:r w:rsidRPr="0029179B">
              <w:rPr>
                <w:rFonts w:eastAsia="Arial"/>
                <w:b/>
                <w:bCs/>
              </w:rPr>
              <w:t>Sw Id</w:t>
            </w:r>
            <w:r w:rsidRPr="0029179B">
              <w:rPr>
                <w:rFonts w:eastAsia="Arial"/>
              </w:rPr>
              <w:t>, Web Services Supported, Users, Size</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User</w:t>
            </w:r>
          </w:p>
        </w:tc>
        <w:tc>
          <w:tcPr>
            <w:tcW w:w="4788" w:type="dxa"/>
          </w:tcPr>
          <w:p w:rsidR="0069234C" w:rsidRPr="0029179B" w:rsidRDefault="0069234C" w:rsidP="009B1FF5">
            <w:pPr>
              <w:widowControl w:val="0"/>
              <w:suppressAutoHyphens/>
              <w:rPr>
                <w:rFonts w:eastAsia="Arial"/>
              </w:rPr>
            </w:pPr>
            <w:r w:rsidRPr="0029179B">
              <w:rPr>
                <w:rFonts w:eastAsia="Arial"/>
                <w:b/>
                <w:bCs/>
              </w:rPr>
              <w:t>User Id</w:t>
            </w:r>
            <w:r w:rsidRPr="0029179B">
              <w:rPr>
                <w:rFonts w:eastAsia="Arial"/>
              </w:rPr>
              <w:t>, Name, Social Network Data, Preferences.</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 xml:space="preserve">Web Service </w:t>
            </w:r>
          </w:p>
        </w:tc>
        <w:tc>
          <w:tcPr>
            <w:tcW w:w="4788" w:type="dxa"/>
          </w:tcPr>
          <w:p w:rsidR="0069234C" w:rsidRPr="0029179B" w:rsidRDefault="0069234C" w:rsidP="009B1FF5">
            <w:pPr>
              <w:widowControl w:val="0"/>
              <w:suppressAutoHyphens/>
              <w:rPr>
                <w:rFonts w:eastAsia="Arial"/>
                <w:b/>
                <w:bCs/>
              </w:rPr>
            </w:pPr>
            <w:r w:rsidRPr="0029179B">
              <w:rPr>
                <w:rFonts w:eastAsia="Arial"/>
                <w:b/>
                <w:bCs/>
              </w:rPr>
              <w:t xml:space="preserve">Web Service Id, </w:t>
            </w:r>
            <w:r w:rsidRPr="0029179B">
              <w:rPr>
                <w:rFonts w:eastAsia="Arial"/>
              </w:rPr>
              <w:t>Authentication Data, Feed Data, Preferences.</w:t>
            </w:r>
          </w:p>
        </w:tc>
      </w:tr>
    </w:tbl>
    <w:p w:rsidR="0069234C" w:rsidRPr="008868AB" w:rsidRDefault="0069234C" w:rsidP="0069234C">
      <w:pPr>
        <w:rPr>
          <w:rFonts w:eastAsia="Arial"/>
        </w:rPr>
      </w:pPr>
    </w:p>
    <w:p w:rsidR="0069234C" w:rsidRPr="008868AB" w:rsidRDefault="0069234C" w:rsidP="0069234C">
      <w:pPr>
        <w:rPr>
          <w:rFonts w:eastAsia="Arial"/>
          <w:b/>
          <w:bCs/>
        </w:rPr>
      </w:pPr>
      <w:r w:rsidRPr="008868AB">
        <w:rPr>
          <w:rFonts w:eastAsia="Arial"/>
          <w:b/>
          <w:bCs/>
        </w:rPr>
        <w:t>Relationship between Entities:</w:t>
      </w:r>
    </w:p>
    <w:p w:rsidR="0069234C" w:rsidRPr="008868AB" w:rsidRDefault="0069234C" w:rsidP="00E65F63">
      <w:pPr>
        <w:numPr>
          <w:ilvl w:val="0"/>
          <w:numId w:val="5"/>
        </w:numPr>
        <w:tabs>
          <w:tab w:val="clear" w:pos="3960"/>
          <w:tab w:val="num" w:pos="1890"/>
        </w:tabs>
        <w:spacing w:line="288" w:lineRule="auto"/>
        <w:ind w:hanging="2520"/>
        <w:rPr>
          <w:rFonts w:eastAsia="Arial"/>
        </w:rPr>
      </w:pPr>
      <w:r w:rsidRPr="008868AB">
        <w:rPr>
          <w:rFonts w:eastAsia="Arial"/>
        </w:rPr>
        <w:t xml:space="preserve">Daily notebook &amp; Social Networking Updater has User </w:t>
      </w:r>
      <w:r w:rsidRPr="008868AB">
        <w:rPr>
          <w:rFonts w:eastAsia="Arial"/>
        </w:rPr>
        <w:sym w:font="Wingdings" w:char="F0E0"/>
      </w:r>
      <w:r w:rsidRPr="008868AB">
        <w:rPr>
          <w:rFonts w:eastAsia="Arial"/>
        </w:rPr>
        <w:t xml:space="preserve"> 1 : N</w:t>
      </w:r>
    </w:p>
    <w:p w:rsidR="0069234C" w:rsidRPr="008868AB" w:rsidRDefault="0069234C" w:rsidP="00E65F63">
      <w:pPr>
        <w:numPr>
          <w:ilvl w:val="0"/>
          <w:numId w:val="5"/>
        </w:numPr>
        <w:tabs>
          <w:tab w:val="clear" w:pos="3960"/>
          <w:tab w:val="num" w:pos="1890"/>
        </w:tabs>
        <w:spacing w:line="288" w:lineRule="auto"/>
        <w:ind w:hanging="2520"/>
        <w:rPr>
          <w:rFonts w:eastAsia="Arial"/>
        </w:rPr>
      </w:pPr>
      <w:r>
        <w:rPr>
          <w:rFonts w:eastAsia="Arial"/>
        </w:rPr>
        <w:t>Users post Not</w:t>
      </w:r>
      <w:r w:rsidRPr="008868AB">
        <w:rPr>
          <w:rFonts w:eastAsia="Arial"/>
        </w:rPr>
        <w:t xml:space="preserve">es </w:t>
      </w:r>
      <w:r w:rsidRPr="008868AB">
        <w:rPr>
          <w:rFonts w:eastAsia="Arial"/>
        </w:rPr>
        <w:sym w:font="Wingdings" w:char="F0E0"/>
      </w:r>
      <w:r w:rsidRPr="008868AB">
        <w:rPr>
          <w:rFonts w:eastAsia="Arial"/>
        </w:rPr>
        <w:t xml:space="preserve"> 1 : N</w:t>
      </w:r>
    </w:p>
    <w:p w:rsidR="0069234C" w:rsidRPr="008868AB" w:rsidRDefault="0069234C" w:rsidP="00E65F63">
      <w:pPr>
        <w:numPr>
          <w:ilvl w:val="0"/>
          <w:numId w:val="5"/>
        </w:numPr>
        <w:tabs>
          <w:tab w:val="clear" w:pos="3960"/>
          <w:tab w:val="num" w:pos="1890"/>
        </w:tabs>
        <w:spacing w:line="288" w:lineRule="auto"/>
        <w:ind w:hanging="2520"/>
        <w:rPr>
          <w:rFonts w:eastAsia="Arial"/>
        </w:rPr>
      </w:pPr>
      <w:r>
        <w:rPr>
          <w:rFonts w:eastAsia="Arial"/>
        </w:rPr>
        <w:t>Web Service generates</w:t>
      </w:r>
      <w:r w:rsidRPr="008868AB">
        <w:rPr>
          <w:rFonts w:eastAsia="Arial"/>
        </w:rPr>
        <w:t xml:space="preserve"> Fe</w:t>
      </w:r>
      <w:r>
        <w:rPr>
          <w:rFonts w:eastAsia="Arial"/>
        </w:rPr>
        <w:t>eds</w:t>
      </w:r>
      <w:r w:rsidRPr="008868AB">
        <w:rPr>
          <w:rFonts w:eastAsia="Arial"/>
        </w:rPr>
        <w:sym w:font="Wingdings" w:char="F0E0"/>
      </w:r>
      <w:r w:rsidRPr="008868AB">
        <w:rPr>
          <w:rFonts w:eastAsia="Arial"/>
        </w:rPr>
        <w:t xml:space="preserve"> M : N</w:t>
      </w:r>
    </w:p>
    <w:p w:rsidR="0069234C" w:rsidRPr="008868AB" w:rsidRDefault="0069234C" w:rsidP="0069234C">
      <w:pPr>
        <w:ind w:left="-450"/>
        <w:rPr>
          <w:rFonts w:eastAsia="Arial"/>
        </w:rPr>
      </w:pPr>
      <w:r>
        <w:rPr>
          <w:rFonts w:eastAsia="Arial"/>
          <w:noProof/>
          <w:lang w:val="en-US"/>
        </w:rPr>
        <w:drawing>
          <wp:inline distT="0" distB="0" distL="0" distR="0">
            <wp:extent cx="6448425" cy="7686675"/>
            <wp:effectExtent l="19050" t="0" r="9525" b="0"/>
            <wp:docPr id="12" name="Picture 9" descr="er-dns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r-dnsnu"/>
                    <pic:cNvPicPr>
                      <a:picLocks noChangeAspect="1" noChangeArrowheads="1"/>
                    </pic:cNvPicPr>
                  </pic:nvPicPr>
                  <pic:blipFill>
                    <a:blip r:embed="rId19" cstate="print"/>
                    <a:srcRect/>
                    <a:stretch>
                      <a:fillRect/>
                    </a:stretch>
                  </pic:blipFill>
                  <pic:spPr bwMode="auto">
                    <a:xfrm>
                      <a:off x="0" y="0"/>
                      <a:ext cx="6448425" cy="7686675"/>
                    </a:xfrm>
                    <a:prstGeom prst="rect">
                      <a:avLst/>
                    </a:prstGeom>
                    <a:noFill/>
                    <a:ln w="9525">
                      <a:noFill/>
                      <a:miter lim="800000"/>
                      <a:headEnd/>
                      <a:tailEnd/>
                    </a:ln>
                  </pic:spPr>
                </pic:pic>
              </a:graphicData>
            </a:graphic>
          </wp:inline>
        </w:drawing>
      </w:r>
    </w:p>
    <w:p w:rsidR="0069234C" w:rsidRPr="008868AB" w:rsidRDefault="0069234C" w:rsidP="0069234C">
      <w:pPr>
        <w:ind w:left="720" w:firstLine="720"/>
        <w:rPr>
          <w:rFonts w:eastAsia="Arial"/>
        </w:rPr>
      </w:pPr>
      <w:r w:rsidRPr="008868AB">
        <w:rPr>
          <w:rFonts w:eastAsia="Arial"/>
        </w:rPr>
        <w:t>E-R Diagram of Daily notebook &amp; Social Networking Updater</w:t>
      </w:r>
    </w:p>
    <w:p w:rsidR="00F074BC" w:rsidRDefault="00B4442A" w:rsidP="00BC66C2">
      <w:pPr>
        <w:pStyle w:val="Heading2"/>
      </w:pPr>
      <w:bookmarkStart w:id="43" w:name="_Toc352026767"/>
      <w:r>
        <w:t>Class Diagrams</w:t>
      </w:r>
      <w:bookmarkEnd w:id="43"/>
    </w:p>
    <w:p w:rsidR="00611680" w:rsidRPr="00611680" w:rsidRDefault="00611680" w:rsidP="00611680">
      <w:r w:rsidRPr="00611680">
        <w:rPr>
          <w:noProof/>
          <w:lang w:val="en-US"/>
        </w:rPr>
        <w:drawing>
          <wp:inline distT="0" distB="0" distL="0" distR="0">
            <wp:extent cx="5731510" cy="7734308"/>
            <wp:effectExtent l="19050" t="0" r="2540" b="0"/>
            <wp:docPr id="20" name="Picture 10" descr="DNBData-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NBData-class"/>
                    <pic:cNvPicPr>
                      <a:picLocks noChangeAspect="1" noChangeArrowheads="1"/>
                    </pic:cNvPicPr>
                  </pic:nvPicPr>
                  <pic:blipFill>
                    <a:blip r:embed="rId20" cstate="print"/>
                    <a:srcRect/>
                    <a:stretch>
                      <a:fillRect/>
                    </a:stretch>
                  </pic:blipFill>
                  <pic:spPr bwMode="auto">
                    <a:xfrm>
                      <a:off x="0" y="0"/>
                      <a:ext cx="5731510" cy="7734308"/>
                    </a:xfrm>
                    <a:prstGeom prst="rect">
                      <a:avLst/>
                    </a:prstGeom>
                    <a:noFill/>
                    <a:ln w="9525">
                      <a:noFill/>
                      <a:miter lim="800000"/>
                      <a:headEnd/>
                      <a:tailEnd/>
                    </a:ln>
                  </pic:spPr>
                </pic:pic>
              </a:graphicData>
            </a:graphic>
          </wp:inline>
        </w:drawing>
      </w:r>
    </w:p>
    <w:p w:rsidR="00B4442A" w:rsidRDefault="00B4442A" w:rsidP="00BC66C2">
      <w:pPr>
        <w:pStyle w:val="Heading2"/>
      </w:pPr>
      <w:bookmarkStart w:id="44" w:name="_Toc352026768"/>
      <w:r>
        <w:t>Activity Diagrams</w:t>
      </w:r>
      <w:bookmarkEnd w:id="44"/>
    </w:p>
    <w:p w:rsidR="0069234C" w:rsidRDefault="00611680">
      <w:pPr>
        <w:rPr>
          <w:rFonts w:ascii="Times New Roman" w:eastAsia="Times New Roman" w:hAnsi="Times New Roman" w:cs="Times New Roman"/>
          <w:sz w:val="24"/>
          <w:szCs w:val="20"/>
          <w:lang w:val="en-GB"/>
        </w:rPr>
      </w:pPr>
      <w:r>
        <w:rPr>
          <w:noProof/>
          <w:lang w:val="en-US"/>
        </w:rPr>
        <w:drawing>
          <wp:inline distT="0" distB="0" distL="0" distR="0">
            <wp:extent cx="5731510" cy="4932680"/>
            <wp:effectExtent l="19050" t="0" r="2540" b="0"/>
            <wp:docPr id="21" name="Picture 20" descr="Activity Diagram for DNBS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1.jpg"/>
                    <pic:cNvPicPr/>
                  </pic:nvPicPr>
                  <pic:blipFill>
                    <a:blip r:embed="rId21" cstate="print"/>
                    <a:stretch>
                      <a:fillRect/>
                    </a:stretch>
                  </pic:blipFill>
                  <pic:spPr>
                    <a:xfrm>
                      <a:off x="0" y="0"/>
                      <a:ext cx="5731510" cy="4932680"/>
                    </a:xfrm>
                    <a:prstGeom prst="rect">
                      <a:avLst/>
                    </a:prstGeom>
                  </pic:spPr>
                </pic:pic>
              </a:graphicData>
            </a:graphic>
          </wp:inline>
        </w:drawing>
      </w:r>
      <w:r w:rsidR="0069234C">
        <w:br w:type="page"/>
      </w:r>
      <w:r w:rsidR="00BC15BB">
        <w:rPr>
          <w:rFonts w:ascii="Times New Roman" w:eastAsia="Times New Roman" w:hAnsi="Times New Roman" w:cs="Times New Roman"/>
          <w:noProof/>
          <w:sz w:val="24"/>
          <w:szCs w:val="20"/>
          <w:lang w:val="en-US"/>
        </w:rPr>
        <w:drawing>
          <wp:inline distT="0" distB="0" distL="0" distR="0">
            <wp:extent cx="5731510" cy="4502785"/>
            <wp:effectExtent l="19050" t="0" r="2540" b="0"/>
            <wp:docPr id="16" name="Picture 15" descr="Activity Diagram for DNBS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2.jpg"/>
                    <pic:cNvPicPr/>
                  </pic:nvPicPr>
                  <pic:blipFill>
                    <a:blip r:embed="rId22" cstate="print"/>
                    <a:stretch>
                      <a:fillRect/>
                    </a:stretch>
                  </pic:blipFill>
                  <pic:spPr>
                    <a:xfrm>
                      <a:off x="0" y="0"/>
                      <a:ext cx="5731510" cy="4502785"/>
                    </a:xfrm>
                    <a:prstGeom prst="rect">
                      <a:avLst/>
                    </a:prstGeom>
                  </pic:spPr>
                </pic:pic>
              </a:graphicData>
            </a:graphic>
          </wp:inline>
        </w:drawing>
      </w:r>
    </w:p>
    <w:p w:rsidR="004C1DE5" w:rsidRDefault="0069234C" w:rsidP="000E3659">
      <w:r>
        <w:br w:type="page"/>
      </w:r>
    </w:p>
    <w:p w:rsidR="00B4442A" w:rsidRDefault="00B4442A" w:rsidP="00BC66C2">
      <w:pPr>
        <w:pStyle w:val="Heading1"/>
      </w:pPr>
      <w:bookmarkStart w:id="45" w:name="_Toc352026769"/>
      <w:r>
        <w:t>System Design</w:t>
      </w:r>
      <w:bookmarkEnd w:id="45"/>
    </w:p>
    <w:p w:rsidR="00B4442A" w:rsidRDefault="00B4442A" w:rsidP="00472BB3">
      <w:pPr>
        <w:pStyle w:val="Heading2"/>
        <w:rPr>
          <w:lang w:val="en-US"/>
        </w:rPr>
      </w:pPr>
      <w:bookmarkStart w:id="46" w:name="_Toc352026770"/>
      <w:r>
        <w:t>Modularisation details</w:t>
      </w:r>
      <w:bookmarkEnd w:id="46"/>
    </w:p>
    <w:p w:rsidR="00161292" w:rsidRDefault="006E1C85" w:rsidP="00161292">
      <w:pPr>
        <w:pStyle w:val="Heading3"/>
      </w:pPr>
      <w:bookmarkStart w:id="47" w:name="_Toc352026771"/>
      <w:r w:rsidRPr="006E1C85">
        <w:rPr>
          <w:rFonts w:eastAsiaTheme="minorHAnsi"/>
        </w:rPr>
        <w:t>DNBSN</w:t>
      </w:r>
      <w:r w:rsidR="00FE5499" w:rsidRPr="00161292">
        <w:rPr>
          <w:rFonts w:eastAsiaTheme="minorHAnsi"/>
        </w:rPr>
        <w:t xml:space="preserve"> Engine:</w:t>
      </w:r>
      <w:bookmarkEnd w:id="47"/>
    </w:p>
    <w:p w:rsidR="00FE5499" w:rsidRDefault="00FE5499" w:rsidP="00FE5499">
      <w:r>
        <w:t xml:space="preserve">This module handles all the logical parts of </w:t>
      </w:r>
      <w:r w:rsidR="006E1C85" w:rsidRPr="006E1C85">
        <w:rPr>
          <w:b/>
        </w:rPr>
        <w:t>DNBSN</w:t>
      </w:r>
      <w:r>
        <w:t xml:space="preserve">. It takes data from user through </w:t>
      </w:r>
      <w:r w:rsidR="006E1C85" w:rsidRPr="006E1C85">
        <w:rPr>
          <w:b/>
        </w:rPr>
        <w:t>DNBSN</w:t>
      </w:r>
      <w:r>
        <w:t xml:space="preserve"> GUI module and stores them to database using </w:t>
      </w:r>
      <w:r w:rsidR="006E1C85" w:rsidRPr="006E1C85">
        <w:rPr>
          <w:b/>
        </w:rPr>
        <w:t>DNBSN</w:t>
      </w:r>
      <w:r>
        <w:t xml:space="preserve"> Storage module. It sends the data to the user’s social networking account using corresponding site’s API. The data stored is taken from the </w:t>
      </w:r>
      <w:r w:rsidR="006E1C85" w:rsidRPr="006E1C85">
        <w:rPr>
          <w:b/>
        </w:rPr>
        <w:t>DNBSN</w:t>
      </w:r>
      <w:r>
        <w:t xml:space="preserve"> Storage and sent to the API. It saves the events details in the Google calendar.</w:t>
      </w:r>
      <w:r w:rsidR="00BD67CF">
        <w:rPr>
          <w:noProof/>
          <w:lang w:val="en-US"/>
        </w:rPr>
        <w:drawing>
          <wp:inline distT="0" distB="0" distL="0" distR="0">
            <wp:extent cx="5731510" cy="3499485"/>
            <wp:effectExtent l="19050" t="0" r="2540" b="0"/>
            <wp:docPr id="10" name="Picture 9" descr="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jpg"/>
                    <pic:cNvPicPr/>
                  </pic:nvPicPr>
                  <pic:blipFill>
                    <a:blip r:embed="rId23" cstate="print"/>
                    <a:stretch>
                      <a:fillRect/>
                    </a:stretch>
                  </pic:blipFill>
                  <pic:spPr>
                    <a:xfrm>
                      <a:off x="0" y="0"/>
                      <a:ext cx="5731510" cy="3499485"/>
                    </a:xfrm>
                    <a:prstGeom prst="rect">
                      <a:avLst/>
                    </a:prstGeom>
                  </pic:spPr>
                </pic:pic>
              </a:graphicData>
            </a:graphic>
          </wp:inline>
        </w:drawing>
      </w:r>
    </w:p>
    <w:p w:rsidR="00161292" w:rsidRDefault="006E1C85" w:rsidP="00161292">
      <w:pPr>
        <w:pStyle w:val="Heading3"/>
      </w:pPr>
      <w:bookmarkStart w:id="48" w:name="_Toc352026772"/>
      <w:r w:rsidRPr="006E1C85">
        <w:t>DNBSN</w:t>
      </w:r>
      <w:r w:rsidR="00FE5499">
        <w:t xml:space="preserve"> GUI:</w:t>
      </w:r>
      <w:bookmarkEnd w:id="48"/>
    </w:p>
    <w:p w:rsidR="00FE5499" w:rsidRDefault="00FE5499" w:rsidP="00FE5499">
      <w:r>
        <w:t xml:space="preserve">This part is the place through which user interacts. This module contains all the designs which are visible and intractable by users. User provides input through it and gets the output through it. It is generally created by various tools like buttons and listviews. </w:t>
      </w:r>
    </w:p>
    <w:p w:rsidR="00161292" w:rsidRDefault="006E1C85" w:rsidP="00161292">
      <w:pPr>
        <w:pStyle w:val="Heading3"/>
      </w:pPr>
      <w:bookmarkStart w:id="49" w:name="_Toc352026773"/>
      <w:r w:rsidRPr="006E1C85">
        <w:t>DNBSN</w:t>
      </w:r>
      <w:r w:rsidR="00FE5499">
        <w:t xml:space="preserve"> Storage:</w:t>
      </w:r>
      <w:bookmarkEnd w:id="49"/>
    </w:p>
    <w:p w:rsidR="00FE5499" w:rsidRDefault="00FE5499" w:rsidP="00FE5499">
      <w:r>
        <w:t xml:space="preserve"> In this module all the data are stored. </w:t>
      </w:r>
      <w:r w:rsidR="006E1C85" w:rsidRPr="006E1C85">
        <w:rPr>
          <w:b/>
        </w:rPr>
        <w:t>DNBSN</w:t>
      </w:r>
      <w:r>
        <w:t xml:space="preserve"> Engine stores data in this module and fetches them for output through this module.</w:t>
      </w:r>
    </w:p>
    <w:p w:rsidR="00161292" w:rsidRDefault="00FE5499" w:rsidP="00161292">
      <w:pPr>
        <w:pStyle w:val="Heading3"/>
      </w:pPr>
      <w:bookmarkStart w:id="50" w:name="_Toc352026774"/>
      <w:r>
        <w:t>Google Calendar:</w:t>
      </w:r>
      <w:bookmarkEnd w:id="50"/>
    </w:p>
    <w:p w:rsidR="00FE5499" w:rsidRDefault="00FE5499" w:rsidP="00FE5499">
      <w:r>
        <w:t xml:space="preserve">This place gets input from the </w:t>
      </w:r>
      <w:r w:rsidR="006E1C85" w:rsidRPr="006E1C85">
        <w:rPr>
          <w:b/>
        </w:rPr>
        <w:t>DNBSN</w:t>
      </w:r>
      <w:r>
        <w:t xml:space="preserve"> engine. All the relevant data sent by user to Google calendar is stored here which could be accessed by user globally.</w:t>
      </w:r>
    </w:p>
    <w:p w:rsidR="00161292" w:rsidRDefault="00FE5499" w:rsidP="00161292">
      <w:pPr>
        <w:pStyle w:val="Heading3"/>
      </w:pPr>
      <w:bookmarkStart w:id="51" w:name="_Toc352026775"/>
      <w:r>
        <w:t>Facebook/Twitter/LinkedIn API:</w:t>
      </w:r>
      <w:bookmarkEnd w:id="51"/>
    </w:p>
    <w:p w:rsidR="00FE5499" w:rsidRDefault="00FE5499" w:rsidP="00FE5499">
      <w:r>
        <w:t xml:space="preserve">These modules provide news feed to user using the </w:t>
      </w:r>
      <w:r w:rsidR="006E1C85" w:rsidRPr="006E1C85">
        <w:rPr>
          <w:b/>
        </w:rPr>
        <w:t>DNBSN</w:t>
      </w:r>
      <w:r>
        <w:t xml:space="preserve"> engine through </w:t>
      </w:r>
      <w:r w:rsidR="006E1C85" w:rsidRPr="006E1C85">
        <w:rPr>
          <w:b/>
        </w:rPr>
        <w:t>DNBSN</w:t>
      </w:r>
      <w:r>
        <w:t xml:space="preserve"> GUI. It further gets the input, i.e. status update to the user’s account.</w:t>
      </w:r>
    </w:p>
    <w:p w:rsidR="00B4442A" w:rsidRDefault="00B4442A" w:rsidP="00472BB3">
      <w:pPr>
        <w:pStyle w:val="Heading2"/>
        <w:rPr>
          <w:lang w:val="en-US"/>
        </w:rPr>
      </w:pPr>
      <w:bookmarkStart w:id="52" w:name="_Toc352026776"/>
      <w:r>
        <w:t>Data integrity and constraints</w:t>
      </w:r>
      <w:bookmarkEnd w:id="52"/>
    </w:p>
    <w:p w:rsidR="00DC60D5" w:rsidRPr="00DC60D5" w:rsidRDefault="00DC60D5" w:rsidP="00DC60D5">
      <w:pPr>
        <w:autoSpaceDE w:val="0"/>
        <w:autoSpaceDN w:val="0"/>
        <w:adjustRightInd w:val="0"/>
        <w:spacing w:after="0" w:line="240" w:lineRule="auto"/>
        <w:rPr>
          <w:lang w:eastAsia="ar-SA"/>
        </w:rPr>
      </w:pPr>
      <w:r>
        <w:rPr>
          <w:lang w:eastAsia="ar-SA"/>
        </w:rPr>
        <w:t xml:space="preserve">We have used </w:t>
      </w:r>
      <w:r w:rsidRPr="00DC60D5">
        <w:rPr>
          <w:lang w:eastAsia="ar-SA"/>
        </w:rPr>
        <w:t>Integrity constraints</w:t>
      </w:r>
      <w:r>
        <w:rPr>
          <w:lang w:eastAsia="ar-SA"/>
        </w:rPr>
        <w:t xml:space="preserve"> in </w:t>
      </w:r>
      <w:r w:rsidR="006E1C85" w:rsidRPr="006E1C85">
        <w:rPr>
          <w:b/>
          <w:lang w:eastAsia="ar-SA"/>
        </w:rPr>
        <w:t>DNBSN</w:t>
      </w:r>
      <w:r>
        <w:rPr>
          <w:lang w:eastAsia="ar-SA"/>
        </w:rPr>
        <w:t xml:space="preserve"> t</w:t>
      </w:r>
      <w:r w:rsidRPr="00DC60D5">
        <w:rPr>
          <w:lang w:eastAsia="ar-SA"/>
        </w:rPr>
        <w:t>o ensure accuracy and consistency of data in a relational database. Data integrity is handled in a relational database through the concept of referential integrity. There are many types of integrity constraints</w:t>
      </w:r>
      <w:r>
        <w:rPr>
          <w:lang w:eastAsia="ar-SA"/>
        </w:rPr>
        <w:t xml:space="preserve"> in </w:t>
      </w:r>
      <w:r w:rsidR="006E1C85" w:rsidRPr="006E1C85">
        <w:rPr>
          <w:b/>
          <w:lang w:eastAsia="ar-SA"/>
        </w:rPr>
        <w:t>DNBSN</w:t>
      </w:r>
      <w:r w:rsidRPr="00DC60D5">
        <w:rPr>
          <w:lang w:eastAsia="ar-SA"/>
        </w:rPr>
        <w:t xml:space="preserve"> that play a role in referential integrity.</w:t>
      </w:r>
    </w:p>
    <w:p w:rsidR="00DC60D5" w:rsidRDefault="00DC60D5" w:rsidP="00DC60D5"/>
    <w:p w:rsidR="00DC60D5" w:rsidRDefault="00DC60D5" w:rsidP="00DC60D5">
      <w:r w:rsidRPr="00DC60D5">
        <w:t>Codd initially defined two sets of constraints but, in his second version of the relational model, he came up with four integri</w:t>
      </w:r>
      <w:r>
        <w:t>ty constraints:</w:t>
      </w:r>
    </w:p>
    <w:p w:rsidR="00DC60D5" w:rsidRPr="00DC60D5" w:rsidRDefault="00DC60D5" w:rsidP="00DC60D5">
      <w:pPr>
        <w:pStyle w:val="Heading3"/>
      </w:pPr>
      <w:bookmarkStart w:id="53" w:name="_Toc352026777"/>
      <w:r w:rsidRPr="00DC60D5">
        <w:t>Entity integrity</w:t>
      </w:r>
      <w:bookmarkEnd w:id="53"/>
    </w:p>
    <w:p w:rsidR="00DC60D5" w:rsidRDefault="001B1EBF" w:rsidP="00DC60D5">
      <w:r>
        <w:t xml:space="preserve">In </w:t>
      </w:r>
      <w:r w:rsidR="006E1C85" w:rsidRPr="006E1C85">
        <w:rPr>
          <w:b/>
        </w:rPr>
        <w:t>DNBSN</w:t>
      </w:r>
      <w:r>
        <w:t xml:space="preserve"> we used various type of primary key and consciously we set the primary key property as not null. </w:t>
      </w:r>
      <w:r w:rsidR="00DC60D5" w:rsidRPr="00DC60D5">
        <w:t>The entity integrity constraint states that no primary key value can be null. This is because the primary key value is used to identify individual tuples in a relation. Having null value for the primary key implies that we cannot</w:t>
      </w:r>
      <w:r w:rsidR="00DC60D5" w:rsidRPr="00DC60D5">
        <w:rPr>
          <w:lang w:eastAsia="ar-SA"/>
        </w:rPr>
        <w:t xml:space="preserve"> identify some tuples.This also specifies that there may not be any </w:t>
      </w:r>
      <w:r w:rsidR="00DC60D5" w:rsidRPr="00DC60D5">
        <w:t>duplicate entries in primary key column key row.</w:t>
      </w:r>
    </w:p>
    <w:p w:rsidR="00DC60D5" w:rsidRPr="00DC60D5" w:rsidRDefault="00DC60D5" w:rsidP="00DC60D5">
      <w:pPr>
        <w:pStyle w:val="Heading3"/>
      </w:pPr>
      <w:bookmarkStart w:id="54" w:name="_Toc352026778"/>
      <w:r w:rsidRPr="00DC60D5">
        <w:t>Referential Integrity</w:t>
      </w:r>
      <w:bookmarkEnd w:id="54"/>
    </w:p>
    <w:p w:rsidR="00DC60D5" w:rsidRPr="00DC60D5" w:rsidRDefault="00DC60D5" w:rsidP="00DC60D5">
      <w:pPr>
        <w:rPr>
          <w:lang w:eastAsia="ar-SA"/>
        </w:rPr>
      </w:pPr>
      <w:r w:rsidRPr="00DC60D5">
        <w:t>The referential integrity constraint is specified between two relations and is used to maintain the consistency among tuples in the two relations. Informally, the referential integrity constraint states that a tuple in one relation that refers to another relation must refer to an existing tuple in that relation. It is a rule that maintains consistency</w:t>
      </w:r>
      <w:r w:rsidRPr="00DC60D5">
        <w:rPr>
          <w:lang w:eastAsia="ar-SA"/>
        </w:rPr>
        <w:t xml:space="preserve"> among the rows of the two relations.</w:t>
      </w:r>
    </w:p>
    <w:p w:rsidR="00DC60D5" w:rsidRPr="00DC60D5" w:rsidRDefault="00DC60D5" w:rsidP="00DC60D5">
      <w:pPr>
        <w:pStyle w:val="Heading3"/>
        <w:rPr>
          <w:lang w:eastAsia="ar-SA"/>
        </w:rPr>
      </w:pPr>
      <w:bookmarkStart w:id="55" w:name="_Toc352026779"/>
      <w:r w:rsidRPr="00DC60D5">
        <w:rPr>
          <w:lang w:eastAsia="ar-SA"/>
        </w:rPr>
        <w:t>Domain Integrity</w:t>
      </w:r>
      <w:bookmarkEnd w:id="55"/>
    </w:p>
    <w:p w:rsidR="00DC60D5" w:rsidRDefault="006E1C85" w:rsidP="00DC60D5">
      <w:r w:rsidRPr="006E1C85">
        <w:rPr>
          <w:b/>
          <w:lang w:eastAsia="ar-SA"/>
        </w:rPr>
        <w:t>DNBSN</w:t>
      </w:r>
      <w:r w:rsidR="001B1EBF">
        <w:rPr>
          <w:lang w:eastAsia="ar-SA"/>
        </w:rPr>
        <w:t xml:space="preserve"> has vario</w:t>
      </w:r>
      <w:r w:rsidR="007268EE">
        <w:rPr>
          <w:lang w:eastAsia="ar-SA"/>
        </w:rPr>
        <w:t>us type of data field with set</w:t>
      </w:r>
      <w:r w:rsidR="001B1EBF">
        <w:rPr>
          <w:lang w:eastAsia="ar-SA"/>
        </w:rPr>
        <w:t xml:space="preserve"> by default value of Null because if the value is not provided by the user, the vale will be set as null. The</w:t>
      </w:r>
      <w:r w:rsidR="00DC60D5" w:rsidRPr="00DC60D5">
        <w:rPr>
          <w:lang w:eastAsia="ar-SA"/>
        </w:rPr>
        <w:t xml:space="preserve"> domain integrity states that every element from a relation should respect the type and restrictions of its corresponding attribute. A type can have a variable length which needs to be </w:t>
      </w:r>
      <w:r w:rsidR="00DC60D5" w:rsidRPr="00DC60D5">
        <w:t>respected. Restrictions could be the range of values that the element can have, the default value if none is provided, and if the element can be NULL.</w:t>
      </w:r>
    </w:p>
    <w:p w:rsidR="00DC60D5" w:rsidRPr="00DC60D5" w:rsidRDefault="00DC60D5" w:rsidP="00DC60D5">
      <w:pPr>
        <w:pStyle w:val="Heading3"/>
      </w:pPr>
      <w:bookmarkStart w:id="56" w:name="_Toc352026780"/>
      <w:r w:rsidRPr="00DC60D5">
        <w:t>User Defined Integrity</w:t>
      </w:r>
      <w:bookmarkEnd w:id="56"/>
    </w:p>
    <w:p w:rsidR="00DC60D5" w:rsidRDefault="00DC60D5" w:rsidP="00DC60D5">
      <w:pPr>
        <w:rPr>
          <w:rFonts w:ascii="Courier New" w:hAnsi="Courier New" w:cs="Courier New"/>
          <w:lang w:val="en-US"/>
        </w:rPr>
      </w:pPr>
      <w:r w:rsidRPr="00DC60D5">
        <w:t>A business rule is a statement that defines or constrains some aspect of the business. It is intended to assert business structure</w:t>
      </w:r>
      <w:r w:rsidRPr="00DC60D5">
        <w:rPr>
          <w:lang w:eastAsia="ar-SA"/>
        </w:rPr>
        <w:t xml:space="preserve"> or to control or influence the behaviour of the business. </w:t>
      </w:r>
    </w:p>
    <w:p w:rsidR="00472BB3" w:rsidRDefault="00B4442A" w:rsidP="004D6216">
      <w:pPr>
        <w:pStyle w:val="Heading2"/>
      </w:pPr>
      <w:bookmarkStart w:id="57" w:name="_Toc352026781"/>
      <w:r>
        <w:t>Database design</w:t>
      </w:r>
      <w:bookmarkEnd w:id="57"/>
    </w:p>
    <w:p w:rsidR="00B36050" w:rsidRDefault="00B36050" w:rsidP="00B36050">
      <w:r>
        <w:t xml:space="preserve">The database used for this software is called </w:t>
      </w:r>
      <w:r>
        <w:rPr>
          <w:b/>
        </w:rPr>
        <w:t>Dnb</w:t>
      </w:r>
      <w:r w:rsidRPr="00204C1F">
        <w:rPr>
          <w:b/>
        </w:rPr>
        <w:t>db</w:t>
      </w:r>
      <w:r>
        <w:t xml:space="preserve">. Database tables and corresponding keys are shown in tabular form. It shows the tables and its columns. A key in </w:t>
      </w:r>
      <w:r w:rsidRPr="007B703D">
        <w:rPr>
          <w:b/>
        </w:rPr>
        <w:t>Bold</w:t>
      </w:r>
      <w:r>
        <w:t xml:space="preserve"> is the primary key.</w:t>
      </w:r>
    </w:p>
    <w:p w:rsidR="004D6216" w:rsidRDefault="004D6216" w:rsidP="004D6216">
      <w:pPr>
        <w:rPr>
          <w:rFonts w:eastAsia="Arial"/>
        </w:rPr>
      </w:pPr>
      <w:r>
        <w:rPr>
          <w:rFonts w:eastAsia="Arial"/>
        </w:rPr>
        <w:t>Screenshots of table structures:</w:t>
      </w:r>
    </w:p>
    <w:p w:rsidR="004D6216" w:rsidRDefault="004D6216" w:rsidP="004D6216">
      <w:pPr>
        <w:rPr>
          <w:rFonts w:eastAsia="Arial"/>
        </w:rPr>
      </w:pPr>
      <w:r>
        <w:rPr>
          <w:rFonts w:eastAsia="Arial"/>
        </w:rPr>
        <w:t>Table: user</w:t>
      </w:r>
    </w:p>
    <w:p w:rsidR="004D6216" w:rsidRDefault="004D6216" w:rsidP="004D6216">
      <w:pPr>
        <w:rPr>
          <w:rFonts w:eastAsia="Arial"/>
        </w:rPr>
      </w:pPr>
      <w:r>
        <w:rPr>
          <w:rFonts w:eastAsia="Arial"/>
          <w:noProof/>
          <w:lang w:val="en-US"/>
        </w:rPr>
        <w:drawing>
          <wp:inline distT="0" distB="0" distL="0" distR="0">
            <wp:extent cx="5819775" cy="781050"/>
            <wp:effectExtent l="19050" t="0" r="9525" b="0"/>
            <wp:docPr id="17" name="Picture 4" descr="database_screenshot_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base_screenshot_user"/>
                    <pic:cNvPicPr>
                      <a:picLocks noChangeAspect="1" noChangeArrowheads="1"/>
                    </pic:cNvPicPr>
                  </pic:nvPicPr>
                  <pic:blipFill>
                    <a:blip r:embed="rId24" cstate="print"/>
                    <a:srcRect/>
                    <a:stretch>
                      <a:fillRect/>
                    </a:stretch>
                  </pic:blipFill>
                  <pic:spPr bwMode="auto">
                    <a:xfrm>
                      <a:off x="0" y="0"/>
                      <a:ext cx="5819775" cy="781050"/>
                    </a:xfrm>
                    <a:prstGeom prst="rect">
                      <a:avLst/>
                    </a:prstGeom>
                    <a:noFill/>
                    <a:ln w="9525">
                      <a:noFill/>
                      <a:miter lim="800000"/>
                      <a:headEnd/>
                      <a:tailEnd/>
                    </a:ln>
                  </pic:spPr>
                </pic:pic>
              </a:graphicData>
            </a:graphic>
          </wp:inline>
        </w:drawing>
      </w:r>
    </w:p>
    <w:p w:rsidR="00050F33" w:rsidRDefault="00050F33" w:rsidP="004D6216">
      <w:pPr>
        <w:rPr>
          <w:rFonts w:eastAsia="Arial"/>
        </w:rPr>
      </w:pPr>
    </w:p>
    <w:p w:rsidR="004D6216" w:rsidRDefault="004D6216" w:rsidP="004D6216">
      <w:pPr>
        <w:rPr>
          <w:rFonts w:eastAsia="Arial"/>
        </w:rPr>
      </w:pPr>
      <w:r>
        <w:rPr>
          <w:rFonts w:eastAsia="Arial"/>
        </w:rPr>
        <w:t>Table: contact</w:t>
      </w:r>
      <w:r w:rsidR="00AB278D">
        <w:rPr>
          <w:rFonts w:eastAsia="Arial"/>
          <w:noProof/>
          <w:lang w:val="en-US"/>
        </w:rPr>
        <w:drawing>
          <wp:inline distT="0" distB="0" distL="0" distR="0">
            <wp:extent cx="5731510" cy="1529080"/>
            <wp:effectExtent l="19050" t="0" r="2540" b="0"/>
            <wp:docPr id="18" name="Picture 17" descr="contactd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dnb.jpg"/>
                    <pic:cNvPicPr/>
                  </pic:nvPicPr>
                  <pic:blipFill>
                    <a:blip r:embed="rId25" cstate="print"/>
                    <a:stretch>
                      <a:fillRect/>
                    </a:stretch>
                  </pic:blipFill>
                  <pic:spPr>
                    <a:xfrm>
                      <a:off x="0" y="0"/>
                      <a:ext cx="5731510" cy="1529080"/>
                    </a:xfrm>
                    <a:prstGeom prst="rect">
                      <a:avLst/>
                    </a:prstGeom>
                  </pic:spPr>
                </pic:pic>
              </a:graphicData>
            </a:graphic>
          </wp:inline>
        </w:drawing>
      </w:r>
    </w:p>
    <w:p w:rsidR="00050F33" w:rsidRDefault="00050F33" w:rsidP="004D6216">
      <w:pPr>
        <w:rPr>
          <w:rFonts w:eastAsia="Arial"/>
        </w:rPr>
      </w:pPr>
    </w:p>
    <w:p w:rsidR="004D6216" w:rsidRDefault="001B29C7" w:rsidP="004D6216">
      <w:pPr>
        <w:rPr>
          <w:rFonts w:eastAsia="Arial"/>
        </w:rPr>
      </w:pPr>
      <w:r>
        <w:rPr>
          <w:rFonts w:eastAsia="Arial"/>
        </w:rPr>
        <w:t>Table: n</w:t>
      </w:r>
      <w:r w:rsidR="004D6216">
        <w:rPr>
          <w:rFonts w:eastAsia="Arial"/>
        </w:rPr>
        <w:t>ote</w:t>
      </w:r>
    </w:p>
    <w:p w:rsidR="004D6216" w:rsidRDefault="004D6216" w:rsidP="004D6216">
      <w:pPr>
        <w:rPr>
          <w:rFonts w:eastAsia="Arial"/>
        </w:rPr>
      </w:pPr>
      <w:r>
        <w:rPr>
          <w:rFonts w:eastAsia="Arial"/>
          <w:noProof/>
          <w:lang w:val="en-US"/>
        </w:rPr>
        <w:drawing>
          <wp:inline distT="0" distB="0" distL="0" distR="0">
            <wp:extent cx="5810250" cy="800100"/>
            <wp:effectExtent l="19050" t="0" r="0" b="0"/>
            <wp:docPr id="14" name="Picture 6" descr="database_screenshot_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base_screenshot_note"/>
                    <pic:cNvPicPr>
                      <a:picLocks noChangeAspect="1" noChangeArrowheads="1"/>
                    </pic:cNvPicPr>
                  </pic:nvPicPr>
                  <pic:blipFill>
                    <a:blip r:embed="rId26" cstate="print"/>
                    <a:srcRect/>
                    <a:stretch>
                      <a:fillRect/>
                    </a:stretch>
                  </pic:blipFill>
                  <pic:spPr bwMode="auto">
                    <a:xfrm>
                      <a:off x="0" y="0"/>
                      <a:ext cx="5810250" cy="800100"/>
                    </a:xfrm>
                    <a:prstGeom prst="rect">
                      <a:avLst/>
                    </a:prstGeom>
                    <a:noFill/>
                    <a:ln w="9525">
                      <a:noFill/>
                      <a:miter lim="800000"/>
                      <a:headEnd/>
                      <a:tailEnd/>
                    </a:ln>
                  </pic:spPr>
                </pic:pic>
              </a:graphicData>
            </a:graphic>
          </wp:inline>
        </w:drawing>
      </w:r>
    </w:p>
    <w:p w:rsidR="00050F33" w:rsidRDefault="00050F33" w:rsidP="004D6216">
      <w:pPr>
        <w:rPr>
          <w:rFonts w:eastAsia="Arial"/>
        </w:rPr>
      </w:pPr>
    </w:p>
    <w:p w:rsidR="004D6216" w:rsidRDefault="004D6216" w:rsidP="004D6216">
      <w:pPr>
        <w:rPr>
          <w:rFonts w:eastAsia="Arial"/>
        </w:rPr>
      </w:pPr>
      <w:r>
        <w:rPr>
          <w:rFonts w:eastAsia="Arial"/>
        </w:rPr>
        <w:t>Table: password</w:t>
      </w:r>
    </w:p>
    <w:p w:rsidR="004D6216" w:rsidRDefault="00FE5BCB" w:rsidP="004D6216">
      <w:pPr>
        <w:rPr>
          <w:rFonts w:eastAsia="Arial"/>
        </w:rPr>
      </w:pPr>
      <w:r>
        <w:rPr>
          <w:rFonts w:eastAsia="Arial"/>
          <w:noProof/>
          <w:lang w:val="en-US"/>
        </w:rPr>
        <w:drawing>
          <wp:inline distT="0" distB="0" distL="0" distR="0">
            <wp:extent cx="5731510" cy="1385570"/>
            <wp:effectExtent l="19050" t="0" r="2540" b="0"/>
            <wp:docPr id="19" name="Picture 18" descr="passwordd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dnb.jpg"/>
                    <pic:cNvPicPr/>
                  </pic:nvPicPr>
                  <pic:blipFill>
                    <a:blip r:embed="rId27" cstate="print"/>
                    <a:stretch>
                      <a:fillRect/>
                    </a:stretch>
                  </pic:blipFill>
                  <pic:spPr>
                    <a:xfrm>
                      <a:off x="0" y="0"/>
                      <a:ext cx="5731510" cy="1385570"/>
                    </a:xfrm>
                    <a:prstGeom prst="rect">
                      <a:avLst/>
                    </a:prstGeom>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t>Table: tasks</w:t>
      </w:r>
    </w:p>
    <w:p w:rsidR="004D6216" w:rsidRPr="008D2A4D" w:rsidRDefault="00FE5BCB" w:rsidP="004D6216">
      <w:pPr>
        <w:rPr>
          <w:rFonts w:eastAsia="Arial"/>
        </w:rPr>
      </w:pPr>
      <w:r>
        <w:rPr>
          <w:rFonts w:eastAsia="Arial"/>
          <w:noProof/>
          <w:lang w:val="en-US"/>
        </w:rPr>
        <w:drawing>
          <wp:inline distT="0" distB="0" distL="0" distR="0">
            <wp:extent cx="5731510" cy="781050"/>
            <wp:effectExtent l="19050" t="0" r="2540" b="0"/>
            <wp:docPr id="22" name="Picture 21" descr="t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JPG"/>
                    <pic:cNvPicPr/>
                  </pic:nvPicPr>
                  <pic:blipFill>
                    <a:blip r:embed="rId28" cstate="print"/>
                    <a:stretch>
                      <a:fillRect/>
                    </a:stretch>
                  </pic:blipFill>
                  <pic:spPr>
                    <a:xfrm>
                      <a:off x="0" y="0"/>
                      <a:ext cx="5731510" cy="781050"/>
                    </a:xfrm>
                    <a:prstGeom prst="rect">
                      <a:avLst/>
                    </a:prstGeom>
                  </pic:spPr>
                </pic:pic>
              </a:graphicData>
            </a:graphic>
          </wp:inline>
        </w:drawing>
      </w:r>
    </w:p>
    <w:p w:rsidR="004D6216" w:rsidRDefault="004D6216" w:rsidP="00B36050">
      <w:pPr>
        <w:rPr>
          <w:rFonts w:eastAsia="Arial"/>
        </w:rPr>
      </w:pP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4614"/>
        <w:gridCol w:w="4628"/>
      </w:tblGrid>
      <w:tr w:rsidR="00B36050" w:rsidRPr="0029179B" w:rsidTr="00380B50">
        <w:tc>
          <w:tcPr>
            <w:tcW w:w="4788" w:type="dxa"/>
          </w:tcPr>
          <w:p w:rsidR="00B36050" w:rsidRPr="0029179B" w:rsidRDefault="00B36050" w:rsidP="00380B50">
            <w:pPr>
              <w:widowControl w:val="0"/>
              <w:suppressAutoHyphens/>
              <w:rPr>
                <w:rFonts w:eastAsia="Arial"/>
              </w:rPr>
            </w:pPr>
            <w:r>
              <w:rPr>
                <w:rFonts w:eastAsia="Arial"/>
                <w:b/>
                <w:bCs/>
              </w:rPr>
              <w:t>Tables</w:t>
            </w:r>
          </w:p>
        </w:tc>
        <w:tc>
          <w:tcPr>
            <w:tcW w:w="4788" w:type="dxa"/>
          </w:tcPr>
          <w:p w:rsidR="00B36050" w:rsidRPr="0029179B" w:rsidRDefault="00B36050" w:rsidP="00380B50">
            <w:pPr>
              <w:widowControl w:val="0"/>
              <w:suppressAutoHyphens/>
              <w:rPr>
                <w:rFonts w:eastAsia="Arial"/>
                <w:b/>
                <w:bCs/>
              </w:rPr>
            </w:pPr>
            <w:r>
              <w:rPr>
                <w:rFonts w:eastAsia="Arial"/>
                <w:b/>
                <w:bCs/>
              </w:rPr>
              <w:t>Keys</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Note</w:t>
            </w:r>
          </w:p>
        </w:tc>
        <w:tc>
          <w:tcPr>
            <w:tcW w:w="4788" w:type="dxa"/>
          </w:tcPr>
          <w:p w:rsidR="00B36050" w:rsidRPr="0029179B" w:rsidRDefault="00B36050" w:rsidP="00380B50">
            <w:pPr>
              <w:widowControl w:val="0"/>
              <w:suppressAutoHyphens/>
              <w:rPr>
                <w:rFonts w:eastAsia="Arial"/>
              </w:rPr>
            </w:pPr>
            <w:r w:rsidRPr="0029179B">
              <w:rPr>
                <w:rFonts w:eastAsia="Arial"/>
                <w:b/>
                <w:bCs/>
              </w:rPr>
              <w:t>Note Id</w:t>
            </w:r>
            <w:r w:rsidRPr="0029179B">
              <w:rPr>
                <w:rFonts w:eastAsia="Arial"/>
              </w:rPr>
              <w:t>, Content, Time, Size, Web Service id, user</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RSS Feed</w:t>
            </w:r>
          </w:p>
        </w:tc>
        <w:tc>
          <w:tcPr>
            <w:tcW w:w="4788" w:type="dxa"/>
          </w:tcPr>
          <w:p w:rsidR="00B36050" w:rsidRPr="0029179B" w:rsidRDefault="00B36050" w:rsidP="00380B50">
            <w:pPr>
              <w:widowControl w:val="0"/>
              <w:suppressAutoHyphens/>
              <w:rPr>
                <w:rFonts w:eastAsia="Arial"/>
              </w:rPr>
            </w:pPr>
            <w:r w:rsidRPr="0029179B">
              <w:rPr>
                <w:rFonts w:eastAsia="Arial"/>
                <w:b/>
                <w:bCs/>
              </w:rPr>
              <w:t>RSS Feed Id</w:t>
            </w:r>
            <w:r w:rsidRPr="0029179B">
              <w:rPr>
                <w:rFonts w:eastAsia="Arial"/>
              </w:rPr>
              <w:t xml:space="preserve"> , Web Service Id, Content, time, size</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Daily notebook &amp; Social Networking Updater</w:t>
            </w:r>
          </w:p>
        </w:tc>
        <w:tc>
          <w:tcPr>
            <w:tcW w:w="4788" w:type="dxa"/>
          </w:tcPr>
          <w:p w:rsidR="00B36050" w:rsidRPr="0029179B" w:rsidRDefault="00B36050" w:rsidP="00380B50">
            <w:pPr>
              <w:widowControl w:val="0"/>
              <w:suppressAutoHyphens/>
              <w:rPr>
                <w:rFonts w:eastAsia="Arial"/>
              </w:rPr>
            </w:pPr>
            <w:r w:rsidRPr="0029179B">
              <w:rPr>
                <w:rFonts w:eastAsia="Arial"/>
                <w:b/>
                <w:bCs/>
              </w:rPr>
              <w:t>Sw Id</w:t>
            </w:r>
            <w:r w:rsidRPr="0029179B">
              <w:rPr>
                <w:rFonts w:eastAsia="Arial"/>
              </w:rPr>
              <w:t>, Web Services Supported, Users, Size</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User</w:t>
            </w:r>
          </w:p>
        </w:tc>
        <w:tc>
          <w:tcPr>
            <w:tcW w:w="4788" w:type="dxa"/>
          </w:tcPr>
          <w:p w:rsidR="00B36050" w:rsidRPr="0029179B" w:rsidRDefault="00B36050" w:rsidP="00380B50">
            <w:pPr>
              <w:widowControl w:val="0"/>
              <w:suppressAutoHyphens/>
              <w:rPr>
                <w:rFonts w:eastAsia="Arial"/>
              </w:rPr>
            </w:pPr>
            <w:r w:rsidRPr="0029179B">
              <w:rPr>
                <w:rFonts w:eastAsia="Arial"/>
                <w:b/>
                <w:bCs/>
              </w:rPr>
              <w:t>User Id</w:t>
            </w:r>
            <w:r w:rsidRPr="0029179B">
              <w:rPr>
                <w:rFonts w:eastAsia="Arial"/>
              </w:rPr>
              <w:t>, Name, Social Network Data, Preferences.</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 xml:space="preserve">Web Service </w:t>
            </w:r>
          </w:p>
        </w:tc>
        <w:tc>
          <w:tcPr>
            <w:tcW w:w="4788" w:type="dxa"/>
          </w:tcPr>
          <w:p w:rsidR="00B36050" w:rsidRPr="0029179B" w:rsidRDefault="00B36050" w:rsidP="00380B50">
            <w:pPr>
              <w:widowControl w:val="0"/>
              <w:suppressAutoHyphens/>
              <w:rPr>
                <w:rFonts w:eastAsia="Arial"/>
                <w:b/>
                <w:bCs/>
              </w:rPr>
            </w:pPr>
            <w:r w:rsidRPr="0029179B">
              <w:rPr>
                <w:rFonts w:eastAsia="Arial"/>
                <w:b/>
                <w:bCs/>
              </w:rPr>
              <w:t xml:space="preserve">Web Service Id, </w:t>
            </w:r>
            <w:r w:rsidRPr="0029179B">
              <w:rPr>
                <w:rFonts w:eastAsia="Arial"/>
              </w:rPr>
              <w:t>Authentication Data, Feed Data, Preferences.</w:t>
            </w:r>
          </w:p>
        </w:tc>
      </w:tr>
    </w:tbl>
    <w:p w:rsidR="00B36050" w:rsidRPr="00472BB3" w:rsidRDefault="00B36050" w:rsidP="00472BB3">
      <w:pPr>
        <w:rPr>
          <w:lang w:val="en-US"/>
        </w:rPr>
      </w:pPr>
    </w:p>
    <w:p w:rsidR="00D57D8F" w:rsidRDefault="00B4442A" w:rsidP="00F662D9">
      <w:pPr>
        <w:pStyle w:val="Heading2"/>
        <w:ind w:firstLine="576"/>
        <w:rPr>
          <w:lang w:val="en-US"/>
        </w:rPr>
      </w:pPr>
      <w:bookmarkStart w:id="58" w:name="_Toc352026782"/>
      <w:r>
        <w:t>User Interface Design</w:t>
      </w:r>
      <w:bookmarkEnd w:id="58"/>
    </w:p>
    <w:p w:rsidR="004769BB" w:rsidRPr="004769BB" w:rsidRDefault="004769BB" w:rsidP="004769BB">
      <w:pPr>
        <w:pStyle w:val="Heading3"/>
        <w:rPr>
          <w:rFonts w:eastAsiaTheme="minorHAnsi"/>
        </w:rPr>
      </w:pPr>
      <w:bookmarkStart w:id="59" w:name="_Toc352026783"/>
      <w:r w:rsidRPr="004769BB">
        <w:rPr>
          <w:rFonts w:eastAsiaTheme="minorHAnsi"/>
        </w:rPr>
        <w:t>Main Window without Login</w:t>
      </w:r>
      <w:bookmarkEnd w:id="59"/>
    </w:p>
    <w:p w:rsidR="004769BB" w:rsidRDefault="00FC5E0C" w:rsidP="00472BB3">
      <w:pPr>
        <w:rPr>
          <w:lang w:val="en-US"/>
        </w:rPr>
      </w:pPr>
      <w:r>
        <w:rPr>
          <w:noProof/>
          <w:lang w:val="en-US"/>
        </w:rPr>
        <w:drawing>
          <wp:inline distT="0" distB="0" distL="0" distR="0">
            <wp:extent cx="5731510" cy="2976880"/>
            <wp:effectExtent l="19050" t="0" r="2540" b="0"/>
            <wp:docPr id="33" name="Picture 32" descr="firstpage,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page,png.png"/>
                    <pic:cNvPicPr/>
                  </pic:nvPicPr>
                  <pic:blipFill>
                    <a:blip r:embed="rId29" cstate="print"/>
                    <a:stretch>
                      <a:fillRect/>
                    </a:stretch>
                  </pic:blipFill>
                  <pic:spPr>
                    <a:xfrm>
                      <a:off x="0" y="0"/>
                      <a:ext cx="5731510" cy="2976880"/>
                    </a:xfrm>
                    <a:prstGeom prst="rect">
                      <a:avLst/>
                    </a:prstGeom>
                  </pic:spPr>
                </pic:pic>
              </a:graphicData>
            </a:graphic>
          </wp:inline>
        </w:drawing>
      </w:r>
    </w:p>
    <w:p w:rsidR="002002BF" w:rsidRDefault="002002BF" w:rsidP="002002BF">
      <w:pPr>
        <w:pStyle w:val="Heading3"/>
        <w:rPr>
          <w:lang w:val="en-US"/>
        </w:rPr>
      </w:pPr>
      <w:bookmarkStart w:id="60" w:name="_Toc352026784"/>
      <w:r w:rsidRPr="002002BF">
        <w:rPr>
          <w:lang w:val="en-US"/>
        </w:rPr>
        <w:t xml:space="preserve">Create New </w:t>
      </w:r>
      <w:r>
        <w:rPr>
          <w:lang w:val="en-US"/>
        </w:rPr>
        <w:t>User Account</w:t>
      </w:r>
      <w:bookmarkEnd w:id="60"/>
    </w:p>
    <w:p w:rsidR="002002BF" w:rsidRDefault="002002BF" w:rsidP="00472BB3">
      <w:pPr>
        <w:rPr>
          <w:lang w:val="en-US"/>
        </w:rPr>
      </w:pPr>
      <w:r>
        <w:rPr>
          <w:noProof/>
          <w:lang w:val="en-US"/>
        </w:rPr>
        <w:drawing>
          <wp:inline distT="0" distB="0" distL="0" distR="0">
            <wp:extent cx="5731510" cy="3000375"/>
            <wp:effectExtent l="19050" t="0" r="2540" b="0"/>
            <wp:docPr id="36" name="Picture 35" descr="Create New ac . 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New ac . png.png"/>
                    <pic:cNvPicPr/>
                  </pic:nvPicPr>
                  <pic:blipFill>
                    <a:blip r:embed="rId30" cstate="print"/>
                    <a:stretch>
                      <a:fillRect/>
                    </a:stretch>
                  </pic:blipFill>
                  <pic:spPr>
                    <a:xfrm>
                      <a:off x="0" y="0"/>
                      <a:ext cx="5731510" cy="3000375"/>
                    </a:xfrm>
                    <a:prstGeom prst="rect">
                      <a:avLst/>
                    </a:prstGeom>
                  </pic:spPr>
                </pic:pic>
              </a:graphicData>
            </a:graphic>
          </wp:inline>
        </w:drawing>
      </w:r>
    </w:p>
    <w:p w:rsidR="002002BF" w:rsidRDefault="002002BF" w:rsidP="002002BF">
      <w:pPr>
        <w:pStyle w:val="Heading3"/>
        <w:rPr>
          <w:lang w:val="en-US"/>
        </w:rPr>
      </w:pPr>
      <w:bookmarkStart w:id="61" w:name="_Toc352026785"/>
      <w:r>
        <w:rPr>
          <w:lang w:val="en-US"/>
        </w:rPr>
        <w:t>F</w:t>
      </w:r>
      <w:r w:rsidRPr="002002BF">
        <w:rPr>
          <w:lang w:val="en-US"/>
        </w:rPr>
        <w:t>ields not filled properly:</w:t>
      </w:r>
      <w:r>
        <w:rPr>
          <w:lang w:val="en-US"/>
        </w:rPr>
        <w:t xml:space="preserve"> </w:t>
      </w:r>
      <w:r w:rsidRPr="002002BF">
        <w:rPr>
          <w:lang w:val="en-US"/>
        </w:rPr>
        <w:t>error message</w:t>
      </w:r>
      <w:bookmarkEnd w:id="61"/>
    </w:p>
    <w:p w:rsidR="002002BF" w:rsidRPr="002002BF" w:rsidRDefault="002002BF" w:rsidP="002002BF">
      <w:pPr>
        <w:rPr>
          <w:lang w:val="en-US"/>
        </w:rPr>
      </w:pPr>
      <w:r>
        <w:rPr>
          <w:noProof/>
          <w:lang w:val="en-US"/>
        </w:rPr>
        <w:drawing>
          <wp:inline distT="0" distB="0" distL="0" distR="0">
            <wp:extent cx="5731510" cy="3009900"/>
            <wp:effectExtent l="19050" t="0" r="2540" b="0"/>
            <wp:docPr id="37" name="Picture 36" descr="fields not filled properly error 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elds not filled properly error message.png"/>
                    <pic:cNvPicPr/>
                  </pic:nvPicPr>
                  <pic:blipFill>
                    <a:blip r:embed="rId31" cstate="print"/>
                    <a:stretch>
                      <a:fillRect/>
                    </a:stretch>
                  </pic:blipFill>
                  <pic:spPr>
                    <a:xfrm>
                      <a:off x="0" y="0"/>
                      <a:ext cx="5731510" cy="3009900"/>
                    </a:xfrm>
                    <a:prstGeom prst="rect">
                      <a:avLst/>
                    </a:prstGeom>
                  </pic:spPr>
                </pic:pic>
              </a:graphicData>
            </a:graphic>
          </wp:inline>
        </w:drawing>
      </w:r>
    </w:p>
    <w:p w:rsidR="002002BF" w:rsidRPr="00A7779B" w:rsidRDefault="00A7779B" w:rsidP="00A7779B">
      <w:pPr>
        <w:pStyle w:val="Heading3"/>
      </w:pPr>
      <w:bookmarkStart w:id="62" w:name="_Toc352026786"/>
      <w:r>
        <w:rPr>
          <w:lang w:val="en-US"/>
        </w:rPr>
        <w:t xml:space="preserve">Miss </w:t>
      </w:r>
      <w:bookmarkEnd w:id="62"/>
      <w:r w:rsidR="00050F33">
        <w:rPr>
          <w:lang w:val="en-US"/>
        </w:rPr>
        <w:t xml:space="preserve">match </w:t>
      </w:r>
      <w:r w:rsidR="00050F33" w:rsidRPr="00A7779B">
        <w:rPr>
          <w:lang w:val="en-US"/>
        </w:rPr>
        <w:t>Password</w:t>
      </w:r>
    </w:p>
    <w:p w:rsidR="00A7779B" w:rsidRPr="00A7779B" w:rsidRDefault="00A7779B" w:rsidP="00A7779B">
      <w:pPr>
        <w:rPr>
          <w:lang w:val="en-US"/>
        </w:rPr>
      </w:pPr>
      <w:r>
        <w:rPr>
          <w:noProof/>
          <w:lang w:val="en-US"/>
        </w:rPr>
        <w:drawing>
          <wp:inline distT="0" distB="0" distL="0" distR="0">
            <wp:extent cx="5731510" cy="2973070"/>
            <wp:effectExtent l="19050" t="0" r="2540" b="0"/>
            <wp:docPr id="38" name="Picture 37" descr="not Same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 Same Password.png"/>
                    <pic:cNvPicPr/>
                  </pic:nvPicPr>
                  <pic:blipFill>
                    <a:blip r:embed="rId32" cstate="print"/>
                    <a:stretch>
                      <a:fillRect/>
                    </a:stretch>
                  </pic:blipFill>
                  <pic:spPr>
                    <a:xfrm>
                      <a:off x="0" y="0"/>
                      <a:ext cx="5731510" cy="2973070"/>
                    </a:xfrm>
                    <a:prstGeom prst="rect">
                      <a:avLst/>
                    </a:prstGeom>
                  </pic:spPr>
                </pic:pic>
              </a:graphicData>
            </a:graphic>
          </wp:inline>
        </w:drawing>
      </w:r>
    </w:p>
    <w:p w:rsidR="004769BB" w:rsidRDefault="00C22047" w:rsidP="00C22047">
      <w:pPr>
        <w:pStyle w:val="Heading3"/>
        <w:rPr>
          <w:lang w:val="en-US"/>
        </w:rPr>
      </w:pPr>
      <w:bookmarkStart w:id="63" w:name="_Toc352026787"/>
      <w:r>
        <w:rPr>
          <w:lang w:val="en-US"/>
        </w:rPr>
        <w:t>Incorrect user Id</w:t>
      </w:r>
      <w:r w:rsidR="004769BB" w:rsidRPr="004769BB">
        <w:rPr>
          <w:lang w:val="en-US"/>
        </w:rPr>
        <w:t xml:space="preserve"> </w:t>
      </w:r>
      <w:r w:rsidRPr="004769BB">
        <w:rPr>
          <w:lang w:val="en-US"/>
        </w:rPr>
        <w:t>or</w:t>
      </w:r>
      <w:r w:rsidR="004769BB" w:rsidRPr="004769BB">
        <w:rPr>
          <w:lang w:val="en-US"/>
        </w:rPr>
        <w:t xml:space="preserve"> Password</w:t>
      </w:r>
      <w:bookmarkEnd w:id="63"/>
    </w:p>
    <w:p w:rsidR="00472BB3" w:rsidRDefault="004769BB" w:rsidP="00472BB3">
      <w:pPr>
        <w:rPr>
          <w:lang w:val="en-US"/>
        </w:rPr>
      </w:pPr>
      <w:r>
        <w:rPr>
          <w:noProof/>
          <w:lang w:val="en-US"/>
        </w:rPr>
        <w:drawing>
          <wp:inline distT="0" distB="0" distL="0" distR="0">
            <wp:extent cx="5731510" cy="2995930"/>
            <wp:effectExtent l="19050" t="0" r="2540" b="0"/>
            <wp:docPr id="34" name="Picture 33" descr="wrong Id Or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rong Id Or Password.png"/>
                    <pic:cNvPicPr/>
                  </pic:nvPicPr>
                  <pic:blipFill>
                    <a:blip r:embed="rId33" cstate="print"/>
                    <a:stretch>
                      <a:fillRect/>
                    </a:stretch>
                  </pic:blipFill>
                  <pic:spPr>
                    <a:xfrm>
                      <a:off x="0" y="0"/>
                      <a:ext cx="5731510" cy="2995930"/>
                    </a:xfrm>
                    <a:prstGeom prst="rect">
                      <a:avLst/>
                    </a:prstGeom>
                  </pic:spPr>
                </pic:pic>
              </a:graphicData>
            </a:graphic>
          </wp:inline>
        </w:drawing>
      </w:r>
    </w:p>
    <w:p w:rsidR="00C22047" w:rsidRDefault="00C22047" w:rsidP="00C22047">
      <w:pPr>
        <w:pStyle w:val="Heading3"/>
        <w:rPr>
          <w:lang w:val="en-US"/>
        </w:rPr>
      </w:pPr>
      <w:bookmarkStart w:id="64" w:name="_Toc352026788"/>
      <w:r>
        <w:rPr>
          <w:lang w:val="en-US"/>
        </w:rPr>
        <w:t xml:space="preserve">After </w:t>
      </w:r>
      <w:r w:rsidRPr="00C22047">
        <w:rPr>
          <w:lang w:val="en-US"/>
        </w:rPr>
        <w:t>successfully login</w:t>
      </w:r>
      <w:bookmarkEnd w:id="64"/>
    </w:p>
    <w:p w:rsidR="00C22047" w:rsidRDefault="00C22047" w:rsidP="00472BB3">
      <w:pPr>
        <w:rPr>
          <w:lang w:val="en-US"/>
        </w:rPr>
      </w:pPr>
      <w:r>
        <w:rPr>
          <w:noProof/>
          <w:lang w:val="en-US"/>
        </w:rPr>
        <w:drawing>
          <wp:inline distT="0" distB="0" distL="0" distR="0">
            <wp:extent cx="5731510" cy="2981960"/>
            <wp:effectExtent l="19050" t="0" r="2540" b="0"/>
            <wp:docPr id="35" name="Picture 34" descr="Successfully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ccessfully login.png"/>
                    <pic:cNvPicPr/>
                  </pic:nvPicPr>
                  <pic:blipFill>
                    <a:blip r:embed="rId34" cstate="print"/>
                    <a:stretch>
                      <a:fillRect/>
                    </a:stretch>
                  </pic:blipFill>
                  <pic:spPr>
                    <a:xfrm>
                      <a:off x="0" y="0"/>
                      <a:ext cx="5731510" cy="2981960"/>
                    </a:xfrm>
                    <a:prstGeom prst="rect">
                      <a:avLst/>
                    </a:prstGeom>
                  </pic:spPr>
                </pic:pic>
              </a:graphicData>
            </a:graphic>
          </wp:inline>
        </w:drawing>
      </w:r>
    </w:p>
    <w:p w:rsidR="00C22047" w:rsidRDefault="00A7779B" w:rsidP="00A7779B">
      <w:pPr>
        <w:pStyle w:val="Heading3"/>
        <w:rPr>
          <w:lang w:val="en-US"/>
        </w:rPr>
      </w:pPr>
      <w:bookmarkStart w:id="65" w:name="_Toc352026789"/>
      <w:r>
        <w:rPr>
          <w:lang w:val="en-US"/>
        </w:rPr>
        <w:t>W</w:t>
      </w:r>
      <w:r w:rsidRPr="00A7779B">
        <w:rPr>
          <w:lang w:val="en-US"/>
        </w:rPr>
        <w:t>hen the Event Field is Empty</w:t>
      </w:r>
      <w:bookmarkEnd w:id="65"/>
    </w:p>
    <w:p w:rsidR="00A7779B" w:rsidRDefault="00A7779B" w:rsidP="00A7779B">
      <w:pPr>
        <w:rPr>
          <w:lang w:val="en-US"/>
        </w:rPr>
      </w:pPr>
      <w:r>
        <w:rPr>
          <w:noProof/>
          <w:lang w:val="en-US"/>
        </w:rPr>
        <w:drawing>
          <wp:inline distT="0" distB="0" distL="0" distR="0">
            <wp:extent cx="5731510" cy="2982595"/>
            <wp:effectExtent l="19050" t="0" r="2540" b="0"/>
            <wp:docPr id="39" name="Picture 38" descr="when the Event Field is 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en the Event Field is Empty.png"/>
                    <pic:cNvPicPr/>
                  </pic:nvPicPr>
                  <pic:blipFill>
                    <a:blip r:embed="rId35" cstate="print"/>
                    <a:stretch>
                      <a:fillRect/>
                    </a:stretch>
                  </pic:blipFill>
                  <pic:spPr>
                    <a:xfrm>
                      <a:off x="0" y="0"/>
                      <a:ext cx="5731510" cy="2982595"/>
                    </a:xfrm>
                    <a:prstGeom prst="rect">
                      <a:avLst/>
                    </a:prstGeom>
                  </pic:spPr>
                </pic:pic>
              </a:graphicData>
            </a:graphic>
          </wp:inline>
        </w:drawing>
      </w:r>
    </w:p>
    <w:p w:rsidR="00A7779B" w:rsidRDefault="00A7779B" w:rsidP="00A7779B">
      <w:pPr>
        <w:pStyle w:val="Heading3"/>
        <w:rPr>
          <w:lang w:val="en-US"/>
        </w:rPr>
      </w:pPr>
      <w:bookmarkStart w:id="66" w:name="_Toc352026790"/>
      <w:r w:rsidRPr="00A7779B">
        <w:rPr>
          <w:lang w:val="en-US"/>
        </w:rPr>
        <w:t>Write text in text field</w:t>
      </w:r>
      <w:bookmarkEnd w:id="66"/>
    </w:p>
    <w:p w:rsidR="00A7779B" w:rsidRDefault="00A7779B" w:rsidP="00A7779B">
      <w:pPr>
        <w:rPr>
          <w:lang w:val="en-US"/>
        </w:rPr>
      </w:pPr>
      <w:r>
        <w:rPr>
          <w:noProof/>
          <w:lang w:val="en-US"/>
        </w:rPr>
        <w:drawing>
          <wp:inline distT="0" distB="0" distL="0" distR="0">
            <wp:extent cx="5731510" cy="2991485"/>
            <wp:effectExtent l="19050" t="0" r="2540" b="0"/>
            <wp:docPr id="40" name="Picture 39" descr="Write text in text 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rite text in text field.png"/>
                    <pic:cNvPicPr/>
                  </pic:nvPicPr>
                  <pic:blipFill>
                    <a:blip r:embed="rId36" cstate="print"/>
                    <a:stretch>
                      <a:fillRect/>
                    </a:stretch>
                  </pic:blipFill>
                  <pic:spPr>
                    <a:xfrm>
                      <a:off x="0" y="0"/>
                      <a:ext cx="5731510" cy="2991485"/>
                    </a:xfrm>
                    <a:prstGeom prst="rect">
                      <a:avLst/>
                    </a:prstGeom>
                  </pic:spPr>
                </pic:pic>
              </a:graphicData>
            </a:graphic>
          </wp:inline>
        </w:drawing>
      </w:r>
    </w:p>
    <w:p w:rsidR="00EA24F1" w:rsidRPr="00A7779B" w:rsidRDefault="00EA24F1" w:rsidP="00EA24F1">
      <w:pPr>
        <w:pStyle w:val="Heading3"/>
        <w:rPr>
          <w:lang w:val="en-US"/>
        </w:rPr>
      </w:pPr>
      <w:bookmarkStart w:id="67" w:name="_Toc352026791"/>
      <w:r>
        <w:rPr>
          <w:lang w:val="en-US"/>
        </w:rPr>
        <w:t xml:space="preserve">After </w:t>
      </w:r>
      <w:r w:rsidRPr="00EA24F1">
        <w:rPr>
          <w:lang w:val="en-US"/>
        </w:rPr>
        <w:t>Event Submitted</w:t>
      </w:r>
      <w:bookmarkEnd w:id="67"/>
    </w:p>
    <w:p w:rsidR="00C22047" w:rsidRDefault="00EA24F1" w:rsidP="00472BB3">
      <w:pPr>
        <w:rPr>
          <w:lang w:val="en-US"/>
        </w:rPr>
      </w:pPr>
      <w:r>
        <w:rPr>
          <w:noProof/>
          <w:lang w:val="en-US"/>
        </w:rPr>
        <w:drawing>
          <wp:inline distT="0" distB="0" distL="0" distR="0">
            <wp:extent cx="5731510" cy="2973070"/>
            <wp:effectExtent l="19050" t="0" r="2540" b="0"/>
            <wp:docPr id="41" name="Picture 40" descr="Event Submi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 Submited.png"/>
                    <pic:cNvPicPr/>
                  </pic:nvPicPr>
                  <pic:blipFill>
                    <a:blip r:embed="rId37" cstate="print"/>
                    <a:stretch>
                      <a:fillRect/>
                    </a:stretch>
                  </pic:blipFill>
                  <pic:spPr>
                    <a:xfrm>
                      <a:off x="0" y="0"/>
                      <a:ext cx="5731510" cy="2973070"/>
                    </a:xfrm>
                    <a:prstGeom prst="rect">
                      <a:avLst/>
                    </a:prstGeom>
                  </pic:spPr>
                </pic:pic>
              </a:graphicData>
            </a:graphic>
          </wp:inline>
        </w:drawing>
      </w:r>
    </w:p>
    <w:p w:rsidR="00EA24F1" w:rsidRDefault="004D3360" w:rsidP="004D3360">
      <w:pPr>
        <w:pStyle w:val="Heading3"/>
        <w:rPr>
          <w:lang w:val="en-US"/>
        </w:rPr>
      </w:pPr>
      <w:bookmarkStart w:id="68" w:name="_Toc352026792"/>
      <w:r>
        <w:rPr>
          <w:lang w:val="en-US"/>
        </w:rPr>
        <w:t xml:space="preserve">After </w:t>
      </w:r>
      <w:r w:rsidRPr="004D3360">
        <w:rPr>
          <w:lang w:val="en-US"/>
        </w:rPr>
        <w:t>Event clear</w:t>
      </w:r>
      <w:bookmarkEnd w:id="68"/>
    </w:p>
    <w:p w:rsidR="00EA24F1" w:rsidRDefault="004D3360" w:rsidP="00472BB3">
      <w:pPr>
        <w:rPr>
          <w:lang w:val="en-US"/>
        </w:rPr>
      </w:pPr>
      <w:r>
        <w:rPr>
          <w:noProof/>
          <w:lang w:val="en-US"/>
        </w:rPr>
        <w:drawing>
          <wp:inline distT="0" distB="0" distL="0" distR="0">
            <wp:extent cx="5731510" cy="2977515"/>
            <wp:effectExtent l="19050" t="0" r="2540" b="0"/>
            <wp:docPr id="42" name="Picture 41" descr="Event clear.pn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 clear.pnj.png"/>
                    <pic:cNvPicPr/>
                  </pic:nvPicPr>
                  <pic:blipFill>
                    <a:blip r:embed="rId38" cstate="print"/>
                    <a:stretch>
                      <a:fillRect/>
                    </a:stretch>
                  </pic:blipFill>
                  <pic:spPr>
                    <a:xfrm>
                      <a:off x="0" y="0"/>
                      <a:ext cx="5731510" cy="2977515"/>
                    </a:xfrm>
                    <a:prstGeom prst="rect">
                      <a:avLst/>
                    </a:prstGeom>
                  </pic:spPr>
                </pic:pic>
              </a:graphicData>
            </a:graphic>
          </wp:inline>
        </w:drawing>
      </w:r>
    </w:p>
    <w:p w:rsidR="004D3360" w:rsidRDefault="004D3360" w:rsidP="004D3360">
      <w:pPr>
        <w:pStyle w:val="Heading3"/>
        <w:rPr>
          <w:lang w:val="en-US"/>
        </w:rPr>
      </w:pPr>
      <w:bookmarkStart w:id="69" w:name="_Toc352026793"/>
      <w:r>
        <w:rPr>
          <w:lang w:val="en-US"/>
        </w:rPr>
        <w:t>View All Event</w:t>
      </w:r>
      <w:bookmarkEnd w:id="69"/>
    </w:p>
    <w:p w:rsidR="004D3360" w:rsidRDefault="004D3360" w:rsidP="004D3360">
      <w:pPr>
        <w:rPr>
          <w:lang w:val="en-US"/>
        </w:rPr>
      </w:pPr>
      <w:r>
        <w:rPr>
          <w:noProof/>
          <w:lang w:val="en-US"/>
        </w:rPr>
        <w:drawing>
          <wp:inline distT="0" distB="0" distL="0" distR="0">
            <wp:extent cx="5731510" cy="3009265"/>
            <wp:effectExtent l="19050" t="0" r="2540" b="0"/>
            <wp:docPr id="43" name="Picture 42" descr="sWING 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NG EVENT.png"/>
                    <pic:cNvPicPr/>
                  </pic:nvPicPr>
                  <pic:blipFill>
                    <a:blip r:embed="rId39" cstate="print"/>
                    <a:stretch>
                      <a:fillRect/>
                    </a:stretch>
                  </pic:blipFill>
                  <pic:spPr>
                    <a:xfrm>
                      <a:off x="0" y="0"/>
                      <a:ext cx="5731510" cy="3009265"/>
                    </a:xfrm>
                    <a:prstGeom prst="rect">
                      <a:avLst/>
                    </a:prstGeom>
                  </pic:spPr>
                </pic:pic>
              </a:graphicData>
            </a:graphic>
          </wp:inline>
        </w:drawing>
      </w:r>
    </w:p>
    <w:p w:rsidR="000022C4" w:rsidRDefault="000022C4" w:rsidP="000022C4">
      <w:pPr>
        <w:pStyle w:val="Heading3"/>
        <w:rPr>
          <w:lang w:val="en-US"/>
        </w:rPr>
      </w:pPr>
      <w:bookmarkStart w:id="70" w:name="_Toc352026794"/>
      <w:r>
        <w:rPr>
          <w:lang w:val="en-US"/>
        </w:rPr>
        <w:t>Search B</w:t>
      </w:r>
      <w:r w:rsidRPr="000022C4">
        <w:rPr>
          <w:lang w:val="en-US"/>
        </w:rPr>
        <w:t>y date</w:t>
      </w:r>
      <w:bookmarkEnd w:id="70"/>
    </w:p>
    <w:p w:rsidR="000022C4" w:rsidRDefault="000022C4" w:rsidP="004D3360">
      <w:pPr>
        <w:rPr>
          <w:lang w:val="en-US"/>
        </w:rPr>
      </w:pPr>
      <w:r>
        <w:rPr>
          <w:noProof/>
          <w:lang w:val="en-US"/>
        </w:rPr>
        <w:drawing>
          <wp:inline distT="0" distB="0" distL="0" distR="0">
            <wp:extent cx="5731510" cy="3004820"/>
            <wp:effectExtent l="19050" t="0" r="2540" b="0"/>
            <wp:docPr id="46" name="Picture 45" descr="search vy 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vy date.png"/>
                    <pic:cNvPicPr/>
                  </pic:nvPicPr>
                  <pic:blipFill>
                    <a:blip r:embed="rId40" cstate="print"/>
                    <a:stretch>
                      <a:fillRect/>
                    </a:stretch>
                  </pic:blipFill>
                  <pic:spPr>
                    <a:xfrm>
                      <a:off x="0" y="0"/>
                      <a:ext cx="5731510" cy="3004820"/>
                    </a:xfrm>
                    <a:prstGeom prst="rect">
                      <a:avLst/>
                    </a:prstGeom>
                  </pic:spPr>
                </pic:pic>
              </a:graphicData>
            </a:graphic>
          </wp:inline>
        </w:drawing>
      </w:r>
    </w:p>
    <w:p w:rsidR="004D3360" w:rsidRDefault="004D3360" w:rsidP="004D3360">
      <w:pPr>
        <w:pStyle w:val="Heading3"/>
        <w:rPr>
          <w:lang w:val="en-US"/>
        </w:rPr>
      </w:pPr>
      <w:bookmarkStart w:id="71" w:name="_Toc352026795"/>
      <w:r>
        <w:rPr>
          <w:lang w:val="en-US"/>
        </w:rPr>
        <w:t>Tweet from T</w:t>
      </w:r>
      <w:r w:rsidRPr="004D3360">
        <w:rPr>
          <w:lang w:val="en-US"/>
        </w:rPr>
        <w:t>witter</w:t>
      </w:r>
      <w:bookmarkEnd w:id="71"/>
    </w:p>
    <w:p w:rsidR="004D3360" w:rsidRDefault="004D3360" w:rsidP="004D3360">
      <w:pPr>
        <w:rPr>
          <w:rStyle w:val="Heading3Char"/>
          <w:rFonts w:eastAsiaTheme="minorHAnsi"/>
        </w:rPr>
      </w:pPr>
      <w:r>
        <w:rPr>
          <w:noProof/>
          <w:lang w:val="en-US"/>
        </w:rPr>
        <w:drawing>
          <wp:inline distT="0" distB="0" distL="0" distR="0">
            <wp:extent cx="5731510" cy="2833370"/>
            <wp:effectExtent l="19050" t="0" r="2540" b="0"/>
            <wp:docPr id="44" name="Picture 43" descr="twit from twitter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t from twitter .png"/>
                    <pic:cNvPicPr/>
                  </pic:nvPicPr>
                  <pic:blipFill>
                    <a:blip r:embed="rId41" cstate="print"/>
                    <a:stretch>
                      <a:fillRect/>
                    </a:stretch>
                  </pic:blipFill>
                  <pic:spPr>
                    <a:xfrm>
                      <a:off x="0" y="0"/>
                      <a:ext cx="5731510" cy="2833370"/>
                    </a:xfrm>
                    <a:prstGeom prst="rect">
                      <a:avLst/>
                    </a:prstGeom>
                  </pic:spPr>
                </pic:pic>
              </a:graphicData>
            </a:graphic>
          </wp:inline>
        </w:drawing>
      </w:r>
    </w:p>
    <w:p w:rsidR="004D3360" w:rsidRDefault="004D3360" w:rsidP="004D3360">
      <w:pPr>
        <w:pStyle w:val="Heading3"/>
        <w:rPr>
          <w:lang w:val="en-US"/>
        </w:rPr>
      </w:pPr>
      <w:bookmarkStart w:id="72" w:name="_Toc352026796"/>
      <w:r w:rsidRPr="004D3360">
        <w:rPr>
          <w:rFonts w:eastAsiaTheme="minorHAnsi"/>
        </w:rPr>
        <w:t>After F</w:t>
      </w:r>
      <w:r w:rsidRPr="004D3360">
        <w:rPr>
          <w:rFonts w:eastAsiaTheme="minorHAnsi"/>
          <w:lang w:val="en-US"/>
        </w:rPr>
        <w:t>a</w:t>
      </w:r>
      <w:r w:rsidRPr="004D3360">
        <w:rPr>
          <w:rFonts w:eastAsiaTheme="minorHAnsi"/>
        </w:rPr>
        <w:t>cebook Sharing</w:t>
      </w:r>
      <w:bookmarkEnd w:id="72"/>
      <w:r>
        <w:rPr>
          <w:lang w:val="en-US"/>
        </w:rPr>
        <w:t xml:space="preserve"> </w:t>
      </w:r>
    </w:p>
    <w:p w:rsidR="004D3360" w:rsidRDefault="002224D2" w:rsidP="004D3360">
      <w:pPr>
        <w:rPr>
          <w:lang w:val="en-US"/>
        </w:rPr>
      </w:pPr>
      <w:r>
        <w:rPr>
          <w:noProof/>
          <w:lang w:val="en-US"/>
        </w:rPr>
        <w:drawing>
          <wp:inline distT="0" distB="0" distL="0" distR="0">
            <wp:extent cx="5725160" cy="2083435"/>
            <wp:effectExtent l="19050" t="0" r="8890"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srcRect/>
                    <a:stretch>
                      <a:fillRect/>
                    </a:stretch>
                  </pic:blipFill>
                  <pic:spPr bwMode="auto">
                    <a:xfrm>
                      <a:off x="0" y="0"/>
                      <a:ext cx="5725160" cy="2083435"/>
                    </a:xfrm>
                    <a:prstGeom prst="rect">
                      <a:avLst/>
                    </a:prstGeom>
                    <a:noFill/>
                    <a:ln w="9525">
                      <a:noFill/>
                      <a:miter lim="800000"/>
                      <a:headEnd/>
                      <a:tailEnd/>
                    </a:ln>
                  </pic:spPr>
                </pic:pic>
              </a:graphicData>
            </a:graphic>
          </wp:inline>
        </w:drawing>
      </w:r>
    </w:p>
    <w:p w:rsidR="000022C4" w:rsidRDefault="000022C4" w:rsidP="000022C4">
      <w:pPr>
        <w:pStyle w:val="Heading3"/>
        <w:rPr>
          <w:lang w:val="en-US"/>
        </w:rPr>
      </w:pPr>
      <w:bookmarkStart w:id="73" w:name="_Toc352026797"/>
      <w:r>
        <w:rPr>
          <w:lang w:val="en-US"/>
        </w:rPr>
        <w:t>All contacts</w:t>
      </w:r>
      <w:bookmarkEnd w:id="73"/>
    </w:p>
    <w:p w:rsidR="004D3360" w:rsidRDefault="000022C4" w:rsidP="004D3360">
      <w:pPr>
        <w:rPr>
          <w:lang w:val="en-US"/>
        </w:rPr>
      </w:pPr>
      <w:r>
        <w:rPr>
          <w:noProof/>
          <w:lang w:val="en-US"/>
        </w:rPr>
        <w:drawing>
          <wp:inline distT="0" distB="0" distL="0" distR="0">
            <wp:extent cx="5731510" cy="2978150"/>
            <wp:effectExtent l="19050" t="0" r="2540" b="0"/>
            <wp:docPr id="47" name="Picture 46" descr="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png"/>
                    <pic:cNvPicPr/>
                  </pic:nvPicPr>
                  <pic:blipFill>
                    <a:blip r:embed="rId43" cstate="print"/>
                    <a:stretch>
                      <a:fillRect/>
                    </a:stretch>
                  </pic:blipFill>
                  <pic:spPr>
                    <a:xfrm>
                      <a:off x="0" y="0"/>
                      <a:ext cx="5731510" cy="2978150"/>
                    </a:xfrm>
                    <a:prstGeom prst="rect">
                      <a:avLst/>
                    </a:prstGeom>
                  </pic:spPr>
                </pic:pic>
              </a:graphicData>
            </a:graphic>
          </wp:inline>
        </w:drawing>
      </w:r>
    </w:p>
    <w:p w:rsidR="000022C4" w:rsidRDefault="000022C4" w:rsidP="000022C4">
      <w:pPr>
        <w:pStyle w:val="Heading3"/>
        <w:rPr>
          <w:lang w:val="en-US"/>
        </w:rPr>
      </w:pPr>
      <w:bookmarkStart w:id="74" w:name="_Toc352026798"/>
      <w:r>
        <w:rPr>
          <w:lang w:val="en-US"/>
        </w:rPr>
        <w:t>Password Login</w:t>
      </w:r>
      <w:bookmarkEnd w:id="74"/>
    </w:p>
    <w:p w:rsidR="00895567" w:rsidRDefault="00895567" w:rsidP="00895567">
      <w:pPr>
        <w:rPr>
          <w:lang w:val="en-US"/>
        </w:rPr>
      </w:pPr>
      <w:r w:rsidRPr="00895567">
        <w:rPr>
          <w:noProof/>
          <w:lang w:val="en-US"/>
        </w:rPr>
        <w:drawing>
          <wp:inline distT="0" distB="0" distL="0" distR="0">
            <wp:extent cx="5731510" cy="2987040"/>
            <wp:effectExtent l="19050" t="0" r="2540" b="0"/>
            <wp:docPr id="50" name="Picture 48" descr="pass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login.png"/>
                    <pic:cNvPicPr/>
                  </pic:nvPicPr>
                  <pic:blipFill>
                    <a:blip r:embed="rId44" cstate="print"/>
                    <a:stretch>
                      <a:fillRect/>
                    </a:stretch>
                  </pic:blipFill>
                  <pic:spPr>
                    <a:xfrm>
                      <a:off x="0" y="0"/>
                      <a:ext cx="5731510" cy="2987040"/>
                    </a:xfrm>
                    <a:prstGeom prst="rect">
                      <a:avLst/>
                    </a:prstGeom>
                  </pic:spPr>
                </pic:pic>
              </a:graphicData>
            </a:graphic>
          </wp:inline>
        </w:drawing>
      </w:r>
    </w:p>
    <w:p w:rsidR="00895567" w:rsidRPr="00895567" w:rsidRDefault="00895567" w:rsidP="00895567">
      <w:pPr>
        <w:pStyle w:val="Heading3"/>
        <w:rPr>
          <w:lang w:val="en-US"/>
        </w:rPr>
      </w:pPr>
      <w:bookmarkStart w:id="75" w:name="_Toc352026799"/>
      <w:r>
        <w:rPr>
          <w:lang w:val="en-US"/>
        </w:rPr>
        <w:t>Password Info</w:t>
      </w:r>
      <w:bookmarkEnd w:id="75"/>
    </w:p>
    <w:p w:rsidR="004D3360" w:rsidRDefault="000022C4" w:rsidP="004D3360">
      <w:pPr>
        <w:rPr>
          <w:lang w:val="en-US"/>
        </w:rPr>
      </w:pPr>
      <w:r>
        <w:rPr>
          <w:noProof/>
          <w:lang w:val="en-US"/>
        </w:rPr>
        <w:drawing>
          <wp:inline distT="0" distB="0" distL="0" distR="0">
            <wp:extent cx="5731510" cy="2991485"/>
            <wp:effectExtent l="19050" t="0" r="2540" b="0"/>
            <wp:docPr id="48" name="Picture 47" descr="password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 info.png"/>
                    <pic:cNvPicPr/>
                  </pic:nvPicPr>
                  <pic:blipFill>
                    <a:blip r:embed="rId45" cstate="print"/>
                    <a:stretch>
                      <a:fillRect/>
                    </a:stretch>
                  </pic:blipFill>
                  <pic:spPr>
                    <a:xfrm>
                      <a:off x="0" y="0"/>
                      <a:ext cx="5731510" cy="2991485"/>
                    </a:xfrm>
                    <a:prstGeom prst="rect">
                      <a:avLst/>
                    </a:prstGeom>
                  </pic:spPr>
                </pic:pic>
              </a:graphicData>
            </a:graphic>
          </wp:inline>
        </w:drawing>
      </w:r>
    </w:p>
    <w:p w:rsidR="00895567" w:rsidRDefault="00895567" w:rsidP="00895567">
      <w:pPr>
        <w:pStyle w:val="Heading3"/>
        <w:rPr>
          <w:lang w:val="en-US"/>
        </w:rPr>
      </w:pPr>
      <w:bookmarkStart w:id="76" w:name="_Toc352026800"/>
      <w:r>
        <w:rPr>
          <w:lang w:val="en-US"/>
        </w:rPr>
        <w:t>Load location in map</w:t>
      </w:r>
      <w:bookmarkEnd w:id="76"/>
      <w:r>
        <w:rPr>
          <w:lang w:val="en-US"/>
        </w:rPr>
        <w:t xml:space="preserve"> </w:t>
      </w:r>
    </w:p>
    <w:p w:rsidR="00895567" w:rsidRPr="004D3360" w:rsidRDefault="00895567" w:rsidP="004D3360">
      <w:pPr>
        <w:rPr>
          <w:lang w:val="en-US"/>
        </w:rPr>
      </w:pPr>
      <w:r>
        <w:rPr>
          <w:noProof/>
          <w:lang w:val="en-US"/>
        </w:rPr>
        <w:drawing>
          <wp:inline distT="0" distB="0" distL="0" distR="0">
            <wp:extent cx="5731510" cy="3000375"/>
            <wp:effectExtent l="19050" t="0" r="2540" b="0"/>
            <wp:docPr id="51" name="Picture 50" descr="Load 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 Map.png"/>
                    <pic:cNvPicPr/>
                  </pic:nvPicPr>
                  <pic:blipFill>
                    <a:blip r:embed="rId46" cstate="print"/>
                    <a:stretch>
                      <a:fillRect/>
                    </a:stretch>
                  </pic:blipFill>
                  <pic:spPr>
                    <a:xfrm>
                      <a:off x="0" y="0"/>
                      <a:ext cx="5731510" cy="3000375"/>
                    </a:xfrm>
                    <a:prstGeom prst="rect">
                      <a:avLst/>
                    </a:prstGeom>
                  </pic:spPr>
                </pic:pic>
              </a:graphicData>
            </a:graphic>
          </wp:inline>
        </w:drawing>
      </w:r>
    </w:p>
    <w:p w:rsidR="00B4442A" w:rsidRDefault="00B4442A" w:rsidP="00472BB3">
      <w:pPr>
        <w:pStyle w:val="Heading2"/>
      </w:pPr>
      <w:bookmarkStart w:id="77" w:name="_Toc352026801"/>
      <w:r>
        <w:t>Test Cases (Unit Test Cases and System Test Cases)</w:t>
      </w:r>
      <w:bookmarkEnd w:id="77"/>
    </w:p>
    <w:p w:rsidR="00D57D8F" w:rsidRDefault="00864A47" w:rsidP="00864A47">
      <w:pPr>
        <w:pStyle w:val="Heading3"/>
      </w:pPr>
      <w:bookmarkStart w:id="78" w:name="_Toc352026802"/>
      <w:r>
        <w:t>Unit Test Cases</w:t>
      </w:r>
      <w:bookmarkEnd w:id="78"/>
    </w:p>
    <w:tbl>
      <w:tblPr>
        <w:tblStyle w:val="TableGrid"/>
        <w:tblpPr w:leftFromText="180" w:rightFromText="180" w:vertAnchor="text" w:horzAnchor="margin" w:tblpXSpec="center" w:tblpY="644"/>
        <w:tblW w:w="10818" w:type="dxa"/>
        <w:tblLayout w:type="fixed"/>
        <w:tblLook w:val="04A0"/>
      </w:tblPr>
      <w:tblGrid>
        <w:gridCol w:w="1008"/>
        <w:gridCol w:w="342"/>
        <w:gridCol w:w="1440"/>
        <w:gridCol w:w="1260"/>
        <w:gridCol w:w="1350"/>
        <w:gridCol w:w="1170"/>
        <w:gridCol w:w="738"/>
        <w:gridCol w:w="1872"/>
        <w:gridCol w:w="1638"/>
      </w:tblGrid>
      <w:tr w:rsidR="00A86CA3" w:rsidRPr="00593F32" w:rsidTr="001C28D9">
        <w:trPr>
          <w:trHeight w:val="930"/>
        </w:trPr>
        <w:tc>
          <w:tcPr>
            <w:tcW w:w="1008" w:type="dxa"/>
            <w:shd w:val="clear" w:color="auto" w:fill="C6D9F1" w:themeFill="text2" w:themeFillTint="33"/>
            <w:vAlign w:val="bottom"/>
          </w:tcPr>
          <w:p w:rsidR="00A86CA3" w:rsidRPr="00791AA3" w:rsidRDefault="00A86CA3" w:rsidP="00DD2B90">
            <w:pPr>
              <w:jc w:val="both"/>
              <w:rPr>
                <w:rFonts w:ascii="Arial" w:eastAsia="Times New Roman" w:hAnsi="Arial" w:cs="Arial"/>
                <w:i/>
                <w:iCs/>
                <w:color w:val="000000"/>
              </w:rPr>
            </w:pPr>
            <w:r w:rsidRPr="00791AA3">
              <w:rPr>
                <w:rFonts w:ascii="Arial" w:eastAsia="Times New Roman" w:hAnsi="Arial" w:cs="Arial"/>
                <w:color w:val="000000"/>
              </w:rPr>
              <w:t>Test Case Id</w:t>
            </w:r>
          </w:p>
        </w:tc>
        <w:tc>
          <w:tcPr>
            <w:tcW w:w="342" w:type="dxa"/>
            <w:shd w:val="clear" w:color="auto" w:fill="C6D9F1" w:themeFill="text2" w:themeFillTint="33"/>
            <w:hideMark/>
          </w:tcPr>
          <w:p w:rsidR="00A86CA3" w:rsidRPr="00593F32" w:rsidRDefault="00A86CA3" w:rsidP="00DD2B90">
            <w:pPr>
              <w:jc w:val="both"/>
            </w:pPr>
            <w:r w:rsidRPr="00593F32">
              <w:t>Type</w:t>
            </w:r>
          </w:p>
        </w:tc>
        <w:tc>
          <w:tcPr>
            <w:tcW w:w="1440" w:type="dxa"/>
            <w:shd w:val="clear" w:color="auto" w:fill="C6D9F1" w:themeFill="text2" w:themeFillTint="33"/>
            <w:hideMark/>
          </w:tcPr>
          <w:p w:rsidR="00A86CA3" w:rsidRPr="00593F32" w:rsidRDefault="00A86CA3" w:rsidP="00DD2B90">
            <w:pPr>
              <w:jc w:val="both"/>
            </w:pPr>
            <w:r w:rsidRPr="00593F32">
              <w:t>Github ID</w:t>
            </w:r>
          </w:p>
        </w:tc>
        <w:tc>
          <w:tcPr>
            <w:tcW w:w="1260" w:type="dxa"/>
            <w:shd w:val="clear" w:color="auto" w:fill="C6D9F1" w:themeFill="text2" w:themeFillTint="33"/>
            <w:hideMark/>
          </w:tcPr>
          <w:p w:rsidR="00A86CA3" w:rsidRPr="00593F32" w:rsidRDefault="00A86CA3" w:rsidP="00DD2B90">
            <w:pPr>
              <w:jc w:val="both"/>
            </w:pPr>
            <w:r w:rsidRPr="00593F32">
              <w:t>Subject</w:t>
            </w:r>
          </w:p>
        </w:tc>
        <w:tc>
          <w:tcPr>
            <w:tcW w:w="1350" w:type="dxa"/>
            <w:shd w:val="clear" w:color="auto" w:fill="C6D9F1" w:themeFill="text2" w:themeFillTint="33"/>
            <w:hideMark/>
          </w:tcPr>
          <w:p w:rsidR="00A86CA3" w:rsidRPr="00593F32" w:rsidRDefault="00A86CA3" w:rsidP="00DD2B90">
            <w:pPr>
              <w:jc w:val="both"/>
            </w:pPr>
            <w:r w:rsidRPr="00593F32">
              <w:t>Test Name</w:t>
            </w:r>
          </w:p>
        </w:tc>
        <w:tc>
          <w:tcPr>
            <w:tcW w:w="1170" w:type="dxa"/>
            <w:shd w:val="clear" w:color="auto" w:fill="C6D9F1" w:themeFill="text2" w:themeFillTint="33"/>
            <w:hideMark/>
          </w:tcPr>
          <w:p w:rsidR="00A86CA3" w:rsidRPr="00593F32" w:rsidRDefault="00A86CA3" w:rsidP="00DD2B90">
            <w:pPr>
              <w:jc w:val="both"/>
            </w:pPr>
            <w:r w:rsidRPr="00593F32">
              <w:t>Test Description</w:t>
            </w:r>
          </w:p>
        </w:tc>
        <w:tc>
          <w:tcPr>
            <w:tcW w:w="738" w:type="dxa"/>
            <w:shd w:val="clear" w:color="auto" w:fill="C6D9F1" w:themeFill="text2" w:themeFillTint="33"/>
            <w:hideMark/>
          </w:tcPr>
          <w:p w:rsidR="00A86CA3" w:rsidRPr="00593F32" w:rsidRDefault="00A86CA3" w:rsidP="00DD2B90">
            <w:pPr>
              <w:jc w:val="both"/>
            </w:pPr>
            <w:r w:rsidRPr="00593F32">
              <w:t>Step Name</w:t>
            </w:r>
          </w:p>
        </w:tc>
        <w:tc>
          <w:tcPr>
            <w:tcW w:w="1872" w:type="dxa"/>
            <w:shd w:val="clear" w:color="auto" w:fill="C6D9F1" w:themeFill="text2" w:themeFillTint="33"/>
            <w:hideMark/>
          </w:tcPr>
          <w:p w:rsidR="00A86CA3" w:rsidRPr="00593F32" w:rsidRDefault="00A86CA3" w:rsidP="00DD2B90">
            <w:pPr>
              <w:jc w:val="both"/>
            </w:pPr>
            <w:r w:rsidRPr="00593F32">
              <w:t>Description</w:t>
            </w:r>
          </w:p>
        </w:tc>
        <w:tc>
          <w:tcPr>
            <w:tcW w:w="1638" w:type="dxa"/>
            <w:shd w:val="clear" w:color="auto" w:fill="C6D9F1" w:themeFill="text2" w:themeFillTint="33"/>
            <w:hideMark/>
          </w:tcPr>
          <w:p w:rsidR="00A86CA3" w:rsidRPr="00593F32" w:rsidRDefault="00A86CA3" w:rsidP="00DD2B90">
            <w:pPr>
              <w:jc w:val="both"/>
            </w:pPr>
            <w:r w:rsidRPr="00593F32">
              <w:t>Expected Result</w:t>
            </w:r>
          </w:p>
        </w:tc>
      </w:tr>
      <w:tr w:rsidR="00A86CA3" w:rsidRPr="00593F32" w:rsidTr="00A86CA3">
        <w:trPr>
          <w:trHeight w:val="1125"/>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-001</w:t>
            </w:r>
          </w:p>
        </w:tc>
        <w:tc>
          <w:tcPr>
            <w:tcW w:w="342" w:type="dxa"/>
            <w:hideMark/>
          </w:tcPr>
          <w:p w:rsidR="00A86CA3" w:rsidRPr="00593F32" w:rsidRDefault="00A86CA3" w:rsidP="00425573">
            <w:r w:rsidRPr="00593F32">
              <w:t>Manual</w:t>
            </w:r>
          </w:p>
        </w:tc>
        <w:tc>
          <w:tcPr>
            <w:tcW w:w="1440" w:type="dxa"/>
            <w:hideMark/>
          </w:tcPr>
          <w:p w:rsidR="00A86CA3" w:rsidRPr="00593F32" w:rsidRDefault="00A86CA3" w:rsidP="00425573">
            <w:r w:rsidRPr="003E56DA">
              <w:t>f3563be0a9c431104f52839039e86043cf640cf1</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rsidRPr="00593F32">
              <w:t xml:space="preserve">Check Successful </w:t>
            </w:r>
            <w:r>
              <w:t xml:space="preserve">Login for </w:t>
            </w:r>
            <w:r w:rsidR="006E1C85" w:rsidRPr="006E1C85">
              <w:rPr>
                <w:b/>
              </w:rPr>
              <w:t>DNBSN</w:t>
            </w:r>
          </w:p>
        </w:tc>
        <w:tc>
          <w:tcPr>
            <w:tcW w:w="1170" w:type="dxa"/>
            <w:hideMark/>
          </w:tcPr>
          <w:p w:rsidR="00A86CA3" w:rsidRPr="00593F32" w:rsidRDefault="00A86CA3" w:rsidP="00425573">
            <w:r w:rsidRPr="00593F32">
              <w:t>The purpose of this</w:t>
            </w:r>
            <w:r>
              <w:t xml:space="preserve"> test is to verify that the User Id and Password of user is valid</w:t>
            </w:r>
            <w:r w:rsidRPr="00593F32">
              <w:t xml:space="preserve">. </w:t>
            </w:r>
          </w:p>
        </w:tc>
        <w:tc>
          <w:tcPr>
            <w:tcW w:w="738" w:type="dxa"/>
            <w:hideMark/>
          </w:tcPr>
          <w:p w:rsidR="00A86CA3" w:rsidRPr="00593F32" w:rsidRDefault="00A86CA3" w:rsidP="00425573">
            <w:r w:rsidRPr="00593F32">
              <w:t xml:space="preserve">Step1 </w:t>
            </w:r>
          </w:p>
        </w:tc>
        <w:tc>
          <w:tcPr>
            <w:tcW w:w="1872" w:type="dxa"/>
            <w:hideMark/>
          </w:tcPr>
          <w:p w:rsidR="00A86CA3" w:rsidRPr="00593F32" w:rsidRDefault="00A86CA3" w:rsidP="00425573">
            <w:r>
              <w:t>Insert wrong User Id and Password. And Click on Login Button.</w:t>
            </w:r>
          </w:p>
        </w:tc>
        <w:tc>
          <w:tcPr>
            <w:tcW w:w="1638" w:type="dxa"/>
            <w:hideMark/>
          </w:tcPr>
          <w:p w:rsidR="00A86CA3" w:rsidRPr="00C15D1F" w:rsidRDefault="006E1C85" w:rsidP="00425573">
            <w:pPr>
              <w:rPr>
                <w:b/>
              </w:rPr>
            </w:pPr>
            <w:r w:rsidRPr="006E1C85">
              <w:rPr>
                <w:b/>
              </w:rPr>
              <w:t>DNBSN</w:t>
            </w:r>
            <w:r w:rsidR="00A86CA3">
              <w:t xml:space="preserve"> </w:t>
            </w:r>
            <w:r w:rsidR="00A86CA3" w:rsidRPr="00C15D1F">
              <w:t>will</w:t>
            </w:r>
            <w:r w:rsidR="00A86CA3">
              <w:t xml:space="preserve"> display error message. And Failed to Login.</w:t>
            </w:r>
          </w:p>
        </w:tc>
      </w:tr>
      <w:tr w:rsidR="00A86CA3" w:rsidRPr="00593F32" w:rsidTr="00A86CA3">
        <w:trPr>
          <w:trHeight w:val="3225"/>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-002</w:t>
            </w:r>
          </w:p>
        </w:tc>
        <w:tc>
          <w:tcPr>
            <w:tcW w:w="342" w:type="dxa"/>
            <w:hideMark/>
          </w:tcPr>
          <w:p w:rsidR="00A86CA3" w:rsidRPr="00593F32" w:rsidRDefault="00A86CA3" w:rsidP="00425573">
            <w:r w:rsidRPr="00593F32">
              <w:t> </w:t>
            </w:r>
          </w:p>
        </w:tc>
        <w:tc>
          <w:tcPr>
            <w:tcW w:w="1440" w:type="dxa"/>
            <w:noWrap/>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Step2</w:t>
            </w:r>
          </w:p>
        </w:tc>
        <w:tc>
          <w:tcPr>
            <w:tcW w:w="1872" w:type="dxa"/>
            <w:hideMark/>
          </w:tcPr>
          <w:p w:rsidR="00A86CA3" w:rsidRPr="00593F32" w:rsidRDefault="00A86CA3" w:rsidP="00425573">
            <w:r>
              <w:t>Insert Wrong User Id and valid Password. And Click on Login Button.</w:t>
            </w:r>
          </w:p>
        </w:tc>
        <w:tc>
          <w:tcPr>
            <w:tcW w:w="1638" w:type="dxa"/>
            <w:hideMark/>
          </w:tcPr>
          <w:p w:rsidR="00A86CA3" w:rsidRPr="00593F32" w:rsidRDefault="006E1C85" w:rsidP="00425573">
            <w:r w:rsidRPr="006E1C85">
              <w:rPr>
                <w:b/>
              </w:rPr>
              <w:t>DNBSN</w:t>
            </w:r>
            <w:r w:rsidR="00A86CA3">
              <w:t xml:space="preserve"> </w:t>
            </w:r>
            <w:r w:rsidR="00A86CA3" w:rsidRPr="00C15D1F">
              <w:t>will</w:t>
            </w:r>
            <w:r w:rsidR="00A86CA3">
              <w:t xml:space="preserve"> display error message. And Failed to Login.</w:t>
            </w:r>
          </w:p>
        </w:tc>
      </w:tr>
      <w:tr w:rsidR="00A86CA3" w:rsidRPr="00593F32" w:rsidTr="00A86CA3">
        <w:trPr>
          <w:trHeight w:val="1056"/>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-003</w:t>
            </w:r>
          </w:p>
        </w:tc>
        <w:tc>
          <w:tcPr>
            <w:tcW w:w="342" w:type="dxa"/>
            <w:hideMark/>
          </w:tcPr>
          <w:p w:rsidR="00A86CA3" w:rsidRPr="00593F32" w:rsidRDefault="00A86CA3" w:rsidP="00425573">
            <w:r w:rsidRPr="00593F32">
              <w:t> </w:t>
            </w:r>
          </w:p>
        </w:tc>
        <w:tc>
          <w:tcPr>
            <w:tcW w:w="1440" w:type="dxa"/>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Step3</w:t>
            </w:r>
          </w:p>
        </w:tc>
        <w:tc>
          <w:tcPr>
            <w:tcW w:w="1872" w:type="dxa"/>
            <w:hideMark/>
          </w:tcPr>
          <w:p w:rsidR="00A86CA3" w:rsidRPr="00593F32" w:rsidRDefault="00A86CA3" w:rsidP="00425573">
            <w:r>
              <w:t>Insert Valid User Id and Wrong Password. And Click on Login Button.</w:t>
            </w:r>
          </w:p>
        </w:tc>
        <w:tc>
          <w:tcPr>
            <w:tcW w:w="1638" w:type="dxa"/>
            <w:hideMark/>
          </w:tcPr>
          <w:p w:rsidR="00A86CA3" w:rsidRPr="00593F32" w:rsidRDefault="006E1C85" w:rsidP="00425573">
            <w:r w:rsidRPr="006E1C85">
              <w:rPr>
                <w:b/>
              </w:rPr>
              <w:t>DNBSN</w:t>
            </w:r>
            <w:r w:rsidR="00A86CA3">
              <w:t xml:space="preserve"> </w:t>
            </w:r>
            <w:r w:rsidR="00A86CA3" w:rsidRPr="00C15D1F">
              <w:t>will</w:t>
            </w:r>
            <w:r w:rsidR="00A86CA3">
              <w:t xml:space="preserve"> display error message. And Failed to Login.</w:t>
            </w:r>
          </w:p>
        </w:tc>
      </w:tr>
      <w:tr w:rsidR="00A86CA3" w:rsidRPr="00593F32" w:rsidTr="00A86CA3">
        <w:trPr>
          <w:trHeight w:val="1056"/>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-004</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4</w:t>
            </w:r>
          </w:p>
        </w:tc>
        <w:tc>
          <w:tcPr>
            <w:tcW w:w="1872" w:type="dxa"/>
            <w:hideMark/>
          </w:tcPr>
          <w:p w:rsidR="00A86CA3" w:rsidRPr="00593F32" w:rsidRDefault="00A86CA3" w:rsidP="00425573">
            <w:r>
              <w:t>Insert Nothing in User Id and Password fields. And Click on Login Button.</w:t>
            </w:r>
          </w:p>
        </w:tc>
        <w:tc>
          <w:tcPr>
            <w:tcW w:w="1638" w:type="dxa"/>
            <w:hideMark/>
          </w:tcPr>
          <w:p w:rsidR="00A86CA3" w:rsidRPr="00593F32" w:rsidRDefault="006E1C85" w:rsidP="00425573">
            <w:r w:rsidRPr="006E1C85">
              <w:rPr>
                <w:b/>
              </w:rPr>
              <w:t>DNBSN</w:t>
            </w:r>
            <w:r w:rsidR="00A86CA3">
              <w:t xml:space="preserve"> </w:t>
            </w:r>
            <w:r w:rsidR="00A86CA3" w:rsidRPr="00C15D1F">
              <w:t>will</w:t>
            </w:r>
            <w:r w:rsidR="00A86CA3">
              <w:t xml:space="preserve"> display error message. And Failed to Login.</w:t>
            </w:r>
          </w:p>
        </w:tc>
      </w:tr>
      <w:tr w:rsidR="00A86CA3" w:rsidRPr="00593F32" w:rsidTr="00A86CA3">
        <w:trPr>
          <w:trHeight w:val="1056"/>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-005</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5</w:t>
            </w:r>
          </w:p>
        </w:tc>
        <w:tc>
          <w:tcPr>
            <w:tcW w:w="1872" w:type="dxa"/>
            <w:hideMark/>
          </w:tcPr>
          <w:p w:rsidR="00A86CA3" w:rsidRDefault="00A86CA3" w:rsidP="00425573">
            <w:r>
              <w:t>Insert Nothing in User Id and insert Valid Password fields. And Click on Login Button.</w:t>
            </w:r>
          </w:p>
        </w:tc>
        <w:tc>
          <w:tcPr>
            <w:tcW w:w="1638" w:type="dxa"/>
            <w:hideMark/>
          </w:tcPr>
          <w:p w:rsidR="00A86CA3" w:rsidRPr="00C15D1F" w:rsidRDefault="006E1C85" w:rsidP="00425573">
            <w:pPr>
              <w:rPr>
                <w:b/>
              </w:rPr>
            </w:pPr>
            <w:r w:rsidRPr="006E1C85">
              <w:rPr>
                <w:b/>
              </w:rPr>
              <w:t>DNBSN</w:t>
            </w:r>
            <w:r w:rsidR="00A86CA3">
              <w:t xml:space="preserve"> </w:t>
            </w:r>
            <w:r w:rsidR="00A86CA3" w:rsidRPr="00C15D1F">
              <w:t>will</w:t>
            </w:r>
            <w:r w:rsidR="00A86CA3">
              <w:t xml:space="preserve"> display error message. And Failed to Login.</w:t>
            </w:r>
          </w:p>
        </w:tc>
      </w:tr>
      <w:tr w:rsidR="00A86CA3" w:rsidRPr="00593F32" w:rsidTr="00A86CA3">
        <w:trPr>
          <w:trHeight w:val="1056"/>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-006</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6</w:t>
            </w:r>
          </w:p>
        </w:tc>
        <w:tc>
          <w:tcPr>
            <w:tcW w:w="1872" w:type="dxa"/>
            <w:hideMark/>
          </w:tcPr>
          <w:p w:rsidR="00A86CA3" w:rsidRDefault="00A86CA3" w:rsidP="00425573">
            <w:r>
              <w:t>Insert Nothing in Password and insert Valid User Id fields. And Click on Login Button.</w:t>
            </w:r>
          </w:p>
        </w:tc>
        <w:tc>
          <w:tcPr>
            <w:tcW w:w="1638" w:type="dxa"/>
            <w:hideMark/>
          </w:tcPr>
          <w:p w:rsidR="00A86CA3" w:rsidRPr="00C15D1F" w:rsidRDefault="006E1C85" w:rsidP="00425573">
            <w:pPr>
              <w:rPr>
                <w:b/>
              </w:rPr>
            </w:pPr>
            <w:r w:rsidRPr="006E1C85">
              <w:rPr>
                <w:b/>
              </w:rPr>
              <w:t>DNBSN</w:t>
            </w:r>
            <w:r w:rsidR="00A86CA3">
              <w:t xml:space="preserve"> </w:t>
            </w:r>
            <w:r w:rsidR="00A86CA3" w:rsidRPr="00C15D1F">
              <w:t>will</w:t>
            </w:r>
            <w:r w:rsidR="00A86CA3">
              <w:t xml:space="preserve"> display error message. And Failed to Login.</w:t>
            </w:r>
          </w:p>
        </w:tc>
      </w:tr>
      <w:tr w:rsidR="00A86CA3" w:rsidRPr="00593F32" w:rsidTr="00A86CA3">
        <w:trPr>
          <w:trHeight w:val="1056"/>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-007</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7</w:t>
            </w:r>
          </w:p>
        </w:tc>
        <w:tc>
          <w:tcPr>
            <w:tcW w:w="1872" w:type="dxa"/>
            <w:hideMark/>
          </w:tcPr>
          <w:p w:rsidR="00A86CA3" w:rsidRDefault="00A86CA3" w:rsidP="00425573">
            <w:r>
              <w:t>Insert Nothing in User Id and insert invalid Password fields. And Click on Login Button.</w:t>
            </w:r>
          </w:p>
        </w:tc>
        <w:tc>
          <w:tcPr>
            <w:tcW w:w="1638" w:type="dxa"/>
            <w:hideMark/>
          </w:tcPr>
          <w:p w:rsidR="00A86CA3" w:rsidRPr="00C15D1F" w:rsidRDefault="006E1C85" w:rsidP="00425573">
            <w:pPr>
              <w:rPr>
                <w:b/>
              </w:rPr>
            </w:pPr>
            <w:r w:rsidRPr="006E1C85">
              <w:rPr>
                <w:b/>
              </w:rPr>
              <w:t>DNBSN</w:t>
            </w:r>
            <w:r w:rsidR="00A86CA3">
              <w:t xml:space="preserve"> </w:t>
            </w:r>
            <w:r w:rsidR="00A86CA3" w:rsidRPr="00C15D1F">
              <w:t>will</w:t>
            </w:r>
            <w:r w:rsidR="00A86CA3">
              <w:t xml:space="preserve"> display error message. And Failed to Login.</w:t>
            </w:r>
          </w:p>
        </w:tc>
      </w:tr>
      <w:tr w:rsidR="00A86CA3" w:rsidRPr="00593F32" w:rsidTr="00A86CA3">
        <w:trPr>
          <w:trHeight w:val="1056"/>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-008</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8</w:t>
            </w:r>
          </w:p>
        </w:tc>
        <w:tc>
          <w:tcPr>
            <w:tcW w:w="1872" w:type="dxa"/>
            <w:hideMark/>
          </w:tcPr>
          <w:p w:rsidR="00A86CA3" w:rsidRDefault="00A86CA3" w:rsidP="00425573">
            <w:r>
              <w:t>Insert Nothing in Password and insert invalid User Id fields. And Click on Login Button.</w:t>
            </w:r>
          </w:p>
        </w:tc>
        <w:tc>
          <w:tcPr>
            <w:tcW w:w="1638" w:type="dxa"/>
            <w:hideMark/>
          </w:tcPr>
          <w:p w:rsidR="00A86CA3" w:rsidRPr="00C15D1F" w:rsidRDefault="006E1C85" w:rsidP="00425573">
            <w:pPr>
              <w:rPr>
                <w:b/>
              </w:rPr>
            </w:pPr>
            <w:r w:rsidRPr="006E1C85">
              <w:rPr>
                <w:b/>
              </w:rPr>
              <w:t>DNBSN</w:t>
            </w:r>
            <w:r w:rsidR="00A86CA3">
              <w:t xml:space="preserve"> </w:t>
            </w:r>
            <w:r w:rsidR="00A86CA3" w:rsidRPr="00C15D1F">
              <w:t>will</w:t>
            </w:r>
            <w:r w:rsidR="00A86CA3">
              <w:t xml:space="preserve"> display error message. And Failed to Login.</w:t>
            </w:r>
          </w:p>
        </w:tc>
      </w:tr>
      <w:tr w:rsidR="00A86CA3" w:rsidRPr="00593F32" w:rsidTr="00A86CA3">
        <w:trPr>
          <w:trHeight w:val="1056"/>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-009</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9</w:t>
            </w:r>
          </w:p>
        </w:tc>
        <w:tc>
          <w:tcPr>
            <w:tcW w:w="1872" w:type="dxa"/>
            <w:hideMark/>
          </w:tcPr>
          <w:p w:rsidR="00A86CA3" w:rsidRDefault="00A86CA3" w:rsidP="00425573">
            <w:r>
              <w:t>Insert valid User Id and Password. And Click on Login Button.</w:t>
            </w:r>
          </w:p>
        </w:tc>
        <w:tc>
          <w:tcPr>
            <w:tcW w:w="1638" w:type="dxa"/>
            <w:hideMark/>
          </w:tcPr>
          <w:p w:rsidR="00A86CA3" w:rsidRPr="006E2348" w:rsidRDefault="00A86CA3" w:rsidP="00425573">
            <w:r w:rsidRPr="006E2348">
              <w:t>Successfully login.</w:t>
            </w:r>
          </w:p>
        </w:tc>
      </w:tr>
      <w:tr w:rsidR="00A86CA3" w:rsidRPr="00593F32" w:rsidTr="00A86CA3">
        <w:trPr>
          <w:trHeight w:val="1320"/>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-010</w:t>
            </w:r>
          </w:p>
        </w:tc>
        <w:tc>
          <w:tcPr>
            <w:tcW w:w="342" w:type="dxa"/>
            <w:hideMark/>
          </w:tcPr>
          <w:p w:rsidR="00A86CA3" w:rsidRPr="00593F32" w:rsidRDefault="00A86CA3" w:rsidP="00425573">
            <w:r w:rsidRPr="00593F32">
              <w:t>Manual</w:t>
            </w:r>
          </w:p>
        </w:tc>
        <w:tc>
          <w:tcPr>
            <w:tcW w:w="1440" w:type="dxa"/>
            <w:hideMark/>
          </w:tcPr>
          <w:p w:rsidR="00A86CA3" w:rsidRPr="00593F32" w:rsidRDefault="00A86CA3" w:rsidP="00425573">
            <w:r w:rsidRPr="00A64E5B">
              <w:t>d01197ee4cd3bee9245874b5937ba740019fd131</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rsidRPr="00593F32">
              <w:t xml:space="preserve">Check Successful </w:t>
            </w:r>
            <w:r>
              <w:t xml:space="preserve">Registration for New </w:t>
            </w:r>
            <w:r w:rsidR="006E1C85" w:rsidRPr="006E1C85">
              <w:rPr>
                <w:b/>
              </w:rPr>
              <w:t>DNBSN</w:t>
            </w:r>
            <w:r>
              <w:rPr>
                <w:b/>
              </w:rPr>
              <w:t xml:space="preserve"> </w:t>
            </w:r>
            <w:r w:rsidRPr="00A64E5B">
              <w:t>User.</w:t>
            </w:r>
          </w:p>
        </w:tc>
        <w:tc>
          <w:tcPr>
            <w:tcW w:w="1170" w:type="dxa"/>
            <w:hideMark/>
          </w:tcPr>
          <w:p w:rsidR="00A86CA3" w:rsidRPr="00593F32" w:rsidRDefault="00A86CA3" w:rsidP="00425573">
            <w:r w:rsidRPr="00593F32">
              <w:t xml:space="preserve">The purpose of this test is to verify that the all </w:t>
            </w:r>
            <w:r>
              <w:t>new</w:t>
            </w:r>
            <w:r w:rsidRPr="00593F32">
              <w:t xml:space="preserve"> connection </w:t>
            </w:r>
            <w:r>
              <w:t>could be creating new Account By Registration.</w:t>
            </w:r>
          </w:p>
        </w:tc>
        <w:tc>
          <w:tcPr>
            <w:tcW w:w="738" w:type="dxa"/>
            <w:hideMark/>
          </w:tcPr>
          <w:p w:rsidR="00A86CA3" w:rsidRPr="00593F32" w:rsidRDefault="00A86CA3" w:rsidP="00425573">
            <w:r w:rsidRPr="00593F32">
              <w:t xml:space="preserve">Step1 </w:t>
            </w:r>
          </w:p>
        </w:tc>
        <w:tc>
          <w:tcPr>
            <w:tcW w:w="1872" w:type="dxa"/>
            <w:hideMark/>
          </w:tcPr>
          <w:p w:rsidR="00A86CA3" w:rsidRPr="00593F32" w:rsidRDefault="00A86CA3" w:rsidP="00425573">
            <w:r>
              <w:t>Click on Registration link.</w:t>
            </w:r>
          </w:p>
        </w:tc>
        <w:tc>
          <w:tcPr>
            <w:tcW w:w="1638" w:type="dxa"/>
            <w:hideMark/>
          </w:tcPr>
          <w:p w:rsidR="00A86CA3" w:rsidRPr="00593F32" w:rsidRDefault="00A86CA3" w:rsidP="00425573">
            <w:r>
              <w:t>New Account creation area is opened.</w:t>
            </w:r>
          </w:p>
        </w:tc>
      </w:tr>
      <w:tr w:rsidR="00A86CA3" w:rsidRPr="00593F32" w:rsidTr="00A86CA3">
        <w:trPr>
          <w:trHeight w:val="2640"/>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-011</w:t>
            </w:r>
          </w:p>
        </w:tc>
        <w:tc>
          <w:tcPr>
            <w:tcW w:w="342" w:type="dxa"/>
            <w:hideMark/>
          </w:tcPr>
          <w:p w:rsidR="00A86CA3" w:rsidRPr="00593F32" w:rsidRDefault="00A86CA3" w:rsidP="00425573">
            <w:r w:rsidRPr="00593F32">
              <w:t> </w:t>
            </w:r>
          </w:p>
        </w:tc>
        <w:tc>
          <w:tcPr>
            <w:tcW w:w="1440" w:type="dxa"/>
            <w:noWrap/>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Step2</w:t>
            </w:r>
          </w:p>
        </w:tc>
        <w:tc>
          <w:tcPr>
            <w:tcW w:w="1872" w:type="dxa"/>
            <w:hideMark/>
          </w:tcPr>
          <w:p w:rsidR="00A86CA3" w:rsidRPr="00593F32" w:rsidRDefault="00A86CA3" w:rsidP="00425573">
            <w:r>
              <w:t>Enter existing new User Id, Password, Retype Same password and Hints. And Click on Login Button.</w:t>
            </w:r>
          </w:p>
        </w:tc>
        <w:tc>
          <w:tcPr>
            <w:tcW w:w="1638" w:type="dxa"/>
            <w:hideMark/>
          </w:tcPr>
          <w:p w:rsidR="00A86CA3" w:rsidRPr="00C15D1F" w:rsidRDefault="006E1C85" w:rsidP="00425573">
            <w:pPr>
              <w:rPr>
                <w:b/>
              </w:rPr>
            </w:pPr>
            <w:r w:rsidRPr="006E1C85">
              <w:rPr>
                <w:b/>
              </w:rPr>
              <w:t>DNBSN</w:t>
            </w:r>
            <w:r w:rsidR="00A86CA3">
              <w:t xml:space="preserve"> </w:t>
            </w:r>
            <w:r w:rsidR="00A86CA3" w:rsidRPr="00C15D1F">
              <w:t>will</w:t>
            </w:r>
            <w:r w:rsidR="00A86CA3">
              <w:t xml:space="preserve"> display error message. And Failed to Registration.</w:t>
            </w:r>
          </w:p>
        </w:tc>
      </w:tr>
      <w:tr w:rsidR="00A86CA3" w:rsidRPr="00593F32" w:rsidTr="00A86CA3">
        <w:trPr>
          <w:trHeight w:val="1584"/>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-012</w:t>
            </w:r>
          </w:p>
        </w:tc>
        <w:tc>
          <w:tcPr>
            <w:tcW w:w="342" w:type="dxa"/>
            <w:hideMark/>
          </w:tcPr>
          <w:p w:rsidR="00A86CA3" w:rsidRPr="00593F32" w:rsidRDefault="00A86CA3" w:rsidP="00425573">
            <w:r w:rsidRPr="00593F32">
              <w:t> </w:t>
            </w:r>
          </w:p>
        </w:tc>
        <w:tc>
          <w:tcPr>
            <w:tcW w:w="1440" w:type="dxa"/>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Step3</w:t>
            </w:r>
          </w:p>
        </w:tc>
        <w:tc>
          <w:tcPr>
            <w:tcW w:w="1872" w:type="dxa"/>
            <w:hideMark/>
          </w:tcPr>
          <w:p w:rsidR="00A86CA3" w:rsidRPr="00593F32" w:rsidRDefault="00A86CA3" w:rsidP="00425573">
            <w:r>
              <w:t>Enter existing new User Id, Password, Retype Same password and Hints. And Click on Login Button.</w:t>
            </w:r>
          </w:p>
        </w:tc>
        <w:tc>
          <w:tcPr>
            <w:tcW w:w="1638" w:type="dxa"/>
            <w:hideMark/>
          </w:tcPr>
          <w:p w:rsidR="00A86CA3" w:rsidRPr="00C15D1F" w:rsidRDefault="006E1C85" w:rsidP="00425573">
            <w:pPr>
              <w:rPr>
                <w:b/>
              </w:rPr>
            </w:pPr>
            <w:r w:rsidRPr="006E1C85">
              <w:rPr>
                <w:b/>
              </w:rPr>
              <w:t>DNBSN</w:t>
            </w:r>
            <w:r w:rsidR="00A86CA3">
              <w:t xml:space="preserve"> </w:t>
            </w:r>
            <w:r w:rsidR="00A86CA3" w:rsidRPr="00C15D1F">
              <w:t>will</w:t>
            </w:r>
            <w:r w:rsidR="00A86CA3">
              <w:t xml:space="preserve"> display error message. And Failed to Registration.</w:t>
            </w:r>
          </w:p>
        </w:tc>
      </w:tr>
      <w:tr w:rsidR="00A86CA3" w:rsidRPr="00593F32" w:rsidTr="00A86CA3">
        <w:trPr>
          <w:trHeight w:val="1584"/>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-013</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4</w:t>
            </w:r>
          </w:p>
        </w:tc>
        <w:tc>
          <w:tcPr>
            <w:tcW w:w="1872" w:type="dxa"/>
            <w:hideMark/>
          </w:tcPr>
          <w:p w:rsidR="00A86CA3" w:rsidRDefault="00A86CA3" w:rsidP="00425573">
            <w:r>
              <w:t>Enter new User Id, Password, Retype Different password and Hints. And Click on Login Button.</w:t>
            </w:r>
          </w:p>
        </w:tc>
        <w:tc>
          <w:tcPr>
            <w:tcW w:w="1638" w:type="dxa"/>
            <w:hideMark/>
          </w:tcPr>
          <w:p w:rsidR="00A86CA3" w:rsidRPr="00C15D1F" w:rsidRDefault="006E1C85" w:rsidP="00425573">
            <w:pPr>
              <w:rPr>
                <w:b/>
              </w:rPr>
            </w:pPr>
            <w:r w:rsidRPr="006E1C85">
              <w:rPr>
                <w:b/>
              </w:rPr>
              <w:t>DNBSN</w:t>
            </w:r>
            <w:r w:rsidR="00A86CA3">
              <w:t xml:space="preserve"> </w:t>
            </w:r>
            <w:r w:rsidR="00A86CA3" w:rsidRPr="00C15D1F">
              <w:t>will</w:t>
            </w:r>
            <w:r w:rsidR="00A86CA3">
              <w:t xml:space="preserve"> display error message. And Failed to Registration.</w:t>
            </w:r>
          </w:p>
        </w:tc>
      </w:tr>
      <w:tr w:rsidR="00A86CA3" w:rsidRPr="00593F32" w:rsidTr="00A86CA3">
        <w:trPr>
          <w:trHeight w:val="1584"/>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-014</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5</w:t>
            </w:r>
          </w:p>
        </w:tc>
        <w:tc>
          <w:tcPr>
            <w:tcW w:w="1872" w:type="dxa"/>
            <w:hideMark/>
          </w:tcPr>
          <w:p w:rsidR="00A86CA3" w:rsidRPr="00593F32" w:rsidRDefault="00A86CA3" w:rsidP="00425573">
            <w:r>
              <w:t>Enter new User Id, Password, Retype Same password and enter nothing in Hints fields.  And Click on Login Button.</w:t>
            </w:r>
          </w:p>
        </w:tc>
        <w:tc>
          <w:tcPr>
            <w:tcW w:w="1638" w:type="dxa"/>
            <w:hideMark/>
          </w:tcPr>
          <w:p w:rsidR="00A86CA3" w:rsidRPr="00C15D1F" w:rsidRDefault="006E1C85" w:rsidP="00425573">
            <w:pPr>
              <w:rPr>
                <w:b/>
              </w:rPr>
            </w:pPr>
            <w:r w:rsidRPr="006E1C85">
              <w:rPr>
                <w:b/>
              </w:rPr>
              <w:t>DNBSN</w:t>
            </w:r>
            <w:r w:rsidR="00A86CA3">
              <w:t xml:space="preserve"> </w:t>
            </w:r>
            <w:r w:rsidR="00A86CA3" w:rsidRPr="00C15D1F">
              <w:t>will</w:t>
            </w:r>
            <w:r w:rsidR="00A86CA3">
              <w:t xml:space="preserve"> display error message. And Failed to Registration.</w:t>
            </w:r>
          </w:p>
        </w:tc>
      </w:tr>
      <w:tr w:rsidR="00A86CA3" w:rsidRPr="00593F32" w:rsidTr="00A86CA3">
        <w:trPr>
          <w:trHeight w:val="1584"/>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-015</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6</w:t>
            </w:r>
          </w:p>
        </w:tc>
        <w:tc>
          <w:tcPr>
            <w:tcW w:w="1872" w:type="dxa"/>
            <w:hideMark/>
          </w:tcPr>
          <w:p w:rsidR="00A86CA3" w:rsidRDefault="00A86CA3" w:rsidP="00425573">
            <w:r>
              <w:t>Enter new User Id, Password, Hints and nothing in Retype password field. And Click on Login Button.</w:t>
            </w:r>
          </w:p>
        </w:tc>
        <w:tc>
          <w:tcPr>
            <w:tcW w:w="1638" w:type="dxa"/>
            <w:hideMark/>
          </w:tcPr>
          <w:p w:rsidR="00A86CA3" w:rsidRPr="00C15D1F" w:rsidRDefault="006E1C85" w:rsidP="00425573">
            <w:pPr>
              <w:rPr>
                <w:b/>
              </w:rPr>
            </w:pPr>
            <w:r w:rsidRPr="006E1C85">
              <w:rPr>
                <w:b/>
              </w:rPr>
              <w:t>DNBSN</w:t>
            </w:r>
            <w:r w:rsidR="00A86CA3">
              <w:t xml:space="preserve"> </w:t>
            </w:r>
            <w:r w:rsidR="00A86CA3" w:rsidRPr="00C15D1F">
              <w:t>will</w:t>
            </w:r>
            <w:r w:rsidR="00A86CA3">
              <w:t xml:space="preserve"> display error message. And Failed to Registration.</w:t>
            </w:r>
          </w:p>
        </w:tc>
      </w:tr>
      <w:tr w:rsidR="00A86CA3" w:rsidRPr="00593F32" w:rsidTr="00A86CA3">
        <w:trPr>
          <w:trHeight w:val="1584"/>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-016</w:t>
            </w:r>
          </w:p>
        </w:tc>
        <w:tc>
          <w:tcPr>
            <w:tcW w:w="342" w:type="dxa"/>
            <w:hideMark/>
          </w:tcPr>
          <w:p w:rsidR="00A86CA3" w:rsidRDefault="00A86CA3" w:rsidP="00425573"/>
          <w:p w:rsidR="00A86CA3" w:rsidRDefault="00A86CA3" w:rsidP="00425573"/>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7</w:t>
            </w:r>
          </w:p>
        </w:tc>
        <w:tc>
          <w:tcPr>
            <w:tcW w:w="1872" w:type="dxa"/>
            <w:hideMark/>
          </w:tcPr>
          <w:p w:rsidR="00A86CA3" w:rsidRDefault="00A86CA3" w:rsidP="00425573">
            <w:r>
              <w:t>Enter nothing new User Id, Password, Retype password and Hints Fields.  And Click on Login Button.</w:t>
            </w:r>
          </w:p>
        </w:tc>
        <w:tc>
          <w:tcPr>
            <w:tcW w:w="1638" w:type="dxa"/>
            <w:hideMark/>
          </w:tcPr>
          <w:p w:rsidR="00A86CA3" w:rsidRPr="00C15D1F" w:rsidRDefault="006E1C85" w:rsidP="00425573">
            <w:pPr>
              <w:rPr>
                <w:b/>
              </w:rPr>
            </w:pPr>
            <w:r w:rsidRPr="006E1C85">
              <w:rPr>
                <w:b/>
              </w:rPr>
              <w:t>DNBSN</w:t>
            </w:r>
            <w:r w:rsidR="00A86CA3">
              <w:t xml:space="preserve"> </w:t>
            </w:r>
            <w:r w:rsidR="00A86CA3" w:rsidRPr="00C15D1F">
              <w:t>will</w:t>
            </w:r>
            <w:r w:rsidR="00A86CA3">
              <w:t xml:space="preserve"> display error message. And Failed to Registration.</w:t>
            </w:r>
          </w:p>
        </w:tc>
      </w:tr>
      <w:tr w:rsidR="00A86CA3" w:rsidRPr="00593F32" w:rsidTr="00A86CA3">
        <w:trPr>
          <w:trHeight w:val="1584"/>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-017</w:t>
            </w:r>
          </w:p>
        </w:tc>
        <w:tc>
          <w:tcPr>
            <w:tcW w:w="342" w:type="dxa"/>
            <w:hideMark/>
          </w:tcPr>
          <w:p w:rsidR="00A86CA3"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8</w:t>
            </w:r>
          </w:p>
        </w:tc>
        <w:tc>
          <w:tcPr>
            <w:tcW w:w="1872" w:type="dxa"/>
            <w:hideMark/>
          </w:tcPr>
          <w:p w:rsidR="00A86CA3" w:rsidRDefault="00A86CA3" w:rsidP="00425573">
            <w:r>
              <w:t>Enter Proper new User Id, Password, Retype Same password and Hints Fields.  And Click on Login Button.</w:t>
            </w:r>
          </w:p>
        </w:tc>
        <w:tc>
          <w:tcPr>
            <w:tcW w:w="1638" w:type="dxa"/>
            <w:hideMark/>
          </w:tcPr>
          <w:p w:rsidR="00A86CA3" w:rsidRPr="00593F32" w:rsidRDefault="00A86CA3" w:rsidP="00425573">
            <w:r>
              <w:t>Successful Registration is done and this area is closed and come to login area.</w:t>
            </w:r>
          </w:p>
        </w:tc>
      </w:tr>
      <w:tr w:rsidR="00A86CA3" w:rsidRPr="00593F32" w:rsidTr="00A86CA3">
        <w:trPr>
          <w:trHeight w:val="1320"/>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-018</w:t>
            </w:r>
          </w:p>
        </w:tc>
        <w:tc>
          <w:tcPr>
            <w:tcW w:w="342" w:type="dxa"/>
            <w:hideMark/>
          </w:tcPr>
          <w:p w:rsidR="00A86CA3" w:rsidRPr="00593F32" w:rsidRDefault="00A86CA3" w:rsidP="00425573">
            <w:r w:rsidRPr="00593F32">
              <w:t>Manual</w:t>
            </w:r>
          </w:p>
        </w:tc>
        <w:tc>
          <w:tcPr>
            <w:tcW w:w="1440" w:type="dxa"/>
            <w:hideMark/>
          </w:tcPr>
          <w:p w:rsidR="00A86CA3" w:rsidRPr="00593F32" w:rsidRDefault="00A86CA3" w:rsidP="00425573">
            <w:r w:rsidRPr="00C27E6B">
              <w:t>f0657bbdf47e26ec481fa172b0fa76f9becb2681</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rsidRPr="00593F32">
              <w:t xml:space="preserve">Check Successful </w:t>
            </w:r>
            <w:r>
              <w:t xml:space="preserve">Event Creator in </w:t>
            </w:r>
            <w:r w:rsidR="006E1C85" w:rsidRPr="006E1C85">
              <w:rPr>
                <w:b/>
              </w:rPr>
              <w:t>DNBSN</w:t>
            </w:r>
            <w:r>
              <w:rPr>
                <w:b/>
              </w:rPr>
              <w:t xml:space="preserve"> </w:t>
            </w:r>
            <w:r>
              <w:t>text field</w:t>
            </w:r>
            <w:r w:rsidRPr="00A64E5B">
              <w:t>.</w:t>
            </w:r>
          </w:p>
        </w:tc>
        <w:tc>
          <w:tcPr>
            <w:tcW w:w="1170" w:type="dxa"/>
            <w:hideMark/>
          </w:tcPr>
          <w:p w:rsidR="00A86CA3" w:rsidRPr="00593F32" w:rsidRDefault="00A86CA3" w:rsidP="00425573">
            <w:r w:rsidRPr="00593F32">
              <w:t xml:space="preserve">The purpose of this test is to </w:t>
            </w:r>
            <w:r>
              <w:t xml:space="preserve">check event insertion process. </w:t>
            </w:r>
          </w:p>
        </w:tc>
        <w:tc>
          <w:tcPr>
            <w:tcW w:w="738" w:type="dxa"/>
            <w:hideMark/>
          </w:tcPr>
          <w:p w:rsidR="00A86CA3" w:rsidRPr="00593F32" w:rsidRDefault="00A86CA3" w:rsidP="00425573">
            <w:r w:rsidRPr="00593F32">
              <w:t>Step</w:t>
            </w:r>
            <w:r>
              <w:t>1</w:t>
            </w:r>
          </w:p>
        </w:tc>
        <w:tc>
          <w:tcPr>
            <w:tcW w:w="1872" w:type="dxa"/>
            <w:hideMark/>
          </w:tcPr>
          <w:p w:rsidR="00A86CA3" w:rsidRPr="00593F32" w:rsidRDefault="00A86CA3" w:rsidP="00425573">
            <w:r>
              <w:t>Insert Nothing in Event field, select on site where want to share. And click on Save note Button.</w:t>
            </w:r>
          </w:p>
        </w:tc>
        <w:tc>
          <w:tcPr>
            <w:tcW w:w="1638" w:type="dxa"/>
            <w:hideMark/>
          </w:tcPr>
          <w:p w:rsidR="00A86CA3" w:rsidRPr="00593F32" w:rsidRDefault="00A86CA3" w:rsidP="00425573">
            <w:r>
              <w:t>Insertion failed. Display error message.</w:t>
            </w:r>
          </w:p>
        </w:tc>
      </w:tr>
      <w:tr w:rsidR="00A86CA3" w:rsidRPr="00593F32" w:rsidTr="00A86CA3">
        <w:trPr>
          <w:trHeight w:val="3432"/>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-019</w:t>
            </w:r>
          </w:p>
        </w:tc>
        <w:tc>
          <w:tcPr>
            <w:tcW w:w="342" w:type="dxa"/>
            <w:hideMark/>
          </w:tcPr>
          <w:p w:rsidR="00A86CA3" w:rsidRPr="00593F32" w:rsidRDefault="00A86CA3" w:rsidP="00425573">
            <w:r w:rsidRPr="00593F32">
              <w:t> </w:t>
            </w:r>
          </w:p>
        </w:tc>
        <w:tc>
          <w:tcPr>
            <w:tcW w:w="1440" w:type="dxa"/>
            <w:noWrap/>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Step2</w:t>
            </w:r>
          </w:p>
        </w:tc>
        <w:tc>
          <w:tcPr>
            <w:tcW w:w="1872" w:type="dxa"/>
            <w:hideMark/>
          </w:tcPr>
          <w:p w:rsidR="00A86CA3" w:rsidRPr="00593F32" w:rsidRDefault="00A86CA3" w:rsidP="00425573">
            <w:r>
              <w:t>Insert Note in Event field, if require change the current date, select on site where want to share. And click on Save note Button.</w:t>
            </w:r>
          </w:p>
        </w:tc>
        <w:tc>
          <w:tcPr>
            <w:tcW w:w="1638" w:type="dxa"/>
            <w:hideMark/>
          </w:tcPr>
          <w:p w:rsidR="00A86CA3" w:rsidRPr="00593F32" w:rsidRDefault="00A86CA3" w:rsidP="00425573">
            <w:r>
              <w:t>Successful Insertion. And Share with selected social site. Display success message.</w:t>
            </w:r>
          </w:p>
        </w:tc>
      </w:tr>
      <w:tr w:rsidR="00A86CA3" w:rsidRPr="00593F32" w:rsidTr="00A86CA3">
        <w:trPr>
          <w:trHeight w:val="1056"/>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-020</w:t>
            </w:r>
          </w:p>
        </w:tc>
        <w:tc>
          <w:tcPr>
            <w:tcW w:w="342" w:type="dxa"/>
            <w:hideMark/>
          </w:tcPr>
          <w:p w:rsidR="00A86CA3" w:rsidRPr="00593F32" w:rsidRDefault="00A86CA3" w:rsidP="00425573">
            <w:r w:rsidRPr="00593F32">
              <w:t> </w:t>
            </w:r>
          </w:p>
        </w:tc>
        <w:tc>
          <w:tcPr>
            <w:tcW w:w="1440" w:type="dxa"/>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Step3</w:t>
            </w:r>
          </w:p>
        </w:tc>
        <w:tc>
          <w:tcPr>
            <w:tcW w:w="1872" w:type="dxa"/>
            <w:hideMark/>
          </w:tcPr>
          <w:p w:rsidR="00A86CA3" w:rsidRPr="00593F32" w:rsidRDefault="00A86CA3" w:rsidP="00425573">
            <w:r>
              <w:t xml:space="preserve">Create note and </w:t>
            </w:r>
            <w:r w:rsidRPr="00593F32">
              <w:t xml:space="preserve">Click the </w:t>
            </w:r>
            <w:r>
              <w:t>Clear Field</w:t>
            </w:r>
            <w:r w:rsidRPr="00593F32">
              <w:t xml:space="preserve"> button.</w:t>
            </w:r>
          </w:p>
        </w:tc>
        <w:tc>
          <w:tcPr>
            <w:tcW w:w="1638" w:type="dxa"/>
            <w:hideMark/>
          </w:tcPr>
          <w:p w:rsidR="00A86CA3" w:rsidRPr="00593F32" w:rsidRDefault="00A86CA3" w:rsidP="00425573">
            <w:r>
              <w:t xml:space="preserve">Successful to clear Note fields. </w:t>
            </w:r>
          </w:p>
        </w:tc>
      </w:tr>
      <w:tr w:rsidR="00A86CA3" w:rsidRPr="00593F32" w:rsidTr="00A86CA3">
        <w:trPr>
          <w:trHeight w:val="1056"/>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-021</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Step4</w:t>
            </w:r>
          </w:p>
        </w:tc>
        <w:tc>
          <w:tcPr>
            <w:tcW w:w="1872" w:type="dxa"/>
            <w:hideMark/>
          </w:tcPr>
          <w:p w:rsidR="00A86CA3" w:rsidRPr="00593F32" w:rsidRDefault="00A86CA3" w:rsidP="00425573">
            <w:r>
              <w:t xml:space="preserve">Click on Delete Event button without selecting event. </w:t>
            </w:r>
          </w:p>
        </w:tc>
        <w:tc>
          <w:tcPr>
            <w:tcW w:w="1638" w:type="dxa"/>
            <w:hideMark/>
          </w:tcPr>
          <w:p w:rsidR="00A86CA3" w:rsidRPr="00593F32" w:rsidRDefault="00A86CA3" w:rsidP="00425573">
            <w:r>
              <w:t>Display error message.</w:t>
            </w:r>
          </w:p>
        </w:tc>
      </w:tr>
      <w:tr w:rsidR="00A86CA3" w:rsidRPr="00593F32" w:rsidTr="00A86CA3">
        <w:trPr>
          <w:trHeight w:val="1056"/>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-022</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5</w:t>
            </w:r>
          </w:p>
        </w:tc>
        <w:tc>
          <w:tcPr>
            <w:tcW w:w="1872" w:type="dxa"/>
            <w:hideMark/>
          </w:tcPr>
          <w:p w:rsidR="00A86CA3" w:rsidRPr="00593F32" w:rsidRDefault="00A86CA3" w:rsidP="00425573">
            <w:r>
              <w:t>Select Delete Event and Click on Delete button.</w:t>
            </w:r>
          </w:p>
        </w:tc>
        <w:tc>
          <w:tcPr>
            <w:tcW w:w="1638" w:type="dxa"/>
            <w:hideMark/>
          </w:tcPr>
          <w:p w:rsidR="00A86CA3" w:rsidRPr="00593F32" w:rsidRDefault="00A86CA3" w:rsidP="00425573">
            <w:r>
              <w:t xml:space="preserve">Deleted successfully. </w:t>
            </w:r>
          </w:p>
        </w:tc>
      </w:tr>
      <w:tr w:rsidR="00A86CA3" w:rsidRPr="00593F32" w:rsidTr="00A86CA3">
        <w:trPr>
          <w:trHeight w:val="1056"/>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-023</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Step6</w:t>
            </w:r>
          </w:p>
        </w:tc>
        <w:tc>
          <w:tcPr>
            <w:tcW w:w="1872" w:type="dxa"/>
            <w:hideMark/>
          </w:tcPr>
          <w:p w:rsidR="00A86CA3" w:rsidRPr="00593F32" w:rsidRDefault="00A86CA3" w:rsidP="00425573">
            <w:r>
              <w:t xml:space="preserve">Click on Rewrite Event button without selecting event. </w:t>
            </w:r>
          </w:p>
        </w:tc>
        <w:tc>
          <w:tcPr>
            <w:tcW w:w="1638" w:type="dxa"/>
            <w:hideMark/>
          </w:tcPr>
          <w:p w:rsidR="00A86CA3" w:rsidRPr="00593F32" w:rsidRDefault="00A86CA3" w:rsidP="00425573">
            <w:r>
              <w:t>Display error message.</w:t>
            </w:r>
          </w:p>
        </w:tc>
      </w:tr>
      <w:tr w:rsidR="00A86CA3" w:rsidRPr="00593F32" w:rsidTr="00A86CA3">
        <w:trPr>
          <w:trHeight w:val="1056"/>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-024</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7</w:t>
            </w:r>
          </w:p>
        </w:tc>
        <w:tc>
          <w:tcPr>
            <w:tcW w:w="1872" w:type="dxa"/>
            <w:hideMark/>
          </w:tcPr>
          <w:p w:rsidR="00A86CA3" w:rsidRPr="00593F32" w:rsidRDefault="00A86CA3" w:rsidP="00425573">
            <w:r>
              <w:t>Select an information and Click on Rewrite Event button.</w:t>
            </w:r>
          </w:p>
        </w:tc>
        <w:tc>
          <w:tcPr>
            <w:tcW w:w="1638" w:type="dxa"/>
            <w:hideMark/>
          </w:tcPr>
          <w:p w:rsidR="00A86CA3" w:rsidRPr="00593F32" w:rsidRDefault="00A86CA3" w:rsidP="00425573">
            <w:r>
              <w:t xml:space="preserve">Asking to edit and click on Save Note to successfully update data. </w:t>
            </w:r>
          </w:p>
        </w:tc>
      </w:tr>
      <w:tr w:rsidR="00A86CA3" w:rsidRPr="00593F32" w:rsidTr="00A86CA3">
        <w:trPr>
          <w:trHeight w:val="1848"/>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-025</w:t>
            </w:r>
          </w:p>
        </w:tc>
        <w:tc>
          <w:tcPr>
            <w:tcW w:w="342" w:type="dxa"/>
            <w:hideMark/>
          </w:tcPr>
          <w:p w:rsidR="00A86CA3" w:rsidRPr="00593F32" w:rsidRDefault="00A86CA3" w:rsidP="00425573">
            <w:r w:rsidRPr="00593F32">
              <w:t>Manual</w:t>
            </w:r>
          </w:p>
        </w:tc>
        <w:tc>
          <w:tcPr>
            <w:tcW w:w="1440" w:type="dxa"/>
            <w:hideMark/>
          </w:tcPr>
          <w:p w:rsidR="00A86CA3" w:rsidRPr="00593F32" w:rsidRDefault="00A86CA3" w:rsidP="00425573">
            <w:r w:rsidRPr="002744F2">
              <w:t>e22bd0e470f145f3db336ed9e28d474d8f4637d7</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rsidRPr="00593F32">
              <w:t xml:space="preserve">Check Successful </w:t>
            </w:r>
            <w:r>
              <w:t xml:space="preserve">Event Display in </w:t>
            </w:r>
            <w:r w:rsidR="006E1C85" w:rsidRPr="006E1C85">
              <w:rPr>
                <w:b/>
              </w:rPr>
              <w:t>DNBSN</w:t>
            </w:r>
            <w:r>
              <w:rPr>
                <w:b/>
              </w:rPr>
              <w:t xml:space="preserve"> </w:t>
            </w:r>
            <w:r>
              <w:t>Various view</w:t>
            </w:r>
            <w:r w:rsidRPr="00A64E5B">
              <w:t>.</w:t>
            </w:r>
          </w:p>
        </w:tc>
        <w:tc>
          <w:tcPr>
            <w:tcW w:w="1170" w:type="dxa"/>
            <w:hideMark/>
          </w:tcPr>
          <w:p w:rsidR="00A86CA3" w:rsidRPr="00593F32" w:rsidRDefault="00A86CA3" w:rsidP="00425573">
            <w:r w:rsidRPr="00593F32">
              <w:t xml:space="preserve">The purpose of this test is to verify that the </w:t>
            </w:r>
            <w:r>
              <w:t>Inserted event data can display in various View.</w:t>
            </w:r>
          </w:p>
        </w:tc>
        <w:tc>
          <w:tcPr>
            <w:tcW w:w="738" w:type="dxa"/>
            <w:hideMark/>
          </w:tcPr>
          <w:p w:rsidR="00A86CA3" w:rsidRPr="00593F32" w:rsidRDefault="00A86CA3" w:rsidP="00425573">
            <w:r w:rsidRPr="00593F32">
              <w:t xml:space="preserve">Step1 </w:t>
            </w:r>
          </w:p>
        </w:tc>
        <w:tc>
          <w:tcPr>
            <w:tcW w:w="1872" w:type="dxa"/>
            <w:hideMark/>
          </w:tcPr>
          <w:p w:rsidR="00A86CA3" w:rsidRPr="00593F32" w:rsidRDefault="00A86CA3" w:rsidP="00425573">
            <w:r>
              <w:t>Click the Monthly view under Note Book tab.</w:t>
            </w:r>
          </w:p>
        </w:tc>
        <w:tc>
          <w:tcPr>
            <w:tcW w:w="1638" w:type="dxa"/>
            <w:hideMark/>
          </w:tcPr>
          <w:p w:rsidR="00A86CA3" w:rsidRPr="00593F32" w:rsidRDefault="00A86CA3" w:rsidP="00425573">
            <w:r>
              <w:t xml:space="preserve">Display Event in monthly view </w:t>
            </w:r>
            <w:r w:rsidRPr="00593F32">
              <w:t>successfully.</w:t>
            </w:r>
          </w:p>
        </w:tc>
      </w:tr>
      <w:tr w:rsidR="00A86CA3" w:rsidRPr="00593F32" w:rsidTr="00A86CA3">
        <w:trPr>
          <w:trHeight w:val="1848"/>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-026</w:t>
            </w:r>
          </w:p>
        </w:tc>
        <w:tc>
          <w:tcPr>
            <w:tcW w:w="342" w:type="dxa"/>
            <w:hideMark/>
          </w:tcPr>
          <w:p w:rsidR="00A86CA3" w:rsidRPr="00593F32" w:rsidRDefault="00A86CA3" w:rsidP="00425573">
            <w:r w:rsidRPr="00593F32">
              <w:t> </w:t>
            </w:r>
          </w:p>
        </w:tc>
        <w:tc>
          <w:tcPr>
            <w:tcW w:w="1440" w:type="dxa"/>
            <w:noWrap/>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Step2</w:t>
            </w:r>
          </w:p>
        </w:tc>
        <w:tc>
          <w:tcPr>
            <w:tcW w:w="1872" w:type="dxa"/>
            <w:hideMark/>
          </w:tcPr>
          <w:p w:rsidR="00A86CA3" w:rsidRPr="00593F32" w:rsidRDefault="00A86CA3" w:rsidP="00425573">
            <w:r>
              <w:t>Click the View All under Note Book tab.</w:t>
            </w:r>
          </w:p>
        </w:tc>
        <w:tc>
          <w:tcPr>
            <w:tcW w:w="1638" w:type="dxa"/>
            <w:hideMark/>
          </w:tcPr>
          <w:p w:rsidR="00A86CA3" w:rsidRPr="00593F32" w:rsidRDefault="00A86CA3" w:rsidP="00425573">
            <w:r>
              <w:t xml:space="preserve">Display All Event in View All </w:t>
            </w:r>
            <w:r w:rsidRPr="00593F32">
              <w:t>successfully.</w:t>
            </w:r>
          </w:p>
        </w:tc>
      </w:tr>
      <w:tr w:rsidR="00A86CA3" w:rsidRPr="00593F32" w:rsidTr="00A86CA3">
        <w:trPr>
          <w:trHeight w:val="1056"/>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-027</w:t>
            </w:r>
          </w:p>
        </w:tc>
        <w:tc>
          <w:tcPr>
            <w:tcW w:w="342" w:type="dxa"/>
            <w:hideMark/>
          </w:tcPr>
          <w:p w:rsidR="00A86CA3" w:rsidRPr="00593F32" w:rsidRDefault="00A86CA3" w:rsidP="00425573">
            <w:r w:rsidRPr="00593F32">
              <w:t> </w:t>
            </w:r>
          </w:p>
        </w:tc>
        <w:tc>
          <w:tcPr>
            <w:tcW w:w="1440" w:type="dxa"/>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Step3</w:t>
            </w:r>
          </w:p>
        </w:tc>
        <w:tc>
          <w:tcPr>
            <w:tcW w:w="1872" w:type="dxa"/>
            <w:hideMark/>
          </w:tcPr>
          <w:p w:rsidR="00A86CA3" w:rsidRPr="00593F32" w:rsidRDefault="00A86CA3" w:rsidP="00425573">
            <w:r>
              <w:t>Click the Daily View under Note Book tab.</w:t>
            </w:r>
          </w:p>
        </w:tc>
        <w:tc>
          <w:tcPr>
            <w:tcW w:w="1638" w:type="dxa"/>
            <w:hideMark/>
          </w:tcPr>
          <w:p w:rsidR="00A86CA3" w:rsidRPr="00593F32" w:rsidRDefault="00A86CA3" w:rsidP="00425573">
            <w:r>
              <w:t xml:space="preserve">Display All Event in Daily View </w:t>
            </w:r>
            <w:r w:rsidRPr="00593F32">
              <w:t>successfully.</w:t>
            </w:r>
          </w:p>
        </w:tc>
      </w:tr>
      <w:tr w:rsidR="00A86CA3" w:rsidRPr="00593F32" w:rsidTr="00A86CA3">
        <w:trPr>
          <w:trHeight w:val="1584"/>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-028</w:t>
            </w:r>
          </w:p>
        </w:tc>
        <w:tc>
          <w:tcPr>
            <w:tcW w:w="342" w:type="dxa"/>
            <w:hideMark/>
          </w:tcPr>
          <w:p w:rsidR="00A86CA3" w:rsidRPr="00593F32" w:rsidRDefault="00A86CA3" w:rsidP="00425573">
            <w:r w:rsidRPr="00593F32">
              <w:t> </w:t>
            </w:r>
          </w:p>
        </w:tc>
        <w:tc>
          <w:tcPr>
            <w:tcW w:w="1440" w:type="dxa"/>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Step4</w:t>
            </w:r>
          </w:p>
        </w:tc>
        <w:tc>
          <w:tcPr>
            <w:tcW w:w="1872" w:type="dxa"/>
            <w:hideMark/>
          </w:tcPr>
          <w:p w:rsidR="00A86CA3" w:rsidRPr="00593F32" w:rsidRDefault="00A86CA3" w:rsidP="00425573">
            <w:r>
              <w:t>Click the Weekly View under Note Book tab.</w:t>
            </w:r>
          </w:p>
        </w:tc>
        <w:tc>
          <w:tcPr>
            <w:tcW w:w="1638" w:type="dxa"/>
            <w:hideMark/>
          </w:tcPr>
          <w:p w:rsidR="00A86CA3" w:rsidRPr="00593F32" w:rsidRDefault="00A86CA3" w:rsidP="00425573">
            <w:r>
              <w:t xml:space="preserve">Display All Event in Weekly View </w:t>
            </w:r>
            <w:r w:rsidRPr="00593F32">
              <w:t>successfully.</w:t>
            </w:r>
          </w:p>
        </w:tc>
      </w:tr>
      <w:tr w:rsidR="00A86CA3" w:rsidRPr="00593F32" w:rsidTr="00A86CA3">
        <w:trPr>
          <w:trHeight w:val="1848"/>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-029</w:t>
            </w:r>
          </w:p>
        </w:tc>
        <w:tc>
          <w:tcPr>
            <w:tcW w:w="342" w:type="dxa"/>
            <w:hideMark/>
          </w:tcPr>
          <w:p w:rsidR="00A86CA3" w:rsidRPr="00593F32" w:rsidRDefault="00A86CA3" w:rsidP="00425573">
            <w:r w:rsidRPr="00593F32">
              <w:t>Manual</w:t>
            </w:r>
          </w:p>
        </w:tc>
        <w:tc>
          <w:tcPr>
            <w:tcW w:w="1440" w:type="dxa"/>
            <w:hideMark/>
          </w:tcPr>
          <w:p w:rsidR="00A86CA3" w:rsidRPr="00593F32" w:rsidRDefault="00A86CA3" w:rsidP="00425573">
            <w:r w:rsidRPr="005D1D62">
              <w:t>90330b92328d862892fc77436539081cc2b7f70d</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rsidRPr="00593F32">
              <w:t>Check S</w:t>
            </w:r>
            <w:r>
              <w:t>orting for</w:t>
            </w:r>
            <w:r w:rsidRPr="00593F32">
              <w:t xml:space="preserve"> </w:t>
            </w:r>
            <w:r>
              <w:t xml:space="preserve">Event Display in </w:t>
            </w:r>
            <w:r w:rsidR="006E1C85" w:rsidRPr="006E1C85">
              <w:rPr>
                <w:b/>
              </w:rPr>
              <w:t>DNBSN</w:t>
            </w:r>
            <w:r>
              <w:rPr>
                <w:b/>
              </w:rPr>
              <w:t xml:space="preserve"> </w:t>
            </w:r>
            <w:r>
              <w:t>Various view</w:t>
            </w:r>
            <w:r w:rsidRPr="00A64E5B">
              <w:t>.</w:t>
            </w:r>
          </w:p>
        </w:tc>
        <w:tc>
          <w:tcPr>
            <w:tcW w:w="1170" w:type="dxa"/>
            <w:hideMark/>
          </w:tcPr>
          <w:p w:rsidR="00A86CA3" w:rsidRPr="00593F32" w:rsidRDefault="00A86CA3" w:rsidP="00425573">
            <w:r w:rsidRPr="00593F32">
              <w:t xml:space="preserve">The purpose of this test is to verify that the </w:t>
            </w:r>
            <w:r>
              <w:t>data in various field is sorted.</w:t>
            </w:r>
          </w:p>
        </w:tc>
        <w:tc>
          <w:tcPr>
            <w:tcW w:w="738" w:type="dxa"/>
            <w:hideMark/>
          </w:tcPr>
          <w:p w:rsidR="00A86CA3" w:rsidRPr="00593F32" w:rsidRDefault="00A86CA3" w:rsidP="00425573">
            <w:r w:rsidRPr="00593F32">
              <w:t xml:space="preserve">Step1 </w:t>
            </w:r>
          </w:p>
        </w:tc>
        <w:tc>
          <w:tcPr>
            <w:tcW w:w="1872" w:type="dxa"/>
            <w:hideMark/>
          </w:tcPr>
          <w:p w:rsidR="00A86CA3" w:rsidRPr="00593F32" w:rsidRDefault="00A86CA3" w:rsidP="00425573">
            <w:r>
              <w:t>Click the Monthly view under Note Book tab.</w:t>
            </w:r>
          </w:p>
        </w:tc>
        <w:tc>
          <w:tcPr>
            <w:tcW w:w="1638" w:type="dxa"/>
            <w:hideMark/>
          </w:tcPr>
          <w:p w:rsidR="00A86CA3" w:rsidRPr="00593F32" w:rsidRDefault="00A86CA3" w:rsidP="00425573">
            <w:r>
              <w:t>All Data are sorted.</w:t>
            </w:r>
          </w:p>
        </w:tc>
      </w:tr>
      <w:tr w:rsidR="00A86CA3" w:rsidRPr="00593F32" w:rsidTr="00A86CA3">
        <w:trPr>
          <w:trHeight w:val="1848"/>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-030</w:t>
            </w:r>
          </w:p>
        </w:tc>
        <w:tc>
          <w:tcPr>
            <w:tcW w:w="342" w:type="dxa"/>
            <w:hideMark/>
          </w:tcPr>
          <w:p w:rsidR="00A86CA3" w:rsidRPr="00593F32" w:rsidRDefault="00A86CA3" w:rsidP="00425573">
            <w:r w:rsidRPr="00593F32">
              <w:t> </w:t>
            </w:r>
          </w:p>
        </w:tc>
        <w:tc>
          <w:tcPr>
            <w:tcW w:w="1440" w:type="dxa"/>
            <w:noWrap/>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Step2</w:t>
            </w:r>
          </w:p>
        </w:tc>
        <w:tc>
          <w:tcPr>
            <w:tcW w:w="1872" w:type="dxa"/>
            <w:hideMark/>
          </w:tcPr>
          <w:p w:rsidR="00A86CA3" w:rsidRPr="00593F32" w:rsidRDefault="00A86CA3" w:rsidP="00425573">
            <w:r>
              <w:t>Click the View All under Note Book tab.</w:t>
            </w:r>
          </w:p>
        </w:tc>
        <w:tc>
          <w:tcPr>
            <w:tcW w:w="1638" w:type="dxa"/>
            <w:hideMark/>
          </w:tcPr>
          <w:p w:rsidR="00A86CA3" w:rsidRPr="00593F32" w:rsidRDefault="00A86CA3" w:rsidP="00425573">
            <w:r>
              <w:t>All Data are sorted.</w:t>
            </w:r>
          </w:p>
        </w:tc>
      </w:tr>
      <w:tr w:rsidR="00A86CA3" w:rsidRPr="00593F32" w:rsidTr="00A86CA3">
        <w:trPr>
          <w:trHeight w:val="1056"/>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-031</w:t>
            </w:r>
          </w:p>
        </w:tc>
        <w:tc>
          <w:tcPr>
            <w:tcW w:w="342" w:type="dxa"/>
            <w:hideMark/>
          </w:tcPr>
          <w:p w:rsidR="00A86CA3" w:rsidRPr="00593F32" w:rsidRDefault="00A86CA3" w:rsidP="00425573">
            <w:r w:rsidRPr="00593F32">
              <w:t> </w:t>
            </w:r>
          </w:p>
        </w:tc>
        <w:tc>
          <w:tcPr>
            <w:tcW w:w="1440" w:type="dxa"/>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Step3</w:t>
            </w:r>
          </w:p>
        </w:tc>
        <w:tc>
          <w:tcPr>
            <w:tcW w:w="1872" w:type="dxa"/>
            <w:hideMark/>
          </w:tcPr>
          <w:p w:rsidR="00A86CA3" w:rsidRPr="00593F32" w:rsidRDefault="00A86CA3" w:rsidP="00425573">
            <w:r>
              <w:t>Click the Daily View under Note Book tab.</w:t>
            </w:r>
          </w:p>
        </w:tc>
        <w:tc>
          <w:tcPr>
            <w:tcW w:w="1638" w:type="dxa"/>
            <w:hideMark/>
          </w:tcPr>
          <w:p w:rsidR="00A86CA3" w:rsidRPr="00593F32" w:rsidRDefault="00A86CA3" w:rsidP="00425573">
            <w:r>
              <w:t>All Data are sorted.</w:t>
            </w:r>
          </w:p>
        </w:tc>
      </w:tr>
      <w:tr w:rsidR="00A86CA3" w:rsidRPr="00593F32" w:rsidTr="00A86CA3">
        <w:trPr>
          <w:trHeight w:val="1056"/>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-032</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4</w:t>
            </w:r>
          </w:p>
        </w:tc>
        <w:tc>
          <w:tcPr>
            <w:tcW w:w="1872" w:type="dxa"/>
            <w:hideMark/>
          </w:tcPr>
          <w:p w:rsidR="00A86CA3" w:rsidRDefault="00A86CA3" w:rsidP="00425573">
            <w:r>
              <w:t>Click the Weekly View under Note Book tab.</w:t>
            </w:r>
          </w:p>
        </w:tc>
        <w:tc>
          <w:tcPr>
            <w:tcW w:w="1638" w:type="dxa"/>
            <w:hideMark/>
          </w:tcPr>
          <w:p w:rsidR="00A86CA3" w:rsidRPr="00593F32" w:rsidRDefault="00A86CA3" w:rsidP="00425573">
            <w:r>
              <w:t>All Data are sorted.</w:t>
            </w:r>
          </w:p>
        </w:tc>
      </w:tr>
      <w:tr w:rsidR="00A86CA3" w:rsidRPr="00593F32" w:rsidTr="00A86CA3">
        <w:trPr>
          <w:trHeight w:val="1848"/>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-033</w:t>
            </w:r>
          </w:p>
        </w:tc>
        <w:tc>
          <w:tcPr>
            <w:tcW w:w="342" w:type="dxa"/>
            <w:hideMark/>
          </w:tcPr>
          <w:p w:rsidR="00A86CA3" w:rsidRPr="00593F32" w:rsidRDefault="00A86CA3" w:rsidP="00425573">
            <w:r w:rsidRPr="00593F32">
              <w:t>Manual</w:t>
            </w:r>
          </w:p>
        </w:tc>
        <w:tc>
          <w:tcPr>
            <w:tcW w:w="1440" w:type="dxa"/>
            <w:hideMark/>
          </w:tcPr>
          <w:p w:rsidR="00A86CA3" w:rsidRPr="00593F32" w:rsidRDefault="00A86CA3" w:rsidP="00425573">
            <w:r w:rsidRPr="00322053">
              <w:t>47fb570f63ffec837a49e235f629c49cc55a70f0</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t>Check social site status.</w:t>
            </w:r>
            <w:r w:rsidRPr="00593F32">
              <w:t xml:space="preserve"> </w:t>
            </w:r>
          </w:p>
        </w:tc>
        <w:tc>
          <w:tcPr>
            <w:tcW w:w="1170" w:type="dxa"/>
            <w:hideMark/>
          </w:tcPr>
          <w:p w:rsidR="00A86CA3" w:rsidRPr="00593F32" w:rsidRDefault="00A86CA3" w:rsidP="00425573">
            <w:r>
              <w:t xml:space="preserve">It is to check that we can get and send post or tweet to a particular social site. </w:t>
            </w:r>
          </w:p>
        </w:tc>
        <w:tc>
          <w:tcPr>
            <w:tcW w:w="738" w:type="dxa"/>
            <w:hideMark/>
          </w:tcPr>
          <w:p w:rsidR="00A86CA3" w:rsidRPr="00593F32" w:rsidRDefault="00A86CA3" w:rsidP="00425573">
            <w:r w:rsidRPr="00593F32">
              <w:t xml:space="preserve">Step1 </w:t>
            </w:r>
          </w:p>
        </w:tc>
        <w:tc>
          <w:tcPr>
            <w:tcW w:w="1872" w:type="dxa"/>
            <w:hideMark/>
          </w:tcPr>
          <w:p w:rsidR="00A86CA3" w:rsidRPr="00593F32" w:rsidRDefault="00A86CA3" w:rsidP="00425573">
            <w:r>
              <w:t>Click Facebook under Social Site tab. And enter wrong Login id And Password.</w:t>
            </w:r>
          </w:p>
        </w:tc>
        <w:tc>
          <w:tcPr>
            <w:tcW w:w="1638" w:type="dxa"/>
            <w:hideMark/>
          </w:tcPr>
          <w:p w:rsidR="00A86CA3" w:rsidRPr="00593F32" w:rsidRDefault="00A86CA3" w:rsidP="00425573">
            <w:r>
              <w:t>Failed to connect with Facebook. And display error message.</w:t>
            </w:r>
          </w:p>
        </w:tc>
      </w:tr>
      <w:tr w:rsidR="00A86CA3" w:rsidRPr="00593F32" w:rsidTr="00A86CA3">
        <w:trPr>
          <w:trHeight w:val="1848"/>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-034</w:t>
            </w:r>
          </w:p>
        </w:tc>
        <w:tc>
          <w:tcPr>
            <w:tcW w:w="342" w:type="dxa"/>
            <w:hideMark/>
          </w:tcPr>
          <w:p w:rsidR="00A86CA3" w:rsidRPr="00593F32" w:rsidRDefault="00A86CA3" w:rsidP="00425573">
            <w:r w:rsidRPr="00593F32">
              <w:t> </w:t>
            </w:r>
          </w:p>
        </w:tc>
        <w:tc>
          <w:tcPr>
            <w:tcW w:w="1440" w:type="dxa"/>
            <w:noWrap/>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Step2</w:t>
            </w:r>
          </w:p>
        </w:tc>
        <w:tc>
          <w:tcPr>
            <w:tcW w:w="1872" w:type="dxa"/>
            <w:hideMark/>
          </w:tcPr>
          <w:p w:rsidR="00A86CA3" w:rsidRPr="00593F32" w:rsidRDefault="00A86CA3" w:rsidP="00425573">
            <w:r>
              <w:t>Click Facebook under Social Site tab. And enter correct Login id And Password.</w:t>
            </w:r>
          </w:p>
        </w:tc>
        <w:tc>
          <w:tcPr>
            <w:tcW w:w="1638" w:type="dxa"/>
            <w:hideMark/>
          </w:tcPr>
          <w:p w:rsidR="00A86CA3" w:rsidRPr="00593F32" w:rsidRDefault="00A86CA3" w:rsidP="00425573">
            <w:r>
              <w:t>Connected successfully with the Facebook.</w:t>
            </w:r>
          </w:p>
        </w:tc>
      </w:tr>
      <w:tr w:rsidR="00A86CA3" w:rsidRPr="00593F32" w:rsidTr="00A86CA3">
        <w:trPr>
          <w:trHeight w:val="1848"/>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-035</w:t>
            </w:r>
          </w:p>
        </w:tc>
        <w:tc>
          <w:tcPr>
            <w:tcW w:w="342" w:type="dxa"/>
            <w:hideMark/>
          </w:tcPr>
          <w:p w:rsidR="00A86CA3" w:rsidRPr="00593F32" w:rsidRDefault="00A86CA3" w:rsidP="00425573"/>
        </w:tc>
        <w:tc>
          <w:tcPr>
            <w:tcW w:w="1440" w:type="dxa"/>
            <w:noWrap/>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3</w:t>
            </w:r>
          </w:p>
        </w:tc>
        <w:tc>
          <w:tcPr>
            <w:tcW w:w="1872" w:type="dxa"/>
            <w:hideMark/>
          </w:tcPr>
          <w:p w:rsidR="00A86CA3" w:rsidRPr="00593F32" w:rsidRDefault="00A86CA3" w:rsidP="00425573">
            <w:r>
              <w:t>Enter Event in Post field. And Click on post button.</w:t>
            </w:r>
          </w:p>
        </w:tc>
        <w:tc>
          <w:tcPr>
            <w:tcW w:w="1638" w:type="dxa"/>
            <w:hideMark/>
          </w:tcPr>
          <w:p w:rsidR="00A86CA3" w:rsidRPr="00593F32" w:rsidRDefault="00A86CA3" w:rsidP="00425573">
            <w:r>
              <w:t>Successfully posted in Facebook.</w:t>
            </w:r>
          </w:p>
        </w:tc>
      </w:tr>
      <w:tr w:rsidR="00A86CA3" w:rsidRPr="00593F32" w:rsidTr="00A86CA3">
        <w:trPr>
          <w:trHeight w:val="1848"/>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-036</w:t>
            </w:r>
          </w:p>
        </w:tc>
        <w:tc>
          <w:tcPr>
            <w:tcW w:w="342" w:type="dxa"/>
            <w:hideMark/>
          </w:tcPr>
          <w:p w:rsidR="00A86CA3" w:rsidRPr="00593F32" w:rsidRDefault="00A86CA3" w:rsidP="00425573"/>
        </w:tc>
        <w:tc>
          <w:tcPr>
            <w:tcW w:w="1440" w:type="dxa"/>
            <w:noWrap/>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4</w:t>
            </w:r>
          </w:p>
        </w:tc>
        <w:tc>
          <w:tcPr>
            <w:tcW w:w="1872" w:type="dxa"/>
            <w:hideMark/>
          </w:tcPr>
          <w:p w:rsidR="00A86CA3" w:rsidRPr="00593F32" w:rsidRDefault="00A86CA3" w:rsidP="00425573">
            <w:r>
              <w:t>Click Twitter under Social Site tab. And enter wrong Login id And Password.</w:t>
            </w:r>
          </w:p>
        </w:tc>
        <w:tc>
          <w:tcPr>
            <w:tcW w:w="1638" w:type="dxa"/>
            <w:hideMark/>
          </w:tcPr>
          <w:p w:rsidR="00A86CA3" w:rsidRPr="00593F32" w:rsidRDefault="00A86CA3" w:rsidP="00425573">
            <w:r>
              <w:t>Failed to connect with Twitter. And display error message.</w:t>
            </w:r>
          </w:p>
        </w:tc>
      </w:tr>
      <w:tr w:rsidR="00A86CA3" w:rsidRPr="00593F32" w:rsidTr="00A86CA3">
        <w:trPr>
          <w:trHeight w:val="1848"/>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-037</w:t>
            </w:r>
          </w:p>
        </w:tc>
        <w:tc>
          <w:tcPr>
            <w:tcW w:w="342" w:type="dxa"/>
            <w:hideMark/>
          </w:tcPr>
          <w:p w:rsidR="00A86CA3" w:rsidRPr="00593F32" w:rsidRDefault="00A86CA3" w:rsidP="00425573"/>
        </w:tc>
        <w:tc>
          <w:tcPr>
            <w:tcW w:w="1440" w:type="dxa"/>
            <w:noWrap/>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5</w:t>
            </w:r>
          </w:p>
        </w:tc>
        <w:tc>
          <w:tcPr>
            <w:tcW w:w="1872" w:type="dxa"/>
            <w:hideMark/>
          </w:tcPr>
          <w:p w:rsidR="00A86CA3" w:rsidRPr="00593F32" w:rsidRDefault="00A86CA3" w:rsidP="00425573">
            <w:r>
              <w:t>Click Twitter under Social Site tab. And enter correct Login id And Password.</w:t>
            </w:r>
          </w:p>
        </w:tc>
        <w:tc>
          <w:tcPr>
            <w:tcW w:w="1638" w:type="dxa"/>
            <w:hideMark/>
          </w:tcPr>
          <w:p w:rsidR="00A86CA3" w:rsidRPr="00593F32" w:rsidRDefault="00A86CA3" w:rsidP="00425573">
            <w:r>
              <w:t>Connected successfully with the Twitter.</w:t>
            </w:r>
          </w:p>
        </w:tc>
      </w:tr>
      <w:tr w:rsidR="00A86CA3" w:rsidRPr="00593F32" w:rsidTr="00A86CA3">
        <w:trPr>
          <w:trHeight w:val="1848"/>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-038</w:t>
            </w:r>
          </w:p>
        </w:tc>
        <w:tc>
          <w:tcPr>
            <w:tcW w:w="342" w:type="dxa"/>
            <w:hideMark/>
          </w:tcPr>
          <w:p w:rsidR="00A86CA3" w:rsidRPr="00593F32" w:rsidRDefault="00A86CA3" w:rsidP="00425573"/>
        </w:tc>
        <w:tc>
          <w:tcPr>
            <w:tcW w:w="1440" w:type="dxa"/>
            <w:noWrap/>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6</w:t>
            </w:r>
          </w:p>
        </w:tc>
        <w:tc>
          <w:tcPr>
            <w:tcW w:w="1872" w:type="dxa"/>
            <w:hideMark/>
          </w:tcPr>
          <w:p w:rsidR="00A86CA3" w:rsidRPr="00593F32" w:rsidRDefault="00A86CA3" w:rsidP="00425573">
            <w:r>
              <w:t>Create Tweet in Post field. And Click on Submit button.</w:t>
            </w:r>
          </w:p>
        </w:tc>
        <w:tc>
          <w:tcPr>
            <w:tcW w:w="1638" w:type="dxa"/>
            <w:hideMark/>
          </w:tcPr>
          <w:p w:rsidR="00A86CA3" w:rsidRPr="00593F32" w:rsidRDefault="00A86CA3" w:rsidP="00425573">
            <w:r>
              <w:t>Successfully Tweeted in Twitter.</w:t>
            </w:r>
          </w:p>
        </w:tc>
      </w:tr>
      <w:tr w:rsidR="00A86CA3" w:rsidRPr="00593F32" w:rsidTr="00A86CA3">
        <w:trPr>
          <w:trHeight w:val="1848"/>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-039</w:t>
            </w:r>
          </w:p>
        </w:tc>
        <w:tc>
          <w:tcPr>
            <w:tcW w:w="342" w:type="dxa"/>
            <w:hideMark/>
          </w:tcPr>
          <w:p w:rsidR="00A86CA3" w:rsidRPr="00593F32" w:rsidRDefault="00A86CA3" w:rsidP="00425573">
            <w:r w:rsidRPr="00593F32">
              <w:t>Manual</w:t>
            </w:r>
          </w:p>
        </w:tc>
        <w:tc>
          <w:tcPr>
            <w:tcW w:w="1440" w:type="dxa"/>
            <w:noWrap/>
            <w:hideMark/>
          </w:tcPr>
          <w:p w:rsidR="00A86CA3" w:rsidRPr="00593F32" w:rsidRDefault="00A86CA3" w:rsidP="00425573">
            <w:r w:rsidRPr="00C3399B">
              <w:t>b8a65899fa408a4d99a8ee8cabbe2ac0b54226b0</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t>Check social Google map.</w:t>
            </w:r>
            <w:r w:rsidRPr="00593F32">
              <w:t xml:space="preserve"> </w:t>
            </w:r>
          </w:p>
        </w:tc>
        <w:tc>
          <w:tcPr>
            <w:tcW w:w="1170" w:type="dxa"/>
            <w:hideMark/>
          </w:tcPr>
          <w:p w:rsidR="00A86CA3" w:rsidRPr="00593F32" w:rsidRDefault="00A86CA3" w:rsidP="00425573">
            <w:r>
              <w:t xml:space="preserve">It is to check that we can get the location from google map site. </w:t>
            </w:r>
          </w:p>
        </w:tc>
        <w:tc>
          <w:tcPr>
            <w:tcW w:w="738" w:type="dxa"/>
            <w:hideMark/>
          </w:tcPr>
          <w:p w:rsidR="00A86CA3" w:rsidRPr="00593F32" w:rsidRDefault="00A86CA3" w:rsidP="00425573">
            <w:r w:rsidRPr="00593F32">
              <w:t xml:space="preserve">Step1 </w:t>
            </w:r>
          </w:p>
        </w:tc>
        <w:tc>
          <w:tcPr>
            <w:tcW w:w="1872" w:type="dxa"/>
            <w:hideMark/>
          </w:tcPr>
          <w:p w:rsidR="00A86CA3" w:rsidRPr="00593F32" w:rsidRDefault="00A86CA3" w:rsidP="00425573">
            <w:r>
              <w:t>Without any location in location field and click on Load Map button.</w:t>
            </w:r>
          </w:p>
        </w:tc>
        <w:tc>
          <w:tcPr>
            <w:tcW w:w="1638" w:type="dxa"/>
            <w:hideMark/>
          </w:tcPr>
          <w:p w:rsidR="00A86CA3" w:rsidRPr="00593F32" w:rsidRDefault="00A86CA3" w:rsidP="00425573">
            <w:r>
              <w:t>Load the entire google map.</w:t>
            </w:r>
          </w:p>
        </w:tc>
      </w:tr>
      <w:tr w:rsidR="00A86CA3" w:rsidRPr="00593F32" w:rsidTr="00A86CA3">
        <w:trPr>
          <w:trHeight w:val="1056"/>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-040</w:t>
            </w:r>
          </w:p>
        </w:tc>
        <w:tc>
          <w:tcPr>
            <w:tcW w:w="342" w:type="dxa"/>
            <w:hideMark/>
          </w:tcPr>
          <w:p w:rsidR="00A86CA3" w:rsidRPr="00593F32" w:rsidRDefault="00A86CA3" w:rsidP="00425573">
            <w:r w:rsidRPr="00593F32">
              <w:t> </w:t>
            </w:r>
          </w:p>
        </w:tc>
        <w:tc>
          <w:tcPr>
            <w:tcW w:w="1440" w:type="dxa"/>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t>Step2</w:t>
            </w:r>
          </w:p>
        </w:tc>
        <w:tc>
          <w:tcPr>
            <w:tcW w:w="1872" w:type="dxa"/>
            <w:hideMark/>
          </w:tcPr>
          <w:p w:rsidR="00A86CA3" w:rsidRPr="00593F32" w:rsidRDefault="00A86CA3" w:rsidP="00425573">
            <w:r>
              <w:t xml:space="preserve">Enter location and click on Load Map button. </w:t>
            </w:r>
          </w:p>
        </w:tc>
        <w:tc>
          <w:tcPr>
            <w:tcW w:w="1638" w:type="dxa"/>
            <w:hideMark/>
          </w:tcPr>
          <w:p w:rsidR="00A86CA3" w:rsidRPr="00593F32" w:rsidRDefault="00A86CA3" w:rsidP="00425573">
            <w:r>
              <w:t xml:space="preserve">Successfully find the location. </w:t>
            </w:r>
          </w:p>
        </w:tc>
      </w:tr>
      <w:tr w:rsidR="00A86CA3" w:rsidRPr="00593F32" w:rsidTr="00A86CA3">
        <w:trPr>
          <w:trHeight w:val="1056"/>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-041</w:t>
            </w:r>
          </w:p>
        </w:tc>
        <w:tc>
          <w:tcPr>
            <w:tcW w:w="342" w:type="dxa"/>
            <w:hideMark/>
          </w:tcPr>
          <w:p w:rsidR="00A86CA3" w:rsidRPr="00593F32" w:rsidRDefault="00A86CA3" w:rsidP="00425573">
            <w:r w:rsidRPr="00593F32">
              <w:t>Manual</w:t>
            </w:r>
          </w:p>
        </w:tc>
        <w:tc>
          <w:tcPr>
            <w:tcW w:w="1440" w:type="dxa"/>
            <w:hideMark/>
          </w:tcPr>
          <w:p w:rsidR="00A86CA3" w:rsidRPr="00593F32" w:rsidRDefault="00A86CA3" w:rsidP="00425573">
            <w:r w:rsidRPr="005133AC">
              <w:t>6c53de9297011864bd6c07bdcce83415a76e8bd4</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t>Check everything about contact information.</w:t>
            </w:r>
            <w:r w:rsidRPr="00593F32">
              <w:t xml:space="preserve"> </w:t>
            </w:r>
          </w:p>
        </w:tc>
        <w:tc>
          <w:tcPr>
            <w:tcW w:w="1170" w:type="dxa"/>
            <w:hideMark/>
          </w:tcPr>
          <w:p w:rsidR="00A86CA3" w:rsidRPr="00593F32" w:rsidRDefault="00A86CA3" w:rsidP="00425573">
            <w:r>
              <w:t xml:space="preserve">It is to check that contact works properly. </w:t>
            </w:r>
          </w:p>
        </w:tc>
        <w:tc>
          <w:tcPr>
            <w:tcW w:w="738" w:type="dxa"/>
            <w:hideMark/>
          </w:tcPr>
          <w:p w:rsidR="00A86CA3" w:rsidRPr="00593F32" w:rsidRDefault="00A86CA3" w:rsidP="00425573">
            <w:r w:rsidRPr="00593F32">
              <w:t xml:space="preserve">Step1 </w:t>
            </w:r>
          </w:p>
        </w:tc>
        <w:tc>
          <w:tcPr>
            <w:tcW w:w="1872" w:type="dxa"/>
            <w:hideMark/>
          </w:tcPr>
          <w:p w:rsidR="00A86CA3" w:rsidRPr="00593F32" w:rsidRDefault="00A86CA3" w:rsidP="00425573">
            <w:r>
              <w:t>Click on Contact tab.</w:t>
            </w:r>
          </w:p>
        </w:tc>
        <w:tc>
          <w:tcPr>
            <w:tcW w:w="1638" w:type="dxa"/>
            <w:hideMark/>
          </w:tcPr>
          <w:p w:rsidR="00A86CA3" w:rsidRPr="00593F32" w:rsidRDefault="00A86CA3" w:rsidP="00425573">
            <w:r>
              <w:t>Contact is display all saved data.</w:t>
            </w:r>
          </w:p>
        </w:tc>
      </w:tr>
      <w:tr w:rsidR="00A86CA3" w:rsidRPr="00593F32" w:rsidTr="00A86CA3">
        <w:trPr>
          <w:trHeight w:val="1584"/>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-042</w:t>
            </w:r>
          </w:p>
        </w:tc>
        <w:tc>
          <w:tcPr>
            <w:tcW w:w="342" w:type="dxa"/>
            <w:hideMark/>
          </w:tcPr>
          <w:p w:rsidR="00A86CA3" w:rsidRPr="00593F32" w:rsidRDefault="00A86CA3" w:rsidP="00425573">
            <w:r w:rsidRPr="00593F32">
              <w:t> </w:t>
            </w:r>
          </w:p>
        </w:tc>
        <w:tc>
          <w:tcPr>
            <w:tcW w:w="1440" w:type="dxa"/>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t>Step2</w:t>
            </w:r>
          </w:p>
        </w:tc>
        <w:tc>
          <w:tcPr>
            <w:tcW w:w="1872" w:type="dxa"/>
            <w:hideMark/>
          </w:tcPr>
          <w:p w:rsidR="00A86CA3" w:rsidRPr="00593F32" w:rsidRDefault="00A86CA3" w:rsidP="00425573">
            <w:r>
              <w:t>Click on Add Contact Expender and enter incorrect data or empty the mandatory field.</w:t>
            </w:r>
          </w:p>
        </w:tc>
        <w:tc>
          <w:tcPr>
            <w:tcW w:w="1638" w:type="dxa"/>
            <w:hideMark/>
          </w:tcPr>
          <w:p w:rsidR="00A86CA3" w:rsidRPr="00593F32" w:rsidRDefault="00A86CA3" w:rsidP="00425573">
            <w:r>
              <w:t>Failed to store contact information in database and display the error message.</w:t>
            </w:r>
          </w:p>
        </w:tc>
      </w:tr>
      <w:tr w:rsidR="00A86CA3" w:rsidRPr="00593F32" w:rsidTr="00A86CA3">
        <w:trPr>
          <w:trHeight w:val="1584"/>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-043</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Step3</w:t>
            </w:r>
          </w:p>
        </w:tc>
        <w:tc>
          <w:tcPr>
            <w:tcW w:w="1872" w:type="dxa"/>
            <w:hideMark/>
          </w:tcPr>
          <w:p w:rsidR="00A86CA3" w:rsidRPr="00593F32" w:rsidRDefault="00A86CA3" w:rsidP="00425573">
            <w:r>
              <w:t>Click on Add Contact Expender and enter correct data in the mandatory field.</w:t>
            </w:r>
          </w:p>
        </w:tc>
        <w:tc>
          <w:tcPr>
            <w:tcW w:w="1638" w:type="dxa"/>
            <w:hideMark/>
          </w:tcPr>
          <w:p w:rsidR="00A86CA3" w:rsidRPr="00593F32" w:rsidRDefault="00A86CA3" w:rsidP="00425573">
            <w:r>
              <w:t>Successfully Added contact Information. And display in View area.</w:t>
            </w:r>
          </w:p>
        </w:tc>
      </w:tr>
      <w:tr w:rsidR="00A86CA3" w:rsidRPr="00593F32" w:rsidTr="00A86CA3">
        <w:trPr>
          <w:trHeight w:val="1584"/>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-044</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Step4</w:t>
            </w:r>
          </w:p>
        </w:tc>
        <w:tc>
          <w:tcPr>
            <w:tcW w:w="1872" w:type="dxa"/>
            <w:hideMark/>
          </w:tcPr>
          <w:p w:rsidR="00A86CA3" w:rsidRPr="00593F32" w:rsidRDefault="00A86CA3" w:rsidP="00425573">
            <w:r>
              <w:t xml:space="preserve">Click on delete button without selecting details. </w:t>
            </w:r>
          </w:p>
        </w:tc>
        <w:tc>
          <w:tcPr>
            <w:tcW w:w="1638" w:type="dxa"/>
            <w:hideMark/>
          </w:tcPr>
          <w:p w:rsidR="00A86CA3" w:rsidRPr="00593F32" w:rsidRDefault="00A86CA3" w:rsidP="00425573">
            <w:r>
              <w:t>Display error message.</w:t>
            </w:r>
          </w:p>
        </w:tc>
      </w:tr>
      <w:tr w:rsidR="00A86CA3" w:rsidRPr="00593F32" w:rsidTr="00A86CA3">
        <w:trPr>
          <w:trHeight w:val="1584"/>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-045</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Step5</w:t>
            </w:r>
          </w:p>
        </w:tc>
        <w:tc>
          <w:tcPr>
            <w:tcW w:w="1872" w:type="dxa"/>
            <w:hideMark/>
          </w:tcPr>
          <w:p w:rsidR="00A86CA3" w:rsidRPr="00593F32" w:rsidRDefault="00A86CA3" w:rsidP="00425573">
            <w:r>
              <w:t>Select an information and Click on Delete button.</w:t>
            </w:r>
          </w:p>
        </w:tc>
        <w:tc>
          <w:tcPr>
            <w:tcW w:w="1638" w:type="dxa"/>
            <w:hideMark/>
          </w:tcPr>
          <w:p w:rsidR="00A86CA3" w:rsidRPr="00593F32" w:rsidRDefault="00A86CA3" w:rsidP="00425573">
            <w:r>
              <w:t xml:space="preserve">Deleted successfully. </w:t>
            </w:r>
          </w:p>
        </w:tc>
      </w:tr>
      <w:tr w:rsidR="00A86CA3" w:rsidRPr="00593F32" w:rsidTr="00A86CA3">
        <w:trPr>
          <w:trHeight w:val="1848"/>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-046</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Step6</w:t>
            </w:r>
          </w:p>
        </w:tc>
        <w:tc>
          <w:tcPr>
            <w:tcW w:w="1872" w:type="dxa"/>
            <w:hideMark/>
          </w:tcPr>
          <w:p w:rsidR="00A86CA3" w:rsidRPr="00593F32" w:rsidRDefault="00A86CA3" w:rsidP="00425573">
            <w:r>
              <w:t xml:space="preserve">Click on Edit button without selecting details. </w:t>
            </w:r>
          </w:p>
        </w:tc>
        <w:tc>
          <w:tcPr>
            <w:tcW w:w="1638" w:type="dxa"/>
            <w:hideMark/>
          </w:tcPr>
          <w:p w:rsidR="00A86CA3" w:rsidRPr="00593F32" w:rsidRDefault="00A86CA3" w:rsidP="00425573">
            <w:r>
              <w:t>Display error message.</w:t>
            </w:r>
          </w:p>
        </w:tc>
      </w:tr>
      <w:tr w:rsidR="00A86CA3" w:rsidRPr="00593F32" w:rsidTr="00A86CA3">
        <w:trPr>
          <w:trHeight w:val="2112"/>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-047</w:t>
            </w:r>
          </w:p>
        </w:tc>
        <w:tc>
          <w:tcPr>
            <w:tcW w:w="342" w:type="dxa"/>
            <w:hideMark/>
          </w:tcPr>
          <w:p w:rsidR="00A86CA3" w:rsidRPr="00593F32" w:rsidRDefault="00A86CA3" w:rsidP="00425573"/>
        </w:tc>
        <w:tc>
          <w:tcPr>
            <w:tcW w:w="1440" w:type="dxa"/>
            <w:noWrap/>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Step7</w:t>
            </w:r>
          </w:p>
        </w:tc>
        <w:tc>
          <w:tcPr>
            <w:tcW w:w="1872" w:type="dxa"/>
            <w:hideMark/>
          </w:tcPr>
          <w:p w:rsidR="00A86CA3" w:rsidRPr="00593F32" w:rsidRDefault="00A86CA3" w:rsidP="00425573">
            <w:r>
              <w:t>Select an information and Click on Edit button.</w:t>
            </w:r>
          </w:p>
        </w:tc>
        <w:tc>
          <w:tcPr>
            <w:tcW w:w="1638" w:type="dxa"/>
            <w:hideMark/>
          </w:tcPr>
          <w:p w:rsidR="00A86CA3" w:rsidRPr="00593F32" w:rsidRDefault="00A86CA3" w:rsidP="00425573">
            <w:r>
              <w:t xml:space="preserve">Expender Opened and asking to edit and click on save to successfully update data. </w:t>
            </w:r>
          </w:p>
        </w:tc>
      </w:tr>
      <w:tr w:rsidR="006E1C85" w:rsidRPr="00593F32" w:rsidTr="00A86CA3">
        <w:trPr>
          <w:trHeight w:val="1056"/>
        </w:trPr>
        <w:tc>
          <w:tcPr>
            <w:tcW w:w="1008" w:type="dxa"/>
          </w:tcPr>
          <w:p w:rsidR="006E1C85" w:rsidRPr="00791AA3" w:rsidRDefault="006E1C85" w:rsidP="006E1C85">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-048</w:t>
            </w:r>
          </w:p>
        </w:tc>
        <w:tc>
          <w:tcPr>
            <w:tcW w:w="342" w:type="dxa"/>
            <w:hideMark/>
          </w:tcPr>
          <w:p w:rsidR="006E1C85" w:rsidRPr="00593F32" w:rsidRDefault="006E1C85" w:rsidP="006E1C85">
            <w:r w:rsidRPr="00593F32">
              <w:t>Manual</w:t>
            </w:r>
          </w:p>
        </w:tc>
        <w:tc>
          <w:tcPr>
            <w:tcW w:w="1440" w:type="dxa"/>
            <w:hideMark/>
          </w:tcPr>
          <w:p w:rsidR="006E1C85" w:rsidRPr="00593F32" w:rsidRDefault="006E1C85" w:rsidP="006E1C85">
            <w:r w:rsidRPr="00B1039A">
              <w:t>90330b92328d862892fc77436539081cc2b7f70d</w:t>
            </w:r>
          </w:p>
        </w:tc>
        <w:tc>
          <w:tcPr>
            <w:tcW w:w="1260" w:type="dxa"/>
            <w:hideMark/>
          </w:tcPr>
          <w:p w:rsidR="006E1C85" w:rsidRPr="00593F32" w:rsidRDefault="006E1C85" w:rsidP="006E1C85">
            <w:r w:rsidRPr="003E56DA">
              <w:t>E:\DEVELOPERS_ZONE\GitHub\DailyNoteBook\code</w:t>
            </w:r>
          </w:p>
        </w:tc>
        <w:tc>
          <w:tcPr>
            <w:tcW w:w="1350" w:type="dxa"/>
            <w:hideMark/>
          </w:tcPr>
          <w:p w:rsidR="006E1C85" w:rsidRPr="00593F32" w:rsidRDefault="006E1C85" w:rsidP="006E1C85">
            <w:r>
              <w:t>Check everything about Password Manager information.</w:t>
            </w:r>
            <w:r w:rsidRPr="00593F32">
              <w:t xml:space="preserve"> </w:t>
            </w:r>
          </w:p>
        </w:tc>
        <w:tc>
          <w:tcPr>
            <w:tcW w:w="1170" w:type="dxa"/>
            <w:hideMark/>
          </w:tcPr>
          <w:p w:rsidR="006E1C85" w:rsidRPr="00593F32" w:rsidRDefault="006E1C85" w:rsidP="006E1C85">
            <w:r>
              <w:t xml:space="preserve">It is to check that Password Manager works properly. </w:t>
            </w:r>
          </w:p>
        </w:tc>
        <w:tc>
          <w:tcPr>
            <w:tcW w:w="738" w:type="dxa"/>
            <w:hideMark/>
          </w:tcPr>
          <w:p w:rsidR="006E1C85" w:rsidRPr="00593F32" w:rsidRDefault="006E1C85" w:rsidP="006E1C85">
            <w:r w:rsidRPr="00593F32">
              <w:t xml:space="preserve">Step1 </w:t>
            </w:r>
          </w:p>
        </w:tc>
        <w:tc>
          <w:tcPr>
            <w:tcW w:w="1872" w:type="dxa"/>
            <w:hideMark/>
          </w:tcPr>
          <w:p w:rsidR="006E1C85" w:rsidRPr="00593F32" w:rsidRDefault="006E1C85" w:rsidP="006E1C85">
            <w:r>
              <w:t>Click on Password tab.</w:t>
            </w:r>
          </w:p>
        </w:tc>
        <w:tc>
          <w:tcPr>
            <w:tcW w:w="1638" w:type="dxa"/>
            <w:hideMark/>
          </w:tcPr>
          <w:p w:rsidR="006E1C85" w:rsidRPr="00593F32" w:rsidRDefault="006E1C85" w:rsidP="006E1C85">
            <w:r>
              <w:t>Password is asking for login password to access all information.</w:t>
            </w:r>
          </w:p>
        </w:tc>
      </w:tr>
      <w:tr w:rsidR="006E1C85" w:rsidRPr="00593F32" w:rsidTr="00A86CA3">
        <w:trPr>
          <w:trHeight w:val="2112"/>
        </w:trPr>
        <w:tc>
          <w:tcPr>
            <w:tcW w:w="1008" w:type="dxa"/>
          </w:tcPr>
          <w:p w:rsidR="006E1C85" w:rsidRPr="00791AA3" w:rsidRDefault="006E1C85" w:rsidP="006E1C85">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-049</w:t>
            </w:r>
          </w:p>
        </w:tc>
        <w:tc>
          <w:tcPr>
            <w:tcW w:w="342" w:type="dxa"/>
            <w:hideMark/>
          </w:tcPr>
          <w:p w:rsidR="006E1C85" w:rsidRPr="00593F32" w:rsidRDefault="006E1C85" w:rsidP="006E1C85">
            <w:r w:rsidRPr="00593F32">
              <w:t> </w:t>
            </w:r>
          </w:p>
        </w:tc>
        <w:tc>
          <w:tcPr>
            <w:tcW w:w="1440" w:type="dxa"/>
            <w:hideMark/>
          </w:tcPr>
          <w:p w:rsidR="006E1C85" w:rsidRPr="00593F32" w:rsidRDefault="006E1C85" w:rsidP="006E1C85">
            <w:r w:rsidRPr="00593F32">
              <w:t> </w:t>
            </w:r>
          </w:p>
        </w:tc>
        <w:tc>
          <w:tcPr>
            <w:tcW w:w="1260" w:type="dxa"/>
            <w:hideMark/>
          </w:tcPr>
          <w:p w:rsidR="006E1C85" w:rsidRPr="00593F32" w:rsidRDefault="006E1C85" w:rsidP="006E1C85">
            <w:r w:rsidRPr="00593F32">
              <w:t> </w:t>
            </w:r>
          </w:p>
        </w:tc>
        <w:tc>
          <w:tcPr>
            <w:tcW w:w="1350" w:type="dxa"/>
            <w:hideMark/>
          </w:tcPr>
          <w:p w:rsidR="006E1C85" w:rsidRPr="00593F32" w:rsidRDefault="006E1C85" w:rsidP="006E1C85">
            <w:r w:rsidRPr="00593F32">
              <w:t> </w:t>
            </w:r>
          </w:p>
        </w:tc>
        <w:tc>
          <w:tcPr>
            <w:tcW w:w="1170" w:type="dxa"/>
            <w:hideMark/>
          </w:tcPr>
          <w:p w:rsidR="006E1C85" w:rsidRPr="00593F32" w:rsidRDefault="006E1C85" w:rsidP="006E1C85">
            <w:r w:rsidRPr="00593F32">
              <w:t> </w:t>
            </w:r>
          </w:p>
        </w:tc>
        <w:tc>
          <w:tcPr>
            <w:tcW w:w="738" w:type="dxa"/>
            <w:hideMark/>
          </w:tcPr>
          <w:p w:rsidR="006E1C85" w:rsidRPr="00593F32" w:rsidRDefault="006E1C85" w:rsidP="006E1C85">
            <w:r>
              <w:t>Step2</w:t>
            </w:r>
          </w:p>
        </w:tc>
        <w:tc>
          <w:tcPr>
            <w:tcW w:w="1872" w:type="dxa"/>
            <w:hideMark/>
          </w:tcPr>
          <w:p w:rsidR="006E1C85" w:rsidRPr="00593F32" w:rsidRDefault="006E1C85" w:rsidP="006E1C85">
            <w:r>
              <w:t>Insert wrong User Name and Password. And Click on Login Button.</w:t>
            </w:r>
          </w:p>
        </w:tc>
        <w:tc>
          <w:tcPr>
            <w:tcW w:w="1638" w:type="dxa"/>
            <w:hideMark/>
          </w:tcPr>
          <w:p w:rsidR="006E1C85" w:rsidRPr="00C15D1F" w:rsidRDefault="006E1C85" w:rsidP="006E1C85">
            <w:pPr>
              <w:rPr>
                <w:b/>
              </w:rPr>
            </w:pPr>
            <w:r>
              <w:rPr>
                <w:b/>
              </w:rPr>
              <w:t xml:space="preserve">Password Manager </w:t>
            </w:r>
            <w:r w:rsidRPr="00B1039A">
              <w:t xml:space="preserve">of </w:t>
            </w:r>
            <w:r w:rsidRPr="006E1C85">
              <w:rPr>
                <w:b/>
              </w:rPr>
              <w:t>DNBSN</w:t>
            </w:r>
            <w:r>
              <w:t xml:space="preserve"> </w:t>
            </w:r>
            <w:r w:rsidRPr="00C15D1F">
              <w:t>will</w:t>
            </w:r>
            <w:r>
              <w:t xml:space="preserve"> display error message. And Failed to Login.</w:t>
            </w:r>
          </w:p>
        </w:tc>
      </w:tr>
      <w:tr w:rsidR="006E1C85" w:rsidRPr="00593F32" w:rsidTr="00A86CA3">
        <w:trPr>
          <w:trHeight w:val="2112"/>
        </w:trPr>
        <w:tc>
          <w:tcPr>
            <w:tcW w:w="1008" w:type="dxa"/>
          </w:tcPr>
          <w:p w:rsidR="006E1C85" w:rsidRPr="00791AA3" w:rsidRDefault="006E1C85" w:rsidP="006E1C85">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-050</w:t>
            </w:r>
          </w:p>
        </w:tc>
        <w:tc>
          <w:tcPr>
            <w:tcW w:w="342" w:type="dxa"/>
            <w:hideMark/>
          </w:tcPr>
          <w:p w:rsidR="006E1C85" w:rsidRPr="00593F32" w:rsidRDefault="006E1C85" w:rsidP="006E1C85"/>
        </w:tc>
        <w:tc>
          <w:tcPr>
            <w:tcW w:w="1440" w:type="dxa"/>
            <w:noWrap/>
            <w:hideMark/>
          </w:tcPr>
          <w:p w:rsidR="006E1C85" w:rsidRPr="00593F32" w:rsidRDefault="006E1C85" w:rsidP="006E1C85"/>
        </w:tc>
        <w:tc>
          <w:tcPr>
            <w:tcW w:w="1260" w:type="dxa"/>
            <w:hideMark/>
          </w:tcPr>
          <w:p w:rsidR="006E1C85" w:rsidRPr="00593F32" w:rsidRDefault="006E1C85" w:rsidP="006E1C85"/>
        </w:tc>
        <w:tc>
          <w:tcPr>
            <w:tcW w:w="1350" w:type="dxa"/>
            <w:hideMark/>
          </w:tcPr>
          <w:p w:rsidR="006E1C85" w:rsidRPr="00593F32" w:rsidRDefault="006E1C85" w:rsidP="006E1C85"/>
        </w:tc>
        <w:tc>
          <w:tcPr>
            <w:tcW w:w="1170" w:type="dxa"/>
            <w:hideMark/>
          </w:tcPr>
          <w:p w:rsidR="006E1C85" w:rsidRPr="00593F32" w:rsidRDefault="006E1C85" w:rsidP="006E1C85"/>
        </w:tc>
        <w:tc>
          <w:tcPr>
            <w:tcW w:w="738" w:type="dxa"/>
            <w:hideMark/>
          </w:tcPr>
          <w:p w:rsidR="006E1C85" w:rsidRPr="00593F32" w:rsidRDefault="006E1C85" w:rsidP="006E1C85">
            <w:r>
              <w:t>Step3</w:t>
            </w:r>
          </w:p>
        </w:tc>
        <w:tc>
          <w:tcPr>
            <w:tcW w:w="1872" w:type="dxa"/>
            <w:hideMark/>
          </w:tcPr>
          <w:p w:rsidR="006E1C85" w:rsidRPr="00593F32" w:rsidRDefault="006E1C85" w:rsidP="006E1C85">
            <w:r>
              <w:t>Insert correct User Name and Password. And Click on Login Button.</w:t>
            </w:r>
          </w:p>
        </w:tc>
        <w:tc>
          <w:tcPr>
            <w:tcW w:w="1638" w:type="dxa"/>
            <w:hideMark/>
          </w:tcPr>
          <w:p w:rsidR="006E1C85" w:rsidRPr="00C15D1F" w:rsidRDefault="006E1C85" w:rsidP="006E1C85">
            <w:pPr>
              <w:rPr>
                <w:b/>
              </w:rPr>
            </w:pPr>
            <w:r>
              <w:rPr>
                <w:b/>
              </w:rPr>
              <w:t xml:space="preserve">Password Manager </w:t>
            </w:r>
            <w:r>
              <w:t>login successfully. And display all Password related information.</w:t>
            </w:r>
          </w:p>
        </w:tc>
      </w:tr>
      <w:tr w:rsidR="006E1C85" w:rsidRPr="00593F32" w:rsidTr="00A86CA3">
        <w:trPr>
          <w:trHeight w:val="1320"/>
        </w:trPr>
        <w:tc>
          <w:tcPr>
            <w:tcW w:w="1008" w:type="dxa"/>
          </w:tcPr>
          <w:p w:rsidR="006E1C85" w:rsidRPr="00791AA3" w:rsidRDefault="006E1C85" w:rsidP="006E1C85">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-051</w:t>
            </w:r>
          </w:p>
        </w:tc>
        <w:tc>
          <w:tcPr>
            <w:tcW w:w="342" w:type="dxa"/>
            <w:hideMark/>
          </w:tcPr>
          <w:p w:rsidR="006E1C85" w:rsidRPr="00593F32" w:rsidRDefault="006E1C85" w:rsidP="006E1C85"/>
        </w:tc>
        <w:tc>
          <w:tcPr>
            <w:tcW w:w="1440" w:type="dxa"/>
            <w:hideMark/>
          </w:tcPr>
          <w:p w:rsidR="006E1C85" w:rsidRPr="00593F32" w:rsidRDefault="006E1C85" w:rsidP="006E1C85"/>
        </w:tc>
        <w:tc>
          <w:tcPr>
            <w:tcW w:w="1260" w:type="dxa"/>
            <w:hideMark/>
          </w:tcPr>
          <w:p w:rsidR="006E1C85" w:rsidRPr="00593F32" w:rsidRDefault="006E1C85" w:rsidP="006E1C85"/>
        </w:tc>
        <w:tc>
          <w:tcPr>
            <w:tcW w:w="1350" w:type="dxa"/>
            <w:hideMark/>
          </w:tcPr>
          <w:p w:rsidR="006E1C85" w:rsidRPr="00593F32" w:rsidRDefault="006E1C85" w:rsidP="006E1C85"/>
        </w:tc>
        <w:tc>
          <w:tcPr>
            <w:tcW w:w="1170" w:type="dxa"/>
            <w:hideMark/>
          </w:tcPr>
          <w:p w:rsidR="006E1C85" w:rsidRPr="00593F32" w:rsidRDefault="006E1C85" w:rsidP="006E1C85"/>
        </w:tc>
        <w:tc>
          <w:tcPr>
            <w:tcW w:w="738" w:type="dxa"/>
            <w:hideMark/>
          </w:tcPr>
          <w:p w:rsidR="006E1C85" w:rsidRPr="00593F32" w:rsidRDefault="006E1C85" w:rsidP="006E1C85">
            <w:r>
              <w:t>Step4</w:t>
            </w:r>
          </w:p>
        </w:tc>
        <w:tc>
          <w:tcPr>
            <w:tcW w:w="1872" w:type="dxa"/>
            <w:hideMark/>
          </w:tcPr>
          <w:p w:rsidR="006E1C85" w:rsidRPr="00593F32" w:rsidRDefault="006E1C85" w:rsidP="006E1C85">
            <w:r>
              <w:t>Click on Add Info Expender and enter incorrect data or empty the mandatory field.</w:t>
            </w:r>
          </w:p>
        </w:tc>
        <w:tc>
          <w:tcPr>
            <w:tcW w:w="1638" w:type="dxa"/>
            <w:hideMark/>
          </w:tcPr>
          <w:p w:rsidR="006E1C85" w:rsidRPr="00593F32" w:rsidRDefault="006E1C85" w:rsidP="006E1C85">
            <w:r>
              <w:t>Failed to store Info information in database and display the error message.</w:t>
            </w:r>
          </w:p>
        </w:tc>
      </w:tr>
      <w:tr w:rsidR="006E1C85" w:rsidRPr="00593F32" w:rsidTr="00A86CA3">
        <w:trPr>
          <w:trHeight w:val="2112"/>
        </w:trPr>
        <w:tc>
          <w:tcPr>
            <w:tcW w:w="1008" w:type="dxa"/>
          </w:tcPr>
          <w:p w:rsidR="006E1C85" w:rsidRPr="00791AA3" w:rsidRDefault="006E1C85" w:rsidP="006E1C85">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-052</w:t>
            </w:r>
          </w:p>
        </w:tc>
        <w:tc>
          <w:tcPr>
            <w:tcW w:w="342" w:type="dxa"/>
            <w:hideMark/>
          </w:tcPr>
          <w:p w:rsidR="006E1C85" w:rsidRPr="00593F32" w:rsidRDefault="006E1C85" w:rsidP="006E1C85"/>
        </w:tc>
        <w:tc>
          <w:tcPr>
            <w:tcW w:w="1440" w:type="dxa"/>
            <w:hideMark/>
          </w:tcPr>
          <w:p w:rsidR="006E1C85" w:rsidRPr="00593F32" w:rsidRDefault="006E1C85" w:rsidP="006E1C85"/>
        </w:tc>
        <w:tc>
          <w:tcPr>
            <w:tcW w:w="1260" w:type="dxa"/>
            <w:hideMark/>
          </w:tcPr>
          <w:p w:rsidR="006E1C85" w:rsidRPr="00593F32" w:rsidRDefault="006E1C85" w:rsidP="006E1C85"/>
        </w:tc>
        <w:tc>
          <w:tcPr>
            <w:tcW w:w="1350" w:type="dxa"/>
            <w:hideMark/>
          </w:tcPr>
          <w:p w:rsidR="006E1C85" w:rsidRPr="00593F32" w:rsidRDefault="006E1C85" w:rsidP="006E1C85"/>
        </w:tc>
        <w:tc>
          <w:tcPr>
            <w:tcW w:w="1170" w:type="dxa"/>
            <w:hideMark/>
          </w:tcPr>
          <w:p w:rsidR="006E1C85" w:rsidRPr="00593F32" w:rsidRDefault="006E1C85" w:rsidP="006E1C85"/>
        </w:tc>
        <w:tc>
          <w:tcPr>
            <w:tcW w:w="738" w:type="dxa"/>
            <w:hideMark/>
          </w:tcPr>
          <w:p w:rsidR="006E1C85" w:rsidRPr="00593F32" w:rsidRDefault="006E1C85" w:rsidP="006E1C85">
            <w:r>
              <w:t>Step5</w:t>
            </w:r>
          </w:p>
        </w:tc>
        <w:tc>
          <w:tcPr>
            <w:tcW w:w="1872" w:type="dxa"/>
            <w:hideMark/>
          </w:tcPr>
          <w:p w:rsidR="006E1C85" w:rsidRPr="00593F32" w:rsidRDefault="006E1C85" w:rsidP="006E1C85">
            <w:r>
              <w:t>Click on Add Info Expender and enter correct data in the mandatory field.</w:t>
            </w:r>
          </w:p>
        </w:tc>
        <w:tc>
          <w:tcPr>
            <w:tcW w:w="1638" w:type="dxa"/>
            <w:hideMark/>
          </w:tcPr>
          <w:p w:rsidR="006E1C85" w:rsidRPr="00593F32" w:rsidRDefault="006E1C85" w:rsidP="006E1C85">
            <w:r>
              <w:t>Successfully Added Info Information. And display in View area.</w:t>
            </w:r>
          </w:p>
        </w:tc>
      </w:tr>
      <w:tr w:rsidR="006E1C85" w:rsidRPr="00593F32" w:rsidTr="00A86CA3">
        <w:trPr>
          <w:trHeight w:val="2376"/>
        </w:trPr>
        <w:tc>
          <w:tcPr>
            <w:tcW w:w="1008" w:type="dxa"/>
          </w:tcPr>
          <w:p w:rsidR="006E1C85" w:rsidRPr="00791AA3" w:rsidRDefault="006E1C85" w:rsidP="006E1C85">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-053</w:t>
            </w:r>
          </w:p>
        </w:tc>
        <w:tc>
          <w:tcPr>
            <w:tcW w:w="342" w:type="dxa"/>
            <w:hideMark/>
          </w:tcPr>
          <w:p w:rsidR="006E1C85" w:rsidRPr="00593F32" w:rsidRDefault="006E1C85" w:rsidP="006E1C85"/>
        </w:tc>
        <w:tc>
          <w:tcPr>
            <w:tcW w:w="1440" w:type="dxa"/>
            <w:noWrap/>
            <w:hideMark/>
          </w:tcPr>
          <w:p w:rsidR="006E1C85" w:rsidRPr="00593F32" w:rsidRDefault="006E1C85" w:rsidP="006E1C85"/>
        </w:tc>
        <w:tc>
          <w:tcPr>
            <w:tcW w:w="1260" w:type="dxa"/>
            <w:hideMark/>
          </w:tcPr>
          <w:p w:rsidR="006E1C85" w:rsidRPr="00593F32" w:rsidRDefault="006E1C85" w:rsidP="006E1C85"/>
        </w:tc>
        <w:tc>
          <w:tcPr>
            <w:tcW w:w="1350" w:type="dxa"/>
            <w:hideMark/>
          </w:tcPr>
          <w:p w:rsidR="006E1C85" w:rsidRPr="00593F32" w:rsidRDefault="006E1C85" w:rsidP="006E1C85"/>
        </w:tc>
        <w:tc>
          <w:tcPr>
            <w:tcW w:w="1170" w:type="dxa"/>
            <w:hideMark/>
          </w:tcPr>
          <w:p w:rsidR="006E1C85" w:rsidRPr="00593F32" w:rsidRDefault="006E1C85" w:rsidP="006E1C85"/>
        </w:tc>
        <w:tc>
          <w:tcPr>
            <w:tcW w:w="738" w:type="dxa"/>
            <w:hideMark/>
          </w:tcPr>
          <w:p w:rsidR="006E1C85" w:rsidRPr="00593F32" w:rsidRDefault="006E1C85" w:rsidP="006E1C85">
            <w:r>
              <w:t>Step6</w:t>
            </w:r>
          </w:p>
        </w:tc>
        <w:tc>
          <w:tcPr>
            <w:tcW w:w="1872" w:type="dxa"/>
            <w:hideMark/>
          </w:tcPr>
          <w:p w:rsidR="006E1C85" w:rsidRPr="00593F32" w:rsidRDefault="006E1C85" w:rsidP="006E1C85">
            <w:r>
              <w:t xml:space="preserve">Click on delete button without selecting details. </w:t>
            </w:r>
          </w:p>
        </w:tc>
        <w:tc>
          <w:tcPr>
            <w:tcW w:w="1638" w:type="dxa"/>
            <w:hideMark/>
          </w:tcPr>
          <w:p w:rsidR="006E1C85" w:rsidRPr="00593F32" w:rsidRDefault="006E1C85" w:rsidP="006E1C85">
            <w:r>
              <w:t>Display error message.</w:t>
            </w:r>
          </w:p>
        </w:tc>
      </w:tr>
      <w:tr w:rsidR="006E1C85" w:rsidRPr="00593F32" w:rsidTr="00A86CA3">
        <w:trPr>
          <w:trHeight w:val="1320"/>
        </w:trPr>
        <w:tc>
          <w:tcPr>
            <w:tcW w:w="1008" w:type="dxa"/>
          </w:tcPr>
          <w:p w:rsidR="006E1C85" w:rsidRPr="00791AA3" w:rsidRDefault="006E1C85" w:rsidP="006E1C85">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-054</w:t>
            </w:r>
          </w:p>
        </w:tc>
        <w:tc>
          <w:tcPr>
            <w:tcW w:w="342" w:type="dxa"/>
            <w:hideMark/>
          </w:tcPr>
          <w:p w:rsidR="006E1C85" w:rsidRPr="00593F32" w:rsidRDefault="006E1C85" w:rsidP="006E1C85"/>
        </w:tc>
        <w:tc>
          <w:tcPr>
            <w:tcW w:w="1440" w:type="dxa"/>
            <w:hideMark/>
          </w:tcPr>
          <w:p w:rsidR="006E1C85" w:rsidRPr="00593F32" w:rsidRDefault="006E1C85" w:rsidP="006E1C85"/>
        </w:tc>
        <w:tc>
          <w:tcPr>
            <w:tcW w:w="1260" w:type="dxa"/>
            <w:hideMark/>
          </w:tcPr>
          <w:p w:rsidR="006E1C85" w:rsidRPr="00593F32" w:rsidRDefault="006E1C85" w:rsidP="006E1C85"/>
        </w:tc>
        <w:tc>
          <w:tcPr>
            <w:tcW w:w="1350" w:type="dxa"/>
            <w:hideMark/>
          </w:tcPr>
          <w:p w:rsidR="006E1C85" w:rsidRPr="00593F32" w:rsidRDefault="006E1C85" w:rsidP="006E1C85"/>
        </w:tc>
        <w:tc>
          <w:tcPr>
            <w:tcW w:w="1170" w:type="dxa"/>
            <w:hideMark/>
          </w:tcPr>
          <w:p w:rsidR="006E1C85" w:rsidRPr="00593F32" w:rsidRDefault="006E1C85" w:rsidP="006E1C85"/>
        </w:tc>
        <w:tc>
          <w:tcPr>
            <w:tcW w:w="738" w:type="dxa"/>
            <w:hideMark/>
          </w:tcPr>
          <w:p w:rsidR="006E1C85" w:rsidRPr="00593F32" w:rsidRDefault="006E1C85" w:rsidP="006E1C85">
            <w:r>
              <w:t>Step7</w:t>
            </w:r>
          </w:p>
        </w:tc>
        <w:tc>
          <w:tcPr>
            <w:tcW w:w="1872" w:type="dxa"/>
            <w:hideMark/>
          </w:tcPr>
          <w:p w:rsidR="006E1C85" w:rsidRPr="00593F32" w:rsidRDefault="006E1C85" w:rsidP="006E1C85">
            <w:r>
              <w:t>Select an information and Click on Delete button.</w:t>
            </w:r>
          </w:p>
        </w:tc>
        <w:tc>
          <w:tcPr>
            <w:tcW w:w="1638" w:type="dxa"/>
            <w:hideMark/>
          </w:tcPr>
          <w:p w:rsidR="006E1C85" w:rsidRPr="00593F32" w:rsidRDefault="006E1C85" w:rsidP="006E1C85">
            <w:r>
              <w:t xml:space="preserve">Deleted successfully. </w:t>
            </w:r>
          </w:p>
        </w:tc>
      </w:tr>
      <w:tr w:rsidR="006E1C85" w:rsidRPr="00593F32" w:rsidTr="00A86CA3">
        <w:trPr>
          <w:trHeight w:val="2112"/>
        </w:trPr>
        <w:tc>
          <w:tcPr>
            <w:tcW w:w="1008" w:type="dxa"/>
          </w:tcPr>
          <w:p w:rsidR="006E1C85" w:rsidRPr="00791AA3" w:rsidRDefault="006E1C85" w:rsidP="006E1C85">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-055</w:t>
            </w:r>
          </w:p>
        </w:tc>
        <w:tc>
          <w:tcPr>
            <w:tcW w:w="342" w:type="dxa"/>
            <w:hideMark/>
          </w:tcPr>
          <w:p w:rsidR="006E1C85" w:rsidRPr="00593F32" w:rsidRDefault="006E1C85" w:rsidP="006E1C85"/>
        </w:tc>
        <w:tc>
          <w:tcPr>
            <w:tcW w:w="1440" w:type="dxa"/>
            <w:hideMark/>
          </w:tcPr>
          <w:p w:rsidR="006E1C85" w:rsidRPr="00593F32" w:rsidRDefault="006E1C85" w:rsidP="006E1C85"/>
        </w:tc>
        <w:tc>
          <w:tcPr>
            <w:tcW w:w="1260" w:type="dxa"/>
            <w:hideMark/>
          </w:tcPr>
          <w:p w:rsidR="006E1C85" w:rsidRPr="00593F32" w:rsidRDefault="006E1C85" w:rsidP="006E1C85"/>
        </w:tc>
        <w:tc>
          <w:tcPr>
            <w:tcW w:w="1350" w:type="dxa"/>
            <w:hideMark/>
          </w:tcPr>
          <w:p w:rsidR="006E1C85" w:rsidRPr="00593F32" w:rsidRDefault="006E1C85" w:rsidP="006E1C85"/>
        </w:tc>
        <w:tc>
          <w:tcPr>
            <w:tcW w:w="1170" w:type="dxa"/>
            <w:hideMark/>
          </w:tcPr>
          <w:p w:rsidR="006E1C85" w:rsidRPr="00593F32" w:rsidRDefault="006E1C85" w:rsidP="006E1C85"/>
        </w:tc>
        <w:tc>
          <w:tcPr>
            <w:tcW w:w="738" w:type="dxa"/>
            <w:hideMark/>
          </w:tcPr>
          <w:p w:rsidR="006E1C85" w:rsidRPr="00593F32" w:rsidRDefault="006E1C85" w:rsidP="006E1C85">
            <w:r>
              <w:t>Step8</w:t>
            </w:r>
          </w:p>
        </w:tc>
        <w:tc>
          <w:tcPr>
            <w:tcW w:w="1872" w:type="dxa"/>
            <w:hideMark/>
          </w:tcPr>
          <w:p w:rsidR="006E1C85" w:rsidRPr="00593F32" w:rsidRDefault="006E1C85" w:rsidP="006E1C85">
            <w:r>
              <w:t xml:space="preserve">Click on Edit button without selecting details. </w:t>
            </w:r>
          </w:p>
        </w:tc>
        <w:tc>
          <w:tcPr>
            <w:tcW w:w="1638" w:type="dxa"/>
            <w:hideMark/>
          </w:tcPr>
          <w:p w:rsidR="006E1C85" w:rsidRPr="00593F32" w:rsidRDefault="006E1C85" w:rsidP="006E1C85">
            <w:r>
              <w:t>Display error message.</w:t>
            </w:r>
          </w:p>
        </w:tc>
      </w:tr>
      <w:tr w:rsidR="006E1C85" w:rsidRPr="00593F32" w:rsidTr="00A86CA3">
        <w:trPr>
          <w:trHeight w:val="2112"/>
        </w:trPr>
        <w:tc>
          <w:tcPr>
            <w:tcW w:w="1008" w:type="dxa"/>
          </w:tcPr>
          <w:p w:rsidR="006E1C85" w:rsidRPr="00791AA3" w:rsidRDefault="006E1C85" w:rsidP="006E1C85">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-056</w:t>
            </w:r>
          </w:p>
        </w:tc>
        <w:tc>
          <w:tcPr>
            <w:tcW w:w="342" w:type="dxa"/>
            <w:hideMark/>
          </w:tcPr>
          <w:p w:rsidR="006E1C85" w:rsidRPr="00593F32" w:rsidRDefault="006E1C85" w:rsidP="006E1C85"/>
        </w:tc>
        <w:tc>
          <w:tcPr>
            <w:tcW w:w="1440" w:type="dxa"/>
            <w:noWrap/>
            <w:hideMark/>
          </w:tcPr>
          <w:p w:rsidR="006E1C85" w:rsidRPr="00593F32" w:rsidRDefault="006E1C85" w:rsidP="006E1C85"/>
        </w:tc>
        <w:tc>
          <w:tcPr>
            <w:tcW w:w="1260" w:type="dxa"/>
            <w:hideMark/>
          </w:tcPr>
          <w:p w:rsidR="006E1C85" w:rsidRPr="00593F32" w:rsidRDefault="006E1C85" w:rsidP="006E1C85"/>
        </w:tc>
        <w:tc>
          <w:tcPr>
            <w:tcW w:w="1350" w:type="dxa"/>
            <w:hideMark/>
          </w:tcPr>
          <w:p w:rsidR="006E1C85" w:rsidRPr="00593F32" w:rsidRDefault="006E1C85" w:rsidP="006E1C85"/>
        </w:tc>
        <w:tc>
          <w:tcPr>
            <w:tcW w:w="1170" w:type="dxa"/>
            <w:hideMark/>
          </w:tcPr>
          <w:p w:rsidR="006E1C85" w:rsidRPr="00593F32" w:rsidRDefault="006E1C85" w:rsidP="006E1C85"/>
        </w:tc>
        <w:tc>
          <w:tcPr>
            <w:tcW w:w="738" w:type="dxa"/>
            <w:hideMark/>
          </w:tcPr>
          <w:p w:rsidR="006E1C85" w:rsidRPr="00593F32" w:rsidRDefault="006E1C85" w:rsidP="006E1C85">
            <w:r>
              <w:t>Step9</w:t>
            </w:r>
          </w:p>
        </w:tc>
        <w:tc>
          <w:tcPr>
            <w:tcW w:w="1872" w:type="dxa"/>
            <w:hideMark/>
          </w:tcPr>
          <w:p w:rsidR="006E1C85" w:rsidRPr="00593F32" w:rsidRDefault="006E1C85" w:rsidP="006E1C85">
            <w:r>
              <w:t>Select an information and Click on Edit button.</w:t>
            </w:r>
          </w:p>
        </w:tc>
        <w:tc>
          <w:tcPr>
            <w:tcW w:w="1638" w:type="dxa"/>
            <w:hideMark/>
          </w:tcPr>
          <w:p w:rsidR="006E1C85" w:rsidRPr="00593F32" w:rsidRDefault="006E1C85" w:rsidP="006E1C85">
            <w:r>
              <w:t xml:space="preserve">Expender Opened and asking to edit and click on Save to successfully update data. </w:t>
            </w:r>
          </w:p>
        </w:tc>
      </w:tr>
      <w:tr w:rsidR="006E1C85" w:rsidRPr="00593F32" w:rsidTr="00A86CA3">
        <w:trPr>
          <w:trHeight w:val="2112"/>
        </w:trPr>
        <w:tc>
          <w:tcPr>
            <w:tcW w:w="1008" w:type="dxa"/>
          </w:tcPr>
          <w:p w:rsidR="006E1C85" w:rsidRPr="00791AA3" w:rsidRDefault="006E1C85" w:rsidP="006E1C85">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-057</w:t>
            </w:r>
          </w:p>
        </w:tc>
        <w:tc>
          <w:tcPr>
            <w:tcW w:w="342" w:type="dxa"/>
            <w:hideMark/>
          </w:tcPr>
          <w:p w:rsidR="006E1C85" w:rsidRPr="00593F32" w:rsidRDefault="006E1C85" w:rsidP="006E1C85"/>
        </w:tc>
        <w:tc>
          <w:tcPr>
            <w:tcW w:w="1440" w:type="dxa"/>
            <w:noWrap/>
            <w:hideMark/>
          </w:tcPr>
          <w:p w:rsidR="006E1C85" w:rsidRPr="00593F32" w:rsidRDefault="006E1C85" w:rsidP="006E1C85"/>
        </w:tc>
        <w:tc>
          <w:tcPr>
            <w:tcW w:w="1260" w:type="dxa"/>
            <w:hideMark/>
          </w:tcPr>
          <w:p w:rsidR="006E1C85" w:rsidRPr="00593F32" w:rsidRDefault="006E1C85" w:rsidP="006E1C85"/>
        </w:tc>
        <w:tc>
          <w:tcPr>
            <w:tcW w:w="1350" w:type="dxa"/>
            <w:hideMark/>
          </w:tcPr>
          <w:p w:rsidR="006E1C85" w:rsidRPr="00593F32" w:rsidRDefault="006E1C85" w:rsidP="006E1C85"/>
        </w:tc>
        <w:tc>
          <w:tcPr>
            <w:tcW w:w="1170" w:type="dxa"/>
            <w:hideMark/>
          </w:tcPr>
          <w:p w:rsidR="006E1C85" w:rsidRPr="00593F32" w:rsidRDefault="006E1C85" w:rsidP="006E1C85"/>
        </w:tc>
        <w:tc>
          <w:tcPr>
            <w:tcW w:w="738" w:type="dxa"/>
            <w:hideMark/>
          </w:tcPr>
          <w:p w:rsidR="006E1C85" w:rsidRDefault="006E1C85" w:rsidP="006E1C85">
            <w:r>
              <w:t>Step10</w:t>
            </w:r>
          </w:p>
        </w:tc>
        <w:tc>
          <w:tcPr>
            <w:tcW w:w="1872" w:type="dxa"/>
            <w:hideMark/>
          </w:tcPr>
          <w:p w:rsidR="006E1C85" w:rsidRDefault="006E1C85" w:rsidP="006E1C85">
            <w:r>
              <w:t xml:space="preserve">Click on logout button to logout from password section. </w:t>
            </w:r>
          </w:p>
        </w:tc>
        <w:tc>
          <w:tcPr>
            <w:tcW w:w="1638" w:type="dxa"/>
            <w:hideMark/>
          </w:tcPr>
          <w:p w:rsidR="006E1C85" w:rsidRDefault="006E1C85" w:rsidP="006E1C85">
            <w:r>
              <w:t>Successfully Logout from Password.</w:t>
            </w:r>
          </w:p>
        </w:tc>
      </w:tr>
      <w:tr w:rsidR="006E1C85" w:rsidRPr="00593F32" w:rsidTr="00A86CA3">
        <w:trPr>
          <w:trHeight w:val="1056"/>
        </w:trPr>
        <w:tc>
          <w:tcPr>
            <w:tcW w:w="1008" w:type="dxa"/>
          </w:tcPr>
          <w:p w:rsidR="006E1C85" w:rsidRPr="00791AA3" w:rsidRDefault="006E1C85" w:rsidP="006E1C85">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-058</w:t>
            </w:r>
          </w:p>
        </w:tc>
        <w:tc>
          <w:tcPr>
            <w:tcW w:w="342" w:type="dxa"/>
            <w:hideMark/>
          </w:tcPr>
          <w:p w:rsidR="006E1C85" w:rsidRPr="00593F32" w:rsidRDefault="006E1C85" w:rsidP="006E1C85">
            <w:r w:rsidRPr="00593F32">
              <w:t>Manual</w:t>
            </w:r>
          </w:p>
        </w:tc>
        <w:tc>
          <w:tcPr>
            <w:tcW w:w="1440" w:type="dxa"/>
            <w:hideMark/>
          </w:tcPr>
          <w:p w:rsidR="006E1C85" w:rsidRPr="00593F32" w:rsidRDefault="006E1C85" w:rsidP="006E1C85">
            <w:r w:rsidRPr="00B1039A">
              <w:t>90330b92328d862892fc77436539081cc2b7f70d</w:t>
            </w:r>
          </w:p>
        </w:tc>
        <w:tc>
          <w:tcPr>
            <w:tcW w:w="1260" w:type="dxa"/>
            <w:hideMark/>
          </w:tcPr>
          <w:p w:rsidR="006E1C85" w:rsidRPr="00593F32" w:rsidRDefault="006E1C85" w:rsidP="006E1C85">
            <w:r w:rsidRPr="003E56DA">
              <w:t>E:\DEVELOPERS_ZONE\GitHub\DailyNoteBook\code</w:t>
            </w:r>
          </w:p>
        </w:tc>
        <w:tc>
          <w:tcPr>
            <w:tcW w:w="1350" w:type="dxa"/>
            <w:hideMark/>
          </w:tcPr>
          <w:p w:rsidR="006E1C85" w:rsidRPr="00593F32" w:rsidRDefault="006E1C85" w:rsidP="006E1C85">
            <w:r>
              <w:t>Check everything about Task information.</w:t>
            </w:r>
            <w:r w:rsidRPr="00593F32">
              <w:t xml:space="preserve"> </w:t>
            </w:r>
          </w:p>
        </w:tc>
        <w:tc>
          <w:tcPr>
            <w:tcW w:w="1170" w:type="dxa"/>
            <w:hideMark/>
          </w:tcPr>
          <w:p w:rsidR="006E1C85" w:rsidRPr="00593F32" w:rsidRDefault="006E1C85" w:rsidP="006E1C85">
            <w:r>
              <w:t xml:space="preserve">It is to check that Task works properly. </w:t>
            </w:r>
          </w:p>
        </w:tc>
        <w:tc>
          <w:tcPr>
            <w:tcW w:w="738" w:type="dxa"/>
            <w:hideMark/>
          </w:tcPr>
          <w:p w:rsidR="006E1C85" w:rsidRPr="00593F32" w:rsidRDefault="006E1C85" w:rsidP="006E1C85">
            <w:r w:rsidRPr="00593F32">
              <w:t xml:space="preserve">Step1 </w:t>
            </w:r>
          </w:p>
        </w:tc>
        <w:tc>
          <w:tcPr>
            <w:tcW w:w="1872" w:type="dxa"/>
            <w:hideMark/>
          </w:tcPr>
          <w:p w:rsidR="006E1C85" w:rsidRPr="00593F32" w:rsidRDefault="006E1C85" w:rsidP="006E1C85">
            <w:r>
              <w:t>Click on Task tab under Extra Tab.</w:t>
            </w:r>
          </w:p>
        </w:tc>
        <w:tc>
          <w:tcPr>
            <w:tcW w:w="1638" w:type="dxa"/>
            <w:hideMark/>
          </w:tcPr>
          <w:p w:rsidR="006E1C85" w:rsidRPr="00593F32" w:rsidRDefault="006E1C85" w:rsidP="006E1C85">
            <w:r>
              <w:t>Display all Task related information.</w:t>
            </w:r>
          </w:p>
        </w:tc>
      </w:tr>
      <w:tr w:rsidR="006E1C85" w:rsidRPr="00593F32" w:rsidTr="00A86CA3">
        <w:trPr>
          <w:trHeight w:val="1056"/>
        </w:trPr>
        <w:tc>
          <w:tcPr>
            <w:tcW w:w="1008" w:type="dxa"/>
          </w:tcPr>
          <w:p w:rsidR="006E1C85" w:rsidRPr="00791AA3" w:rsidRDefault="006E1C85" w:rsidP="006E1C85">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-059</w:t>
            </w:r>
          </w:p>
        </w:tc>
        <w:tc>
          <w:tcPr>
            <w:tcW w:w="342" w:type="dxa"/>
            <w:hideMark/>
          </w:tcPr>
          <w:p w:rsidR="006E1C85" w:rsidRPr="00593F32" w:rsidRDefault="006E1C85" w:rsidP="006E1C85">
            <w:r w:rsidRPr="00593F32">
              <w:t> </w:t>
            </w:r>
          </w:p>
        </w:tc>
        <w:tc>
          <w:tcPr>
            <w:tcW w:w="1440" w:type="dxa"/>
            <w:hideMark/>
          </w:tcPr>
          <w:p w:rsidR="006E1C85" w:rsidRPr="00593F32" w:rsidRDefault="006E1C85" w:rsidP="006E1C85">
            <w:r w:rsidRPr="00593F32">
              <w:t> </w:t>
            </w:r>
          </w:p>
        </w:tc>
        <w:tc>
          <w:tcPr>
            <w:tcW w:w="1260" w:type="dxa"/>
            <w:hideMark/>
          </w:tcPr>
          <w:p w:rsidR="006E1C85" w:rsidRPr="00593F32" w:rsidRDefault="006E1C85" w:rsidP="006E1C85">
            <w:r w:rsidRPr="00593F32">
              <w:t> </w:t>
            </w:r>
          </w:p>
        </w:tc>
        <w:tc>
          <w:tcPr>
            <w:tcW w:w="1350" w:type="dxa"/>
            <w:hideMark/>
          </w:tcPr>
          <w:p w:rsidR="006E1C85" w:rsidRPr="00593F32" w:rsidRDefault="006E1C85" w:rsidP="006E1C85">
            <w:r w:rsidRPr="00593F32">
              <w:t> </w:t>
            </w:r>
          </w:p>
        </w:tc>
        <w:tc>
          <w:tcPr>
            <w:tcW w:w="1170" w:type="dxa"/>
            <w:hideMark/>
          </w:tcPr>
          <w:p w:rsidR="006E1C85" w:rsidRPr="00593F32" w:rsidRDefault="006E1C85" w:rsidP="006E1C85">
            <w:r w:rsidRPr="00593F32">
              <w:t> </w:t>
            </w:r>
          </w:p>
        </w:tc>
        <w:tc>
          <w:tcPr>
            <w:tcW w:w="738" w:type="dxa"/>
            <w:hideMark/>
          </w:tcPr>
          <w:p w:rsidR="006E1C85" w:rsidRPr="00593F32" w:rsidRDefault="006E1C85" w:rsidP="006E1C85">
            <w:r>
              <w:t>Step2</w:t>
            </w:r>
          </w:p>
        </w:tc>
        <w:tc>
          <w:tcPr>
            <w:tcW w:w="1872" w:type="dxa"/>
            <w:hideMark/>
          </w:tcPr>
          <w:p w:rsidR="006E1C85" w:rsidRPr="00593F32" w:rsidRDefault="006E1C85" w:rsidP="006E1C85">
            <w:r>
              <w:t>Click on Add Task Expender and enter incorrect data or empty the mandatory field.</w:t>
            </w:r>
          </w:p>
        </w:tc>
        <w:tc>
          <w:tcPr>
            <w:tcW w:w="1638" w:type="dxa"/>
            <w:hideMark/>
          </w:tcPr>
          <w:p w:rsidR="006E1C85" w:rsidRPr="00593F32" w:rsidRDefault="006E1C85" w:rsidP="006E1C85">
            <w:r>
              <w:t>Failed to store Task Info information in database and display the error message.</w:t>
            </w:r>
          </w:p>
        </w:tc>
      </w:tr>
      <w:tr w:rsidR="006E1C85" w:rsidRPr="00593F32" w:rsidTr="00A86CA3">
        <w:trPr>
          <w:trHeight w:val="1056"/>
        </w:trPr>
        <w:tc>
          <w:tcPr>
            <w:tcW w:w="1008" w:type="dxa"/>
          </w:tcPr>
          <w:p w:rsidR="006E1C85" w:rsidRPr="00791AA3" w:rsidRDefault="006E1C85" w:rsidP="006E1C85">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-060</w:t>
            </w:r>
          </w:p>
        </w:tc>
        <w:tc>
          <w:tcPr>
            <w:tcW w:w="342" w:type="dxa"/>
            <w:hideMark/>
          </w:tcPr>
          <w:p w:rsidR="006E1C85" w:rsidRPr="00593F32" w:rsidRDefault="006E1C85" w:rsidP="006E1C85"/>
        </w:tc>
        <w:tc>
          <w:tcPr>
            <w:tcW w:w="1440" w:type="dxa"/>
            <w:hideMark/>
          </w:tcPr>
          <w:p w:rsidR="006E1C85" w:rsidRPr="00593F32" w:rsidRDefault="006E1C85" w:rsidP="006E1C85"/>
        </w:tc>
        <w:tc>
          <w:tcPr>
            <w:tcW w:w="1260" w:type="dxa"/>
            <w:hideMark/>
          </w:tcPr>
          <w:p w:rsidR="006E1C85" w:rsidRPr="00593F32" w:rsidRDefault="006E1C85" w:rsidP="006E1C85"/>
        </w:tc>
        <w:tc>
          <w:tcPr>
            <w:tcW w:w="1350" w:type="dxa"/>
            <w:hideMark/>
          </w:tcPr>
          <w:p w:rsidR="006E1C85" w:rsidRPr="00593F32" w:rsidRDefault="006E1C85" w:rsidP="006E1C85"/>
        </w:tc>
        <w:tc>
          <w:tcPr>
            <w:tcW w:w="1170" w:type="dxa"/>
            <w:hideMark/>
          </w:tcPr>
          <w:p w:rsidR="006E1C85" w:rsidRPr="00593F32" w:rsidRDefault="006E1C85" w:rsidP="006E1C85"/>
        </w:tc>
        <w:tc>
          <w:tcPr>
            <w:tcW w:w="738" w:type="dxa"/>
            <w:hideMark/>
          </w:tcPr>
          <w:p w:rsidR="006E1C85" w:rsidRPr="00593F32" w:rsidRDefault="006E1C85" w:rsidP="006E1C85">
            <w:r>
              <w:t>Step3</w:t>
            </w:r>
          </w:p>
        </w:tc>
        <w:tc>
          <w:tcPr>
            <w:tcW w:w="1872" w:type="dxa"/>
            <w:hideMark/>
          </w:tcPr>
          <w:p w:rsidR="006E1C85" w:rsidRPr="00593F32" w:rsidRDefault="006E1C85" w:rsidP="006E1C85">
            <w:r>
              <w:t>Click on Add Task Expender and enter correct data in the mandatory field.</w:t>
            </w:r>
          </w:p>
        </w:tc>
        <w:tc>
          <w:tcPr>
            <w:tcW w:w="1638" w:type="dxa"/>
            <w:hideMark/>
          </w:tcPr>
          <w:p w:rsidR="006E1C85" w:rsidRPr="00593F32" w:rsidRDefault="006E1C85" w:rsidP="006E1C85">
            <w:r>
              <w:t>Successfully Added Task Info Information. And display in View area.</w:t>
            </w:r>
          </w:p>
        </w:tc>
      </w:tr>
      <w:tr w:rsidR="006E1C85" w:rsidRPr="00593F32" w:rsidTr="00A86CA3">
        <w:trPr>
          <w:trHeight w:val="1056"/>
        </w:trPr>
        <w:tc>
          <w:tcPr>
            <w:tcW w:w="1008" w:type="dxa"/>
          </w:tcPr>
          <w:p w:rsidR="006E1C85" w:rsidRPr="00593F32" w:rsidRDefault="006E1C85" w:rsidP="006E1C85">
            <w:r w:rsidRPr="006E1C85">
              <w:rPr>
                <w:rFonts w:ascii="Arial" w:eastAsia="Times New Roman" w:hAnsi="Arial" w:cs="Arial"/>
                <w:b/>
                <w:color w:val="000000"/>
              </w:rPr>
              <w:t>DNBSN</w:t>
            </w:r>
            <w:r w:rsidRPr="00791AA3">
              <w:rPr>
                <w:rFonts w:ascii="Arial" w:eastAsia="Times New Roman" w:hAnsi="Arial" w:cs="Arial"/>
                <w:color w:val="000000"/>
              </w:rPr>
              <w:t>-06</w:t>
            </w:r>
            <w:r>
              <w:rPr>
                <w:rFonts w:ascii="Arial" w:eastAsia="Times New Roman" w:hAnsi="Arial" w:cs="Arial"/>
                <w:color w:val="000000"/>
              </w:rPr>
              <w:t>1</w:t>
            </w:r>
          </w:p>
        </w:tc>
        <w:tc>
          <w:tcPr>
            <w:tcW w:w="342" w:type="dxa"/>
            <w:hideMark/>
          </w:tcPr>
          <w:p w:rsidR="006E1C85" w:rsidRPr="00593F32" w:rsidRDefault="006E1C85" w:rsidP="006E1C85"/>
        </w:tc>
        <w:tc>
          <w:tcPr>
            <w:tcW w:w="1440" w:type="dxa"/>
            <w:hideMark/>
          </w:tcPr>
          <w:p w:rsidR="006E1C85" w:rsidRPr="00593F32" w:rsidRDefault="006E1C85" w:rsidP="006E1C85"/>
        </w:tc>
        <w:tc>
          <w:tcPr>
            <w:tcW w:w="1260" w:type="dxa"/>
            <w:hideMark/>
          </w:tcPr>
          <w:p w:rsidR="006E1C85" w:rsidRPr="00593F32" w:rsidRDefault="006E1C85" w:rsidP="006E1C85"/>
        </w:tc>
        <w:tc>
          <w:tcPr>
            <w:tcW w:w="1350" w:type="dxa"/>
            <w:hideMark/>
          </w:tcPr>
          <w:p w:rsidR="006E1C85" w:rsidRPr="00593F32" w:rsidRDefault="006E1C85" w:rsidP="006E1C85"/>
        </w:tc>
        <w:tc>
          <w:tcPr>
            <w:tcW w:w="1170" w:type="dxa"/>
            <w:hideMark/>
          </w:tcPr>
          <w:p w:rsidR="006E1C85" w:rsidRPr="00593F32" w:rsidRDefault="006E1C85" w:rsidP="006E1C85"/>
        </w:tc>
        <w:tc>
          <w:tcPr>
            <w:tcW w:w="738" w:type="dxa"/>
            <w:hideMark/>
          </w:tcPr>
          <w:p w:rsidR="006E1C85" w:rsidRPr="00593F32" w:rsidRDefault="006E1C85" w:rsidP="006E1C85">
            <w:r>
              <w:t>Step4</w:t>
            </w:r>
          </w:p>
        </w:tc>
        <w:tc>
          <w:tcPr>
            <w:tcW w:w="1872" w:type="dxa"/>
            <w:hideMark/>
          </w:tcPr>
          <w:p w:rsidR="006E1C85" w:rsidRPr="00593F32" w:rsidRDefault="006E1C85" w:rsidP="006E1C85">
            <w:r>
              <w:t xml:space="preserve">Click on delete button without selecting details. </w:t>
            </w:r>
          </w:p>
        </w:tc>
        <w:tc>
          <w:tcPr>
            <w:tcW w:w="1638" w:type="dxa"/>
            <w:hideMark/>
          </w:tcPr>
          <w:p w:rsidR="006E1C85" w:rsidRPr="00593F32" w:rsidRDefault="006E1C85" w:rsidP="006E1C85">
            <w:r>
              <w:t>Display error message.</w:t>
            </w:r>
          </w:p>
        </w:tc>
      </w:tr>
      <w:tr w:rsidR="006E1C85" w:rsidRPr="00593F32" w:rsidTr="00A86CA3">
        <w:trPr>
          <w:trHeight w:val="1056"/>
        </w:trPr>
        <w:tc>
          <w:tcPr>
            <w:tcW w:w="1008" w:type="dxa"/>
          </w:tcPr>
          <w:p w:rsidR="006E1C85" w:rsidRPr="00593F32" w:rsidRDefault="006E1C85" w:rsidP="006E1C85">
            <w:r w:rsidRPr="006E1C85">
              <w:rPr>
                <w:rFonts w:ascii="Arial" w:eastAsia="Times New Roman" w:hAnsi="Arial" w:cs="Arial"/>
                <w:b/>
                <w:color w:val="000000"/>
              </w:rPr>
              <w:t>DNBSN</w:t>
            </w:r>
            <w:r w:rsidRPr="00791AA3">
              <w:rPr>
                <w:rFonts w:ascii="Arial" w:eastAsia="Times New Roman" w:hAnsi="Arial" w:cs="Arial"/>
                <w:color w:val="000000"/>
              </w:rPr>
              <w:t>-06</w:t>
            </w:r>
            <w:r>
              <w:rPr>
                <w:rFonts w:ascii="Arial" w:eastAsia="Times New Roman" w:hAnsi="Arial" w:cs="Arial"/>
                <w:color w:val="000000"/>
              </w:rPr>
              <w:t>2</w:t>
            </w:r>
          </w:p>
        </w:tc>
        <w:tc>
          <w:tcPr>
            <w:tcW w:w="342" w:type="dxa"/>
            <w:hideMark/>
          </w:tcPr>
          <w:p w:rsidR="006E1C85" w:rsidRPr="00593F32" w:rsidRDefault="006E1C85" w:rsidP="006E1C85"/>
        </w:tc>
        <w:tc>
          <w:tcPr>
            <w:tcW w:w="1440" w:type="dxa"/>
            <w:hideMark/>
          </w:tcPr>
          <w:p w:rsidR="006E1C85" w:rsidRPr="00593F32" w:rsidRDefault="006E1C85" w:rsidP="006E1C85"/>
        </w:tc>
        <w:tc>
          <w:tcPr>
            <w:tcW w:w="1260" w:type="dxa"/>
            <w:hideMark/>
          </w:tcPr>
          <w:p w:rsidR="006E1C85" w:rsidRPr="00593F32" w:rsidRDefault="006E1C85" w:rsidP="006E1C85"/>
        </w:tc>
        <w:tc>
          <w:tcPr>
            <w:tcW w:w="1350" w:type="dxa"/>
            <w:hideMark/>
          </w:tcPr>
          <w:p w:rsidR="006E1C85" w:rsidRPr="00593F32" w:rsidRDefault="006E1C85" w:rsidP="006E1C85"/>
        </w:tc>
        <w:tc>
          <w:tcPr>
            <w:tcW w:w="1170" w:type="dxa"/>
            <w:hideMark/>
          </w:tcPr>
          <w:p w:rsidR="006E1C85" w:rsidRPr="00593F32" w:rsidRDefault="006E1C85" w:rsidP="006E1C85"/>
        </w:tc>
        <w:tc>
          <w:tcPr>
            <w:tcW w:w="738" w:type="dxa"/>
            <w:hideMark/>
          </w:tcPr>
          <w:p w:rsidR="006E1C85" w:rsidRPr="00593F32" w:rsidRDefault="006E1C85" w:rsidP="006E1C85">
            <w:r>
              <w:t>Step5</w:t>
            </w:r>
          </w:p>
        </w:tc>
        <w:tc>
          <w:tcPr>
            <w:tcW w:w="1872" w:type="dxa"/>
            <w:hideMark/>
          </w:tcPr>
          <w:p w:rsidR="006E1C85" w:rsidRPr="00593F32" w:rsidRDefault="006E1C85" w:rsidP="006E1C85">
            <w:r>
              <w:t>Select an information and Click on Delete button.</w:t>
            </w:r>
          </w:p>
        </w:tc>
        <w:tc>
          <w:tcPr>
            <w:tcW w:w="1638" w:type="dxa"/>
            <w:hideMark/>
          </w:tcPr>
          <w:p w:rsidR="006E1C85" w:rsidRPr="00593F32" w:rsidRDefault="006E1C85" w:rsidP="006E1C85">
            <w:r>
              <w:t xml:space="preserve">Deleted successfully. </w:t>
            </w:r>
          </w:p>
        </w:tc>
      </w:tr>
      <w:tr w:rsidR="006E1C85" w:rsidRPr="00593F32" w:rsidTr="00A86CA3">
        <w:trPr>
          <w:trHeight w:val="1250"/>
        </w:trPr>
        <w:tc>
          <w:tcPr>
            <w:tcW w:w="1008" w:type="dxa"/>
          </w:tcPr>
          <w:p w:rsidR="006E1C85" w:rsidRPr="00593F32" w:rsidRDefault="006E1C85" w:rsidP="006E1C85">
            <w:r w:rsidRPr="006E1C85">
              <w:rPr>
                <w:rFonts w:ascii="Arial" w:eastAsia="Times New Roman" w:hAnsi="Arial" w:cs="Arial"/>
                <w:b/>
                <w:color w:val="000000"/>
              </w:rPr>
              <w:t>DNBSN</w:t>
            </w:r>
            <w:r w:rsidRPr="00791AA3">
              <w:rPr>
                <w:rFonts w:ascii="Arial" w:eastAsia="Times New Roman" w:hAnsi="Arial" w:cs="Arial"/>
                <w:color w:val="000000"/>
              </w:rPr>
              <w:t>-06</w:t>
            </w:r>
            <w:r>
              <w:rPr>
                <w:rFonts w:ascii="Arial" w:eastAsia="Times New Roman" w:hAnsi="Arial" w:cs="Arial"/>
                <w:color w:val="000000"/>
              </w:rPr>
              <w:t>3</w:t>
            </w:r>
          </w:p>
        </w:tc>
        <w:tc>
          <w:tcPr>
            <w:tcW w:w="342" w:type="dxa"/>
            <w:hideMark/>
          </w:tcPr>
          <w:p w:rsidR="006E1C85" w:rsidRPr="00593F32" w:rsidRDefault="006E1C85" w:rsidP="006E1C85"/>
        </w:tc>
        <w:tc>
          <w:tcPr>
            <w:tcW w:w="1440" w:type="dxa"/>
            <w:hideMark/>
          </w:tcPr>
          <w:p w:rsidR="006E1C85" w:rsidRPr="00593F32" w:rsidRDefault="006E1C85" w:rsidP="006E1C85"/>
        </w:tc>
        <w:tc>
          <w:tcPr>
            <w:tcW w:w="1260" w:type="dxa"/>
            <w:hideMark/>
          </w:tcPr>
          <w:p w:rsidR="006E1C85" w:rsidRPr="00593F32" w:rsidRDefault="006E1C85" w:rsidP="006E1C85"/>
        </w:tc>
        <w:tc>
          <w:tcPr>
            <w:tcW w:w="1350" w:type="dxa"/>
            <w:hideMark/>
          </w:tcPr>
          <w:p w:rsidR="006E1C85" w:rsidRPr="00593F32" w:rsidRDefault="006E1C85" w:rsidP="006E1C85"/>
        </w:tc>
        <w:tc>
          <w:tcPr>
            <w:tcW w:w="1170" w:type="dxa"/>
            <w:hideMark/>
          </w:tcPr>
          <w:p w:rsidR="006E1C85" w:rsidRPr="00593F32" w:rsidRDefault="006E1C85" w:rsidP="006E1C85"/>
        </w:tc>
        <w:tc>
          <w:tcPr>
            <w:tcW w:w="738" w:type="dxa"/>
            <w:hideMark/>
          </w:tcPr>
          <w:p w:rsidR="006E1C85" w:rsidRPr="00593F32" w:rsidRDefault="006E1C85" w:rsidP="006E1C85">
            <w:r>
              <w:t>Step6</w:t>
            </w:r>
          </w:p>
        </w:tc>
        <w:tc>
          <w:tcPr>
            <w:tcW w:w="1872" w:type="dxa"/>
            <w:hideMark/>
          </w:tcPr>
          <w:p w:rsidR="006E1C85" w:rsidRPr="00593F32" w:rsidRDefault="006E1C85" w:rsidP="006E1C85">
            <w:r>
              <w:t xml:space="preserve">Click on Edit button without selecting details. </w:t>
            </w:r>
          </w:p>
        </w:tc>
        <w:tc>
          <w:tcPr>
            <w:tcW w:w="1638" w:type="dxa"/>
            <w:hideMark/>
          </w:tcPr>
          <w:p w:rsidR="006E1C85" w:rsidRPr="00593F32" w:rsidRDefault="006E1C85" w:rsidP="006E1C85">
            <w:r>
              <w:t>Display error message.</w:t>
            </w:r>
          </w:p>
        </w:tc>
      </w:tr>
      <w:tr w:rsidR="006E1C85" w:rsidRPr="00593F32" w:rsidTr="00A86CA3">
        <w:trPr>
          <w:trHeight w:val="1056"/>
        </w:trPr>
        <w:tc>
          <w:tcPr>
            <w:tcW w:w="1008" w:type="dxa"/>
          </w:tcPr>
          <w:p w:rsidR="006E1C85" w:rsidRPr="00593F32" w:rsidRDefault="006E1C85" w:rsidP="006E1C85">
            <w:r w:rsidRPr="006E1C85">
              <w:rPr>
                <w:rFonts w:ascii="Arial" w:eastAsia="Times New Roman" w:hAnsi="Arial" w:cs="Arial"/>
                <w:b/>
                <w:color w:val="000000"/>
              </w:rPr>
              <w:t>DNBSN</w:t>
            </w:r>
            <w:r w:rsidRPr="00791AA3">
              <w:rPr>
                <w:rFonts w:ascii="Arial" w:eastAsia="Times New Roman" w:hAnsi="Arial" w:cs="Arial"/>
                <w:color w:val="000000"/>
              </w:rPr>
              <w:t>-06</w:t>
            </w:r>
            <w:r>
              <w:rPr>
                <w:rFonts w:ascii="Arial" w:eastAsia="Times New Roman" w:hAnsi="Arial" w:cs="Arial"/>
                <w:color w:val="000000"/>
              </w:rPr>
              <w:t>4</w:t>
            </w:r>
          </w:p>
        </w:tc>
        <w:tc>
          <w:tcPr>
            <w:tcW w:w="342" w:type="dxa"/>
            <w:hideMark/>
          </w:tcPr>
          <w:p w:rsidR="006E1C85" w:rsidRPr="00593F32" w:rsidRDefault="006E1C85" w:rsidP="006E1C85"/>
        </w:tc>
        <w:tc>
          <w:tcPr>
            <w:tcW w:w="1440" w:type="dxa"/>
            <w:hideMark/>
          </w:tcPr>
          <w:p w:rsidR="006E1C85" w:rsidRPr="00593F32" w:rsidRDefault="006E1C85" w:rsidP="006E1C85"/>
        </w:tc>
        <w:tc>
          <w:tcPr>
            <w:tcW w:w="1260" w:type="dxa"/>
            <w:hideMark/>
          </w:tcPr>
          <w:p w:rsidR="006E1C85" w:rsidRPr="00593F32" w:rsidRDefault="006E1C85" w:rsidP="006E1C85"/>
        </w:tc>
        <w:tc>
          <w:tcPr>
            <w:tcW w:w="1350" w:type="dxa"/>
            <w:hideMark/>
          </w:tcPr>
          <w:p w:rsidR="006E1C85" w:rsidRPr="00593F32" w:rsidRDefault="006E1C85" w:rsidP="006E1C85"/>
        </w:tc>
        <w:tc>
          <w:tcPr>
            <w:tcW w:w="1170" w:type="dxa"/>
            <w:hideMark/>
          </w:tcPr>
          <w:p w:rsidR="006E1C85" w:rsidRPr="00593F32" w:rsidRDefault="006E1C85" w:rsidP="006E1C85"/>
        </w:tc>
        <w:tc>
          <w:tcPr>
            <w:tcW w:w="738" w:type="dxa"/>
            <w:hideMark/>
          </w:tcPr>
          <w:p w:rsidR="006E1C85" w:rsidRPr="00593F32" w:rsidRDefault="006E1C85" w:rsidP="006E1C85">
            <w:r>
              <w:t>Step7</w:t>
            </w:r>
          </w:p>
        </w:tc>
        <w:tc>
          <w:tcPr>
            <w:tcW w:w="1872" w:type="dxa"/>
            <w:hideMark/>
          </w:tcPr>
          <w:p w:rsidR="006E1C85" w:rsidRPr="00593F32" w:rsidRDefault="006E1C85" w:rsidP="006E1C85">
            <w:r>
              <w:t>Select an information and Click on Edit button.</w:t>
            </w:r>
          </w:p>
        </w:tc>
        <w:tc>
          <w:tcPr>
            <w:tcW w:w="1638" w:type="dxa"/>
            <w:hideMark/>
          </w:tcPr>
          <w:p w:rsidR="006E1C85" w:rsidRPr="00593F32" w:rsidRDefault="006E1C85" w:rsidP="006E1C85">
            <w:r>
              <w:t xml:space="preserve">Expender Opened and asking to edit and click on Save to successfully update data. </w:t>
            </w:r>
          </w:p>
        </w:tc>
      </w:tr>
      <w:tr w:rsidR="006E1C85" w:rsidRPr="00593F32" w:rsidTr="00A86CA3">
        <w:trPr>
          <w:trHeight w:val="1056"/>
        </w:trPr>
        <w:tc>
          <w:tcPr>
            <w:tcW w:w="1008" w:type="dxa"/>
          </w:tcPr>
          <w:p w:rsidR="006E1C85" w:rsidRPr="00593F32" w:rsidRDefault="006E1C85" w:rsidP="006E1C85">
            <w:r w:rsidRPr="006E1C85">
              <w:rPr>
                <w:rFonts w:ascii="Arial" w:eastAsia="Times New Roman" w:hAnsi="Arial" w:cs="Arial"/>
                <w:b/>
                <w:color w:val="000000"/>
              </w:rPr>
              <w:t>DNBSN</w:t>
            </w:r>
            <w:r w:rsidRPr="00791AA3">
              <w:rPr>
                <w:rFonts w:ascii="Arial" w:eastAsia="Times New Roman" w:hAnsi="Arial" w:cs="Arial"/>
                <w:color w:val="000000"/>
              </w:rPr>
              <w:t>-06</w:t>
            </w:r>
            <w:r>
              <w:rPr>
                <w:rFonts w:ascii="Arial" w:eastAsia="Times New Roman" w:hAnsi="Arial" w:cs="Arial"/>
                <w:color w:val="000000"/>
              </w:rPr>
              <w:t>5</w:t>
            </w:r>
          </w:p>
        </w:tc>
        <w:tc>
          <w:tcPr>
            <w:tcW w:w="342" w:type="dxa"/>
            <w:hideMark/>
          </w:tcPr>
          <w:p w:rsidR="006E1C85" w:rsidRPr="00593F32" w:rsidRDefault="006E1C85" w:rsidP="006E1C85">
            <w:r w:rsidRPr="00593F32">
              <w:t>Manual</w:t>
            </w:r>
          </w:p>
        </w:tc>
        <w:tc>
          <w:tcPr>
            <w:tcW w:w="1440" w:type="dxa"/>
            <w:hideMark/>
          </w:tcPr>
          <w:p w:rsidR="006E1C85" w:rsidRPr="00593F32" w:rsidRDefault="006E1C85" w:rsidP="006E1C85">
            <w:r w:rsidRPr="00607FF3">
              <w:t>e22bd0e470f145f3db336ed9e28d474d8f4637d7</w:t>
            </w:r>
          </w:p>
        </w:tc>
        <w:tc>
          <w:tcPr>
            <w:tcW w:w="1260" w:type="dxa"/>
            <w:hideMark/>
          </w:tcPr>
          <w:p w:rsidR="006E1C85" w:rsidRPr="00593F32" w:rsidRDefault="006E1C85" w:rsidP="006E1C85">
            <w:r w:rsidRPr="003E56DA">
              <w:t>E:\DEVELOPERS_ZONE\GitHub\DailyNoteBook\code</w:t>
            </w:r>
          </w:p>
        </w:tc>
        <w:tc>
          <w:tcPr>
            <w:tcW w:w="1350" w:type="dxa"/>
            <w:hideMark/>
          </w:tcPr>
          <w:p w:rsidR="006E1C85" w:rsidRPr="00593F32" w:rsidRDefault="006E1C85" w:rsidP="006E1C85">
            <w:r>
              <w:t xml:space="preserve">Search event by Date in </w:t>
            </w:r>
            <w:r w:rsidRPr="006E1C85">
              <w:rPr>
                <w:b/>
              </w:rPr>
              <w:t>DNBSN</w:t>
            </w:r>
            <w:r w:rsidRPr="00A64E5B">
              <w:t>.</w:t>
            </w:r>
          </w:p>
        </w:tc>
        <w:tc>
          <w:tcPr>
            <w:tcW w:w="1170" w:type="dxa"/>
            <w:hideMark/>
          </w:tcPr>
          <w:p w:rsidR="006E1C85" w:rsidRPr="00593F32" w:rsidRDefault="006E1C85" w:rsidP="006E1C85">
            <w:r w:rsidRPr="00593F32">
              <w:t xml:space="preserve">The purpose of this test is to verify that the </w:t>
            </w:r>
            <w:r>
              <w:t>Search option is working.</w:t>
            </w:r>
          </w:p>
        </w:tc>
        <w:tc>
          <w:tcPr>
            <w:tcW w:w="738" w:type="dxa"/>
            <w:hideMark/>
          </w:tcPr>
          <w:p w:rsidR="006E1C85" w:rsidRPr="00593F32" w:rsidRDefault="006E1C85" w:rsidP="006E1C85">
            <w:r w:rsidRPr="00593F32">
              <w:t xml:space="preserve">Step1 </w:t>
            </w:r>
          </w:p>
        </w:tc>
        <w:tc>
          <w:tcPr>
            <w:tcW w:w="1872" w:type="dxa"/>
            <w:hideMark/>
          </w:tcPr>
          <w:p w:rsidR="006E1C85" w:rsidRPr="00593F32" w:rsidRDefault="006E1C85" w:rsidP="006E1C85">
            <w:r>
              <w:t>Select a date and Click on Go To Date Button.</w:t>
            </w:r>
          </w:p>
        </w:tc>
        <w:tc>
          <w:tcPr>
            <w:tcW w:w="1638" w:type="dxa"/>
            <w:hideMark/>
          </w:tcPr>
          <w:p w:rsidR="006E1C85" w:rsidRPr="00593F32" w:rsidRDefault="006E1C85" w:rsidP="006E1C85">
            <w:r>
              <w:t>Display all events of the particular date .</w:t>
            </w:r>
          </w:p>
        </w:tc>
      </w:tr>
      <w:tr w:rsidR="006E1C85" w:rsidRPr="00593F32" w:rsidTr="00A86CA3">
        <w:trPr>
          <w:trHeight w:val="1056"/>
        </w:trPr>
        <w:tc>
          <w:tcPr>
            <w:tcW w:w="1008" w:type="dxa"/>
          </w:tcPr>
          <w:p w:rsidR="006E1C85" w:rsidRPr="00593F32" w:rsidRDefault="00C15BDE" w:rsidP="006E1C85">
            <w:r w:rsidRPr="006E1C85">
              <w:rPr>
                <w:rFonts w:ascii="Arial" w:eastAsia="Times New Roman" w:hAnsi="Arial" w:cs="Arial"/>
                <w:b/>
                <w:color w:val="000000"/>
              </w:rPr>
              <w:t>DNBSN</w:t>
            </w:r>
            <w:r w:rsidRPr="00791AA3">
              <w:rPr>
                <w:rFonts w:ascii="Arial" w:eastAsia="Times New Roman" w:hAnsi="Arial" w:cs="Arial"/>
                <w:color w:val="000000"/>
              </w:rPr>
              <w:t>-06</w:t>
            </w:r>
            <w:r>
              <w:rPr>
                <w:rFonts w:ascii="Arial" w:eastAsia="Times New Roman" w:hAnsi="Arial" w:cs="Arial"/>
                <w:color w:val="000000"/>
              </w:rPr>
              <w:t>6</w:t>
            </w:r>
          </w:p>
        </w:tc>
        <w:tc>
          <w:tcPr>
            <w:tcW w:w="342" w:type="dxa"/>
            <w:hideMark/>
          </w:tcPr>
          <w:p w:rsidR="006E1C85" w:rsidRPr="00593F32" w:rsidRDefault="006E1C85" w:rsidP="006E1C85">
            <w:r w:rsidRPr="00593F32">
              <w:t>Manual</w:t>
            </w:r>
          </w:p>
        </w:tc>
        <w:tc>
          <w:tcPr>
            <w:tcW w:w="1440" w:type="dxa"/>
            <w:hideMark/>
          </w:tcPr>
          <w:p w:rsidR="006E1C85" w:rsidRPr="00593F32" w:rsidRDefault="006E1C85" w:rsidP="006E1C85">
            <w:r w:rsidRPr="003E56DA">
              <w:t>f3563be0a9c431104f52839039e86043cf640cf1</w:t>
            </w:r>
          </w:p>
        </w:tc>
        <w:tc>
          <w:tcPr>
            <w:tcW w:w="1260" w:type="dxa"/>
            <w:hideMark/>
          </w:tcPr>
          <w:p w:rsidR="006E1C85" w:rsidRPr="00593F32" w:rsidRDefault="006E1C85" w:rsidP="006E1C85">
            <w:r w:rsidRPr="003E56DA">
              <w:t>E:\DEVELOPERS_ZONE\GitHub\DailyNoteBook\code</w:t>
            </w:r>
          </w:p>
        </w:tc>
        <w:tc>
          <w:tcPr>
            <w:tcW w:w="1350" w:type="dxa"/>
            <w:hideMark/>
          </w:tcPr>
          <w:p w:rsidR="006E1C85" w:rsidRPr="00593F32" w:rsidRDefault="006E1C85" w:rsidP="006E1C85">
            <w:r>
              <w:t>Check Logout.</w:t>
            </w:r>
            <w:r w:rsidRPr="00593F32">
              <w:t xml:space="preserve"> </w:t>
            </w:r>
          </w:p>
        </w:tc>
        <w:tc>
          <w:tcPr>
            <w:tcW w:w="1170" w:type="dxa"/>
            <w:hideMark/>
          </w:tcPr>
          <w:p w:rsidR="006E1C85" w:rsidRPr="00593F32" w:rsidRDefault="006E1C85" w:rsidP="006E1C85">
            <w:r>
              <w:t xml:space="preserve">It is to check that Logout works properly. </w:t>
            </w:r>
          </w:p>
        </w:tc>
        <w:tc>
          <w:tcPr>
            <w:tcW w:w="738" w:type="dxa"/>
            <w:hideMark/>
          </w:tcPr>
          <w:p w:rsidR="006E1C85" w:rsidRPr="00593F32" w:rsidRDefault="006E1C85" w:rsidP="006E1C85">
            <w:r w:rsidRPr="00593F32">
              <w:t xml:space="preserve">Step1 </w:t>
            </w:r>
          </w:p>
        </w:tc>
        <w:tc>
          <w:tcPr>
            <w:tcW w:w="1872" w:type="dxa"/>
            <w:hideMark/>
          </w:tcPr>
          <w:p w:rsidR="006E1C85" w:rsidRDefault="006E1C85" w:rsidP="006E1C85">
            <w:r>
              <w:t xml:space="preserve">Click on logout button to logout from </w:t>
            </w:r>
            <w:r w:rsidRPr="006E1C85">
              <w:rPr>
                <w:b/>
              </w:rPr>
              <w:t>DNBSN</w:t>
            </w:r>
            <w:r>
              <w:t xml:space="preserve"> section. </w:t>
            </w:r>
          </w:p>
        </w:tc>
        <w:tc>
          <w:tcPr>
            <w:tcW w:w="1638" w:type="dxa"/>
            <w:hideMark/>
          </w:tcPr>
          <w:p w:rsidR="006E1C85" w:rsidRDefault="006E1C85" w:rsidP="006E1C85">
            <w:r>
              <w:t xml:space="preserve">Successfully Logout from </w:t>
            </w:r>
            <w:r w:rsidRPr="006E1C85">
              <w:rPr>
                <w:b/>
              </w:rPr>
              <w:t>DNBSN</w:t>
            </w:r>
            <w:r>
              <w:t>.</w:t>
            </w:r>
          </w:p>
        </w:tc>
      </w:tr>
    </w:tbl>
    <w:p w:rsidR="00864A47" w:rsidRDefault="00864A47" w:rsidP="00864A47"/>
    <w:p w:rsidR="00864A47" w:rsidRPr="00864A47" w:rsidRDefault="00864A47" w:rsidP="00864A47">
      <w:pPr>
        <w:pStyle w:val="Heading3"/>
      </w:pPr>
      <w:bookmarkStart w:id="79" w:name="_Toc352026803"/>
      <w:r>
        <w:t>System Test Cases</w:t>
      </w:r>
      <w:bookmarkEnd w:id="79"/>
    </w:p>
    <w:tbl>
      <w:tblPr>
        <w:tblStyle w:val="TableGrid"/>
        <w:tblW w:w="10800" w:type="dxa"/>
        <w:tblInd w:w="-792" w:type="dxa"/>
        <w:tblLayout w:type="fixed"/>
        <w:tblLook w:val="04A0"/>
      </w:tblPr>
      <w:tblGrid>
        <w:gridCol w:w="990"/>
        <w:gridCol w:w="360"/>
        <w:gridCol w:w="1440"/>
        <w:gridCol w:w="1260"/>
        <w:gridCol w:w="1350"/>
        <w:gridCol w:w="1170"/>
        <w:gridCol w:w="720"/>
        <w:gridCol w:w="1890"/>
        <w:gridCol w:w="1620"/>
      </w:tblGrid>
      <w:tr w:rsidR="008D1348" w:rsidRPr="00593F32" w:rsidTr="008D1348">
        <w:trPr>
          <w:trHeight w:val="930"/>
        </w:trPr>
        <w:tc>
          <w:tcPr>
            <w:tcW w:w="990" w:type="dxa"/>
          </w:tcPr>
          <w:p w:rsidR="008D1348" w:rsidRPr="00593F32" w:rsidRDefault="008D1348" w:rsidP="008D1348">
            <w:r w:rsidRPr="00791AA3">
              <w:rPr>
                <w:rFonts w:ascii="Arial" w:eastAsia="Times New Roman" w:hAnsi="Arial" w:cs="Arial"/>
                <w:color w:val="000000"/>
              </w:rPr>
              <w:t>Test Case Id</w:t>
            </w:r>
          </w:p>
        </w:tc>
        <w:tc>
          <w:tcPr>
            <w:tcW w:w="360" w:type="dxa"/>
            <w:hideMark/>
          </w:tcPr>
          <w:p w:rsidR="008D1348" w:rsidRPr="00593F32" w:rsidRDefault="008D1348" w:rsidP="008D1348">
            <w:r w:rsidRPr="00593F32">
              <w:t>Type</w:t>
            </w:r>
          </w:p>
        </w:tc>
        <w:tc>
          <w:tcPr>
            <w:tcW w:w="1440" w:type="dxa"/>
            <w:hideMark/>
          </w:tcPr>
          <w:p w:rsidR="008D1348" w:rsidRPr="00593F32" w:rsidRDefault="008D1348" w:rsidP="008D1348">
            <w:r w:rsidRPr="00593F32">
              <w:t>Github ID</w:t>
            </w:r>
          </w:p>
        </w:tc>
        <w:tc>
          <w:tcPr>
            <w:tcW w:w="1260" w:type="dxa"/>
            <w:hideMark/>
          </w:tcPr>
          <w:p w:rsidR="008D1348" w:rsidRPr="00593F32" w:rsidRDefault="008D1348" w:rsidP="008D1348">
            <w:r w:rsidRPr="00593F32">
              <w:t>Subject</w:t>
            </w:r>
          </w:p>
        </w:tc>
        <w:tc>
          <w:tcPr>
            <w:tcW w:w="1350" w:type="dxa"/>
            <w:hideMark/>
          </w:tcPr>
          <w:p w:rsidR="008D1348" w:rsidRPr="00593F32" w:rsidRDefault="008D1348" w:rsidP="008D1348">
            <w:r w:rsidRPr="00593F32">
              <w:t>Test Name</w:t>
            </w:r>
          </w:p>
        </w:tc>
        <w:tc>
          <w:tcPr>
            <w:tcW w:w="1170" w:type="dxa"/>
            <w:hideMark/>
          </w:tcPr>
          <w:p w:rsidR="008D1348" w:rsidRPr="00593F32" w:rsidRDefault="008D1348" w:rsidP="008D1348">
            <w:r w:rsidRPr="00593F32">
              <w:t>Test Description</w:t>
            </w:r>
          </w:p>
        </w:tc>
        <w:tc>
          <w:tcPr>
            <w:tcW w:w="720" w:type="dxa"/>
            <w:hideMark/>
          </w:tcPr>
          <w:p w:rsidR="008D1348" w:rsidRPr="00593F32" w:rsidRDefault="008D1348" w:rsidP="008D1348">
            <w:r w:rsidRPr="00593F32">
              <w:t>Step Name</w:t>
            </w:r>
          </w:p>
        </w:tc>
        <w:tc>
          <w:tcPr>
            <w:tcW w:w="1890" w:type="dxa"/>
            <w:hideMark/>
          </w:tcPr>
          <w:p w:rsidR="008D1348" w:rsidRPr="00593F32" w:rsidRDefault="008D1348" w:rsidP="008D1348">
            <w:r w:rsidRPr="00593F32">
              <w:t>Description</w:t>
            </w:r>
          </w:p>
        </w:tc>
        <w:tc>
          <w:tcPr>
            <w:tcW w:w="1620" w:type="dxa"/>
            <w:hideMark/>
          </w:tcPr>
          <w:p w:rsidR="008D1348" w:rsidRPr="00593F32" w:rsidRDefault="008D1348" w:rsidP="008D1348">
            <w:r w:rsidRPr="00593F32">
              <w:t>Expected Result</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67</w:t>
            </w:r>
          </w:p>
        </w:tc>
        <w:tc>
          <w:tcPr>
            <w:tcW w:w="360" w:type="dxa"/>
            <w:hideMark/>
          </w:tcPr>
          <w:p w:rsidR="007B6D4A" w:rsidRPr="00593F32" w:rsidRDefault="007B6D4A" w:rsidP="008D1348">
            <w:r w:rsidRPr="00593F32">
              <w:t>Manual</w:t>
            </w:r>
          </w:p>
        </w:tc>
        <w:tc>
          <w:tcPr>
            <w:tcW w:w="1440" w:type="dxa"/>
            <w:hideMark/>
          </w:tcPr>
          <w:p w:rsidR="007B6D4A" w:rsidRPr="00593F32" w:rsidRDefault="007B6D4A" w:rsidP="008D1348">
            <w:r w:rsidRPr="003E56DA">
              <w:t>f3563be0a9c431104f52839039e86043cf640cf1</w:t>
            </w:r>
          </w:p>
        </w:tc>
        <w:tc>
          <w:tcPr>
            <w:tcW w:w="1260" w:type="dxa"/>
            <w:hideMark/>
          </w:tcPr>
          <w:p w:rsidR="007B6D4A" w:rsidRPr="00593F32" w:rsidRDefault="007B6D4A" w:rsidP="008D1348">
            <w:r w:rsidRPr="003E56DA">
              <w:t>E:\DEVELOPERS_ZONE\GitHub\DailyNoteBook\code</w:t>
            </w:r>
          </w:p>
        </w:tc>
        <w:tc>
          <w:tcPr>
            <w:tcW w:w="1350" w:type="dxa"/>
            <w:hideMark/>
          </w:tcPr>
          <w:p w:rsidR="007B6D4A" w:rsidRPr="00593F32" w:rsidRDefault="007B6D4A" w:rsidP="008D1348">
            <w:r>
              <w:t>Check Log in.</w:t>
            </w:r>
            <w:r w:rsidRPr="00593F32">
              <w:t xml:space="preserve"> </w:t>
            </w:r>
          </w:p>
        </w:tc>
        <w:tc>
          <w:tcPr>
            <w:tcW w:w="1170" w:type="dxa"/>
            <w:hideMark/>
          </w:tcPr>
          <w:p w:rsidR="007B6D4A" w:rsidRPr="00593F32" w:rsidRDefault="007B6D4A" w:rsidP="008D1348">
            <w:r>
              <w:t xml:space="preserve">It is to check that Login works properly. </w:t>
            </w:r>
          </w:p>
        </w:tc>
        <w:tc>
          <w:tcPr>
            <w:tcW w:w="720" w:type="dxa"/>
            <w:hideMark/>
          </w:tcPr>
          <w:p w:rsidR="007B6D4A" w:rsidRPr="00593F32" w:rsidRDefault="007B6D4A" w:rsidP="008D1348">
            <w:r w:rsidRPr="00593F32">
              <w:t xml:space="preserve">Step1 </w:t>
            </w:r>
          </w:p>
        </w:tc>
        <w:tc>
          <w:tcPr>
            <w:tcW w:w="1890" w:type="dxa"/>
            <w:hideMark/>
          </w:tcPr>
          <w:p w:rsidR="007B6D4A" w:rsidRDefault="007B6D4A" w:rsidP="008D1348">
            <w:r>
              <w:t xml:space="preserve">Click on Login button after inserting invalid User id and password from </w:t>
            </w:r>
            <w:r w:rsidRPr="006E1C85">
              <w:rPr>
                <w:b/>
              </w:rPr>
              <w:t>DNBSN</w:t>
            </w:r>
            <w:r>
              <w:t xml:space="preserve">. </w:t>
            </w:r>
          </w:p>
        </w:tc>
        <w:tc>
          <w:tcPr>
            <w:tcW w:w="1620" w:type="dxa"/>
            <w:hideMark/>
          </w:tcPr>
          <w:p w:rsidR="007B6D4A" w:rsidRDefault="007B6D4A" w:rsidP="008D1348">
            <w:r>
              <w:t xml:space="preserve">Login failed to </w:t>
            </w:r>
            <w:r w:rsidRPr="006E1C85">
              <w:rPr>
                <w:b/>
              </w:rPr>
              <w:t>DNBSN</w:t>
            </w:r>
            <w:r>
              <w:t>. And can’t able to use the feature.</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68</w:t>
            </w:r>
          </w:p>
        </w:tc>
        <w:tc>
          <w:tcPr>
            <w:tcW w:w="360" w:type="dxa"/>
            <w:hideMark/>
          </w:tcPr>
          <w:p w:rsidR="007B6D4A" w:rsidRPr="00593F32" w:rsidRDefault="007B6D4A" w:rsidP="008D1348"/>
        </w:tc>
        <w:tc>
          <w:tcPr>
            <w:tcW w:w="1440" w:type="dxa"/>
            <w:hideMark/>
          </w:tcPr>
          <w:p w:rsidR="007B6D4A" w:rsidRPr="003E56DA" w:rsidRDefault="007B6D4A" w:rsidP="008D1348"/>
        </w:tc>
        <w:tc>
          <w:tcPr>
            <w:tcW w:w="1260" w:type="dxa"/>
            <w:hideMark/>
          </w:tcPr>
          <w:p w:rsidR="007B6D4A" w:rsidRPr="003E56DA" w:rsidRDefault="007B6D4A" w:rsidP="008D1348"/>
        </w:tc>
        <w:tc>
          <w:tcPr>
            <w:tcW w:w="1350" w:type="dxa"/>
            <w:hideMark/>
          </w:tcPr>
          <w:p w:rsidR="007B6D4A" w:rsidRDefault="007B6D4A" w:rsidP="008D1348"/>
        </w:tc>
        <w:tc>
          <w:tcPr>
            <w:tcW w:w="1170" w:type="dxa"/>
            <w:hideMark/>
          </w:tcPr>
          <w:p w:rsidR="007B6D4A" w:rsidRDefault="007B6D4A" w:rsidP="008D1348"/>
        </w:tc>
        <w:tc>
          <w:tcPr>
            <w:tcW w:w="720" w:type="dxa"/>
            <w:hideMark/>
          </w:tcPr>
          <w:p w:rsidR="007B6D4A" w:rsidRPr="00593F32" w:rsidRDefault="007B6D4A" w:rsidP="008D1348">
            <w:r w:rsidRPr="00593F32">
              <w:t>Step</w:t>
            </w:r>
            <w:r>
              <w:t>2</w:t>
            </w:r>
          </w:p>
        </w:tc>
        <w:tc>
          <w:tcPr>
            <w:tcW w:w="1890" w:type="dxa"/>
            <w:hideMark/>
          </w:tcPr>
          <w:p w:rsidR="007B6D4A" w:rsidRDefault="007B6D4A" w:rsidP="008D1348">
            <w:r>
              <w:t xml:space="preserve">Click on Login button after inserting valid User id and password from </w:t>
            </w:r>
            <w:r w:rsidRPr="006E1C85">
              <w:rPr>
                <w:b/>
              </w:rPr>
              <w:t>DNBSN</w:t>
            </w:r>
            <w:r>
              <w:t>.</w:t>
            </w:r>
          </w:p>
        </w:tc>
        <w:tc>
          <w:tcPr>
            <w:tcW w:w="1620" w:type="dxa"/>
            <w:hideMark/>
          </w:tcPr>
          <w:p w:rsidR="007B6D4A" w:rsidRDefault="007B6D4A" w:rsidP="008D1348">
            <w:r>
              <w:t xml:space="preserve">Successfully Login to </w:t>
            </w:r>
            <w:r w:rsidRPr="006E1C85">
              <w:rPr>
                <w:b/>
              </w:rPr>
              <w:t>DNBSN</w:t>
            </w:r>
            <w:r>
              <w:t>. And can able to use the feature.</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69</w:t>
            </w:r>
          </w:p>
        </w:tc>
        <w:tc>
          <w:tcPr>
            <w:tcW w:w="360" w:type="dxa"/>
            <w:hideMark/>
          </w:tcPr>
          <w:p w:rsidR="007B6D4A" w:rsidRPr="00593F32" w:rsidRDefault="007B6D4A" w:rsidP="008D1348">
            <w:r w:rsidRPr="00593F32">
              <w:t>Manual</w:t>
            </w:r>
          </w:p>
        </w:tc>
        <w:tc>
          <w:tcPr>
            <w:tcW w:w="1440" w:type="dxa"/>
            <w:hideMark/>
          </w:tcPr>
          <w:p w:rsidR="007B6D4A" w:rsidRPr="00593F32" w:rsidRDefault="007B6D4A" w:rsidP="008D1348">
            <w:r w:rsidRPr="00A64E5B">
              <w:t>d01197ee4cd3bee9245874b5937ba740019fd131</w:t>
            </w:r>
          </w:p>
        </w:tc>
        <w:tc>
          <w:tcPr>
            <w:tcW w:w="1260" w:type="dxa"/>
            <w:hideMark/>
          </w:tcPr>
          <w:p w:rsidR="007B6D4A" w:rsidRPr="00593F32" w:rsidRDefault="007B6D4A" w:rsidP="008D1348">
            <w:r w:rsidRPr="003E56DA">
              <w:t>E:\DEVELOPERS_ZONE\GitHub\DailyNoteBook\code</w:t>
            </w:r>
          </w:p>
        </w:tc>
        <w:tc>
          <w:tcPr>
            <w:tcW w:w="1350" w:type="dxa"/>
            <w:hideMark/>
          </w:tcPr>
          <w:p w:rsidR="007B6D4A" w:rsidRPr="00593F32" w:rsidRDefault="007B6D4A" w:rsidP="008D1348">
            <w:r w:rsidRPr="00593F32">
              <w:t xml:space="preserve">Check Successful </w:t>
            </w:r>
            <w:r>
              <w:t xml:space="preserve">Registration for New </w:t>
            </w:r>
            <w:r w:rsidRPr="006E1C85">
              <w:rPr>
                <w:b/>
              </w:rPr>
              <w:t>DNBSN</w:t>
            </w:r>
            <w:r>
              <w:rPr>
                <w:b/>
              </w:rPr>
              <w:t xml:space="preserve"> </w:t>
            </w:r>
            <w:r w:rsidRPr="00A64E5B">
              <w:t>User.</w:t>
            </w:r>
          </w:p>
        </w:tc>
        <w:tc>
          <w:tcPr>
            <w:tcW w:w="1170" w:type="dxa"/>
            <w:hideMark/>
          </w:tcPr>
          <w:p w:rsidR="007B6D4A" w:rsidRPr="00593F32" w:rsidRDefault="007B6D4A" w:rsidP="008D1348">
            <w:r w:rsidRPr="00593F32">
              <w:t xml:space="preserve">The purpose of this test is to verify that the all </w:t>
            </w:r>
            <w:r>
              <w:t>new</w:t>
            </w:r>
            <w:r w:rsidRPr="00593F32">
              <w:t xml:space="preserve"> connection </w:t>
            </w:r>
            <w:r>
              <w:t>could be creating new Account By Registration.</w:t>
            </w:r>
          </w:p>
        </w:tc>
        <w:tc>
          <w:tcPr>
            <w:tcW w:w="720" w:type="dxa"/>
            <w:hideMark/>
          </w:tcPr>
          <w:p w:rsidR="007B6D4A" w:rsidRPr="00593F32" w:rsidRDefault="007B6D4A" w:rsidP="008D1348">
            <w:r w:rsidRPr="00593F32">
              <w:t xml:space="preserve">Step1 </w:t>
            </w:r>
          </w:p>
        </w:tc>
        <w:tc>
          <w:tcPr>
            <w:tcW w:w="1890" w:type="dxa"/>
            <w:hideMark/>
          </w:tcPr>
          <w:p w:rsidR="007B6D4A" w:rsidRPr="00593F32" w:rsidRDefault="007B6D4A" w:rsidP="008D1348">
            <w:r>
              <w:t>Click on Registration link.</w:t>
            </w:r>
          </w:p>
        </w:tc>
        <w:tc>
          <w:tcPr>
            <w:tcW w:w="1620" w:type="dxa"/>
            <w:hideMark/>
          </w:tcPr>
          <w:p w:rsidR="007B6D4A" w:rsidRPr="00593F32" w:rsidRDefault="007B6D4A" w:rsidP="008D1348">
            <w:r>
              <w:t>New Account creation area is opened.</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70</w:t>
            </w:r>
          </w:p>
        </w:tc>
        <w:tc>
          <w:tcPr>
            <w:tcW w:w="360" w:type="dxa"/>
            <w:hideMark/>
          </w:tcPr>
          <w:p w:rsidR="007B6D4A" w:rsidRPr="00593F32" w:rsidRDefault="007B6D4A" w:rsidP="008D1348"/>
        </w:tc>
        <w:tc>
          <w:tcPr>
            <w:tcW w:w="1440" w:type="dxa"/>
            <w:hideMark/>
          </w:tcPr>
          <w:p w:rsidR="007B6D4A" w:rsidRPr="00A64E5B" w:rsidRDefault="007B6D4A" w:rsidP="008D1348"/>
        </w:tc>
        <w:tc>
          <w:tcPr>
            <w:tcW w:w="1260" w:type="dxa"/>
            <w:hideMark/>
          </w:tcPr>
          <w:p w:rsidR="007B6D4A" w:rsidRPr="003E56DA" w:rsidRDefault="007B6D4A" w:rsidP="008D1348"/>
        </w:tc>
        <w:tc>
          <w:tcPr>
            <w:tcW w:w="1350" w:type="dxa"/>
            <w:hideMark/>
          </w:tcPr>
          <w:p w:rsidR="007B6D4A" w:rsidRPr="00593F32" w:rsidRDefault="007B6D4A" w:rsidP="008D1348"/>
        </w:tc>
        <w:tc>
          <w:tcPr>
            <w:tcW w:w="1170" w:type="dxa"/>
            <w:hideMark/>
          </w:tcPr>
          <w:p w:rsidR="007B6D4A" w:rsidRPr="00593F32" w:rsidRDefault="007B6D4A" w:rsidP="008D1348"/>
        </w:tc>
        <w:tc>
          <w:tcPr>
            <w:tcW w:w="720" w:type="dxa"/>
            <w:hideMark/>
          </w:tcPr>
          <w:p w:rsidR="007B6D4A" w:rsidRPr="00593F32" w:rsidRDefault="007B6D4A" w:rsidP="008D1348">
            <w:r w:rsidRPr="00593F32">
              <w:t>Step</w:t>
            </w:r>
            <w:r>
              <w:t>2</w:t>
            </w:r>
          </w:p>
        </w:tc>
        <w:tc>
          <w:tcPr>
            <w:tcW w:w="1890" w:type="dxa"/>
            <w:hideMark/>
          </w:tcPr>
          <w:p w:rsidR="007B6D4A" w:rsidRDefault="007B6D4A" w:rsidP="008D1348">
            <w:r>
              <w:t xml:space="preserve">Click on Registration button after inserting invalid information from </w:t>
            </w:r>
            <w:r w:rsidRPr="006E1C85">
              <w:rPr>
                <w:b/>
              </w:rPr>
              <w:t>DNBSN</w:t>
            </w:r>
            <w:r>
              <w:t xml:space="preserve">. </w:t>
            </w:r>
          </w:p>
        </w:tc>
        <w:tc>
          <w:tcPr>
            <w:tcW w:w="1620" w:type="dxa"/>
            <w:hideMark/>
          </w:tcPr>
          <w:p w:rsidR="007B6D4A" w:rsidRDefault="007B6D4A" w:rsidP="008D1348">
            <w:r>
              <w:t xml:space="preserve">Registration failed to </w:t>
            </w:r>
            <w:r w:rsidRPr="006E1C85">
              <w:rPr>
                <w:b/>
              </w:rPr>
              <w:t>DNBSN</w:t>
            </w:r>
            <w:r>
              <w:t>. And can’t able to use the feature.</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71</w:t>
            </w:r>
          </w:p>
        </w:tc>
        <w:tc>
          <w:tcPr>
            <w:tcW w:w="360" w:type="dxa"/>
            <w:hideMark/>
          </w:tcPr>
          <w:p w:rsidR="007B6D4A" w:rsidRPr="00593F32" w:rsidRDefault="007B6D4A" w:rsidP="008D1348"/>
        </w:tc>
        <w:tc>
          <w:tcPr>
            <w:tcW w:w="1440" w:type="dxa"/>
            <w:hideMark/>
          </w:tcPr>
          <w:p w:rsidR="007B6D4A" w:rsidRPr="00A64E5B" w:rsidRDefault="007B6D4A" w:rsidP="008D1348"/>
        </w:tc>
        <w:tc>
          <w:tcPr>
            <w:tcW w:w="1260" w:type="dxa"/>
            <w:hideMark/>
          </w:tcPr>
          <w:p w:rsidR="007B6D4A" w:rsidRPr="003E56DA" w:rsidRDefault="007B6D4A" w:rsidP="008D1348"/>
        </w:tc>
        <w:tc>
          <w:tcPr>
            <w:tcW w:w="1350" w:type="dxa"/>
            <w:hideMark/>
          </w:tcPr>
          <w:p w:rsidR="007B6D4A" w:rsidRPr="00593F32" w:rsidRDefault="007B6D4A" w:rsidP="008D1348"/>
        </w:tc>
        <w:tc>
          <w:tcPr>
            <w:tcW w:w="1170" w:type="dxa"/>
            <w:hideMark/>
          </w:tcPr>
          <w:p w:rsidR="007B6D4A" w:rsidRPr="00593F32" w:rsidRDefault="007B6D4A" w:rsidP="008D1348"/>
        </w:tc>
        <w:tc>
          <w:tcPr>
            <w:tcW w:w="720" w:type="dxa"/>
            <w:hideMark/>
          </w:tcPr>
          <w:p w:rsidR="007B6D4A" w:rsidRPr="00593F32" w:rsidRDefault="007B6D4A" w:rsidP="008D1348">
            <w:r w:rsidRPr="00593F32">
              <w:t>Step</w:t>
            </w:r>
            <w:r>
              <w:t>3</w:t>
            </w:r>
          </w:p>
        </w:tc>
        <w:tc>
          <w:tcPr>
            <w:tcW w:w="1890" w:type="dxa"/>
            <w:hideMark/>
          </w:tcPr>
          <w:p w:rsidR="007B6D4A" w:rsidRDefault="007B6D4A" w:rsidP="008D1348">
            <w:r>
              <w:t xml:space="preserve">Click on Registration button after inserting valid information from </w:t>
            </w:r>
            <w:r w:rsidRPr="006E1C85">
              <w:rPr>
                <w:b/>
              </w:rPr>
              <w:t>DNBSN</w:t>
            </w:r>
            <w:r>
              <w:t xml:space="preserve">. </w:t>
            </w:r>
          </w:p>
        </w:tc>
        <w:tc>
          <w:tcPr>
            <w:tcW w:w="1620" w:type="dxa"/>
            <w:hideMark/>
          </w:tcPr>
          <w:p w:rsidR="007B6D4A" w:rsidRDefault="007B6D4A" w:rsidP="008D1348">
            <w:r>
              <w:t xml:space="preserve">Registration Successfully done to </w:t>
            </w:r>
            <w:r w:rsidRPr="006E1C85">
              <w:rPr>
                <w:b/>
              </w:rPr>
              <w:t>DNBSN</w:t>
            </w:r>
            <w:r>
              <w:t xml:space="preserve">. </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72</w:t>
            </w:r>
          </w:p>
        </w:tc>
        <w:tc>
          <w:tcPr>
            <w:tcW w:w="360" w:type="dxa"/>
            <w:hideMark/>
          </w:tcPr>
          <w:p w:rsidR="007B6D4A" w:rsidRPr="00593F32" w:rsidRDefault="007B6D4A" w:rsidP="008D1348"/>
        </w:tc>
        <w:tc>
          <w:tcPr>
            <w:tcW w:w="1440" w:type="dxa"/>
            <w:hideMark/>
          </w:tcPr>
          <w:p w:rsidR="007B6D4A" w:rsidRPr="00A64E5B" w:rsidRDefault="007B6D4A" w:rsidP="008D1348"/>
        </w:tc>
        <w:tc>
          <w:tcPr>
            <w:tcW w:w="1260" w:type="dxa"/>
            <w:hideMark/>
          </w:tcPr>
          <w:p w:rsidR="007B6D4A" w:rsidRPr="003E56DA" w:rsidRDefault="007B6D4A" w:rsidP="008D1348"/>
        </w:tc>
        <w:tc>
          <w:tcPr>
            <w:tcW w:w="1350" w:type="dxa"/>
            <w:hideMark/>
          </w:tcPr>
          <w:p w:rsidR="007B6D4A" w:rsidRPr="00593F32" w:rsidRDefault="007B6D4A" w:rsidP="008D1348"/>
        </w:tc>
        <w:tc>
          <w:tcPr>
            <w:tcW w:w="1170" w:type="dxa"/>
            <w:hideMark/>
          </w:tcPr>
          <w:p w:rsidR="007B6D4A" w:rsidRPr="00593F32" w:rsidRDefault="007B6D4A" w:rsidP="008D1348"/>
        </w:tc>
        <w:tc>
          <w:tcPr>
            <w:tcW w:w="720" w:type="dxa"/>
            <w:hideMark/>
          </w:tcPr>
          <w:p w:rsidR="007B6D4A" w:rsidRPr="00593F32" w:rsidRDefault="007B6D4A" w:rsidP="008D1348">
            <w:r w:rsidRPr="00593F32">
              <w:t>Step</w:t>
            </w:r>
            <w:r>
              <w:t>4</w:t>
            </w:r>
          </w:p>
        </w:tc>
        <w:tc>
          <w:tcPr>
            <w:tcW w:w="1890" w:type="dxa"/>
            <w:hideMark/>
          </w:tcPr>
          <w:p w:rsidR="007B6D4A" w:rsidRDefault="007B6D4A" w:rsidP="008D1348">
            <w:r>
              <w:t xml:space="preserve">Click on Login button after inserting newly created valid User id and password from </w:t>
            </w:r>
            <w:r w:rsidRPr="006E1C85">
              <w:rPr>
                <w:b/>
              </w:rPr>
              <w:t>DNBSN</w:t>
            </w:r>
            <w:r>
              <w:t>.</w:t>
            </w:r>
          </w:p>
        </w:tc>
        <w:tc>
          <w:tcPr>
            <w:tcW w:w="1620" w:type="dxa"/>
            <w:hideMark/>
          </w:tcPr>
          <w:p w:rsidR="007B6D4A" w:rsidRDefault="007B6D4A" w:rsidP="008D1348">
            <w:r>
              <w:t xml:space="preserve">Successfully Login to by new User Id And password </w:t>
            </w:r>
            <w:r w:rsidRPr="006E1C85">
              <w:rPr>
                <w:b/>
              </w:rPr>
              <w:t>DNBSN</w:t>
            </w:r>
            <w:r>
              <w:t>. And can able to use the feature.</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73</w:t>
            </w:r>
          </w:p>
        </w:tc>
        <w:tc>
          <w:tcPr>
            <w:tcW w:w="360" w:type="dxa"/>
            <w:hideMark/>
          </w:tcPr>
          <w:p w:rsidR="007B6D4A" w:rsidRPr="00593F32" w:rsidRDefault="007B6D4A" w:rsidP="008D1348">
            <w:r w:rsidRPr="00593F32">
              <w:t>Manual</w:t>
            </w:r>
          </w:p>
        </w:tc>
        <w:tc>
          <w:tcPr>
            <w:tcW w:w="1440" w:type="dxa"/>
            <w:hideMark/>
          </w:tcPr>
          <w:p w:rsidR="007B6D4A" w:rsidRPr="00593F32" w:rsidRDefault="007B6D4A" w:rsidP="008D1348">
            <w:r w:rsidRPr="00C27E6B">
              <w:t>f0657bbdf47e26ec481fa172b0fa76f9becb2681</w:t>
            </w:r>
          </w:p>
        </w:tc>
        <w:tc>
          <w:tcPr>
            <w:tcW w:w="1260" w:type="dxa"/>
            <w:hideMark/>
          </w:tcPr>
          <w:p w:rsidR="007B6D4A" w:rsidRPr="00593F32" w:rsidRDefault="007B6D4A" w:rsidP="008D1348">
            <w:r w:rsidRPr="003E56DA">
              <w:t>E:\DEVELOPERS_ZONE\GitHub\DailyNoteBook\code</w:t>
            </w:r>
          </w:p>
        </w:tc>
        <w:tc>
          <w:tcPr>
            <w:tcW w:w="1350" w:type="dxa"/>
            <w:hideMark/>
          </w:tcPr>
          <w:p w:rsidR="007B6D4A" w:rsidRPr="00593F32" w:rsidRDefault="007B6D4A" w:rsidP="008D1348">
            <w:r w:rsidRPr="00593F32">
              <w:t xml:space="preserve">Check Successful </w:t>
            </w:r>
            <w:r>
              <w:t xml:space="preserve">Event Manage in </w:t>
            </w:r>
            <w:r w:rsidRPr="006E1C85">
              <w:rPr>
                <w:b/>
              </w:rPr>
              <w:t>DNBSN</w:t>
            </w:r>
            <w:r w:rsidRPr="00A64E5B">
              <w:t>.</w:t>
            </w:r>
          </w:p>
        </w:tc>
        <w:tc>
          <w:tcPr>
            <w:tcW w:w="1170" w:type="dxa"/>
            <w:hideMark/>
          </w:tcPr>
          <w:p w:rsidR="007B6D4A" w:rsidRPr="00593F32" w:rsidRDefault="007B6D4A" w:rsidP="008D1348">
            <w:r w:rsidRPr="00593F32">
              <w:t xml:space="preserve">The purpose of this test is to </w:t>
            </w:r>
            <w:r>
              <w:t xml:space="preserve">check event insertion process. </w:t>
            </w:r>
          </w:p>
        </w:tc>
        <w:tc>
          <w:tcPr>
            <w:tcW w:w="720" w:type="dxa"/>
            <w:hideMark/>
          </w:tcPr>
          <w:p w:rsidR="007B6D4A" w:rsidRPr="00593F32" w:rsidRDefault="007B6D4A" w:rsidP="008D1348">
            <w:r w:rsidRPr="00593F32">
              <w:t>Step</w:t>
            </w:r>
            <w:r>
              <w:t>1</w:t>
            </w:r>
          </w:p>
        </w:tc>
        <w:tc>
          <w:tcPr>
            <w:tcW w:w="1890" w:type="dxa"/>
            <w:hideMark/>
          </w:tcPr>
          <w:p w:rsidR="007B6D4A" w:rsidRPr="00593F32" w:rsidRDefault="007B6D4A" w:rsidP="008D1348">
            <w:r>
              <w:t xml:space="preserve">Login to </w:t>
            </w:r>
            <w:r w:rsidRPr="006E1C85">
              <w:rPr>
                <w:b/>
              </w:rPr>
              <w:t>DNBSN</w:t>
            </w:r>
            <w:r>
              <w:t xml:space="preserve"> with valid User Id And Password. And compose event select the social site. Click on Save Note button.</w:t>
            </w:r>
          </w:p>
        </w:tc>
        <w:tc>
          <w:tcPr>
            <w:tcW w:w="1620" w:type="dxa"/>
            <w:hideMark/>
          </w:tcPr>
          <w:p w:rsidR="007B6D4A" w:rsidRPr="00593F32" w:rsidRDefault="007B6D4A" w:rsidP="008D1348">
            <w:r>
              <w:t>Successfully Inserted event. Display the event in shared social site.</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74</w:t>
            </w:r>
          </w:p>
        </w:tc>
        <w:tc>
          <w:tcPr>
            <w:tcW w:w="360" w:type="dxa"/>
            <w:hideMark/>
          </w:tcPr>
          <w:p w:rsidR="007B6D4A" w:rsidRPr="00593F32" w:rsidRDefault="007B6D4A" w:rsidP="008D1348"/>
        </w:tc>
        <w:tc>
          <w:tcPr>
            <w:tcW w:w="1440" w:type="dxa"/>
            <w:hideMark/>
          </w:tcPr>
          <w:p w:rsidR="007B6D4A" w:rsidRPr="00C27E6B" w:rsidRDefault="007B6D4A" w:rsidP="008D1348"/>
        </w:tc>
        <w:tc>
          <w:tcPr>
            <w:tcW w:w="1260" w:type="dxa"/>
            <w:hideMark/>
          </w:tcPr>
          <w:p w:rsidR="007B6D4A" w:rsidRPr="003E56DA" w:rsidRDefault="007B6D4A" w:rsidP="008D1348"/>
        </w:tc>
        <w:tc>
          <w:tcPr>
            <w:tcW w:w="1350" w:type="dxa"/>
            <w:hideMark/>
          </w:tcPr>
          <w:p w:rsidR="007B6D4A" w:rsidRPr="00593F32" w:rsidRDefault="007B6D4A" w:rsidP="008D1348"/>
        </w:tc>
        <w:tc>
          <w:tcPr>
            <w:tcW w:w="1170" w:type="dxa"/>
            <w:hideMark/>
          </w:tcPr>
          <w:p w:rsidR="007B6D4A" w:rsidRPr="00593F32" w:rsidRDefault="007B6D4A" w:rsidP="008D1348"/>
        </w:tc>
        <w:tc>
          <w:tcPr>
            <w:tcW w:w="720" w:type="dxa"/>
            <w:hideMark/>
          </w:tcPr>
          <w:p w:rsidR="007B6D4A" w:rsidRPr="00593F32" w:rsidRDefault="007B6D4A" w:rsidP="008D1348">
            <w:r w:rsidRPr="00593F32">
              <w:t>Step</w:t>
            </w:r>
            <w:r>
              <w:t>2</w:t>
            </w:r>
          </w:p>
        </w:tc>
        <w:tc>
          <w:tcPr>
            <w:tcW w:w="1890" w:type="dxa"/>
            <w:hideMark/>
          </w:tcPr>
          <w:p w:rsidR="007B6D4A" w:rsidRDefault="007B6D4A" w:rsidP="008D1348">
            <w:r>
              <w:t>Check various view like monthly view, view all, weekly view, daily view to Show saved event.</w:t>
            </w:r>
          </w:p>
        </w:tc>
        <w:tc>
          <w:tcPr>
            <w:tcW w:w="1620" w:type="dxa"/>
            <w:hideMark/>
          </w:tcPr>
          <w:p w:rsidR="007B6D4A" w:rsidRDefault="007B6D4A" w:rsidP="008D1348">
            <w:r>
              <w:t>Successfully Display events in monthly view, view all, daily view, weekly view.</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75</w:t>
            </w:r>
          </w:p>
        </w:tc>
        <w:tc>
          <w:tcPr>
            <w:tcW w:w="360" w:type="dxa"/>
            <w:hideMark/>
          </w:tcPr>
          <w:p w:rsidR="007B6D4A" w:rsidRPr="00593F32" w:rsidRDefault="007B6D4A" w:rsidP="008D1348"/>
        </w:tc>
        <w:tc>
          <w:tcPr>
            <w:tcW w:w="1440" w:type="dxa"/>
            <w:hideMark/>
          </w:tcPr>
          <w:p w:rsidR="007B6D4A" w:rsidRPr="00A64E5B" w:rsidRDefault="007B6D4A" w:rsidP="008D1348"/>
        </w:tc>
        <w:tc>
          <w:tcPr>
            <w:tcW w:w="1260" w:type="dxa"/>
            <w:hideMark/>
          </w:tcPr>
          <w:p w:rsidR="007B6D4A" w:rsidRPr="003E56DA" w:rsidRDefault="007B6D4A" w:rsidP="008D1348"/>
        </w:tc>
        <w:tc>
          <w:tcPr>
            <w:tcW w:w="1350" w:type="dxa"/>
            <w:hideMark/>
          </w:tcPr>
          <w:p w:rsidR="007B6D4A" w:rsidRPr="00593F32" w:rsidRDefault="007B6D4A" w:rsidP="008D1348"/>
        </w:tc>
        <w:tc>
          <w:tcPr>
            <w:tcW w:w="1170" w:type="dxa"/>
            <w:hideMark/>
          </w:tcPr>
          <w:p w:rsidR="007B6D4A" w:rsidRPr="00593F32" w:rsidRDefault="007B6D4A" w:rsidP="008D1348"/>
        </w:tc>
        <w:tc>
          <w:tcPr>
            <w:tcW w:w="720" w:type="dxa"/>
            <w:hideMark/>
          </w:tcPr>
          <w:p w:rsidR="007B6D4A" w:rsidRPr="00593F32" w:rsidRDefault="007B6D4A" w:rsidP="008D1348">
            <w:r w:rsidRPr="00593F32">
              <w:t>Step</w:t>
            </w:r>
            <w:r>
              <w:t>3</w:t>
            </w:r>
          </w:p>
        </w:tc>
        <w:tc>
          <w:tcPr>
            <w:tcW w:w="1890" w:type="dxa"/>
            <w:hideMark/>
          </w:tcPr>
          <w:p w:rsidR="007B6D4A" w:rsidRDefault="007B6D4A" w:rsidP="008D1348">
            <w:r>
              <w:t>Select an event from monthly view or view all or daily view or weekly view .And click on Delete Event.</w:t>
            </w:r>
          </w:p>
        </w:tc>
        <w:tc>
          <w:tcPr>
            <w:tcW w:w="1620" w:type="dxa"/>
            <w:hideMark/>
          </w:tcPr>
          <w:p w:rsidR="007B6D4A" w:rsidRDefault="007B6D4A" w:rsidP="008D1348">
            <w:r>
              <w:t>Successfully Deleted events from monthly view, view all, daily view, weekly view.</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76</w:t>
            </w:r>
          </w:p>
        </w:tc>
        <w:tc>
          <w:tcPr>
            <w:tcW w:w="360" w:type="dxa"/>
            <w:hideMark/>
          </w:tcPr>
          <w:p w:rsidR="007B6D4A" w:rsidRPr="00593F32" w:rsidRDefault="007B6D4A" w:rsidP="008D1348"/>
        </w:tc>
        <w:tc>
          <w:tcPr>
            <w:tcW w:w="1440" w:type="dxa"/>
            <w:hideMark/>
          </w:tcPr>
          <w:p w:rsidR="007B6D4A" w:rsidRPr="00A64E5B" w:rsidRDefault="007B6D4A" w:rsidP="008D1348"/>
        </w:tc>
        <w:tc>
          <w:tcPr>
            <w:tcW w:w="1260" w:type="dxa"/>
            <w:hideMark/>
          </w:tcPr>
          <w:p w:rsidR="007B6D4A" w:rsidRPr="003E56DA" w:rsidRDefault="007B6D4A" w:rsidP="008D1348"/>
        </w:tc>
        <w:tc>
          <w:tcPr>
            <w:tcW w:w="1350" w:type="dxa"/>
            <w:hideMark/>
          </w:tcPr>
          <w:p w:rsidR="007B6D4A" w:rsidRPr="00593F32" w:rsidRDefault="007B6D4A" w:rsidP="008D1348"/>
        </w:tc>
        <w:tc>
          <w:tcPr>
            <w:tcW w:w="1170" w:type="dxa"/>
            <w:hideMark/>
          </w:tcPr>
          <w:p w:rsidR="007B6D4A" w:rsidRPr="00593F32" w:rsidRDefault="007B6D4A" w:rsidP="008D1348"/>
        </w:tc>
        <w:tc>
          <w:tcPr>
            <w:tcW w:w="720" w:type="dxa"/>
            <w:hideMark/>
          </w:tcPr>
          <w:p w:rsidR="007B6D4A" w:rsidRPr="00593F32" w:rsidRDefault="007B6D4A" w:rsidP="008D1348">
            <w:r w:rsidRPr="00593F32">
              <w:t>Step</w:t>
            </w:r>
            <w:r>
              <w:t>4</w:t>
            </w:r>
          </w:p>
        </w:tc>
        <w:tc>
          <w:tcPr>
            <w:tcW w:w="1890" w:type="dxa"/>
            <w:hideMark/>
          </w:tcPr>
          <w:p w:rsidR="007B6D4A" w:rsidRDefault="007B6D4A" w:rsidP="008D1348">
            <w:r>
              <w:t>Select an event from monthly view or view all or daily view or weekly view .And click on Rewrite Event.</w:t>
            </w:r>
          </w:p>
        </w:tc>
        <w:tc>
          <w:tcPr>
            <w:tcW w:w="1620" w:type="dxa"/>
            <w:hideMark/>
          </w:tcPr>
          <w:p w:rsidR="007B6D4A" w:rsidRDefault="007B6D4A" w:rsidP="008D1348">
            <w:r>
              <w:t>Event ready in Edit field and after editing click on save note button to update the event. And Successfully Display edited event in monthly view, view all, daily view, weekly view.</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77</w:t>
            </w:r>
          </w:p>
        </w:tc>
        <w:tc>
          <w:tcPr>
            <w:tcW w:w="360" w:type="dxa"/>
            <w:hideMark/>
          </w:tcPr>
          <w:p w:rsidR="007B6D4A" w:rsidRPr="00593F32" w:rsidRDefault="007B6D4A" w:rsidP="008D1348">
            <w:r w:rsidRPr="00593F32">
              <w:t>Manual</w:t>
            </w:r>
          </w:p>
        </w:tc>
        <w:tc>
          <w:tcPr>
            <w:tcW w:w="1440" w:type="dxa"/>
            <w:hideMark/>
          </w:tcPr>
          <w:p w:rsidR="007B6D4A" w:rsidRPr="00593F32" w:rsidRDefault="007B6D4A" w:rsidP="008D1348">
            <w:r w:rsidRPr="00322053">
              <w:t>47fb570f63ffec837a49e235f629c49cc55a70f0</w:t>
            </w:r>
          </w:p>
        </w:tc>
        <w:tc>
          <w:tcPr>
            <w:tcW w:w="1260" w:type="dxa"/>
            <w:hideMark/>
          </w:tcPr>
          <w:p w:rsidR="007B6D4A" w:rsidRPr="00593F32" w:rsidRDefault="007B6D4A" w:rsidP="008D1348">
            <w:r w:rsidRPr="003E56DA">
              <w:t>E:\DEVELOPERS_ZONE\GitHub\DailyNoteBook\code</w:t>
            </w:r>
          </w:p>
        </w:tc>
        <w:tc>
          <w:tcPr>
            <w:tcW w:w="1350" w:type="dxa"/>
            <w:hideMark/>
          </w:tcPr>
          <w:p w:rsidR="007B6D4A" w:rsidRPr="00593F32" w:rsidRDefault="007B6D4A" w:rsidP="008D1348">
            <w:r>
              <w:t>Check social site status and update event.</w:t>
            </w:r>
            <w:r w:rsidRPr="00593F32">
              <w:t xml:space="preserve"> </w:t>
            </w:r>
          </w:p>
        </w:tc>
        <w:tc>
          <w:tcPr>
            <w:tcW w:w="1170" w:type="dxa"/>
            <w:hideMark/>
          </w:tcPr>
          <w:p w:rsidR="007B6D4A" w:rsidRPr="00593F32" w:rsidRDefault="007B6D4A" w:rsidP="008D1348">
            <w:r>
              <w:t xml:space="preserve">It is to check that we can get and send post or tweet to a particular social site. </w:t>
            </w:r>
          </w:p>
        </w:tc>
        <w:tc>
          <w:tcPr>
            <w:tcW w:w="720" w:type="dxa"/>
            <w:hideMark/>
          </w:tcPr>
          <w:p w:rsidR="007B6D4A" w:rsidRPr="00593F32" w:rsidRDefault="007B6D4A" w:rsidP="008D1348">
            <w:r w:rsidRPr="00593F32">
              <w:t xml:space="preserve">Step1 </w:t>
            </w:r>
          </w:p>
        </w:tc>
        <w:tc>
          <w:tcPr>
            <w:tcW w:w="1890" w:type="dxa"/>
            <w:hideMark/>
          </w:tcPr>
          <w:p w:rsidR="007B6D4A" w:rsidRPr="00593F32" w:rsidRDefault="007B6D4A" w:rsidP="008D1348">
            <w:r>
              <w:t>Click Facebook under Social Site tab. And enter valid Login id And Password to connect and create event and click on post button.</w:t>
            </w:r>
          </w:p>
        </w:tc>
        <w:tc>
          <w:tcPr>
            <w:tcW w:w="1620" w:type="dxa"/>
            <w:hideMark/>
          </w:tcPr>
          <w:p w:rsidR="007B6D4A" w:rsidRPr="00593F32" w:rsidRDefault="007B6D4A" w:rsidP="008D1348">
            <w:r>
              <w:t>Successfully connected to Facebook and can post in Facebook wall.</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78</w:t>
            </w:r>
          </w:p>
        </w:tc>
        <w:tc>
          <w:tcPr>
            <w:tcW w:w="360" w:type="dxa"/>
            <w:hideMark/>
          </w:tcPr>
          <w:p w:rsidR="007B6D4A" w:rsidRPr="00593F32" w:rsidRDefault="007B6D4A" w:rsidP="008D1348"/>
        </w:tc>
        <w:tc>
          <w:tcPr>
            <w:tcW w:w="1440" w:type="dxa"/>
            <w:hideMark/>
          </w:tcPr>
          <w:p w:rsidR="007B6D4A" w:rsidRPr="00593F32" w:rsidRDefault="007B6D4A" w:rsidP="008D1348"/>
        </w:tc>
        <w:tc>
          <w:tcPr>
            <w:tcW w:w="1260" w:type="dxa"/>
            <w:hideMark/>
          </w:tcPr>
          <w:p w:rsidR="007B6D4A" w:rsidRPr="00593F32" w:rsidRDefault="007B6D4A" w:rsidP="008D1348"/>
        </w:tc>
        <w:tc>
          <w:tcPr>
            <w:tcW w:w="1350" w:type="dxa"/>
            <w:hideMark/>
          </w:tcPr>
          <w:p w:rsidR="007B6D4A" w:rsidRPr="00593F32" w:rsidRDefault="007B6D4A" w:rsidP="008D1348"/>
        </w:tc>
        <w:tc>
          <w:tcPr>
            <w:tcW w:w="1170" w:type="dxa"/>
            <w:hideMark/>
          </w:tcPr>
          <w:p w:rsidR="007B6D4A" w:rsidRPr="00593F32" w:rsidRDefault="007B6D4A" w:rsidP="008D1348"/>
        </w:tc>
        <w:tc>
          <w:tcPr>
            <w:tcW w:w="720" w:type="dxa"/>
            <w:hideMark/>
          </w:tcPr>
          <w:p w:rsidR="007B6D4A" w:rsidRPr="00593F32" w:rsidRDefault="007B6D4A" w:rsidP="008D1348">
            <w:r w:rsidRPr="00593F32">
              <w:t>Step</w:t>
            </w:r>
            <w:r>
              <w:t>2</w:t>
            </w:r>
          </w:p>
        </w:tc>
        <w:tc>
          <w:tcPr>
            <w:tcW w:w="1890" w:type="dxa"/>
            <w:hideMark/>
          </w:tcPr>
          <w:p w:rsidR="007B6D4A" w:rsidRPr="00593F32" w:rsidRDefault="007B6D4A" w:rsidP="008D1348">
            <w:r>
              <w:t>Select a post and click on delete button to delete post from Facebook wall.</w:t>
            </w:r>
          </w:p>
        </w:tc>
        <w:tc>
          <w:tcPr>
            <w:tcW w:w="1620" w:type="dxa"/>
            <w:hideMark/>
          </w:tcPr>
          <w:p w:rsidR="007B6D4A" w:rsidRPr="00593F32" w:rsidRDefault="007B6D4A" w:rsidP="008D1348">
            <w:r>
              <w:t>Post Successfully deleted.</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79</w:t>
            </w:r>
          </w:p>
        </w:tc>
        <w:tc>
          <w:tcPr>
            <w:tcW w:w="360" w:type="dxa"/>
            <w:hideMark/>
          </w:tcPr>
          <w:p w:rsidR="007B6D4A" w:rsidRPr="00593F32" w:rsidRDefault="007B6D4A" w:rsidP="008D1348"/>
        </w:tc>
        <w:tc>
          <w:tcPr>
            <w:tcW w:w="1440" w:type="dxa"/>
            <w:hideMark/>
          </w:tcPr>
          <w:p w:rsidR="007B6D4A" w:rsidRPr="00593F32" w:rsidRDefault="007B6D4A" w:rsidP="008D1348"/>
        </w:tc>
        <w:tc>
          <w:tcPr>
            <w:tcW w:w="1260" w:type="dxa"/>
            <w:hideMark/>
          </w:tcPr>
          <w:p w:rsidR="007B6D4A" w:rsidRPr="00593F32" w:rsidRDefault="007B6D4A" w:rsidP="008D1348"/>
        </w:tc>
        <w:tc>
          <w:tcPr>
            <w:tcW w:w="1350" w:type="dxa"/>
            <w:hideMark/>
          </w:tcPr>
          <w:p w:rsidR="007B6D4A" w:rsidRPr="00593F32" w:rsidRDefault="007B6D4A" w:rsidP="008D1348"/>
        </w:tc>
        <w:tc>
          <w:tcPr>
            <w:tcW w:w="1170" w:type="dxa"/>
            <w:hideMark/>
          </w:tcPr>
          <w:p w:rsidR="007B6D4A" w:rsidRPr="00593F32" w:rsidRDefault="007B6D4A" w:rsidP="008D1348"/>
        </w:tc>
        <w:tc>
          <w:tcPr>
            <w:tcW w:w="720" w:type="dxa"/>
            <w:hideMark/>
          </w:tcPr>
          <w:p w:rsidR="007B6D4A" w:rsidRPr="00593F32" w:rsidRDefault="007B6D4A" w:rsidP="008D1348">
            <w:r>
              <w:t>Step3</w:t>
            </w:r>
          </w:p>
        </w:tc>
        <w:tc>
          <w:tcPr>
            <w:tcW w:w="1890" w:type="dxa"/>
            <w:hideMark/>
          </w:tcPr>
          <w:p w:rsidR="007B6D4A" w:rsidRPr="00593F32" w:rsidRDefault="007B6D4A" w:rsidP="008D1348">
            <w:r>
              <w:t>Click Twitter under Social Site tab. And enter valid Login id And Password to connect and create event and click on Tweet button.</w:t>
            </w:r>
          </w:p>
        </w:tc>
        <w:tc>
          <w:tcPr>
            <w:tcW w:w="1620" w:type="dxa"/>
            <w:hideMark/>
          </w:tcPr>
          <w:p w:rsidR="007B6D4A" w:rsidRPr="00593F32" w:rsidRDefault="007B6D4A" w:rsidP="008D1348">
            <w:r>
              <w:t>Successfully connected to Twitter and can Tweet in Twitter wall.</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80</w:t>
            </w:r>
          </w:p>
        </w:tc>
        <w:tc>
          <w:tcPr>
            <w:tcW w:w="360" w:type="dxa"/>
            <w:hideMark/>
          </w:tcPr>
          <w:p w:rsidR="007B6D4A" w:rsidRPr="00593F32" w:rsidRDefault="007B6D4A" w:rsidP="008D1348"/>
        </w:tc>
        <w:tc>
          <w:tcPr>
            <w:tcW w:w="1440" w:type="dxa"/>
            <w:hideMark/>
          </w:tcPr>
          <w:p w:rsidR="007B6D4A" w:rsidRPr="00593F32" w:rsidRDefault="007B6D4A" w:rsidP="008D1348"/>
        </w:tc>
        <w:tc>
          <w:tcPr>
            <w:tcW w:w="1260" w:type="dxa"/>
            <w:hideMark/>
          </w:tcPr>
          <w:p w:rsidR="007B6D4A" w:rsidRPr="00593F32" w:rsidRDefault="007B6D4A" w:rsidP="008D1348"/>
        </w:tc>
        <w:tc>
          <w:tcPr>
            <w:tcW w:w="1350" w:type="dxa"/>
            <w:hideMark/>
          </w:tcPr>
          <w:p w:rsidR="007B6D4A" w:rsidRPr="00593F32" w:rsidRDefault="007B6D4A" w:rsidP="008D1348"/>
        </w:tc>
        <w:tc>
          <w:tcPr>
            <w:tcW w:w="1170" w:type="dxa"/>
            <w:hideMark/>
          </w:tcPr>
          <w:p w:rsidR="007B6D4A" w:rsidRPr="00593F32" w:rsidRDefault="007B6D4A" w:rsidP="008D1348"/>
        </w:tc>
        <w:tc>
          <w:tcPr>
            <w:tcW w:w="720" w:type="dxa"/>
            <w:hideMark/>
          </w:tcPr>
          <w:p w:rsidR="007B6D4A" w:rsidRPr="00593F32" w:rsidRDefault="007B6D4A" w:rsidP="008D1348">
            <w:r w:rsidRPr="00593F32">
              <w:t>Step</w:t>
            </w:r>
            <w:r>
              <w:t>4</w:t>
            </w:r>
          </w:p>
        </w:tc>
        <w:tc>
          <w:tcPr>
            <w:tcW w:w="1890" w:type="dxa"/>
            <w:hideMark/>
          </w:tcPr>
          <w:p w:rsidR="007B6D4A" w:rsidRPr="00593F32" w:rsidRDefault="007B6D4A" w:rsidP="008D1348">
            <w:r>
              <w:t>Select a Tweet and click on delete button to delete post from Twitter wall.</w:t>
            </w:r>
          </w:p>
        </w:tc>
        <w:tc>
          <w:tcPr>
            <w:tcW w:w="1620" w:type="dxa"/>
            <w:hideMark/>
          </w:tcPr>
          <w:p w:rsidR="007B6D4A" w:rsidRPr="00593F32" w:rsidRDefault="007B6D4A" w:rsidP="008D1348">
            <w:r>
              <w:t>Tweet Successfully deleted.</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81</w:t>
            </w:r>
          </w:p>
        </w:tc>
        <w:tc>
          <w:tcPr>
            <w:tcW w:w="360" w:type="dxa"/>
            <w:hideMark/>
          </w:tcPr>
          <w:p w:rsidR="007B6D4A" w:rsidRPr="00593F32" w:rsidRDefault="007B6D4A" w:rsidP="008D1348">
            <w:r w:rsidRPr="00593F32">
              <w:t>Manual</w:t>
            </w:r>
          </w:p>
        </w:tc>
        <w:tc>
          <w:tcPr>
            <w:tcW w:w="1440" w:type="dxa"/>
            <w:hideMark/>
          </w:tcPr>
          <w:p w:rsidR="007B6D4A" w:rsidRPr="00593F32" w:rsidRDefault="007B6D4A" w:rsidP="008D1348">
            <w:r w:rsidRPr="00C3399B">
              <w:t>b8a65899fa408a4d99a8ee8cabbe2ac0b54226b0</w:t>
            </w:r>
          </w:p>
        </w:tc>
        <w:tc>
          <w:tcPr>
            <w:tcW w:w="1260" w:type="dxa"/>
            <w:hideMark/>
          </w:tcPr>
          <w:p w:rsidR="007B6D4A" w:rsidRPr="00593F32" w:rsidRDefault="007B6D4A" w:rsidP="008D1348">
            <w:r w:rsidRPr="003E56DA">
              <w:t>E:\DEVELOPERS_ZONE\GitHub\DailyNoteBook\code</w:t>
            </w:r>
          </w:p>
        </w:tc>
        <w:tc>
          <w:tcPr>
            <w:tcW w:w="1350" w:type="dxa"/>
            <w:hideMark/>
          </w:tcPr>
          <w:p w:rsidR="007B6D4A" w:rsidRPr="00593F32" w:rsidRDefault="007B6D4A" w:rsidP="008D1348">
            <w:r>
              <w:t>Check social Google map.</w:t>
            </w:r>
            <w:r w:rsidRPr="00593F32">
              <w:t xml:space="preserve"> </w:t>
            </w:r>
          </w:p>
        </w:tc>
        <w:tc>
          <w:tcPr>
            <w:tcW w:w="1170" w:type="dxa"/>
            <w:hideMark/>
          </w:tcPr>
          <w:p w:rsidR="007B6D4A" w:rsidRPr="00593F32" w:rsidRDefault="007B6D4A" w:rsidP="008D1348">
            <w:r>
              <w:t xml:space="preserve">It is to check that we can get the location from Google map site. </w:t>
            </w:r>
          </w:p>
        </w:tc>
        <w:tc>
          <w:tcPr>
            <w:tcW w:w="720" w:type="dxa"/>
            <w:hideMark/>
          </w:tcPr>
          <w:p w:rsidR="007B6D4A" w:rsidRPr="00593F32" w:rsidRDefault="007B6D4A" w:rsidP="008D1348">
            <w:r w:rsidRPr="00593F32">
              <w:t xml:space="preserve">Step1 </w:t>
            </w:r>
          </w:p>
        </w:tc>
        <w:tc>
          <w:tcPr>
            <w:tcW w:w="1890" w:type="dxa"/>
            <w:hideMark/>
          </w:tcPr>
          <w:p w:rsidR="007B6D4A" w:rsidRPr="00593F32" w:rsidRDefault="007B6D4A" w:rsidP="008D1348">
            <w:r>
              <w:t>Without any location in location field and click on Load Map button.</w:t>
            </w:r>
          </w:p>
        </w:tc>
        <w:tc>
          <w:tcPr>
            <w:tcW w:w="1620" w:type="dxa"/>
            <w:hideMark/>
          </w:tcPr>
          <w:p w:rsidR="007B6D4A" w:rsidRPr="00593F32" w:rsidRDefault="007B6D4A" w:rsidP="008D1348">
            <w:r>
              <w:t>Load the entire Google map.</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82</w:t>
            </w:r>
          </w:p>
        </w:tc>
        <w:tc>
          <w:tcPr>
            <w:tcW w:w="360" w:type="dxa"/>
            <w:hideMark/>
          </w:tcPr>
          <w:p w:rsidR="007B6D4A" w:rsidRPr="00593F32" w:rsidRDefault="007B6D4A" w:rsidP="008D1348">
            <w:r w:rsidRPr="00593F32">
              <w:t> </w:t>
            </w:r>
          </w:p>
        </w:tc>
        <w:tc>
          <w:tcPr>
            <w:tcW w:w="1440" w:type="dxa"/>
            <w:hideMark/>
          </w:tcPr>
          <w:p w:rsidR="007B6D4A" w:rsidRPr="00593F32" w:rsidRDefault="007B6D4A" w:rsidP="008D1348">
            <w:r w:rsidRPr="00593F32">
              <w:t> </w:t>
            </w:r>
          </w:p>
        </w:tc>
        <w:tc>
          <w:tcPr>
            <w:tcW w:w="1260" w:type="dxa"/>
            <w:hideMark/>
          </w:tcPr>
          <w:p w:rsidR="007B6D4A" w:rsidRPr="00593F32" w:rsidRDefault="007B6D4A" w:rsidP="008D1348">
            <w:r w:rsidRPr="00593F32">
              <w:t> </w:t>
            </w:r>
          </w:p>
        </w:tc>
        <w:tc>
          <w:tcPr>
            <w:tcW w:w="1350" w:type="dxa"/>
            <w:hideMark/>
          </w:tcPr>
          <w:p w:rsidR="007B6D4A" w:rsidRPr="00593F32" w:rsidRDefault="007B6D4A" w:rsidP="008D1348">
            <w:r w:rsidRPr="00593F32">
              <w:t> </w:t>
            </w:r>
          </w:p>
        </w:tc>
        <w:tc>
          <w:tcPr>
            <w:tcW w:w="1170" w:type="dxa"/>
            <w:hideMark/>
          </w:tcPr>
          <w:p w:rsidR="007B6D4A" w:rsidRPr="00593F32" w:rsidRDefault="007B6D4A" w:rsidP="008D1348">
            <w:r w:rsidRPr="00593F32">
              <w:t> </w:t>
            </w:r>
          </w:p>
        </w:tc>
        <w:tc>
          <w:tcPr>
            <w:tcW w:w="720" w:type="dxa"/>
            <w:hideMark/>
          </w:tcPr>
          <w:p w:rsidR="007B6D4A" w:rsidRPr="00593F32" w:rsidRDefault="007B6D4A" w:rsidP="008D1348">
            <w:r>
              <w:t>Step2</w:t>
            </w:r>
          </w:p>
        </w:tc>
        <w:tc>
          <w:tcPr>
            <w:tcW w:w="1890" w:type="dxa"/>
            <w:hideMark/>
          </w:tcPr>
          <w:p w:rsidR="007B6D4A" w:rsidRPr="00593F32" w:rsidRDefault="007B6D4A" w:rsidP="008D1348">
            <w:r>
              <w:t xml:space="preserve">Enter location and click on Load Map button. </w:t>
            </w:r>
          </w:p>
        </w:tc>
        <w:tc>
          <w:tcPr>
            <w:tcW w:w="1620" w:type="dxa"/>
            <w:hideMark/>
          </w:tcPr>
          <w:p w:rsidR="007B6D4A" w:rsidRPr="00593F32" w:rsidRDefault="007B6D4A" w:rsidP="008D1348">
            <w:r>
              <w:t xml:space="preserve">Successfully find the particular location. </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83</w:t>
            </w:r>
          </w:p>
        </w:tc>
        <w:tc>
          <w:tcPr>
            <w:tcW w:w="360" w:type="dxa"/>
            <w:hideMark/>
          </w:tcPr>
          <w:p w:rsidR="007B6D4A" w:rsidRPr="00593F32" w:rsidRDefault="007B6D4A" w:rsidP="008D1348">
            <w:r w:rsidRPr="00593F32">
              <w:t>Manual</w:t>
            </w:r>
          </w:p>
        </w:tc>
        <w:tc>
          <w:tcPr>
            <w:tcW w:w="1440" w:type="dxa"/>
            <w:hideMark/>
          </w:tcPr>
          <w:p w:rsidR="007B6D4A" w:rsidRPr="00593F32" w:rsidRDefault="007B6D4A" w:rsidP="008D1348">
            <w:r w:rsidRPr="005133AC">
              <w:t>6c53de9297011864bd6c07bdcce83415a76e8bd4</w:t>
            </w:r>
          </w:p>
        </w:tc>
        <w:tc>
          <w:tcPr>
            <w:tcW w:w="1260" w:type="dxa"/>
            <w:hideMark/>
          </w:tcPr>
          <w:p w:rsidR="007B6D4A" w:rsidRPr="00593F32" w:rsidRDefault="007B6D4A" w:rsidP="008D1348">
            <w:r w:rsidRPr="003E56DA">
              <w:t>E:\DEVELOPERS_ZONE\GitHub\DailyNoteBook\code</w:t>
            </w:r>
          </w:p>
        </w:tc>
        <w:tc>
          <w:tcPr>
            <w:tcW w:w="1350" w:type="dxa"/>
            <w:hideMark/>
          </w:tcPr>
          <w:p w:rsidR="007B6D4A" w:rsidRPr="00593F32" w:rsidRDefault="007B6D4A" w:rsidP="008D1348">
            <w:r>
              <w:t>Check everything about contact information.</w:t>
            </w:r>
            <w:r w:rsidRPr="00593F32">
              <w:t xml:space="preserve"> </w:t>
            </w:r>
          </w:p>
        </w:tc>
        <w:tc>
          <w:tcPr>
            <w:tcW w:w="1170" w:type="dxa"/>
            <w:hideMark/>
          </w:tcPr>
          <w:p w:rsidR="007B6D4A" w:rsidRPr="00593F32" w:rsidRDefault="007B6D4A" w:rsidP="008D1348">
            <w:r>
              <w:t xml:space="preserve">It is to check that contact works properly. </w:t>
            </w:r>
          </w:p>
        </w:tc>
        <w:tc>
          <w:tcPr>
            <w:tcW w:w="720" w:type="dxa"/>
            <w:hideMark/>
          </w:tcPr>
          <w:p w:rsidR="007B6D4A" w:rsidRPr="00593F32" w:rsidRDefault="007B6D4A" w:rsidP="008D1348">
            <w:r w:rsidRPr="00593F32">
              <w:t xml:space="preserve">Step1 </w:t>
            </w:r>
          </w:p>
        </w:tc>
        <w:tc>
          <w:tcPr>
            <w:tcW w:w="1890" w:type="dxa"/>
            <w:hideMark/>
          </w:tcPr>
          <w:p w:rsidR="007B6D4A" w:rsidRPr="00593F32" w:rsidRDefault="007B6D4A" w:rsidP="008D1348">
            <w:r>
              <w:t>Click on Contact tab. Compose contact information and click on Save Button.</w:t>
            </w:r>
          </w:p>
        </w:tc>
        <w:tc>
          <w:tcPr>
            <w:tcW w:w="1620" w:type="dxa"/>
            <w:hideMark/>
          </w:tcPr>
          <w:p w:rsidR="007B6D4A" w:rsidRPr="00593F32" w:rsidRDefault="007B6D4A" w:rsidP="008D1348">
            <w:r>
              <w:t>Contact display all saved data. And created contact successfully.</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84</w:t>
            </w:r>
          </w:p>
        </w:tc>
        <w:tc>
          <w:tcPr>
            <w:tcW w:w="360" w:type="dxa"/>
            <w:hideMark/>
          </w:tcPr>
          <w:p w:rsidR="007B6D4A" w:rsidRPr="00593F32" w:rsidRDefault="007B6D4A" w:rsidP="008D1348"/>
        </w:tc>
        <w:tc>
          <w:tcPr>
            <w:tcW w:w="1440" w:type="dxa"/>
            <w:hideMark/>
          </w:tcPr>
          <w:p w:rsidR="007B6D4A" w:rsidRPr="00593F32" w:rsidRDefault="007B6D4A" w:rsidP="008D1348"/>
        </w:tc>
        <w:tc>
          <w:tcPr>
            <w:tcW w:w="1260" w:type="dxa"/>
            <w:hideMark/>
          </w:tcPr>
          <w:p w:rsidR="007B6D4A" w:rsidRPr="00593F32" w:rsidRDefault="007B6D4A" w:rsidP="008D1348"/>
        </w:tc>
        <w:tc>
          <w:tcPr>
            <w:tcW w:w="1350" w:type="dxa"/>
            <w:hideMark/>
          </w:tcPr>
          <w:p w:rsidR="007B6D4A" w:rsidRPr="00593F32" w:rsidRDefault="007B6D4A" w:rsidP="008D1348"/>
        </w:tc>
        <w:tc>
          <w:tcPr>
            <w:tcW w:w="1170" w:type="dxa"/>
            <w:hideMark/>
          </w:tcPr>
          <w:p w:rsidR="007B6D4A" w:rsidRPr="00593F32" w:rsidRDefault="007B6D4A" w:rsidP="008D1348"/>
        </w:tc>
        <w:tc>
          <w:tcPr>
            <w:tcW w:w="720" w:type="dxa"/>
            <w:hideMark/>
          </w:tcPr>
          <w:p w:rsidR="007B6D4A" w:rsidRPr="00593F32" w:rsidRDefault="007B6D4A" w:rsidP="008D1348">
            <w:r w:rsidRPr="00593F32">
              <w:t>Step</w:t>
            </w:r>
            <w:r>
              <w:t>2</w:t>
            </w:r>
          </w:p>
        </w:tc>
        <w:tc>
          <w:tcPr>
            <w:tcW w:w="1890" w:type="dxa"/>
            <w:hideMark/>
          </w:tcPr>
          <w:p w:rsidR="007B6D4A" w:rsidRDefault="007B6D4A" w:rsidP="008D1348">
            <w:r>
              <w:t>Select Contact from list view area .And click on Delete Event.</w:t>
            </w:r>
          </w:p>
        </w:tc>
        <w:tc>
          <w:tcPr>
            <w:tcW w:w="1620" w:type="dxa"/>
            <w:hideMark/>
          </w:tcPr>
          <w:p w:rsidR="007B6D4A" w:rsidRDefault="007B6D4A" w:rsidP="008D1348">
            <w:r>
              <w:t>Successfully Deleted Contact from list view area.</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85</w:t>
            </w:r>
          </w:p>
        </w:tc>
        <w:tc>
          <w:tcPr>
            <w:tcW w:w="360" w:type="dxa"/>
            <w:hideMark/>
          </w:tcPr>
          <w:p w:rsidR="007B6D4A" w:rsidRPr="00593F32" w:rsidRDefault="007B6D4A" w:rsidP="008D1348"/>
        </w:tc>
        <w:tc>
          <w:tcPr>
            <w:tcW w:w="1440" w:type="dxa"/>
            <w:hideMark/>
          </w:tcPr>
          <w:p w:rsidR="007B6D4A" w:rsidRPr="00593F32" w:rsidRDefault="007B6D4A" w:rsidP="008D1348"/>
        </w:tc>
        <w:tc>
          <w:tcPr>
            <w:tcW w:w="1260" w:type="dxa"/>
            <w:hideMark/>
          </w:tcPr>
          <w:p w:rsidR="007B6D4A" w:rsidRPr="00593F32" w:rsidRDefault="007B6D4A" w:rsidP="008D1348"/>
        </w:tc>
        <w:tc>
          <w:tcPr>
            <w:tcW w:w="1350" w:type="dxa"/>
            <w:hideMark/>
          </w:tcPr>
          <w:p w:rsidR="007B6D4A" w:rsidRPr="00593F32" w:rsidRDefault="007B6D4A" w:rsidP="008D1348"/>
        </w:tc>
        <w:tc>
          <w:tcPr>
            <w:tcW w:w="1170" w:type="dxa"/>
            <w:hideMark/>
          </w:tcPr>
          <w:p w:rsidR="007B6D4A" w:rsidRPr="00593F32" w:rsidRDefault="007B6D4A" w:rsidP="008D1348"/>
        </w:tc>
        <w:tc>
          <w:tcPr>
            <w:tcW w:w="720" w:type="dxa"/>
            <w:hideMark/>
          </w:tcPr>
          <w:p w:rsidR="007B6D4A" w:rsidRPr="00593F32" w:rsidRDefault="007B6D4A" w:rsidP="008D1348">
            <w:r w:rsidRPr="00593F32">
              <w:t>Step</w:t>
            </w:r>
            <w:r>
              <w:t>3</w:t>
            </w:r>
          </w:p>
        </w:tc>
        <w:tc>
          <w:tcPr>
            <w:tcW w:w="1890" w:type="dxa"/>
            <w:hideMark/>
          </w:tcPr>
          <w:p w:rsidR="007B6D4A" w:rsidRDefault="007B6D4A" w:rsidP="008D1348">
            <w:r>
              <w:t>Select Contact from list view area. And click on Edit button.</w:t>
            </w:r>
          </w:p>
        </w:tc>
        <w:tc>
          <w:tcPr>
            <w:tcW w:w="1620" w:type="dxa"/>
            <w:hideMark/>
          </w:tcPr>
          <w:p w:rsidR="007B6D4A" w:rsidRDefault="007B6D4A" w:rsidP="008D1348">
            <w:r>
              <w:t>Contact ready in Edit field and after editing click on Save button to update the Contact. And Successfully Display edited Contact in list view area.</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86</w:t>
            </w:r>
          </w:p>
        </w:tc>
        <w:tc>
          <w:tcPr>
            <w:tcW w:w="360" w:type="dxa"/>
            <w:hideMark/>
          </w:tcPr>
          <w:p w:rsidR="007B6D4A" w:rsidRPr="00593F32" w:rsidRDefault="007B6D4A" w:rsidP="008D1348">
            <w:r w:rsidRPr="00593F32">
              <w:t>Manual</w:t>
            </w:r>
          </w:p>
        </w:tc>
        <w:tc>
          <w:tcPr>
            <w:tcW w:w="1440" w:type="dxa"/>
            <w:hideMark/>
          </w:tcPr>
          <w:p w:rsidR="007B6D4A" w:rsidRPr="00593F32" w:rsidRDefault="007B6D4A" w:rsidP="008D1348">
            <w:r w:rsidRPr="00B1039A">
              <w:t>90330b92328d862892fc77436539081cc2b7f70d</w:t>
            </w:r>
          </w:p>
        </w:tc>
        <w:tc>
          <w:tcPr>
            <w:tcW w:w="1260" w:type="dxa"/>
            <w:hideMark/>
          </w:tcPr>
          <w:p w:rsidR="007B6D4A" w:rsidRPr="00593F32" w:rsidRDefault="007B6D4A" w:rsidP="008D1348">
            <w:r w:rsidRPr="003E56DA">
              <w:t>E:\DEVELOPERS_ZONE\GitHub\DailyNoteBook\code</w:t>
            </w:r>
          </w:p>
        </w:tc>
        <w:tc>
          <w:tcPr>
            <w:tcW w:w="1350" w:type="dxa"/>
            <w:hideMark/>
          </w:tcPr>
          <w:p w:rsidR="007B6D4A" w:rsidRPr="00593F32" w:rsidRDefault="007B6D4A" w:rsidP="008D1348">
            <w:r>
              <w:t>Check everything about Password Manager information.</w:t>
            </w:r>
            <w:r w:rsidRPr="00593F32">
              <w:t xml:space="preserve"> </w:t>
            </w:r>
          </w:p>
        </w:tc>
        <w:tc>
          <w:tcPr>
            <w:tcW w:w="1170" w:type="dxa"/>
            <w:hideMark/>
          </w:tcPr>
          <w:p w:rsidR="007B6D4A" w:rsidRPr="00593F32" w:rsidRDefault="007B6D4A" w:rsidP="008D1348">
            <w:r>
              <w:t xml:space="preserve">It is to check that Password Manager works properly. </w:t>
            </w:r>
          </w:p>
        </w:tc>
        <w:tc>
          <w:tcPr>
            <w:tcW w:w="720" w:type="dxa"/>
            <w:hideMark/>
          </w:tcPr>
          <w:p w:rsidR="007B6D4A" w:rsidRPr="00593F32" w:rsidRDefault="007B6D4A" w:rsidP="008D1348">
            <w:r w:rsidRPr="00593F32">
              <w:t xml:space="preserve">Step1 </w:t>
            </w:r>
          </w:p>
        </w:tc>
        <w:tc>
          <w:tcPr>
            <w:tcW w:w="1890" w:type="dxa"/>
            <w:hideMark/>
          </w:tcPr>
          <w:p w:rsidR="007B6D4A" w:rsidRPr="00593F32" w:rsidRDefault="007B6D4A" w:rsidP="008D1348">
            <w:r>
              <w:t>Click on Password tab. Compose Password information and click on Save Button.</w:t>
            </w:r>
          </w:p>
        </w:tc>
        <w:tc>
          <w:tcPr>
            <w:tcW w:w="1620" w:type="dxa"/>
            <w:hideMark/>
          </w:tcPr>
          <w:p w:rsidR="007B6D4A" w:rsidRPr="00593F32" w:rsidRDefault="007B6D4A" w:rsidP="008D1348">
            <w:r>
              <w:t>Password display all saved data. And created Password successfully.</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87</w:t>
            </w:r>
          </w:p>
        </w:tc>
        <w:tc>
          <w:tcPr>
            <w:tcW w:w="360" w:type="dxa"/>
            <w:hideMark/>
          </w:tcPr>
          <w:p w:rsidR="007B6D4A" w:rsidRPr="00593F32" w:rsidRDefault="007B6D4A" w:rsidP="008D1348"/>
        </w:tc>
        <w:tc>
          <w:tcPr>
            <w:tcW w:w="1440" w:type="dxa"/>
            <w:hideMark/>
          </w:tcPr>
          <w:p w:rsidR="007B6D4A" w:rsidRPr="00593F32" w:rsidRDefault="007B6D4A" w:rsidP="008D1348"/>
        </w:tc>
        <w:tc>
          <w:tcPr>
            <w:tcW w:w="1260" w:type="dxa"/>
            <w:hideMark/>
          </w:tcPr>
          <w:p w:rsidR="007B6D4A" w:rsidRPr="00593F32" w:rsidRDefault="007B6D4A" w:rsidP="008D1348"/>
        </w:tc>
        <w:tc>
          <w:tcPr>
            <w:tcW w:w="1350" w:type="dxa"/>
            <w:hideMark/>
          </w:tcPr>
          <w:p w:rsidR="007B6D4A" w:rsidRPr="00593F32" w:rsidRDefault="007B6D4A" w:rsidP="008D1348"/>
        </w:tc>
        <w:tc>
          <w:tcPr>
            <w:tcW w:w="1170" w:type="dxa"/>
            <w:hideMark/>
          </w:tcPr>
          <w:p w:rsidR="007B6D4A" w:rsidRPr="00593F32" w:rsidRDefault="007B6D4A" w:rsidP="008D1348"/>
        </w:tc>
        <w:tc>
          <w:tcPr>
            <w:tcW w:w="720" w:type="dxa"/>
            <w:hideMark/>
          </w:tcPr>
          <w:p w:rsidR="007B6D4A" w:rsidRPr="00593F32" w:rsidRDefault="007B6D4A" w:rsidP="008D1348">
            <w:r w:rsidRPr="00593F32">
              <w:t>Step</w:t>
            </w:r>
            <w:r>
              <w:t>2</w:t>
            </w:r>
          </w:p>
        </w:tc>
        <w:tc>
          <w:tcPr>
            <w:tcW w:w="1890" w:type="dxa"/>
            <w:hideMark/>
          </w:tcPr>
          <w:p w:rsidR="007B6D4A" w:rsidRDefault="007B6D4A" w:rsidP="008D1348">
            <w:r>
              <w:t>Select Password from list view area .And click on Delete Password.</w:t>
            </w:r>
          </w:p>
        </w:tc>
        <w:tc>
          <w:tcPr>
            <w:tcW w:w="1620" w:type="dxa"/>
            <w:hideMark/>
          </w:tcPr>
          <w:p w:rsidR="007B6D4A" w:rsidRDefault="007B6D4A" w:rsidP="008D1348">
            <w:r>
              <w:t>Successfully Deleted Password from list view area.</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89</w:t>
            </w:r>
          </w:p>
        </w:tc>
        <w:tc>
          <w:tcPr>
            <w:tcW w:w="360" w:type="dxa"/>
            <w:hideMark/>
          </w:tcPr>
          <w:p w:rsidR="007B6D4A" w:rsidRPr="00593F32" w:rsidRDefault="007B6D4A" w:rsidP="008D1348"/>
        </w:tc>
        <w:tc>
          <w:tcPr>
            <w:tcW w:w="1440" w:type="dxa"/>
            <w:hideMark/>
          </w:tcPr>
          <w:p w:rsidR="007B6D4A" w:rsidRPr="00593F32" w:rsidRDefault="007B6D4A" w:rsidP="008D1348"/>
        </w:tc>
        <w:tc>
          <w:tcPr>
            <w:tcW w:w="1260" w:type="dxa"/>
            <w:hideMark/>
          </w:tcPr>
          <w:p w:rsidR="007B6D4A" w:rsidRPr="00593F32" w:rsidRDefault="007B6D4A" w:rsidP="008D1348"/>
        </w:tc>
        <w:tc>
          <w:tcPr>
            <w:tcW w:w="1350" w:type="dxa"/>
            <w:hideMark/>
          </w:tcPr>
          <w:p w:rsidR="007B6D4A" w:rsidRPr="00593F32" w:rsidRDefault="007B6D4A" w:rsidP="008D1348"/>
        </w:tc>
        <w:tc>
          <w:tcPr>
            <w:tcW w:w="1170" w:type="dxa"/>
            <w:hideMark/>
          </w:tcPr>
          <w:p w:rsidR="007B6D4A" w:rsidRPr="00593F32" w:rsidRDefault="007B6D4A" w:rsidP="008D1348"/>
        </w:tc>
        <w:tc>
          <w:tcPr>
            <w:tcW w:w="720" w:type="dxa"/>
            <w:hideMark/>
          </w:tcPr>
          <w:p w:rsidR="007B6D4A" w:rsidRPr="00593F32" w:rsidRDefault="007B6D4A" w:rsidP="008D1348">
            <w:r w:rsidRPr="00593F32">
              <w:t>Step</w:t>
            </w:r>
            <w:r>
              <w:t>3</w:t>
            </w:r>
          </w:p>
        </w:tc>
        <w:tc>
          <w:tcPr>
            <w:tcW w:w="1890" w:type="dxa"/>
            <w:hideMark/>
          </w:tcPr>
          <w:p w:rsidR="007B6D4A" w:rsidRDefault="007B6D4A" w:rsidP="008D1348">
            <w:r>
              <w:t>Select Password from list view area. And click on Edit button.</w:t>
            </w:r>
          </w:p>
        </w:tc>
        <w:tc>
          <w:tcPr>
            <w:tcW w:w="1620" w:type="dxa"/>
            <w:hideMark/>
          </w:tcPr>
          <w:p w:rsidR="007B6D4A" w:rsidRDefault="007B6D4A" w:rsidP="008D1348">
            <w:r>
              <w:t xml:space="preserve">Password ready in Edit field and after editing click on Save button to update the Password. And Successfully Display edited Password in list view area.  </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90</w:t>
            </w:r>
          </w:p>
        </w:tc>
        <w:tc>
          <w:tcPr>
            <w:tcW w:w="360" w:type="dxa"/>
            <w:hideMark/>
          </w:tcPr>
          <w:p w:rsidR="007B6D4A" w:rsidRPr="00593F32" w:rsidRDefault="007B6D4A" w:rsidP="008D1348">
            <w:r w:rsidRPr="00593F32">
              <w:t>Manual</w:t>
            </w:r>
          </w:p>
        </w:tc>
        <w:tc>
          <w:tcPr>
            <w:tcW w:w="1440" w:type="dxa"/>
            <w:hideMark/>
          </w:tcPr>
          <w:p w:rsidR="007B6D4A" w:rsidRPr="00593F32" w:rsidRDefault="007B6D4A" w:rsidP="008D1348">
            <w:r w:rsidRPr="00B1039A">
              <w:t>90330b92328d862892fc77436539081cc2b7f70d</w:t>
            </w:r>
          </w:p>
        </w:tc>
        <w:tc>
          <w:tcPr>
            <w:tcW w:w="1260" w:type="dxa"/>
            <w:hideMark/>
          </w:tcPr>
          <w:p w:rsidR="007B6D4A" w:rsidRPr="00593F32" w:rsidRDefault="007B6D4A" w:rsidP="008D1348">
            <w:r w:rsidRPr="003E56DA">
              <w:t>E:\DEVELOPERS_ZONE\GitHub\DailyNoteBook\code</w:t>
            </w:r>
          </w:p>
        </w:tc>
        <w:tc>
          <w:tcPr>
            <w:tcW w:w="1350" w:type="dxa"/>
            <w:hideMark/>
          </w:tcPr>
          <w:p w:rsidR="007B6D4A" w:rsidRPr="00593F32" w:rsidRDefault="007B6D4A" w:rsidP="008D1348">
            <w:r>
              <w:t>Check everything about Task information.</w:t>
            </w:r>
            <w:r w:rsidRPr="00593F32">
              <w:t xml:space="preserve"> </w:t>
            </w:r>
          </w:p>
        </w:tc>
        <w:tc>
          <w:tcPr>
            <w:tcW w:w="1170" w:type="dxa"/>
            <w:hideMark/>
          </w:tcPr>
          <w:p w:rsidR="007B6D4A" w:rsidRPr="00593F32" w:rsidRDefault="007B6D4A" w:rsidP="008D1348">
            <w:r>
              <w:t xml:space="preserve">It is to check that Task works properly. </w:t>
            </w:r>
          </w:p>
        </w:tc>
        <w:tc>
          <w:tcPr>
            <w:tcW w:w="720" w:type="dxa"/>
            <w:hideMark/>
          </w:tcPr>
          <w:p w:rsidR="007B6D4A" w:rsidRPr="00593F32" w:rsidRDefault="007B6D4A" w:rsidP="008D1348">
            <w:r w:rsidRPr="00593F32">
              <w:t xml:space="preserve">Step1 </w:t>
            </w:r>
          </w:p>
        </w:tc>
        <w:tc>
          <w:tcPr>
            <w:tcW w:w="1890" w:type="dxa"/>
            <w:hideMark/>
          </w:tcPr>
          <w:p w:rsidR="007B6D4A" w:rsidRPr="00593F32" w:rsidRDefault="007B6D4A" w:rsidP="008D1348">
            <w:r>
              <w:t xml:space="preserve">Click on Task tab Under Extra Tab. Compose Task information and click on Save Button. </w:t>
            </w:r>
          </w:p>
        </w:tc>
        <w:tc>
          <w:tcPr>
            <w:tcW w:w="1620" w:type="dxa"/>
            <w:hideMark/>
          </w:tcPr>
          <w:p w:rsidR="007B6D4A" w:rsidRPr="00593F32" w:rsidRDefault="007B6D4A" w:rsidP="008D1348">
            <w:r>
              <w:t>Task display all saved data. And created Task successfully.</w:t>
            </w:r>
          </w:p>
        </w:tc>
      </w:tr>
      <w:tr w:rsidR="007B6D4A" w:rsidRPr="00593F32" w:rsidTr="008D1348">
        <w:trPr>
          <w:trHeight w:val="1125"/>
        </w:trPr>
        <w:tc>
          <w:tcPr>
            <w:tcW w:w="990" w:type="dxa"/>
          </w:tcPr>
          <w:p w:rsidR="007B6D4A" w:rsidRDefault="007B6D4A" w:rsidP="008D1348">
            <w:pPr>
              <w:rPr>
                <w:rFonts w:ascii="Arial" w:eastAsia="Times New Roman" w:hAnsi="Arial" w:cs="Arial"/>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91</w:t>
            </w:r>
          </w:p>
        </w:tc>
        <w:tc>
          <w:tcPr>
            <w:tcW w:w="360" w:type="dxa"/>
            <w:hideMark/>
          </w:tcPr>
          <w:p w:rsidR="007B6D4A" w:rsidRPr="00593F32" w:rsidRDefault="007B6D4A" w:rsidP="008D1348"/>
        </w:tc>
        <w:tc>
          <w:tcPr>
            <w:tcW w:w="1440" w:type="dxa"/>
            <w:hideMark/>
          </w:tcPr>
          <w:p w:rsidR="007B6D4A" w:rsidRPr="00593F32" w:rsidRDefault="007B6D4A" w:rsidP="008D1348"/>
        </w:tc>
        <w:tc>
          <w:tcPr>
            <w:tcW w:w="1260" w:type="dxa"/>
            <w:hideMark/>
          </w:tcPr>
          <w:p w:rsidR="007B6D4A" w:rsidRPr="00593F32" w:rsidRDefault="007B6D4A" w:rsidP="008D1348"/>
        </w:tc>
        <w:tc>
          <w:tcPr>
            <w:tcW w:w="1350" w:type="dxa"/>
            <w:hideMark/>
          </w:tcPr>
          <w:p w:rsidR="007B6D4A" w:rsidRPr="00593F32" w:rsidRDefault="007B6D4A" w:rsidP="008D1348"/>
        </w:tc>
        <w:tc>
          <w:tcPr>
            <w:tcW w:w="1170" w:type="dxa"/>
            <w:hideMark/>
          </w:tcPr>
          <w:p w:rsidR="007B6D4A" w:rsidRPr="00593F32" w:rsidRDefault="007B6D4A" w:rsidP="008D1348"/>
        </w:tc>
        <w:tc>
          <w:tcPr>
            <w:tcW w:w="720" w:type="dxa"/>
            <w:hideMark/>
          </w:tcPr>
          <w:p w:rsidR="007B6D4A" w:rsidRPr="00593F32" w:rsidRDefault="007B6D4A" w:rsidP="008D1348">
            <w:r w:rsidRPr="00593F32">
              <w:t>Step</w:t>
            </w:r>
            <w:r>
              <w:t>2</w:t>
            </w:r>
          </w:p>
        </w:tc>
        <w:tc>
          <w:tcPr>
            <w:tcW w:w="1890" w:type="dxa"/>
            <w:hideMark/>
          </w:tcPr>
          <w:p w:rsidR="007B6D4A" w:rsidRDefault="007B6D4A" w:rsidP="008D1348">
            <w:r>
              <w:t>Select Task from list view area .And click on Delete Task.</w:t>
            </w:r>
          </w:p>
        </w:tc>
        <w:tc>
          <w:tcPr>
            <w:tcW w:w="1620" w:type="dxa"/>
            <w:hideMark/>
          </w:tcPr>
          <w:p w:rsidR="007B6D4A" w:rsidRDefault="007B6D4A" w:rsidP="008D1348">
            <w:r>
              <w:t>Successfully Deleted Task from list view area.</w:t>
            </w:r>
          </w:p>
        </w:tc>
      </w:tr>
      <w:tr w:rsidR="007B6D4A" w:rsidRPr="00593F32" w:rsidTr="008D1348">
        <w:trPr>
          <w:trHeight w:val="1125"/>
        </w:trPr>
        <w:tc>
          <w:tcPr>
            <w:tcW w:w="990" w:type="dxa"/>
          </w:tcPr>
          <w:p w:rsidR="007B6D4A" w:rsidRDefault="007B6D4A" w:rsidP="008D1348">
            <w:pPr>
              <w:rPr>
                <w:rFonts w:ascii="Arial" w:eastAsia="Times New Roman" w:hAnsi="Arial" w:cs="Arial"/>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92</w:t>
            </w:r>
          </w:p>
        </w:tc>
        <w:tc>
          <w:tcPr>
            <w:tcW w:w="360" w:type="dxa"/>
            <w:hideMark/>
          </w:tcPr>
          <w:p w:rsidR="007B6D4A" w:rsidRPr="00593F32" w:rsidRDefault="007B6D4A" w:rsidP="008D1348"/>
        </w:tc>
        <w:tc>
          <w:tcPr>
            <w:tcW w:w="1440" w:type="dxa"/>
            <w:hideMark/>
          </w:tcPr>
          <w:p w:rsidR="007B6D4A" w:rsidRPr="00593F32" w:rsidRDefault="007B6D4A" w:rsidP="008D1348"/>
        </w:tc>
        <w:tc>
          <w:tcPr>
            <w:tcW w:w="1260" w:type="dxa"/>
            <w:hideMark/>
          </w:tcPr>
          <w:p w:rsidR="007B6D4A" w:rsidRPr="00593F32" w:rsidRDefault="007B6D4A" w:rsidP="008D1348"/>
        </w:tc>
        <w:tc>
          <w:tcPr>
            <w:tcW w:w="1350" w:type="dxa"/>
            <w:hideMark/>
          </w:tcPr>
          <w:p w:rsidR="007B6D4A" w:rsidRPr="00593F32" w:rsidRDefault="007B6D4A" w:rsidP="008D1348"/>
        </w:tc>
        <w:tc>
          <w:tcPr>
            <w:tcW w:w="1170" w:type="dxa"/>
            <w:hideMark/>
          </w:tcPr>
          <w:p w:rsidR="007B6D4A" w:rsidRPr="00593F32" w:rsidRDefault="007B6D4A" w:rsidP="008D1348"/>
        </w:tc>
        <w:tc>
          <w:tcPr>
            <w:tcW w:w="720" w:type="dxa"/>
            <w:hideMark/>
          </w:tcPr>
          <w:p w:rsidR="007B6D4A" w:rsidRPr="00593F32" w:rsidRDefault="007B6D4A" w:rsidP="008D1348">
            <w:r w:rsidRPr="00593F32">
              <w:t>Step</w:t>
            </w:r>
            <w:r>
              <w:t>3</w:t>
            </w:r>
          </w:p>
        </w:tc>
        <w:tc>
          <w:tcPr>
            <w:tcW w:w="1890" w:type="dxa"/>
            <w:hideMark/>
          </w:tcPr>
          <w:p w:rsidR="007B6D4A" w:rsidRDefault="007B6D4A" w:rsidP="008D1348">
            <w:r>
              <w:t>Select Task from list view area. And click on Edit button.</w:t>
            </w:r>
          </w:p>
        </w:tc>
        <w:tc>
          <w:tcPr>
            <w:tcW w:w="1620" w:type="dxa"/>
            <w:hideMark/>
          </w:tcPr>
          <w:p w:rsidR="007B6D4A" w:rsidRDefault="007B6D4A" w:rsidP="008D1348">
            <w:r>
              <w:t xml:space="preserve">Password ready in Edit field with status option and after editing click on Save button to update the Task. And Successfully Display edited Task with status in list view area.  </w:t>
            </w:r>
          </w:p>
        </w:tc>
      </w:tr>
      <w:tr w:rsidR="007B6D4A" w:rsidRPr="00593F32" w:rsidTr="008D1348">
        <w:trPr>
          <w:trHeight w:val="1125"/>
        </w:trPr>
        <w:tc>
          <w:tcPr>
            <w:tcW w:w="990" w:type="dxa"/>
          </w:tcPr>
          <w:p w:rsidR="007B6D4A" w:rsidRPr="00593F32" w:rsidRDefault="007B6D4A" w:rsidP="008D1348">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93</w:t>
            </w:r>
          </w:p>
        </w:tc>
        <w:tc>
          <w:tcPr>
            <w:tcW w:w="360" w:type="dxa"/>
            <w:hideMark/>
          </w:tcPr>
          <w:p w:rsidR="007B6D4A" w:rsidRPr="00593F32" w:rsidRDefault="007B6D4A" w:rsidP="008D1348">
            <w:r w:rsidRPr="00593F32">
              <w:t>Manual</w:t>
            </w:r>
          </w:p>
        </w:tc>
        <w:tc>
          <w:tcPr>
            <w:tcW w:w="1440" w:type="dxa"/>
            <w:hideMark/>
          </w:tcPr>
          <w:p w:rsidR="007B6D4A" w:rsidRPr="00593F32" w:rsidRDefault="007B6D4A" w:rsidP="008D1348">
            <w:r w:rsidRPr="003E56DA">
              <w:t>f3563be0a9c431104f52839039e86043cf640cf1</w:t>
            </w:r>
          </w:p>
        </w:tc>
        <w:tc>
          <w:tcPr>
            <w:tcW w:w="1260" w:type="dxa"/>
            <w:hideMark/>
          </w:tcPr>
          <w:p w:rsidR="007B6D4A" w:rsidRPr="00593F32" w:rsidRDefault="007B6D4A" w:rsidP="008D1348">
            <w:r w:rsidRPr="003E56DA">
              <w:t>E:\DEVELOPERS_ZONE\GitHub\DailyNoteBook\code</w:t>
            </w:r>
          </w:p>
        </w:tc>
        <w:tc>
          <w:tcPr>
            <w:tcW w:w="1350" w:type="dxa"/>
            <w:hideMark/>
          </w:tcPr>
          <w:p w:rsidR="007B6D4A" w:rsidRPr="00593F32" w:rsidRDefault="007B6D4A" w:rsidP="008D1348">
            <w:r>
              <w:t>Check logout.</w:t>
            </w:r>
            <w:r w:rsidRPr="00593F32">
              <w:t xml:space="preserve"> </w:t>
            </w:r>
          </w:p>
        </w:tc>
        <w:tc>
          <w:tcPr>
            <w:tcW w:w="1170" w:type="dxa"/>
            <w:hideMark/>
          </w:tcPr>
          <w:p w:rsidR="007B6D4A" w:rsidRPr="00593F32" w:rsidRDefault="007B6D4A" w:rsidP="008D1348">
            <w:r>
              <w:t xml:space="preserve">It is to check that Logout works properly. </w:t>
            </w:r>
          </w:p>
        </w:tc>
        <w:tc>
          <w:tcPr>
            <w:tcW w:w="720" w:type="dxa"/>
            <w:hideMark/>
          </w:tcPr>
          <w:p w:rsidR="007B6D4A" w:rsidRPr="00593F32" w:rsidRDefault="007B6D4A" w:rsidP="008D1348">
            <w:r w:rsidRPr="00593F32">
              <w:t xml:space="preserve">Step1 </w:t>
            </w:r>
          </w:p>
        </w:tc>
        <w:tc>
          <w:tcPr>
            <w:tcW w:w="1890" w:type="dxa"/>
            <w:hideMark/>
          </w:tcPr>
          <w:p w:rsidR="007B6D4A" w:rsidRDefault="007B6D4A" w:rsidP="008D1348">
            <w:r>
              <w:t xml:space="preserve">Click on logout button to logout from </w:t>
            </w:r>
            <w:r w:rsidRPr="006E1C85">
              <w:rPr>
                <w:b/>
              </w:rPr>
              <w:t>DNBSN</w:t>
            </w:r>
            <w:r>
              <w:t xml:space="preserve"> section. </w:t>
            </w:r>
          </w:p>
        </w:tc>
        <w:tc>
          <w:tcPr>
            <w:tcW w:w="1620" w:type="dxa"/>
            <w:hideMark/>
          </w:tcPr>
          <w:p w:rsidR="007B6D4A" w:rsidRDefault="007B6D4A" w:rsidP="008D1348">
            <w:r>
              <w:t xml:space="preserve">Successfully Logout from </w:t>
            </w:r>
            <w:r w:rsidRPr="006E1C85">
              <w:rPr>
                <w:b/>
              </w:rPr>
              <w:t>DNBSN</w:t>
            </w:r>
            <w:r>
              <w:t>. And can’t able to use the feature any more.</w:t>
            </w:r>
          </w:p>
        </w:tc>
      </w:tr>
    </w:tbl>
    <w:p w:rsidR="00D57D8F" w:rsidRDefault="00D57D8F" w:rsidP="00D57D8F">
      <w:pPr>
        <w:pStyle w:val="BodyText"/>
        <w:tabs>
          <w:tab w:val="num" w:pos="1440"/>
        </w:tabs>
        <w:jc w:val="both"/>
      </w:pPr>
    </w:p>
    <w:p w:rsidR="00B4442A" w:rsidRDefault="00B4442A" w:rsidP="00472BB3">
      <w:pPr>
        <w:pStyle w:val="Heading1"/>
      </w:pPr>
      <w:bookmarkStart w:id="80" w:name="_Toc352026804"/>
      <w:r>
        <w:t>Coding</w:t>
      </w:r>
      <w:bookmarkEnd w:id="80"/>
    </w:p>
    <w:p w:rsidR="00B4442A" w:rsidRDefault="00B4442A" w:rsidP="00472BB3">
      <w:pPr>
        <w:pStyle w:val="Heading2"/>
        <w:rPr>
          <w:lang w:val="en-US"/>
        </w:rPr>
      </w:pPr>
      <w:bookmarkStart w:id="81" w:name="_Toc352026805"/>
      <w:r>
        <w:t>Complete Project Coding</w:t>
      </w:r>
      <w:bookmarkEnd w:id="81"/>
    </w:p>
    <w:p w:rsidR="00890FE3" w:rsidRDefault="00890FE3" w:rsidP="00890FE3">
      <w:pPr>
        <w:pStyle w:val="Heading3"/>
        <w:rPr>
          <w:lang w:val="en-US"/>
        </w:rPr>
      </w:pPr>
      <w:bookmarkStart w:id="82" w:name="_Toc352026806"/>
      <w:r w:rsidRPr="00890FE3">
        <w:rPr>
          <w:lang w:val="en-US"/>
        </w:rPr>
        <w:t>DNBSN</w:t>
      </w:r>
      <w:r>
        <w:rPr>
          <w:lang w:val="en-US"/>
        </w:rPr>
        <w:t xml:space="preserve"> </w:t>
      </w:r>
      <w:r w:rsidRPr="00890FE3">
        <w:rPr>
          <w:lang w:val="en-US"/>
        </w:rPr>
        <w:t>GUI</w:t>
      </w:r>
      <w:r>
        <w:rPr>
          <w:lang w:val="en-US"/>
        </w:rPr>
        <w:t xml:space="preserve"> Design Coding</w:t>
      </w:r>
      <w:r w:rsidR="003A6948">
        <w:rPr>
          <w:lang w:val="en-US"/>
        </w:rPr>
        <w:t xml:space="preserve">: </w:t>
      </w:r>
      <w:r w:rsidR="003A6948" w:rsidRPr="00890FE3">
        <w:rPr>
          <w:lang w:val="en-US"/>
        </w:rPr>
        <w:t>DNBSNGUI</w:t>
      </w:r>
      <w:bookmarkEnd w:id="82"/>
    </w:p>
    <w:p w:rsidR="00890FE3" w:rsidRDefault="00890FE3" w:rsidP="00472BB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r w:rsidRPr="00890FE3">
              <w:t>MainWindow.xaml</w:t>
            </w:r>
          </w:p>
        </w:tc>
      </w:tr>
      <w:tr w:rsidR="00890FE3" w:rsidTr="00890FE3">
        <w:tc>
          <w:tcPr>
            <w:tcW w:w="9242" w:type="dxa"/>
          </w:tcPr>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0000FF"/>
                <w:sz w:val="19"/>
                <w:szCs w:val="19"/>
              </w:rPr>
              <w:t>&lt;</w:t>
            </w:r>
            <w:r w:rsidRPr="00890FE3">
              <w:rPr>
                <w:rFonts w:ascii="Consolas" w:hAnsi="Consolas" w:cs="Consolas"/>
                <w:color w:val="A31515"/>
                <w:sz w:val="19"/>
                <w:szCs w:val="19"/>
              </w:rPr>
              <w:t>Window</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Class</w:t>
            </w:r>
            <w:r w:rsidRPr="00890FE3">
              <w:rPr>
                <w:rFonts w:ascii="Consolas" w:hAnsi="Consolas" w:cs="Consolas"/>
                <w:color w:val="0000FF"/>
                <w:sz w:val="19"/>
                <w:szCs w:val="19"/>
              </w:rPr>
              <w:t>="DNBSNGUI.MainWindow"</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="http://schemas.microsoft.com/winfx/2006/xaml/presentation"</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x</w:t>
            </w:r>
            <w:r w:rsidRPr="00890FE3">
              <w:rPr>
                <w:rFonts w:ascii="Consolas" w:hAnsi="Consolas" w:cs="Consolas"/>
                <w:color w:val="0000FF"/>
                <w:sz w:val="19"/>
                <w:szCs w:val="19"/>
              </w:rPr>
              <w:t>="http://schemas.microsoft.com/winfx/2006/xaml"</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w:t>
            </w:r>
            <w:r w:rsidRPr="00890FE3">
              <w:rPr>
                <w:rFonts w:ascii="Consolas" w:hAnsi="Consolas" w:cs="Consolas"/>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ViewEvent</w:t>
            </w:r>
            <w:r w:rsidRPr="00890FE3">
              <w:rPr>
                <w:rFonts w:ascii="Consolas" w:hAnsi="Consolas" w:cs="Consolas"/>
                <w:color w:val="0000FF"/>
                <w:sz w:val="19"/>
                <w:szCs w:val="19"/>
              </w:rPr>
              <w:t>="clr-namespace:DNBSNGUI"</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DataContext</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RelativeSource</w:t>
            </w:r>
            <w:r w:rsidRPr="00890FE3">
              <w:rPr>
                <w:rFonts w:ascii="Consolas" w:hAnsi="Consolas" w:cs="Consolas"/>
                <w:color w:val="0000FF"/>
                <w:sz w:val="19"/>
                <w:szCs w:val="19"/>
              </w:rPr>
              <w:t>={</w:t>
            </w:r>
            <w:r w:rsidRPr="00890FE3">
              <w:rPr>
                <w:rFonts w:ascii="Consolas" w:hAnsi="Consolas" w:cs="Consolas"/>
                <w:color w:val="A31515"/>
                <w:sz w:val="19"/>
                <w:szCs w:val="19"/>
              </w:rPr>
              <w:t>RelativeSource</w:t>
            </w:r>
            <w:r w:rsidRPr="00890FE3">
              <w:rPr>
                <w:rFonts w:ascii="Consolas" w:hAnsi="Consolas" w:cs="Consolas"/>
                <w:color w:val="FF0000"/>
                <w:sz w:val="19"/>
                <w:szCs w:val="19"/>
              </w:rPr>
              <w:t xml:space="preserve"> Self</w:t>
            </w:r>
            <w:r w:rsidRPr="00890FE3">
              <w:rPr>
                <w:rFonts w:ascii="Consolas" w:hAnsi="Consolas" w:cs="Consolas"/>
                <w:color w:val="0000FF"/>
                <w:sz w:val="19"/>
                <w:szCs w:val="19"/>
              </w:rPr>
              <w: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Title</w:t>
            </w:r>
            <w:r w:rsidRPr="00890FE3">
              <w:rPr>
                <w:rFonts w:ascii="Consolas" w:hAnsi="Consolas" w:cs="Consolas"/>
                <w:color w:val="0000FF"/>
                <w:sz w:val="19"/>
                <w:szCs w:val="19"/>
              </w:rPr>
              <w:t>="DNBSN"</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MinHeight</w:t>
            </w:r>
            <w:r w:rsidRPr="00890FE3">
              <w:rPr>
                <w:rFonts w:ascii="Consolas" w:hAnsi="Consolas" w:cs="Consolas"/>
                <w:color w:val="0000FF"/>
                <w:sz w:val="19"/>
                <w:szCs w:val="19"/>
              </w:rPr>
              <w:t>="650"</w:t>
            </w:r>
            <w:r w:rsidRPr="00890FE3">
              <w:rPr>
                <w:rFonts w:ascii="Consolas" w:hAnsi="Consolas" w:cs="Consolas"/>
                <w:color w:val="FF0000"/>
                <w:sz w:val="19"/>
                <w:szCs w:val="19"/>
              </w:rPr>
              <w:t xml:space="preserve"> MinWidth</w:t>
            </w:r>
            <w:r w:rsidRPr="00890FE3">
              <w:rPr>
                <w:rFonts w:ascii="Consolas" w:hAnsi="Consolas" w:cs="Consolas"/>
                <w:color w:val="0000FF"/>
                <w:sz w:val="19"/>
                <w:szCs w:val="19"/>
              </w:rPr>
              <w:t>="1250"</w:t>
            </w:r>
            <w:r w:rsidRPr="00890FE3">
              <w:rPr>
                <w:rFonts w:ascii="Consolas" w:hAnsi="Consolas" w:cs="Consolas"/>
                <w:color w:val="FF0000"/>
                <w:sz w:val="19"/>
                <w:szCs w:val="19"/>
              </w:rPr>
              <w:t xml:space="preserve"> AllowsTransparency</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ResizeMode</w:t>
            </w:r>
            <w:r w:rsidRPr="00890FE3">
              <w:rPr>
                <w:rFonts w:ascii="Consolas" w:hAnsi="Consolas" w:cs="Consolas"/>
                <w:color w:val="0000FF"/>
                <w:sz w:val="19"/>
                <w:szCs w:val="19"/>
              </w:rPr>
              <w:t>="CanResizeWithGrip"</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="Transparent"</w:t>
            </w:r>
            <w:r w:rsidRPr="00890FE3">
              <w:rPr>
                <w:rFonts w:ascii="Consolas" w:hAnsi="Consolas" w:cs="Consolas"/>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WindowStyle</w:t>
            </w:r>
            <w:r w:rsidRPr="00890FE3">
              <w:rPr>
                <w:rFonts w:ascii="Consolas" w:hAnsi="Consolas" w:cs="Consolas"/>
                <w:color w:val="0000FF"/>
                <w:sz w:val="19"/>
                <w:szCs w:val="19"/>
              </w:rPr>
              <w:t>="None"</w:t>
            </w:r>
            <w:r w:rsidRPr="00890FE3">
              <w:rPr>
                <w:rFonts w:ascii="Consolas" w:hAnsi="Consolas" w:cs="Consolas"/>
                <w:color w:val="FF0000"/>
                <w:sz w:val="19"/>
                <w:szCs w:val="19"/>
              </w:rPr>
              <w:t xml:space="preserve"> WindowStartupLocation</w:t>
            </w:r>
            <w:r w:rsidRPr="00890FE3">
              <w:rPr>
                <w:rFonts w:ascii="Consolas" w:hAnsi="Consolas" w:cs="Consolas"/>
                <w:color w:val="0000FF"/>
                <w:sz w:val="19"/>
                <w:szCs w:val="19"/>
              </w:rPr>
              <w:t>="CenterScreen"</w:t>
            </w:r>
            <w:r w:rsidRPr="00890FE3">
              <w:rPr>
                <w:rFonts w:ascii="Consolas" w:hAnsi="Consolas" w:cs="Consolas"/>
                <w:color w:val="FF0000"/>
                <w:sz w:val="19"/>
                <w:szCs w:val="19"/>
              </w:rPr>
              <w:t xml:space="preserve"> Icon</w:t>
            </w:r>
            <w:r w:rsidRPr="00890FE3">
              <w:rPr>
                <w:rFonts w:ascii="Consolas" w:hAnsi="Consolas" w:cs="Consolas"/>
                <w:color w:val="0000FF"/>
                <w:sz w:val="19"/>
                <w:szCs w:val="19"/>
              </w:rPr>
              <w:t>="/DNBSNGUI;component/Images/monotone_pen_write.png"</w:t>
            </w:r>
            <w:r w:rsidRPr="00890FE3">
              <w:rPr>
                <w:rFonts w:ascii="Consolas" w:hAnsi="Consolas" w:cs="Consolas"/>
                <w:color w:val="FF0000"/>
                <w:sz w:val="19"/>
                <w:szCs w:val="19"/>
              </w:rPr>
              <w:t xml:space="preserve"> Loaded</w:t>
            </w:r>
            <w:r w:rsidRPr="00890FE3">
              <w:rPr>
                <w:rFonts w:ascii="Consolas" w:hAnsi="Consolas" w:cs="Consolas"/>
                <w:color w:val="0000FF"/>
                <w:sz w:val="19"/>
                <w:szCs w:val="19"/>
              </w:rPr>
              <w:t>="Window_Loaded"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Window.Resources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ResourceDictionary.MergedDictionaries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w:t>
            </w:r>
            <w:r w:rsidRPr="00890FE3">
              <w:rPr>
                <w:rFonts w:ascii="Consolas" w:hAnsi="Consolas" w:cs="Consolas"/>
                <w:color w:val="FF0000"/>
                <w:sz w:val="19"/>
                <w:szCs w:val="19"/>
              </w:rPr>
              <w:t xml:space="preserve"> Source</w:t>
            </w:r>
            <w:r w:rsidRPr="00890FE3">
              <w:rPr>
                <w:rFonts w:ascii="Consolas" w:hAnsi="Consolas" w:cs="Consolas"/>
                <w:color w:val="0000FF"/>
                <w:sz w:val="19"/>
                <w:szCs w:val="19"/>
              </w:rPr>
              <w:t>="/DNBSNStyles;component/ControlStyle.xaml"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ResourceDictionary.MergedDictionaries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Window.Resources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Border</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Border.Effect</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DropShadowEffect</w:t>
            </w:r>
            <w:r w:rsidRPr="00890FE3">
              <w:rPr>
                <w:rFonts w:ascii="Consolas" w:hAnsi="Consolas" w:cs="Consolas"/>
                <w:color w:val="FF0000"/>
                <w:sz w:val="19"/>
                <w:szCs w:val="19"/>
              </w:rPr>
              <w:t xml:space="preserve"> Color</w:t>
            </w:r>
            <w:r w:rsidRPr="00890FE3">
              <w:rPr>
                <w:rFonts w:ascii="Consolas" w:hAnsi="Consolas" w:cs="Consolas"/>
                <w:color w:val="0000FF"/>
                <w:sz w:val="19"/>
                <w:szCs w:val="19"/>
              </w:rPr>
              <w:t>="Black"</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Direction</w:t>
            </w:r>
            <w:r w:rsidRPr="00890FE3">
              <w:rPr>
                <w:rFonts w:ascii="Consolas" w:hAnsi="Consolas" w:cs="Consolas"/>
                <w:color w:val="0000FF"/>
                <w:sz w:val="19"/>
                <w:szCs w:val="19"/>
              </w:rPr>
              <w:t>="270"</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BlurRadius</w:t>
            </w:r>
            <w:r w:rsidRPr="00890FE3">
              <w:rPr>
                <w:rFonts w:ascii="Consolas" w:hAnsi="Consolas" w:cs="Consolas"/>
                <w:color w:val="0000FF"/>
                <w:sz w:val="19"/>
                <w:szCs w:val="19"/>
              </w:rPr>
              <w:t>="15"</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ShadowDepth</w:t>
            </w:r>
            <w:r w:rsidRPr="00890FE3">
              <w:rPr>
                <w:rFonts w:ascii="Consolas" w:hAnsi="Consolas" w:cs="Consolas"/>
                <w:color w:val="0000FF"/>
                <w:sz w:val="19"/>
                <w:szCs w:val="19"/>
              </w:rPr>
              <w:t>="3"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Border.Effect</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="White"&gt;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="minimizeBtn"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="minimize"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TitlebarBTN</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="minimizeBtn_Click"&gt;</w:t>
            </w:r>
            <w:r w:rsidRPr="00890FE3">
              <w:rPr>
                <w:rFonts w:ascii="Consolas" w:hAnsi="Consolas" w:cs="Consolas"/>
                <w:color w:val="A31515"/>
                <w:sz w:val="19"/>
                <w:szCs w:val="19"/>
              </w:rPr>
              <w:t>_</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="closeBtn"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="close"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TitlebarBTN</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="closeBtn_Click"&gt;</w:t>
            </w:r>
            <w:r w:rsidRPr="00890FE3">
              <w:rPr>
                <w:rFonts w:ascii="Consolas" w:hAnsi="Consolas" w:cs="Consolas"/>
                <w:color w:val="A31515"/>
                <w:sz w:val="19"/>
                <w:szCs w:val="19"/>
              </w:rPr>
              <w:t>X</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="Right"&gt;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="logoutDnbsnBtn"</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TitlebarBTN</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="logoutDnbsnBtn_Click"&gt;&lt;/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="hntLginLbl"</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 xml:space="preserve"> Login first to use Daily Note Book with Social Networking Updater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="WhiteSmoke"&gt;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sz w:val="19"/>
                <w:szCs w:val="19"/>
              </w:rPr>
              <w:t xml:space="preserve"> </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="25"</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="7,1,0,0"</w:t>
            </w:r>
            <w:r w:rsidRPr="00890FE3">
              <w:rPr>
                <w:rFonts w:ascii="Consolas" w:hAnsi="Consolas" w:cs="Consolas"/>
                <w:sz w:val="19"/>
                <w:szCs w:val="19"/>
              </w:rPr>
              <w:t xml:space="preserve"> </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Source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DateTime</w:t>
            </w:r>
            <w:r w:rsidRPr="00890FE3">
              <w:rPr>
                <w:rFonts w:ascii="Consolas" w:hAnsi="Consolas" w:cs="Consolas"/>
                <w:color w:val="0000FF"/>
                <w:sz w:val="19"/>
                <w:szCs w:val="19"/>
              </w:rPr>
              <w:t>.Today},</w:t>
            </w:r>
            <w:r w:rsidRPr="00890FE3">
              <w:rPr>
                <w:rFonts w:ascii="Consolas" w:hAnsi="Consolas" w:cs="Consolas"/>
                <w:color w:val="FF0000"/>
                <w:sz w:val="19"/>
                <w:szCs w:val="19"/>
              </w:rPr>
              <w:t xml:space="preserve"> StringFormat</w:t>
            </w:r>
            <w:r w:rsidRPr="00890FE3">
              <w:rPr>
                <w:rFonts w:ascii="Consolas" w:hAnsi="Consolas" w:cs="Consolas"/>
                <w:color w:val="0000FF"/>
                <w:sz w:val="19"/>
                <w:szCs w:val="19"/>
              </w:rPr>
              <w:t>='{}{0:dddd, MMMM dd, yyyy}'}"</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="Black" &gt;&lt;/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sz w:val="19"/>
                <w:szCs w:val="19"/>
              </w:rPr>
              <w:t xml:space="preserve"> </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="25"</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="7,1,10,0"</w:t>
            </w:r>
            <w:r w:rsidRPr="00890FE3">
              <w:rPr>
                <w:rFonts w:ascii="Consolas" w:hAnsi="Consolas" w:cs="Consolas"/>
                <w:sz w:val="19"/>
                <w:szCs w:val="19"/>
              </w:rPr>
              <w:t xml:space="preserve"> </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="Right"&gt;</w:t>
            </w:r>
            <w:r w:rsidRPr="00890FE3">
              <w:rPr>
                <w:rFonts w:ascii="Consolas" w:hAnsi="Consolas" w:cs="Consolas"/>
                <w:color w:val="A31515"/>
                <w:sz w:val="19"/>
                <w:szCs w:val="19"/>
              </w:rPr>
              <w:t>Copyright 2013, Anirban Nandy</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="loginExpndr"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in DNBSN"</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="2,0,0,0"&gt;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="149"</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="186"&gt;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User ID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Name</w:t>
            </w:r>
            <w:r w:rsidRPr="00890FE3">
              <w:rPr>
                <w:rFonts w:ascii="Consolas" w:hAnsi="Consolas" w:cs="Consolas"/>
                <w:color w:val="0000FF"/>
                <w:sz w:val="19"/>
                <w:szCs w:val="19"/>
              </w:rPr>
              <w:t>="dNBSNUserIDTB"</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="enter user id"</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Password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="dNBSNpassPB"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="New User !!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Hyperlink</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="createAcHp_Click"&gt;</w:t>
            </w:r>
            <w:r w:rsidRPr="00890FE3">
              <w:rPr>
                <w:rFonts w:ascii="Consolas" w:hAnsi="Consolas" w:cs="Consolas"/>
                <w:color w:val="A31515"/>
                <w:sz w:val="19"/>
                <w:szCs w:val="19"/>
              </w:rPr>
              <w:t xml:space="preserve"> Register</w:t>
            </w:r>
            <w:r w:rsidRPr="00890FE3">
              <w:rPr>
                <w:rFonts w:ascii="Consolas" w:hAnsi="Consolas" w:cs="Consolas"/>
                <w:color w:val="0000FF"/>
                <w:sz w:val="19"/>
                <w:szCs w:val="19"/>
              </w:rPr>
              <w:t>&lt;/</w:t>
            </w:r>
            <w:r w:rsidRPr="00890FE3">
              <w:rPr>
                <w:rFonts w:ascii="Consolas" w:hAnsi="Consolas" w:cs="Consolas"/>
                <w:color w:val="A31515"/>
                <w:sz w:val="19"/>
                <w:szCs w:val="19"/>
              </w:rPr>
              <w:t>Hyperlink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="dNBSNLoginBtn"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="dNBSNLoginBtn_Click"&gt;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="2"&gt;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="errorMsgLbl"</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="Red"&gt;&lt;/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="hintsMsgLbl"</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="Red"&gt;&lt;/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="newAcExpndr"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Visibility</w:t>
            </w:r>
            <w:r w:rsidRPr="00890FE3">
              <w:rPr>
                <w:rFonts w:ascii="Consolas" w:hAnsi="Consolas" w:cs="Consolas"/>
                <w:color w:val="0000FF"/>
                <w:sz w:val="19"/>
                <w:szCs w:val="19"/>
              </w:rPr>
              <w:t>="Collapsed"</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="Create New Account"</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="2,0,0,0"&gt;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="175"</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="186"&gt;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User ID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Name</w:t>
            </w:r>
            <w:r w:rsidRPr="00890FE3">
              <w:rPr>
                <w:rFonts w:ascii="Consolas" w:hAnsi="Consolas" w:cs="Consolas"/>
                <w:color w:val="0000FF"/>
                <w:sz w:val="19"/>
                <w:szCs w:val="19"/>
              </w:rPr>
              <w:t>="dNBSNNewUserIDTB"</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="enter user id"</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Password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="dNBSNNewPassPB"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Re Type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="dNBSNNewRepassPB"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Hints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Name</w:t>
            </w:r>
            <w:r w:rsidRPr="00890FE3">
              <w:rPr>
                <w:rFonts w:ascii="Consolas" w:hAnsi="Consolas" w:cs="Consolas"/>
                <w:color w:val="0000FF"/>
                <w:sz w:val="19"/>
                <w:szCs w:val="19"/>
              </w:rPr>
              <w:t>="dNBSNHintsTB"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="enter hints"</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hints"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}"&gt;&lt;/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="Already User !!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Hyperlink</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="goLogin_Click"&gt;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Hyperlink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="dNBSSubmitBtn"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="submit"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="dNBSSubmitBtn_Click"&gt;</w:t>
            </w:r>
            <w:r w:rsidRPr="00890FE3">
              <w:rPr>
                <w:rFonts w:ascii="Consolas" w:hAnsi="Consolas" w:cs="Consolas"/>
                <w:color w:val="A31515"/>
                <w:sz w:val="19"/>
                <w:szCs w:val="19"/>
              </w:rPr>
              <w:t>Submit</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="createErrorMsgLbl"</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="Red"&gt;&lt;/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="mainLeftExpndr"</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="200"</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="2,0,0,0"</w:t>
            </w:r>
            <w:r w:rsidRPr="00890FE3">
              <w:rPr>
                <w:rFonts w:ascii="Consolas" w:hAnsi="Consolas" w:cs="Consolas"/>
                <w:sz w:val="19"/>
                <w:szCs w:val="19"/>
              </w:rPr>
              <w:t xml:space="preserve"> </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="H&amp;#x0a; I&amp;#x0a;D&amp;#x0a;E&amp;#x0a;/&amp;#x0a;U&amp;#x0a;N&amp;#x0a;H&amp;#x0a; I&amp;#x0a;D&amp;#x0a;E"&gt;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Calendar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BorderBrush</w:t>
            </w:r>
            <w:r w:rsidRPr="00890FE3">
              <w:rPr>
                <w:rFonts w:ascii="Consolas" w:hAnsi="Consolas" w:cs="Consolas"/>
                <w:color w:val="0000FF"/>
                <w:sz w:val="19"/>
                <w:szCs w:val="19"/>
              </w:rPr>
              <w:t>="#FFE9E0E0"&gt;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Calendar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AcceptsReturn</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VerticalScrollBarVisibility</w:t>
            </w:r>
            <w:r w:rsidRPr="00890FE3">
              <w:rPr>
                <w:rFonts w:ascii="Consolas" w:hAnsi="Consolas" w:cs="Consolas"/>
                <w:color w:val="0000FF"/>
                <w:sz w:val="19"/>
                <w:szCs w:val="19"/>
              </w:rPr>
              <w:t>="Visible"</w:t>
            </w:r>
            <w:r w:rsidRPr="00890FE3">
              <w:rPr>
                <w:rFonts w:ascii="Consolas" w:hAnsi="Consolas" w:cs="Consolas"/>
                <w:color w:val="FF0000"/>
                <w:sz w:val="19"/>
                <w:szCs w:val="19"/>
              </w:rPr>
              <w:t xml:space="preserve"> SpellCheck.IsEnabled</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FF0000"/>
                <w:sz w:val="19"/>
                <w:szCs w:val="19"/>
              </w:rPr>
              <w:t xml:space="preserve"> TargetType</w:t>
            </w:r>
            <w:r w:rsidRPr="00890FE3">
              <w:rPr>
                <w:rFonts w:ascii="Consolas" w:hAnsi="Consolas" w:cs="Consolas"/>
                <w:color w:val="0000FF"/>
                <w:sz w:val="19"/>
                <w:szCs w:val="19"/>
              </w:rPr>
              <w:t>="TextBox"</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Key</w:t>
            </w:r>
            <w:r w:rsidRPr="00890FE3">
              <w:rPr>
                <w:rFonts w:ascii="Consolas" w:hAnsi="Consolas" w:cs="Consolas"/>
                <w:color w:val="0000FF"/>
                <w:sz w:val="19"/>
                <w:szCs w:val="19"/>
              </w:rPr>
              <w:t>="CueBannerBrush"</w:t>
            </w:r>
            <w:r w:rsidRPr="00890FE3">
              <w:rPr>
                <w:rFonts w:ascii="Consolas" w:hAnsi="Consolas" w:cs="Consolas"/>
                <w:color w:val="FF0000"/>
                <w:sz w:val="19"/>
                <w:szCs w:val="19"/>
              </w:rPr>
              <w:t xml:space="preserve"> AlignmentX</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AlignmentY</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="what's on your mind?"</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="LightGray"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String</w:t>
            </w:r>
            <w:r w:rsidRPr="00890FE3">
              <w:rPr>
                <w:rFonts w:ascii="Consolas" w:hAnsi="Consolas" w:cs="Consolas"/>
                <w:color w:val="0000FF"/>
                <w:sz w:val="19"/>
                <w:szCs w:val="19"/>
              </w:rPr>
              <w:t>.Empty}"&gt;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Null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="IsKeyboardFocused"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="White"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="40"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="85"</w:t>
            </w:r>
            <w:r w:rsidRPr="00890FE3">
              <w:rPr>
                <w:rFonts w:ascii="Consolas" w:hAnsi="Consolas" w:cs="Consolas"/>
                <w:sz w:val="19"/>
                <w:szCs w:val="19"/>
              </w:rPr>
              <w:t xml:space="preserve"> </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AcceptsReturn</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VerticalScrollBarVisibility</w:t>
            </w:r>
            <w:r w:rsidRPr="00890FE3">
              <w:rPr>
                <w:rFonts w:ascii="Consolas" w:hAnsi="Consolas" w:cs="Consolas"/>
                <w:color w:val="0000FF"/>
                <w:sz w:val="19"/>
                <w:szCs w:val="19"/>
              </w:rPr>
              <w:t>="Visible"</w:t>
            </w:r>
            <w:r w:rsidRPr="00890FE3">
              <w:rPr>
                <w:rFonts w:ascii="Consolas" w:hAnsi="Consolas" w:cs="Consolas"/>
                <w:color w:val="FF0000"/>
                <w:sz w:val="19"/>
                <w:szCs w:val="19"/>
              </w:rPr>
              <w:t xml:space="preserve"> SpellCheck.IsEnabled</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FF0000"/>
                <w:sz w:val="19"/>
                <w:szCs w:val="19"/>
              </w:rPr>
              <w:t xml:space="preserve"> TargetType</w:t>
            </w:r>
            <w:r w:rsidRPr="00890FE3">
              <w:rPr>
                <w:rFonts w:ascii="Consolas" w:hAnsi="Consolas" w:cs="Consolas"/>
                <w:color w:val="0000FF"/>
                <w:sz w:val="19"/>
                <w:szCs w:val="19"/>
              </w:rPr>
              <w:t>="TextBox"</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Key</w:t>
            </w:r>
            <w:r w:rsidRPr="00890FE3">
              <w:rPr>
                <w:rFonts w:ascii="Consolas" w:hAnsi="Consolas" w:cs="Consolas"/>
                <w:color w:val="0000FF"/>
                <w:sz w:val="19"/>
                <w:szCs w:val="19"/>
              </w:rPr>
              <w:t>="CueBannerBrush"</w:t>
            </w:r>
            <w:r w:rsidRPr="00890FE3">
              <w:rPr>
                <w:rFonts w:ascii="Consolas" w:hAnsi="Consolas" w:cs="Consolas"/>
                <w:color w:val="FF0000"/>
                <w:sz w:val="19"/>
                <w:szCs w:val="19"/>
              </w:rPr>
              <w:t xml:space="preserve"> AlignmentX</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AlignmentY</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="keyword"</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="LightGray"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String</w:t>
            </w:r>
            <w:r w:rsidRPr="00890FE3">
              <w:rPr>
                <w:rFonts w:ascii="Consolas" w:hAnsi="Consolas" w:cs="Consolas"/>
                <w:color w:val="0000FF"/>
                <w:sz w:val="19"/>
                <w:szCs w:val="19"/>
              </w:rPr>
              <w:t>.Empty}"&gt;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Null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="IsKeyboardFocused"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="White"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="go"</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="Go"</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Button.LayoutTransform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RotateTransform</w:t>
            </w:r>
            <w:r w:rsidRPr="00890FE3">
              <w:rPr>
                <w:rFonts w:ascii="Consolas" w:hAnsi="Consolas" w:cs="Consolas"/>
                <w:color w:val="FF0000"/>
                <w:sz w:val="19"/>
                <w:szCs w:val="19"/>
              </w:rPr>
              <w:t xml:space="preserve"> Angle</w:t>
            </w:r>
            <w:r w:rsidRPr="00890FE3">
              <w:rPr>
                <w:rFonts w:ascii="Consolas" w:hAnsi="Consolas" w:cs="Consolas"/>
                <w:color w:val="0000FF"/>
                <w:sz w:val="19"/>
                <w:szCs w:val="19"/>
              </w:rPr>
              <w:t>="45"</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Button.LayoutTransform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="updateBtn"</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="update"</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Update</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="facebookCheckBox"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Facebook</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="twitterCheckBox"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Twitter</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="linkedInCheckBox"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LinkedIn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="googlePlusCheckBox"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Google+</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="foursquareCheckBox"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Foursquare</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="googlecalendarCheckBox"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="Google Calendar"/&gt;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="myNoteBookCheckBox"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IsChecked</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="My Note Book"/&gt;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="mainTabControl"</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="3"</w:t>
            </w:r>
            <w:r w:rsidRPr="00890FE3">
              <w:rPr>
                <w:rFonts w:ascii="Consolas" w:hAnsi="Consolas" w:cs="Consolas"/>
                <w:color w:val="FF0000"/>
                <w:sz w:val="19"/>
                <w:szCs w:val="19"/>
              </w:rPr>
              <w:t xml:space="preserve"> BorderBrush</w:t>
            </w:r>
            <w:r w:rsidRPr="00890FE3">
              <w:rPr>
                <w:rFonts w:ascii="Consolas" w:hAnsi="Consolas" w:cs="Consolas"/>
                <w:color w:val="0000FF"/>
                <w:sz w:val="19"/>
                <w:szCs w:val="19"/>
              </w:rPr>
              <w:t>="#FFE9E0E0"&gt;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="notesTabItem"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="Note Book"</w:t>
            </w:r>
            <w:r w:rsidRPr="00890FE3">
              <w:rPr>
                <w:rFonts w:ascii="Consolas" w:hAnsi="Consolas" w:cs="Consolas"/>
                <w:sz w:val="19"/>
                <w:szCs w:val="19"/>
              </w:rPr>
              <w:t xml:space="preserve"> </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="red"&gt;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DatePicker</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="today"</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="noteDateDP"</w:t>
            </w:r>
            <w:r w:rsidRPr="00890FE3">
              <w:rPr>
                <w:rFonts w:ascii="Consolas" w:hAnsi="Consolas" w:cs="Consolas"/>
                <w:color w:val="FF0000"/>
                <w:sz w:val="19"/>
                <w:szCs w:val="19"/>
              </w:rPr>
              <w:t xml:space="preserve"> SelectedDate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DateTime</w:t>
            </w:r>
            <w:r w:rsidRPr="00890FE3">
              <w:rPr>
                <w:rFonts w:ascii="Consolas" w:hAnsi="Consolas" w:cs="Consolas"/>
                <w:color w:val="0000FF"/>
                <w:sz w:val="19"/>
                <w:szCs w:val="19"/>
              </w:rPr>
              <w:t>.Now}"</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DatepkrStyle</w:t>
            </w:r>
            <w:r w:rsidRPr="00890FE3">
              <w:rPr>
                <w:rFonts w:ascii="Consolas" w:hAnsi="Consolas" w:cs="Consolas"/>
                <w:color w:val="0000FF"/>
                <w:sz w:val="19"/>
                <w:szCs w:val="19"/>
              </w:rPr>
              <w:t>}"&gt;&lt;/</w:t>
            </w:r>
            <w:r w:rsidRPr="00890FE3">
              <w:rPr>
                <w:rFonts w:ascii="Consolas" w:hAnsi="Consolas" w:cs="Consolas"/>
                <w:color w:val="A31515"/>
                <w:sz w:val="19"/>
                <w:szCs w:val="19"/>
              </w:rPr>
              <w:t>DatePicker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="noteSuccessMsgLvl"</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="Red"</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="clearFieldsBtn"</w:t>
            </w:r>
            <w:r w:rsidRPr="00890FE3">
              <w:rPr>
                <w:rFonts w:ascii="Consolas" w:hAnsi="Consolas" w:cs="Consolas"/>
                <w:sz w:val="19"/>
                <w:szCs w:val="19"/>
              </w:rPr>
              <w:t xml:space="preserve"> </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="Clear Fields"</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="clearFieldsBtn_Click"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="saveNotesBtn"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="Save Notes"</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="saveNotesBtn_Click"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="notesTB"</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TextBlock.LineHeight</w:t>
            </w:r>
            <w:r w:rsidRPr="00890FE3">
              <w:rPr>
                <w:rFonts w:ascii="Consolas" w:hAnsi="Consolas" w:cs="Consolas"/>
                <w:color w:val="0000FF"/>
                <w:sz w:val="19"/>
                <w:szCs w:val="19"/>
              </w:rPr>
              <w:t>="20"</w:t>
            </w:r>
            <w:r w:rsidRPr="00890FE3">
              <w:rPr>
                <w:rFonts w:ascii="Consolas" w:hAnsi="Consolas" w:cs="Consolas"/>
                <w:color w:val="FF0000"/>
                <w:sz w:val="19"/>
                <w:szCs w:val="19"/>
              </w:rPr>
              <w:t xml:space="preserve"> TextBlock.LineStackingStrategy</w:t>
            </w:r>
            <w:r w:rsidRPr="00890FE3">
              <w:rPr>
                <w:rFonts w:ascii="Consolas" w:hAnsi="Consolas" w:cs="Consolas"/>
                <w:color w:val="0000FF"/>
                <w:sz w:val="19"/>
                <w:szCs w:val="19"/>
              </w:rPr>
              <w:t>="BlockLineHeight"</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="20,10,20,20"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="100"&gt;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TextBox.Background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DrawingBrush</w:t>
            </w:r>
            <w:r w:rsidRPr="00890FE3">
              <w:rPr>
                <w:rFonts w:ascii="Consolas" w:hAnsi="Consolas" w:cs="Consolas"/>
                <w:color w:val="FF0000"/>
                <w:sz w:val="19"/>
                <w:szCs w:val="19"/>
              </w:rPr>
              <w:t xml:space="preserve"> TileMode</w:t>
            </w:r>
            <w:r w:rsidRPr="00890FE3">
              <w:rPr>
                <w:rFonts w:ascii="Consolas" w:hAnsi="Consolas" w:cs="Consolas"/>
                <w:color w:val="0000FF"/>
                <w:sz w:val="19"/>
                <w:szCs w:val="19"/>
              </w:rPr>
              <w:t>="Tile"</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w:t>
            </w:r>
            <w:r w:rsidRPr="00890FE3">
              <w:rPr>
                <w:rFonts w:ascii="Consolas" w:hAnsi="Consolas" w:cs="Consolas"/>
                <w:color w:val="FF0000"/>
                <w:sz w:val="19"/>
                <w:szCs w:val="19"/>
              </w:rPr>
              <w:t xml:space="preserve"> Viewport</w:t>
            </w:r>
            <w:r w:rsidRPr="00890FE3">
              <w:rPr>
                <w:rFonts w:ascii="Consolas" w:hAnsi="Consolas" w:cs="Consolas"/>
                <w:color w:val="0000FF"/>
                <w:sz w:val="19"/>
                <w:szCs w:val="19"/>
              </w:rPr>
              <w:t>="0,0,20,20"</w:t>
            </w:r>
            <w:r w:rsidRPr="00890FE3">
              <w:rPr>
                <w:rFonts w:ascii="Consolas" w:hAnsi="Consolas" w:cs="Consolas"/>
                <w:color w:val="FF0000"/>
                <w:sz w:val="19"/>
                <w:szCs w:val="19"/>
              </w:rPr>
              <w:t xml:space="preserve"> ViewportUnits</w:t>
            </w:r>
            <w:r w:rsidRPr="00890FE3">
              <w:rPr>
                <w:rFonts w:ascii="Consolas" w:hAnsi="Consolas" w:cs="Consolas"/>
                <w:color w:val="0000FF"/>
                <w:sz w:val="19"/>
                <w:szCs w:val="19"/>
              </w:rPr>
              <w:t>="Absolute"</w:t>
            </w:r>
            <w:r w:rsidRPr="00890FE3">
              <w:rPr>
                <w:rFonts w:ascii="Consolas" w:hAnsi="Consolas" w:cs="Consolas"/>
                <w:color w:val="FF0000"/>
                <w:sz w:val="19"/>
                <w:szCs w:val="19"/>
              </w:rPr>
              <w:t xml:space="preserve"> Opacity</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DrawingBrush.Drawing</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GeometryDrawing.Pen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Pen</w:t>
            </w:r>
            <w:r w:rsidRPr="00890FE3">
              <w:rPr>
                <w:rFonts w:ascii="Consolas" w:hAnsi="Consolas" w:cs="Consolas"/>
                <w:color w:val="FF0000"/>
                <w:sz w:val="19"/>
                <w:szCs w:val="19"/>
              </w:rPr>
              <w:t xml:space="preserve"> Brush</w:t>
            </w:r>
            <w:r w:rsidRPr="00890FE3">
              <w:rPr>
                <w:rFonts w:ascii="Consolas" w:hAnsi="Consolas" w:cs="Consolas"/>
                <w:color w:val="0000FF"/>
                <w:sz w:val="19"/>
                <w:szCs w:val="19"/>
              </w:rPr>
              <w:t>="RoyalBlue"</w:t>
            </w:r>
            <w:r w:rsidRPr="00890FE3">
              <w:rPr>
                <w:rFonts w:ascii="Consolas" w:hAnsi="Consolas" w:cs="Consolas"/>
                <w:color w:val="FF0000"/>
                <w:sz w:val="19"/>
                <w:szCs w:val="19"/>
              </w:rPr>
              <w:t xml:space="preserve"> Thickness</w:t>
            </w:r>
            <w:r w:rsidRPr="00890FE3">
              <w:rPr>
                <w:rFonts w:ascii="Consolas" w:hAnsi="Consolas" w:cs="Consolas"/>
                <w:color w:val="0000FF"/>
                <w:sz w:val="19"/>
                <w:szCs w:val="19"/>
              </w:rPr>
              <w:t>=".1"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GeometryDrawing.Pen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GeometryDrawing.Geometry</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LineGeometry</w:t>
            </w:r>
            <w:r w:rsidRPr="00890FE3">
              <w:rPr>
                <w:rFonts w:ascii="Consolas" w:hAnsi="Consolas" w:cs="Consolas"/>
                <w:color w:val="FF0000"/>
                <w:sz w:val="19"/>
                <w:szCs w:val="19"/>
              </w:rPr>
              <w:t xml:space="preserve"> StartPoint</w:t>
            </w:r>
            <w:r w:rsidRPr="00890FE3">
              <w:rPr>
                <w:rFonts w:ascii="Consolas" w:hAnsi="Consolas" w:cs="Consolas"/>
                <w:color w:val="0000FF"/>
                <w:sz w:val="19"/>
                <w:szCs w:val="19"/>
              </w:rPr>
              <w:t>="0,0"</w:t>
            </w:r>
            <w:r w:rsidRPr="00890FE3">
              <w:rPr>
                <w:rFonts w:ascii="Consolas" w:hAnsi="Consolas" w:cs="Consolas"/>
                <w:color w:val="FF0000"/>
                <w:sz w:val="19"/>
                <w:szCs w:val="19"/>
              </w:rPr>
              <w:t xml:space="preserve"> EndPoint</w:t>
            </w:r>
            <w:r w:rsidRPr="00890FE3">
              <w:rPr>
                <w:rFonts w:ascii="Consolas" w:hAnsi="Consolas" w:cs="Consolas"/>
                <w:color w:val="0000FF"/>
                <w:sz w:val="19"/>
                <w:szCs w:val="19"/>
              </w:rPr>
              <w:t>="20,0"/&gt;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GeometryDrawing.Geometry</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DrawingBrush.Drawing</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DrawingBrush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TextBox.Background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FF0000"/>
                <w:sz w:val="19"/>
                <w:szCs w:val="19"/>
              </w:rPr>
              <w:t xml:space="preserve"> TargetType</w:t>
            </w:r>
            <w:r w:rsidRPr="00890FE3">
              <w:rPr>
                <w:rFonts w:ascii="Consolas" w:hAnsi="Consolas" w:cs="Consolas"/>
                <w:color w:val="0000FF"/>
                <w:sz w:val="19"/>
                <w:szCs w:val="19"/>
              </w:rPr>
              <w:t>="TextBox"</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Key</w:t>
            </w:r>
            <w:r w:rsidRPr="00890FE3">
              <w:rPr>
                <w:rFonts w:ascii="Consolas" w:hAnsi="Consolas" w:cs="Consolas"/>
                <w:color w:val="0000FF"/>
                <w:sz w:val="19"/>
                <w:szCs w:val="19"/>
              </w:rPr>
              <w:t>="CueBannerBrush"</w:t>
            </w:r>
            <w:r w:rsidRPr="00890FE3">
              <w:rPr>
                <w:rFonts w:ascii="Consolas" w:hAnsi="Consolas" w:cs="Consolas"/>
                <w:color w:val="FF0000"/>
                <w:sz w:val="19"/>
                <w:szCs w:val="19"/>
              </w:rPr>
              <w:t xml:space="preserve"> AlignmentX</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AlignmentY</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="what's on your mind?"</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="LightGray"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String</w:t>
            </w:r>
            <w:r w:rsidRPr="00890FE3">
              <w:rPr>
                <w:rFonts w:ascii="Consolas" w:hAnsi="Consolas" w:cs="Consolas"/>
                <w:color w:val="0000FF"/>
                <w:sz w:val="19"/>
                <w:szCs w:val="19"/>
              </w:rPr>
              <w:t>.Empty}"&gt;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Null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="IsKeyboardFocused"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="White"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8000"/>
                <w:sz w:val="19"/>
                <w:szCs w:val="19"/>
              </w:rPr>
              <w:t>&lt;!--Start writing from here...--&gt;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="&amp;lt;"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="previousDateBtn"</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="previousDateBtn_Click"&gt;&lt;/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="&amp;gt;"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TxtblkStyle</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Source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DateTime</w:t>
            </w:r>
            <w:r w:rsidRPr="00890FE3">
              <w:rPr>
                <w:rFonts w:ascii="Consolas" w:hAnsi="Consolas" w:cs="Consolas"/>
                <w:color w:val="0000FF"/>
                <w:sz w:val="19"/>
                <w:szCs w:val="19"/>
              </w:rPr>
              <w:t>.Today},</w:t>
            </w:r>
            <w:r w:rsidRPr="00890FE3">
              <w:rPr>
                <w:rFonts w:ascii="Consolas" w:hAnsi="Consolas" w:cs="Consolas"/>
                <w:color w:val="FF0000"/>
                <w:sz w:val="19"/>
                <w:szCs w:val="19"/>
              </w:rPr>
              <w:t xml:space="preserve"> StringFormat</w:t>
            </w:r>
            <w:r w:rsidRPr="00890FE3">
              <w:rPr>
                <w:rFonts w:ascii="Consolas" w:hAnsi="Consolas" w:cs="Consolas"/>
                <w:color w:val="0000FF"/>
                <w:sz w:val="19"/>
                <w:szCs w:val="19"/>
              </w:rPr>
              <w:t>='{}{0:MMMM  yyyy}'}"</w:t>
            </w:r>
            <w:r w:rsidRPr="00890FE3">
              <w:rPr>
                <w:rFonts w:ascii="Consolas" w:hAnsi="Consolas" w:cs="Consolas"/>
                <w:color w:val="FF0000"/>
                <w:sz w:val="19"/>
                <w:szCs w:val="19"/>
              </w:rPr>
              <w:t xml:space="preserve"> FontSize</w:t>
            </w:r>
            <w:r w:rsidRPr="00890FE3">
              <w:rPr>
                <w:rFonts w:ascii="Consolas" w:hAnsi="Consolas" w:cs="Consolas"/>
                <w:color w:val="0000FF"/>
                <w:sz w:val="19"/>
                <w:szCs w:val="19"/>
              </w:rPr>
              <w:t>="18"&gt;&lt;/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="rewriBtnBtn"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to cxcel"</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Rewrite Event</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="dltevntBtnBtn"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to cxcel"</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Delete Event</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="saveToExcelBtn"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to cxcel"</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Save To Excel</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DatePicker</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="select a date"</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="goToDateDP"</w:t>
            </w:r>
            <w:r w:rsidRPr="00890FE3">
              <w:rPr>
                <w:rFonts w:ascii="Consolas" w:hAnsi="Consolas" w:cs="Consolas"/>
                <w:color w:val="FF0000"/>
                <w:sz w:val="19"/>
                <w:szCs w:val="19"/>
              </w:rPr>
              <w:t xml:space="preserve"> SelectedDate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DateTime</w:t>
            </w:r>
            <w:r w:rsidRPr="00890FE3">
              <w:rPr>
                <w:rFonts w:ascii="Consolas" w:hAnsi="Consolas" w:cs="Consolas"/>
                <w:color w:val="0000FF"/>
                <w:sz w:val="19"/>
                <w:szCs w:val="19"/>
              </w:rPr>
              <w:t>.Now}"</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DatepkrStyle</w:t>
            </w:r>
            <w:r w:rsidRPr="00890FE3">
              <w:rPr>
                <w:rFonts w:ascii="Consolas" w:hAnsi="Consolas" w:cs="Consolas"/>
                <w:color w:val="0000FF"/>
                <w:sz w:val="19"/>
                <w:szCs w:val="19"/>
              </w:rPr>
              <w:t>}" &gt;&lt;/</w:t>
            </w:r>
            <w:r w:rsidRPr="00890FE3">
              <w:rPr>
                <w:rFonts w:ascii="Consolas" w:hAnsi="Consolas" w:cs="Consolas"/>
                <w:color w:val="A31515"/>
                <w:sz w:val="19"/>
                <w:szCs w:val="19"/>
              </w:rPr>
              <w:t>DatePicker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="goToDateBtn"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="go to date"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="goToDateBtn_Click"&gt;</w:t>
            </w:r>
            <w:r w:rsidRPr="00890FE3">
              <w:rPr>
                <w:rFonts w:ascii="Consolas" w:hAnsi="Consolas" w:cs="Consolas"/>
                <w:color w:val="A31515"/>
                <w:sz w:val="19"/>
                <w:szCs w:val="19"/>
              </w:rPr>
              <w:t>Go To Date</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="noteControlsTab"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="3"</w:t>
            </w:r>
            <w:r w:rsidRPr="00890FE3">
              <w:rPr>
                <w:rFonts w:ascii="Consolas" w:hAnsi="Consolas" w:cs="Consolas"/>
                <w:color w:val="FF0000"/>
                <w:sz w:val="19"/>
                <w:szCs w:val="19"/>
              </w:rPr>
              <w:t xml:space="preserve"> BorderBrush</w:t>
            </w:r>
            <w:r w:rsidRPr="00890FE3">
              <w:rPr>
                <w:rFonts w:ascii="Consolas" w:hAnsi="Consolas" w:cs="Consolas"/>
                <w:color w:val="0000FF"/>
                <w:sz w:val="19"/>
                <w:szCs w:val="19"/>
              </w:rPr>
              <w:t>="#FFE9E0E0"</w:t>
            </w:r>
            <w:r w:rsidRPr="00890FE3">
              <w:rPr>
                <w:rFonts w:ascii="Consolas" w:hAnsi="Consolas" w:cs="Consolas"/>
                <w:color w:val="FF0000"/>
                <w:sz w:val="19"/>
                <w:szCs w:val="19"/>
              </w:rPr>
              <w:t xml:space="preserve"> TabStripPlacement</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HorizontalContentAlignment</w:t>
            </w:r>
            <w:r w:rsidRPr="00890FE3">
              <w:rPr>
                <w:rFonts w:ascii="Consolas" w:hAnsi="Consolas" w:cs="Consolas"/>
                <w:color w:val="0000FF"/>
                <w:sz w:val="19"/>
                <w:szCs w:val="19"/>
              </w:rPr>
              <w:t>="Left"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="monthlyViewTC"</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="Monthly View"</w:t>
            </w:r>
            <w:r w:rsidRPr="00890FE3">
              <w:rPr>
                <w:rFonts w:ascii="Consolas" w:hAnsi="Consolas" w:cs="Consolas"/>
                <w:sz w:val="19"/>
                <w:szCs w:val="19"/>
              </w:rPr>
              <w:t xml:space="preserve"> </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MouseRightButtonDown</w:t>
            </w:r>
            <w:r w:rsidRPr="00890FE3">
              <w:rPr>
                <w:rFonts w:ascii="Consolas" w:hAnsi="Consolas" w:cs="Consolas"/>
                <w:color w:val="0000FF"/>
                <w:sz w:val="19"/>
                <w:szCs w:val="19"/>
              </w:rPr>
              <w:t>="monthlyViewTC_click"&gt;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="7"</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Sunday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Monday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Tuesday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Wednesday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Thursday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Friday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Saturday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="dateUG"</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="6"</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="7"</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="View All"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="allnoteView"</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="Stretch"</w:t>
            </w:r>
            <w:r w:rsidRPr="00890FE3">
              <w:rPr>
                <w:rFonts w:ascii="Consolas" w:hAnsi="Consolas" w:cs="Consolas"/>
                <w:color w:val="FF0000"/>
                <w:sz w:val="19"/>
                <w:szCs w:val="19"/>
              </w:rPr>
              <w:t xml:space="preserve"> ItemsSource</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allnoteCollection</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="Date"</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noteDate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="Event"</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note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="linktem"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="Daily View"</w:t>
            </w:r>
            <w:r w:rsidRPr="00890FE3">
              <w:rPr>
                <w:rFonts w:ascii="Consolas" w:hAnsi="Consolas" w:cs="Consolas"/>
                <w:sz w:val="19"/>
                <w:szCs w:val="19"/>
              </w:rPr>
              <w:t xml:space="preserve"> </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="Weekly View"</w:t>
            </w:r>
            <w:r w:rsidRPr="00890FE3">
              <w:rPr>
                <w:rFonts w:ascii="Consolas" w:hAnsi="Consolas" w:cs="Consolas"/>
                <w:sz w:val="19"/>
                <w:szCs w:val="19"/>
              </w:rPr>
              <w:t xml:space="preserve"> </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="mainSocialSiteTabItem"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="Social Site"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="socialSiteTabControl"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="3"</w:t>
            </w:r>
            <w:r w:rsidRPr="00890FE3">
              <w:rPr>
                <w:rFonts w:ascii="Consolas" w:hAnsi="Consolas" w:cs="Consolas"/>
                <w:color w:val="FF0000"/>
                <w:sz w:val="19"/>
                <w:szCs w:val="19"/>
              </w:rPr>
              <w:t xml:space="preserve"> BorderBrush</w:t>
            </w:r>
            <w:r w:rsidRPr="00890FE3">
              <w:rPr>
                <w:rFonts w:ascii="Consolas" w:hAnsi="Consolas" w:cs="Consolas"/>
                <w:color w:val="0000FF"/>
                <w:sz w:val="19"/>
                <w:szCs w:val="19"/>
              </w:rPr>
              <w:t>="#FFE9E0E0"</w:t>
            </w:r>
            <w:r w:rsidRPr="00890FE3">
              <w:rPr>
                <w:rFonts w:ascii="Consolas" w:hAnsi="Consolas" w:cs="Consolas"/>
                <w:color w:val="FF0000"/>
                <w:sz w:val="19"/>
                <w:szCs w:val="19"/>
              </w:rPr>
              <w:t xml:space="preserve"> TabStripPlacement</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HorizontalContentAlignment</w:t>
            </w:r>
            <w:r w:rsidRPr="00890FE3">
              <w:rPr>
                <w:rFonts w:ascii="Consolas" w:hAnsi="Consolas" w:cs="Consolas"/>
                <w:color w:val="0000FF"/>
                <w:sz w:val="19"/>
                <w:szCs w:val="19"/>
              </w:rPr>
              <w:t>="Left"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="Facebook"</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="facebook"&gt;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="loginToFBExpndr"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Facebook"</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Facebook 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="fbPB"</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pBstyle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="fbLoginBtn"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="fbStayLoginCheckBox"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 Facebook Status"</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="fbRefreshButton"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="twitterTabItem"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="Twitter"</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="twitter"&gt;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="logintotwitterExpndr"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Twitter"</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="Launch Twitter App"</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="launchTwitterAppButton"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="launchTwitterAppButton_Click"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="verificationCodeTxtBox"</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apps code"</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="20,8,0,8"</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}"&gt;&lt;/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="verifyTwitterApp"</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="verifyTwitterApp_Click"&gt;</w:t>
            </w:r>
            <w:r w:rsidRPr="00890FE3">
              <w:rPr>
                <w:rFonts w:ascii="Consolas" w:hAnsi="Consolas" w:cs="Consolas"/>
                <w:color w:val="A31515"/>
                <w:sz w:val="19"/>
                <w:szCs w:val="19"/>
              </w:rPr>
              <w:t>Verify Twitter Apps Code</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sz w:val="19"/>
                <w:szCs w:val="19"/>
              </w:rPr>
              <w:t xml:space="preserve">  </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="tweetsTextBlock"</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="#FF8E6A6A"</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="#FFD06D6D"</w:t>
            </w:r>
            <w:r w:rsidRPr="00890FE3">
              <w:rPr>
                <w:rFonts w:ascii="Consolas" w:hAnsi="Consolas" w:cs="Consolas"/>
                <w:color w:val="FF0000"/>
                <w:sz w:val="19"/>
                <w:szCs w:val="19"/>
              </w:rPr>
              <w:t xml:space="preserve"> OpacityMask</w:t>
            </w:r>
            <w:r w:rsidRPr="00890FE3">
              <w:rPr>
                <w:rFonts w:ascii="Consolas" w:hAnsi="Consolas" w:cs="Consolas"/>
                <w:color w:val="0000FF"/>
                <w:sz w:val="19"/>
                <w:szCs w:val="19"/>
              </w:rPr>
              <w:t>="#FF2F545F"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="linkedInTabItem"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="LinkedIn"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="linkedIn"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LinkedIn 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 LinkedIn Status"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="googlePlusTabItem"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="Google Plus"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="google+"&gt;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Google+ 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 Google+ Status"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="foursquareTabItem"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="Foursquare"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="foursquare"&gt;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Foursqare"</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LinkedIn 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 Foursqare"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="googleCalendarTabItem"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="Calendar"&gt;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="50"&gt;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="gcalenderBtn"</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="gcalenderBtn_Click"&gt;</w:t>
            </w:r>
            <w:r w:rsidRPr="00890FE3">
              <w:rPr>
                <w:rFonts w:ascii="Consolas" w:hAnsi="Consolas" w:cs="Consolas"/>
                <w:color w:val="A31515"/>
                <w:sz w:val="19"/>
                <w:szCs w:val="19"/>
              </w:rPr>
              <w:t>Load Calendar</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WebBrowser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="gCalenderWb"&gt;&lt;/</w:t>
            </w:r>
            <w:r w:rsidRPr="00890FE3">
              <w:rPr>
                <w:rFonts w:ascii="Consolas" w:hAnsi="Consolas" w:cs="Consolas"/>
                <w:color w:val="A31515"/>
                <w:sz w:val="19"/>
                <w:szCs w:val="19"/>
              </w:rPr>
              <w:t>WebBrowser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="liveChatTabItem"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="Chat"&gt;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="4"</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="100"&gt;</w:t>
            </w:r>
            <w:r w:rsidRPr="00890FE3">
              <w:rPr>
                <w:rFonts w:ascii="Consolas" w:hAnsi="Consolas" w:cs="Consolas"/>
                <w:color w:val="A31515"/>
                <w:sz w:val="19"/>
                <w:szCs w:val="19"/>
              </w:rPr>
              <w:t>Chat Via</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="linkediBtn"</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SelectedIndex</w:t>
            </w:r>
            <w:r w:rsidRPr="00890FE3">
              <w:rPr>
                <w:rFonts w:ascii="Consolas" w:hAnsi="Consolas" w:cs="Consolas"/>
                <w:color w:val="0000FF"/>
                <w:sz w:val="19"/>
                <w:szCs w:val="19"/>
              </w:rPr>
              <w:t>="0"&gt;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Google+</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Facebook</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Yahoo</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="googleMapTabItem"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="Map"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="50"&gt;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="loadMaplocationTB"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location"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sz w:val="19"/>
                <w:szCs w:val="19"/>
              </w:rPr>
              <w:t xml:space="preserve"> </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="kolkataBtn"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="kolkataBtn_Click"&gt;</w:t>
            </w:r>
            <w:r w:rsidRPr="00890FE3">
              <w:rPr>
                <w:rFonts w:ascii="Consolas" w:hAnsi="Consolas" w:cs="Consolas"/>
                <w:color w:val="A31515"/>
                <w:sz w:val="19"/>
                <w:szCs w:val="19"/>
              </w:rPr>
              <w:t>Load Map</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WebBrowser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="mapWb"&gt;&lt;/</w:t>
            </w:r>
            <w:r w:rsidRPr="00890FE3">
              <w:rPr>
                <w:rFonts w:ascii="Consolas" w:hAnsi="Consolas" w:cs="Consolas"/>
                <w:color w:val="A31515"/>
                <w:sz w:val="19"/>
                <w:szCs w:val="19"/>
              </w:rPr>
              <w:t>WebBrowser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="contactBookTabItem"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="Contacts"</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="contacXpndr"</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="Add Contact"</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="650"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="4"</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="647"&gt;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="contactnameTB"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Mobile Number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="mobnoTB"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mobile number"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EMail</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="emailTb"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email address"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Home Number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="homnoTB"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home number"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Address</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="addressTB"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address"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Office Number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="ofcNoTb"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office number"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Remarks</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="remrkTB"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remarks"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Fax Number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="faxNoTb"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fax number"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="Clear Fields"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="clear fields"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="Save"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info"</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="saveContactBtn"</w:t>
            </w:r>
            <w:r w:rsidRPr="00890FE3">
              <w:rPr>
                <w:rFonts w:ascii="Consolas" w:hAnsi="Consolas" w:cs="Consolas"/>
                <w:sz w:val="19"/>
                <w:szCs w:val="19"/>
              </w:rPr>
              <w:t xml:space="preserve"> </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="saveContactBtn_Click"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="contactrfrshBtn"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="contactrfrshBtn_Click"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="Edit Contacts"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="edit selected contact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="Delete Contact"</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="delete selected contact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="contactView"</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="Stretch"</w:t>
            </w:r>
            <w:r w:rsidRPr="00890FE3">
              <w:rPr>
                <w:rFonts w:ascii="Consolas" w:hAnsi="Consolas" w:cs="Consolas"/>
                <w:color w:val="FF0000"/>
                <w:sz w:val="19"/>
                <w:szCs w:val="19"/>
              </w:rPr>
              <w:t xml:space="preserve"> ItemsSource</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contactCollection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="180"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="Name"</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="Mobile Number"</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mobileno</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="130"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="EMail"</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email</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="Home Number"</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homeno</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="300"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="Address"</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address</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="Office Number"</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oficeno</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="Fax Number"</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faxno</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="Remarks"</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remark</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="Password"&gt;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="loginpassPassExpndr"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="passwordMUserIdTB"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="passwordMPassBtnPB"</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="passwordMLoginBtn"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="passwordMLoginBtn_Click"&gt;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="mainPassDP"</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Add Info"</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="addpassInfoExpndr"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="4"&gt;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="passNameTB"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EMail</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="emailforpassTB"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email address"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User ID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="userIdTB"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id"</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="pawsrdTB"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password"</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Secret Question</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="scrtQstnTB"</w:t>
            </w:r>
            <w:r w:rsidRPr="00890FE3">
              <w:rPr>
                <w:rFonts w:ascii="Consolas" w:hAnsi="Consolas" w:cs="Consolas"/>
                <w:sz w:val="19"/>
                <w:szCs w:val="19"/>
              </w:rPr>
              <w:t xml:space="preserve"> </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secret question"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Answer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="secrtAnsTB"</w:t>
            </w:r>
            <w:r w:rsidRPr="00890FE3">
              <w:rPr>
                <w:rFonts w:ascii="Consolas" w:hAnsi="Consolas" w:cs="Consolas"/>
                <w:sz w:val="19"/>
                <w:szCs w:val="19"/>
              </w:rPr>
              <w:t xml:space="preserve"> </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answer"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Others Info</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="othersInfoTB"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others info"</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="clearPassInfoFieldBtn"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="clear all fields"</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="clearPassInfoFieldBtn_Click"&gt;</w:t>
            </w:r>
            <w:r w:rsidRPr="00890FE3">
              <w:rPr>
                <w:rFonts w:ascii="Consolas" w:hAnsi="Consolas" w:cs="Consolas"/>
                <w:color w:val="A31515"/>
                <w:sz w:val="19"/>
                <w:szCs w:val="19"/>
              </w:rPr>
              <w:t>Clear Fields</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="paswrdSaveBtn"</w:t>
            </w:r>
            <w:r w:rsidRPr="00890FE3">
              <w:rPr>
                <w:rFonts w:ascii="Consolas" w:hAnsi="Consolas" w:cs="Consolas"/>
                <w:sz w:val="19"/>
                <w:szCs w:val="19"/>
              </w:rPr>
              <w:t xml:space="preserve"> </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info"</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="paswrdSave_Click"&gt;</w:t>
            </w:r>
            <w:r w:rsidRPr="00890FE3">
              <w:rPr>
                <w:rFonts w:ascii="Consolas" w:hAnsi="Consolas" w:cs="Consolas"/>
                <w:color w:val="A31515"/>
                <w:sz w:val="19"/>
                <w:szCs w:val="19"/>
              </w:rPr>
              <w:t>Save</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="6"</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="logoutDP"&gt;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="refrshpsdwBtn"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="refrshpsdwBtn_Click"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="Edit Details"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="edit selected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="Delete Details"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="delete selected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="Please Log In First"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="logoutPassBtn"</w:t>
            </w:r>
            <w:r w:rsidRPr="00890FE3">
              <w:rPr>
                <w:rFonts w:ascii="Consolas" w:hAnsi="Consolas" w:cs="Consolas"/>
                <w:sz w:val="19"/>
                <w:szCs w:val="19"/>
              </w:rPr>
              <w:t xml:space="preserve"> </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="logout"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="logoutPassBtn_Click"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Show All Details"</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="allDetailsExpndr"&gt;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="passView"</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="Stretch"</w:t>
            </w:r>
            <w:r w:rsidRPr="00890FE3">
              <w:rPr>
                <w:rFonts w:ascii="Consolas" w:hAnsi="Consolas" w:cs="Consolas"/>
                <w:color w:val="FF0000"/>
                <w:sz w:val="19"/>
                <w:szCs w:val="19"/>
              </w:rPr>
              <w:t xml:space="preserve"> ItemsSource</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passwordCollection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="Name"</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="Mail"</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email</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="ID"</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userId</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="Password"</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password</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="300"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="Secret Question"</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scrtqstn</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="Answer"</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scrtans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="Others Info"</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otherInfo</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="extraTabItem"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="Extra"&gt;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="expnceControl"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="3"</w:t>
            </w:r>
            <w:r w:rsidRPr="00890FE3">
              <w:rPr>
                <w:rFonts w:ascii="Consolas" w:hAnsi="Consolas" w:cs="Consolas"/>
                <w:color w:val="FF0000"/>
                <w:sz w:val="19"/>
                <w:szCs w:val="19"/>
              </w:rPr>
              <w:t xml:space="preserve"> BorderBrush</w:t>
            </w:r>
            <w:r w:rsidRPr="00890FE3">
              <w:rPr>
                <w:rFonts w:ascii="Consolas" w:hAnsi="Consolas" w:cs="Consolas"/>
                <w:color w:val="0000FF"/>
                <w:sz w:val="19"/>
                <w:szCs w:val="19"/>
              </w:rPr>
              <w:t>="#FFE9E0E0"</w:t>
            </w:r>
            <w:r w:rsidRPr="00890FE3">
              <w:rPr>
                <w:rFonts w:ascii="Consolas" w:hAnsi="Consolas" w:cs="Consolas"/>
                <w:color w:val="FF0000"/>
                <w:sz w:val="19"/>
                <w:szCs w:val="19"/>
              </w:rPr>
              <w:t xml:space="preserve"> TabStripPlacement</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HorizontalContentAlignment</w:t>
            </w:r>
            <w:r w:rsidRPr="00890FE3">
              <w:rPr>
                <w:rFonts w:ascii="Consolas" w:hAnsi="Consolas" w:cs="Consolas"/>
                <w:color w:val="0000FF"/>
                <w:sz w:val="19"/>
                <w:szCs w:val="19"/>
              </w:rPr>
              <w:t>="Left"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="taskTabItem"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="Task"</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="task"&gt;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="tskxpndr"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="Add Task"</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="650"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="197"&gt;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="4"</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="647"</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="198"&gt;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r w:rsidRPr="00890FE3">
              <w:rPr>
                <w:rFonts w:ascii="Consolas" w:hAnsi="Consolas" w:cs="Consolas"/>
                <w:color w:val="A31515"/>
                <w:sz w:val="19"/>
                <w:szCs w:val="19"/>
              </w:rPr>
              <w:t>Task Value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="taskValueCB"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="142"</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="task value"</w:t>
            </w:r>
            <w:r w:rsidRPr="00890FE3">
              <w:rPr>
                <w:rFonts w:ascii="Consolas" w:hAnsi="Consolas" w:cs="Consolas"/>
                <w:color w:val="FF0000"/>
                <w:sz w:val="19"/>
                <w:szCs w:val="19"/>
              </w:rPr>
              <w:t xml:space="preserve"> VerticalContentAlignment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HorizontalContentAlignment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SelectedIndex</w:t>
            </w:r>
            <w:r w:rsidRPr="00890FE3">
              <w:rPr>
                <w:rFonts w:ascii="Consolas" w:hAnsi="Consolas" w:cs="Consolas"/>
                <w:color w:val="0000FF"/>
                <w:sz w:val="19"/>
                <w:szCs w:val="19"/>
              </w:rPr>
              <w:t>="0"&gt;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High</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Medium</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Low</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r w:rsidRPr="00890FE3">
              <w:rPr>
                <w:rFonts w:ascii="Consolas" w:hAnsi="Consolas" w:cs="Consolas"/>
                <w:color w:val="A31515"/>
                <w:sz w:val="19"/>
                <w:szCs w:val="19"/>
              </w:rPr>
              <w:t>About Task</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="taskDetailsTB"</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AcceptsReturn</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VerticalScrollBarVisibility</w:t>
            </w:r>
            <w:r w:rsidRPr="00890FE3">
              <w:rPr>
                <w:rFonts w:ascii="Consolas" w:hAnsi="Consolas" w:cs="Consolas"/>
                <w:color w:val="0000FF"/>
                <w:sz w:val="19"/>
                <w:szCs w:val="19"/>
              </w:rPr>
              <w:t>="Visible"</w:t>
            </w:r>
            <w:r w:rsidRPr="00890FE3">
              <w:rPr>
                <w:rFonts w:ascii="Consolas" w:hAnsi="Consolas" w:cs="Consolas"/>
                <w:color w:val="FF0000"/>
                <w:sz w:val="19"/>
                <w:szCs w:val="19"/>
              </w:rPr>
              <w:t xml:space="preserve"> SpellCheck.IsEnabled</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FF0000"/>
                <w:sz w:val="19"/>
                <w:szCs w:val="19"/>
              </w:rPr>
              <w:t xml:space="preserve"> TargetType</w:t>
            </w:r>
            <w:r w:rsidRPr="00890FE3">
              <w:rPr>
                <w:rFonts w:ascii="Consolas" w:hAnsi="Consolas" w:cs="Consolas"/>
                <w:color w:val="0000FF"/>
                <w:sz w:val="19"/>
                <w:szCs w:val="19"/>
              </w:rPr>
              <w:t>="TextBox"</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Key</w:t>
            </w:r>
            <w:r w:rsidRPr="00890FE3">
              <w:rPr>
                <w:rFonts w:ascii="Consolas" w:hAnsi="Consolas" w:cs="Consolas"/>
                <w:color w:val="0000FF"/>
                <w:sz w:val="19"/>
                <w:szCs w:val="19"/>
              </w:rPr>
              <w:t>="CueBannerBrush"</w:t>
            </w:r>
            <w:r w:rsidRPr="00890FE3">
              <w:rPr>
                <w:rFonts w:ascii="Consolas" w:hAnsi="Consolas" w:cs="Consolas"/>
                <w:color w:val="FF0000"/>
                <w:sz w:val="19"/>
                <w:szCs w:val="19"/>
              </w:rPr>
              <w:t xml:space="preserve"> AlignmentX</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AlignmentY</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="what to do?"</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="LightGray"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String</w:t>
            </w:r>
            <w:r w:rsidRPr="00890FE3">
              <w:rPr>
                <w:rFonts w:ascii="Consolas" w:hAnsi="Consolas" w:cs="Consolas"/>
                <w:color w:val="0000FF"/>
                <w:sz w:val="19"/>
                <w:szCs w:val="19"/>
              </w:rPr>
              <w:t>.Empty}"&gt;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Null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="IsKeyboardFocused"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="White"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="Clear"</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="clear field"</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="25"</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="130"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="addTaskBtn"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="Save"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task"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="25"</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="130"</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="addTaskBtn_Click"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="refrshTskBtn"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 task"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="contactrfrshBtn_Click"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="Edit Task"</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="edit selected task"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="Delete Task"</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="delete selected task"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="taskView"</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="Stretch"</w:t>
            </w:r>
            <w:r w:rsidRPr="00890FE3">
              <w:rPr>
                <w:rFonts w:ascii="Consolas" w:hAnsi="Consolas" w:cs="Consolas"/>
                <w:color w:val="FF0000"/>
                <w:sz w:val="19"/>
                <w:szCs w:val="19"/>
              </w:rPr>
              <w:t xml:space="preserve"> ItemsSource</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taskCollection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="Value"</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="Task"</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taskDetails</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="expenseTabItem"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="Expense"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="expense"&gt;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Border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0000FF"/>
                <w:sz w:val="19"/>
                <w:szCs w:val="19"/>
              </w:rPr>
              <w:t>&lt;/</w:t>
            </w:r>
            <w:r w:rsidRPr="00890FE3">
              <w:rPr>
                <w:rFonts w:ascii="Consolas" w:hAnsi="Consolas" w:cs="Consolas"/>
                <w:color w:val="A31515"/>
                <w:sz w:val="19"/>
                <w:szCs w:val="19"/>
              </w:rPr>
              <w:t>Window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Default="00890FE3" w:rsidP="00890FE3"/>
        </w:tc>
      </w:tr>
    </w:tbl>
    <w:p w:rsidR="00890FE3" w:rsidRDefault="00890FE3" w:rsidP="00472BB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r w:rsidRPr="00890FE3">
              <w:t>ShowEvent.xaml</w:t>
            </w:r>
          </w:p>
        </w:tc>
      </w:tr>
      <w:tr w:rsidR="00890FE3" w:rsidTr="00890FE3">
        <w:tc>
          <w:tcPr>
            <w:tcW w:w="9242" w:type="dxa"/>
          </w:tcPr>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="DNBSNGUI.ShowEvent"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mc</w:t>
            </w:r>
            <w:r>
              <w:rPr>
                <w:rFonts w:ascii="Consolas" w:hAnsi="Consolas" w:cs="Consolas"/>
                <w:color w:val="0000FF"/>
                <w:sz w:val="19"/>
                <w:szCs w:val="19"/>
              </w:rPr>
              <w:t>="http://schemas.openxmlformats.org/markup-compatibility/2006"</w:t>
            </w: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d</w:t>
            </w:r>
            <w:r>
              <w:rPr>
                <w:rFonts w:ascii="Consolas" w:hAnsi="Consolas" w:cs="Consolas"/>
                <w:color w:val="0000FF"/>
                <w:sz w:val="19"/>
                <w:szCs w:val="19"/>
              </w:rPr>
              <w:t>="http://schemas.microsoft.com/expression/blend/2008"</w:t>
            </w: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mc</w:t>
            </w:r>
            <w:r>
              <w:rPr>
                <w:rFonts w:ascii="Consolas" w:hAnsi="Consolas" w:cs="Consolas"/>
                <w:color w:val="0000FF"/>
                <w:sz w:val="19"/>
                <w:szCs w:val="19"/>
              </w:rPr>
              <w:t>:</w:t>
            </w:r>
            <w:r>
              <w:rPr>
                <w:rFonts w:ascii="Consolas" w:hAnsi="Consolas" w:cs="Consolas"/>
                <w:color w:val="FF0000"/>
                <w:sz w:val="19"/>
                <w:szCs w:val="19"/>
              </w:rPr>
              <w:t>Ignorable</w:t>
            </w:r>
            <w:r>
              <w:rPr>
                <w:rFonts w:ascii="Consolas" w:hAnsi="Consolas" w:cs="Consolas"/>
                <w:color w:val="0000FF"/>
                <w:sz w:val="19"/>
                <w:szCs w:val="19"/>
              </w:rPr>
              <w:t>="d"</w:t>
            </w: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DesignHeight</w:t>
            </w:r>
            <w:r>
              <w:rPr>
                <w:rFonts w:ascii="Consolas" w:hAnsi="Consolas" w:cs="Consolas"/>
                <w:color w:val="0000FF"/>
                <w:sz w:val="19"/>
                <w:szCs w:val="19"/>
              </w:rPr>
              <w:t>="300"</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DesignWidth</w:t>
            </w:r>
            <w:r>
              <w:rPr>
                <w:rFonts w:ascii="Consolas" w:hAnsi="Consolas" w:cs="Consolas"/>
                <w:color w:val="0000FF"/>
                <w:sz w:val="19"/>
                <w:szCs w:val="19"/>
              </w:rPr>
              <w:t>="300"&gt;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Name</w:t>
            </w:r>
            <w:r>
              <w:rPr>
                <w:rFonts w:ascii="Consolas" w:hAnsi="Consolas" w:cs="Consolas"/>
                <w:color w:val="0000FF"/>
                <w:sz w:val="19"/>
                <w:szCs w:val="19"/>
              </w:rPr>
              <w:t>="sequenceLabel"&gt;&lt;/</w:t>
            </w:r>
            <w:r>
              <w:rPr>
                <w:rFonts w:ascii="Consolas" w:hAnsi="Consolas" w:cs="Consolas"/>
                <w:color w:val="A31515"/>
                <w:sz w:val="19"/>
                <w:szCs w:val="19"/>
              </w:rPr>
              <w:t>Label</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FF0000"/>
                <w:sz w:val="19"/>
                <w:szCs w:val="19"/>
              </w:rPr>
              <w:t xml:space="preserve"> Background</w:t>
            </w:r>
            <w:r>
              <w:rPr>
                <w:rFonts w:ascii="Consolas" w:hAnsi="Consolas" w:cs="Consolas"/>
                <w:color w:val="0000FF"/>
                <w:sz w:val="19"/>
                <w:szCs w:val="19"/>
              </w:rPr>
              <w:t>="Gray"&gt;&lt;/</w:t>
            </w:r>
            <w:r>
              <w:rPr>
                <w:rFonts w:ascii="Consolas" w:hAnsi="Consolas" w:cs="Consolas"/>
                <w:color w:val="A31515"/>
                <w:sz w:val="19"/>
                <w:szCs w:val="19"/>
              </w:rPr>
              <w:t>ListView</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pPr>
        <w:rPr>
          <w:lang w:val="en-US"/>
        </w:rPr>
      </w:pPr>
    </w:p>
    <w:p w:rsidR="00890FE3" w:rsidRDefault="003A6948" w:rsidP="003A6948">
      <w:pPr>
        <w:pStyle w:val="Heading3"/>
        <w:rPr>
          <w:lang w:val="en-US"/>
        </w:rPr>
      </w:pPr>
      <w:bookmarkStart w:id="83" w:name="_Toc352026807"/>
      <w:r>
        <w:rPr>
          <w:lang w:val="en-US"/>
        </w:rPr>
        <w:t xml:space="preserve">GUI Style : </w:t>
      </w:r>
      <w:r w:rsidRPr="003A6948">
        <w:rPr>
          <w:lang w:val="en-US"/>
        </w:rPr>
        <w:t>DNBSNStyles</w:t>
      </w:r>
      <w:bookmarkEnd w:id="83"/>
    </w:p>
    <w:p w:rsidR="003A6948" w:rsidRDefault="003A6948" w:rsidP="00890FE3">
      <w:pPr>
        <w:rPr>
          <w:lang w:val="en-US"/>
        </w:rPr>
      </w:pPr>
    </w:p>
    <w:tbl>
      <w:tblPr>
        <w:tblStyle w:val="TableGrid"/>
        <w:tblW w:w="0" w:type="auto"/>
        <w:tblLook w:val="04A0"/>
      </w:tblPr>
      <w:tblGrid>
        <w:gridCol w:w="9242"/>
      </w:tblGrid>
      <w:tr w:rsidR="003A6948" w:rsidTr="003A6948">
        <w:tc>
          <w:tcPr>
            <w:tcW w:w="9242" w:type="dxa"/>
          </w:tcPr>
          <w:p w:rsidR="003A6948" w:rsidRDefault="003A6948" w:rsidP="00890FE3">
            <w:r w:rsidRPr="003A6948">
              <w:t>ControlStyle.xaml</w:t>
            </w:r>
          </w:p>
        </w:tc>
      </w:tr>
      <w:tr w:rsidR="003A6948" w:rsidTr="003A6948">
        <w:tc>
          <w:tcPr>
            <w:tcW w:w="9242" w:type="dxa"/>
          </w:tcPr>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0000FF"/>
                <w:sz w:val="19"/>
                <w:szCs w:val="19"/>
              </w:rPr>
              <w:t>&lt;</w:t>
            </w:r>
            <w:r w:rsidRPr="003A6948">
              <w:rPr>
                <w:rFonts w:ascii="Consolas" w:hAnsi="Consolas" w:cs="Consolas"/>
                <w:color w:val="A31515"/>
                <w:sz w:val="19"/>
                <w:szCs w:val="19"/>
              </w:rPr>
              <w:t>ResourceDictionary</w:t>
            </w:r>
            <w:r w:rsidRPr="003A6948">
              <w:rPr>
                <w:rFonts w:ascii="Consolas" w:hAnsi="Consolas" w:cs="Consolas"/>
                <w:color w:val="FF0000"/>
                <w:sz w:val="19"/>
                <w:szCs w:val="19"/>
              </w:rPr>
              <w:t xml:space="preserve"> xmlns</w:t>
            </w:r>
            <w:r w:rsidRPr="003A6948">
              <w:rPr>
                <w:rFonts w:ascii="Consolas" w:hAnsi="Consolas" w:cs="Consolas"/>
                <w:color w:val="0000FF"/>
                <w:sz w:val="19"/>
                <w:szCs w:val="19"/>
              </w:rPr>
              <w:t>="http://schemas.microsoft.com/winfx/2006/xaml/presentation"</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xmlns</w:t>
            </w:r>
            <w:r w:rsidRPr="003A6948">
              <w:rPr>
                <w:rFonts w:ascii="Consolas" w:hAnsi="Consolas" w:cs="Consolas"/>
                <w:color w:val="0000FF"/>
                <w:sz w:val="19"/>
                <w:szCs w:val="19"/>
              </w:rPr>
              <w:t>:</w:t>
            </w:r>
            <w:r w:rsidRPr="003A6948">
              <w:rPr>
                <w:rFonts w:ascii="Consolas" w:hAnsi="Consolas" w:cs="Consolas"/>
                <w:color w:val="FF0000"/>
                <w:sz w:val="19"/>
                <w:szCs w:val="19"/>
              </w:rPr>
              <w:t>x</w:t>
            </w:r>
            <w:r w:rsidRPr="003A6948">
              <w:rPr>
                <w:rFonts w:ascii="Consolas" w:hAnsi="Consolas" w:cs="Consolas"/>
                <w:color w:val="0000FF"/>
                <w:sz w:val="19"/>
                <w:szCs w:val="19"/>
              </w:rPr>
              <w:t>="http://schemas.microsoft.com/winfx/2006/xaml"&gt;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="PlainBtnStyle"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="Button"&gt;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="#FFC4C458"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="Margin"</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="10"/&gt;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="OpacityMask"</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="Padding"</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="7"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="Button"&gt;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Name</w:t>
            </w:r>
            <w:r w:rsidRPr="003A6948">
              <w:rPr>
                <w:rFonts w:ascii="Consolas" w:hAnsi="Consolas" w:cs="Consolas"/>
                <w:color w:val="0000FF"/>
                <w:sz w:val="19"/>
                <w:szCs w:val="19"/>
              </w:rPr>
              <w:t>="border"</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="1"</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Padding</w:t>
            </w:r>
            <w:r w:rsidRPr="003A6948">
              <w:rPr>
                <w:rFonts w:ascii="Consolas" w:hAnsi="Consolas" w:cs="Consolas"/>
                <w:color w:val="0000FF"/>
                <w:sz w:val="19"/>
                <w:szCs w:val="19"/>
              </w:rPr>
              <w:t>="4,2"</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="White"</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CornerRadius</w:t>
            </w:r>
            <w:r w:rsidRPr="003A6948">
              <w:rPr>
                <w:rFonts w:ascii="Consolas" w:hAnsi="Consolas" w:cs="Consolas"/>
                <w:color w:val="0000FF"/>
                <w:sz w:val="19"/>
                <w:szCs w:val="19"/>
              </w:rPr>
              <w:t>="0"</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FF0000"/>
                <w:sz w:val="19"/>
                <w:szCs w:val="19"/>
              </w:rPr>
              <w:t xml:space="preserve"> HorizontalAlignment</w:t>
            </w:r>
            <w:r w:rsidRPr="003A6948">
              <w:rPr>
                <w:rFonts w:ascii="Consolas" w:hAnsi="Consolas" w:cs="Consolas"/>
                <w:color w:val="0000FF"/>
                <w:sz w:val="19"/>
                <w:szCs w:val="19"/>
              </w:rPr>
              <w:t>="Center"</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="IsPressed"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="TItemStyle"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="TabItem"&gt;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="115"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="33"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TabItem</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="0,0,0,0"</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="#D8D8D8"</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="#D8D8D8"</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="1,1,1,1"</w:t>
            </w:r>
            <w:r w:rsidRPr="003A6948">
              <w:rPr>
                <w:rFonts w:ascii="Consolas" w:hAnsi="Consolas" w:cs="Consolas"/>
                <w:color w:val="FF0000"/>
                <w:sz w:val="19"/>
                <w:szCs w:val="19"/>
              </w:rPr>
              <w:t xml:space="preserve"> CornerRadius</w:t>
            </w:r>
            <w:r w:rsidRPr="003A6948">
              <w:rPr>
                <w:rFonts w:ascii="Consolas" w:hAnsi="Consolas" w:cs="Consolas"/>
                <w:color w:val="0000FF"/>
                <w:sz w:val="19"/>
                <w:szCs w:val="19"/>
              </w:rPr>
              <w:t>="0"&gt;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="ContentSite"</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="Center"</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HorizontalAlignment</w:t>
            </w:r>
            <w:r w:rsidRPr="003A6948">
              <w:rPr>
                <w:rFonts w:ascii="Consolas" w:hAnsi="Consolas" w:cs="Consolas"/>
                <w:color w:val="0000FF"/>
                <w:sz w:val="19"/>
                <w:szCs w:val="19"/>
              </w:rPr>
              <w:t>="Center"</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ContentSource</w:t>
            </w:r>
            <w:r w:rsidRPr="003A6948">
              <w:rPr>
                <w:rFonts w:ascii="Consolas" w:hAnsi="Consolas" w:cs="Consolas"/>
                <w:color w:val="0000FF"/>
                <w:sz w:val="19"/>
                <w:szCs w:val="19"/>
              </w:rPr>
              <w:t>="Header"</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="12,2,12,2"</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RecognizesAccessKey</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ContentPresenter.LayoutTransform</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RotateTransform</w:t>
            </w:r>
            <w:r w:rsidRPr="003A6948">
              <w:rPr>
                <w:rFonts w:ascii="Consolas" w:hAnsi="Consolas" w:cs="Consolas"/>
                <w:color w:val="FF0000"/>
                <w:sz w:val="19"/>
                <w:szCs w:val="19"/>
              </w:rPr>
              <w:t xml:space="preserve"> Angle</w:t>
            </w:r>
            <w:r w:rsidRPr="003A6948">
              <w:rPr>
                <w:rFonts w:ascii="Consolas" w:hAnsi="Consolas" w:cs="Consolas"/>
                <w:color w:val="0000FF"/>
                <w:sz w:val="19"/>
                <w:szCs w:val="19"/>
              </w:rPr>
              <w:t>="0"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ContentPresenter.LayoutTransform</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="IsSelected"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="HeaderTemplate"&gt;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DataTemplate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="grid"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ContentPresenter.Content</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TextBlock</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="4"</w:t>
            </w:r>
            <w:r w:rsidRPr="003A6948">
              <w:rPr>
                <w:rFonts w:ascii="Consolas" w:hAnsi="Consolas" w:cs="Consolas"/>
                <w:color w:val="FF0000"/>
                <w:sz w:val="19"/>
                <w:szCs w:val="19"/>
              </w:rPr>
              <w:t xml:space="preserve"> FontSize</w:t>
            </w:r>
            <w:r w:rsidRPr="003A6948">
              <w:rPr>
                <w:rFonts w:ascii="Consolas" w:hAnsi="Consolas" w:cs="Consolas"/>
                <w:color w:val="0000FF"/>
                <w:sz w:val="19"/>
                <w:szCs w:val="19"/>
              </w:rPr>
              <w:t>="15"</w:t>
            </w:r>
            <w:r w:rsidRPr="003A6948">
              <w:rPr>
                <w:rFonts w:ascii="Consolas" w:hAnsi="Consolas" w:cs="Consolas"/>
                <w:color w:val="FF0000"/>
                <w:sz w:val="19"/>
                <w:szCs w:val="19"/>
              </w:rPr>
              <w:t xml:space="preserve"> Text</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Content</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ContentPresenter.Content</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DataTemplate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="CheckBtyle"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="CheckBox"&gt;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="80"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="#FFF9F9EC"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="#FFC4C458"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="#000000"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="pBstyle"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="PasswordBox"&gt;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="Control.Template"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PasswordBox</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FF0000"/>
                <w:sz w:val="19"/>
                <w:szCs w:val="19"/>
              </w:rPr>
              <w:t xml:space="preserve"> SnapsToDevicePixels</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ScrollViewer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="PART_ContentHost"</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w:t>
            </w:r>
            <w:r w:rsidRPr="003A6948">
              <w:rPr>
                <w:rFonts w:ascii="Consolas" w:hAnsi="Consolas" w:cs="Consolas"/>
                <w:color w:val="FF0000"/>
                <w:sz w:val="19"/>
                <w:szCs w:val="19"/>
              </w:rPr>
              <w:t xml:space="preserve"> HorizontalScrollBarVisibility</w:t>
            </w:r>
            <w:r w:rsidRPr="003A6948">
              <w:rPr>
                <w:rFonts w:ascii="Consolas" w:hAnsi="Consolas" w:cs="Consolas"/>
                <w:color w:val="0000FF"/>
                <w:sz w:val="19"/>
                <w:szCs w:val="19"/>
              </w:rPr>
              <w:t>="Hidden"</w:t>
            </w:r>
            <w:r w:rsidRPr="003A6948">
              <w:rPr>
                <w:rFonts w:ascii="Consolas" w:hAnsi="Consolas" w:cs="Consolas"/>
                <w:color w:val="FF0000"/>
                <w:sz w:val="19"/>
                <w:szCs w:val="19"/>
              </w:rPr>
              <w:t xml:space="preserve"> VerticalScrollBarVisibility</w:t>
            </w:r>
            <w:r w:rsidRPr="003A6948">
              <w:rPr>
                <w:rFonts w:ascii="Consolas" w:hAnsi="Consolas" w:cs="Consolas"/>
                <w:color w:val="0000FF"/>
                <w:sz w:val="19"/>
                <w:szCs w:val="19"/>
              </w:rPr>
              <w:t>="Hidden"/&gt;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TextBlock</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="InternalWatermarkLabel"</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Text</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Tag</w:t>
            </w:r>
            <w:r w:rsidRPr="003A6948">
              <w:rPr>
                <w:rFonts w:ascii="Consolas" w:hAnsi="Consolas" w:cs="Consolas"/>
                <w:color w:val="0000FF"/>
                <w:sz w:val="19"/>
                <w:szCs w:val="19"/>
              </w:rPr>
              <w:t>}"</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Visibility</w:t>
            </w:r>
            <w:r w:rsidRPr="003A6948">
              <w:rPr>
                <w:rFonts w:ascii="Consolas" w:hAnsi="Consolas" w:cs="Consolas"/>
                <w:color w:val="0000FF"/>
                <w:sz w:val="19"/>
                <w:szCs w:val="19"/>
              </w:rPr>
              <w:t>="Collapsed"</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="Top"</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 5 1 0 0"</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Foreground</w:t>
            </w:r>
            <w:r w:rsidRPr="003A6948">
              <w:rPr>
                <w:rFonts w:ascii="Consolas" w:hAnsi="Consolas" w:cs="Consolas"/>
                <w:color w:val="0000FF"/>
                <w:sz w:val="19"/>
                <w:szCs w:val="19"/>
              </w:rPr>
              <w:t>="Silver"</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="Transparent"/&gt;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MultiTrigger.Conditions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Condition</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="IsFocused"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MultiTrigger.Conditions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MultiTrigger.Setters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="Visibility"</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="InternalWatermarkLabel"</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="Visible"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MultiTrigger.Setters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="IsEnabled"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="Opacity"</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="0.56"/&gt;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="#FF7EB4EA"/&gt;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="IsKeyboardFocused"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="#FF569DE5"/&gt;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="TitlebarBTN"</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="Button"&gt;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="OverridesDefaultStyle"</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="Margin"</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="0"/&gt;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="Button"&gt;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Name</w:t>
            </w:r>
            <w:r w:rsidRPr="003A6948">
              <w:rPr>
                <w:rFonts w:ascii="Consolas" w:hAnsi="Consolas" w:cs="Consolas"/>
                <w:color w:val="0000FF"/>
                <w:sz w:val="19"/>
                <w:szCs w:val="19"/>
              </w:rPr>
              <w:t>="border"</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="1"</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Padding</w:t>
            </w:r>
            <w:r w:rsidRPr="003A6948">
              <w:rPr>
                <w:rFonts w:ascii="Consolas" w:hAnsi="Consolas" w:cs="Consolas"/>
                <w:color w:val="0000FF"/>
                <w:sz w:val="19"/>
                <w:szCs w:val="19"/>
              </w:rPr>
              <w:t>="4,2"</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="White"</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CornerRadius</w:t>
            </w:r>
            <w:r w:rsidRPr="003A6948">
              <w:rPr>
                <w:rFonts w:ascii="Consolas" w:hAnsi="Consolas" w:cs="Consolas"/>
                <w:color w:val="0000FF"/>
                <w:sz w:val="19"/>
                <w:szCs w:val="19"/>
              </w:rPr>
              <w:t>="0"</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FF0000"/>
                <w:sz w:val="19"/>
                <w:szCs w:val="19"/>
              </w:rPr>
              <w:t xml:space="preserve"> HorizontalAlignment</w:t>
            </w:r>
            <w:r w:rsidRPr="003A6948">
              <w:rPr>
                <w:rFonts w:ascii="Consolas" w:hAnsi="Consolas" w:cs="Consolas"/>
                <w:color w:val="0000FF"/>
                <w:sz w:val="19"/>
                <w:szCs w:val="19"/>
              </w:rPr>
              <w:t>="Center"</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="IsPressed"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ToolTip</w:t>
            </w:r>
            <w:r w:rsidRPr="003A6948">
              <w:rPr>
                <w:rFonts w:ascii="Consolas" w:hAnsi="Consolas" w:cs="Consolas"/>
                <w:color w:val="0000FF"/>
                <w:sz w:val="19"/>
                <w:szCs w:val="19"/>
              </w:rPr>
              <w:t>}"</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ToolTip</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="Padding"</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="7"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="commonTBtyle"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="TextBox"&gt;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="Control.Template"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TextBox</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FF0000"/>
                <w:sz w:val="19"/>
                <w:szCs w:val="19"/>
              </w:rPr>
              <w:t xml:space="preserve"> SnapsToDevicePixels</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ScrollViewer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="PART_ContentHost"</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w:t>
            </w:r>
            <w:r w:rsidRPr="003A6948">
              <w:rPr>
                <w:rFonts w:ascii="Consolas" w:hAnsi="Consolas" w:cs="Consolas"/>
                <w:color w:val="FF0000"/>
                <w:sz w:val="19"/>
                <w:szCs w:val="19"/>
              </w:rPr>
              <w:t xml:space="preserve"> HorizontalScrollBarVisibility</w:t>
            </w:r>
            <w:r w:rsidRPr="003A6948">
              <w:rPr>
                <w:rFonts w:ascii="Consolas" w:hAnsi="Consolas" w:cs="Consolas"/>
                <w:color w:val="0000FF"/>
                <w:sz w:val="19"/>
                <w:szCs w:val="19"/>
              </w:rPr>
              <w:t>="Hidden"</w:t>
            </w:r>
            <w:r w:rsidRPr="003A6948">
              <w:rPr>
                <w:rFonts w:ascii="Consolas" w:hAnsi="Consolas" w:cs="Consolas"/>
                <w:color w:val="FF0000"/>
                <w:sz w:val="19"/>
                <w:szCs w:val="19"/>
              </w:rPr>
              <w:t xml:space="preserve"> VerticalScrollBarVisibility</w:t>
            </w:r>
            <w:r w:rsidRPr="003A6948">
              <w:rPr>
                <w:rFonts w:ascii="Consolas" w:hAnsi="Consolas" w:cs="Consolas"/>
                <w:color w:val="0000FF"/>
                <w:sz w:val="19"/>
                <w:szCs w:val="19"/>
              </w:rPr>
              <w:t>="Hidden"/&gt;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TextBlock</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="InternalWatermarkLabel"</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Text</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Tag</w:t>
            </w:r>
            <w:r w:rsidRPr="003A6948">
              <w:rPr>
                <w:rFonts w:ascii="Consolas" w:hAnsi="Consolas" w:cs="Consolas"/>
                <w:color w:val="0000FF"/>
                <w:sz w:val="19"/>
                <w:szCs w:val="19"/>
              </w:rPr>
              <w:t>}"</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Visibility</w:t>
            </w:r>
            <w:r w:rsidRPr="003A6948">
              <w:rPr>
                <w:rFonts w:ascii="Consolas" w:hAnsi="Consolas" w:cs="Consolas"/>
                <w:color w:val="0000FF"/>
                <w:sz w:val="19"/>
                <w:szCs w:val="19"/>
              </w:rPr>
              <w:t>="Collapsed"</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="Top"</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 5 1 0 0"</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Foreground</w:t>
            </w:r>
            <w:r w:rsidRPr="003A6948">
              <w:rPr>
                <w:rFonts w:ascii="Consolas" w:hAnsi="Consolas" w:cs="Consolas"/>
                <w:color w:val="0000FF"/>
                <w:sz w:val="19"/>
                <w:szCs w:val="19"/>
              </w:rPr>
              <w:t>="Silver"</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="Transparent"/&gt;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MultiTrigger.Conditions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Condition</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="IsFocused"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Condition</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="Text"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MultiTrigger.Conditions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MultiTrigger.Setters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="Visibility"</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="InternalWatermarkLabel"</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="Visible"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MultiTrigger.Setters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="IsEnabled"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="Opacity"</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="0.56"/&gt;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="#FF7EB4EA"/&gt;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="IsKeyboardFocused"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="#FF569DE5"/&gt;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ScrollBar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="Stylus.IsFlicksEnabled"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="15"/&gt;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="MinWidth"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ScrollBar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="GridRoot"</w:t>
            </w:r>
            <w:r w:rsidRPr="003A6948">
              <w:rPr>
                <w:rFonts w:ascii="Consolas" w:hAnsi="Consolas" w:cs="Consolas"/>
                <w:color w:val="FF0000"/>
                <w:sz w:val="19"/>
                <w:szCs w:val="19"/>
              </w:rPr>
              <w:t xml:space="preserve"> Width</w:t>
            </w:r>
            <w:r w:rsidRPr="003A6948">
              <w:rPr>
                <w:rFonts w:ascii="Consolas" w:hAnsi="Consolas" w:cs="Consolas"/>
                <w:color w:val="0000FF"/>
                <w:sz w:val="19"/>
                <w:szCs w:val="19"/>
              </w:rPr>
              <w:t>="19"</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Grid.RowDefinitions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RowDefinition</w:t>
            </w:r>
            <w:r w:rsidRPr="003A6948">
              <w:rPr>
                <w:rFonts w:ascii="Consolas" w:hAnsi="Consolas" w:cs="Consolas"/>
                <w:color w:val="FF0000"/>
                <w:sz w:val="19"/>
                <w:szCs w:val="19"/>
              </w:rPr>
              <w:t xml:space="preserve"> Height</w:t>
            </w:r>
            <w:r w:rsidRPr="003A6948">
              <w:rPr>
                <w:rFonts w:ascii="Consolas" w:hAnsi="Consolas" w:cs="Consolas"/>
                <w:color w:val="0000FF"/>
                <w:sz w:val="19"/>
                <w:szCs w:val="19"/>
              </w:rPr>
              <w:t>="0.00001*"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Grid.RowDefinitions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="PART_Track"</w:t>
            </w:r>
            <w:r w:rsidRPr="003A6948">
              <w:rPr>
                <w:rFonts w:ascii="Consolas" w:hAnsi="Consolas" w:cs="Consolas"/>
                <w:color w:val="FF0000"/>
                <w:sz w:val="19"/>
                <w:szCs w:val="19"/>
              </w:rPr>
              <w:t xml:space="preserve"> Grid.Row</w:t>
            </w:r>
            <w:r w:rsidRPr="003A6948">
              <w:rPr>
                <w:rFonts w:ascii="Consolas" w:hAnsi="Consolas" w:cs="Consolas"/>
                <w:color w:val="0000FF"/>
                <w:sz w:val="19"/>
                <w:szCs w:val="19"/>
              </w:rPr>
              <w:t>="0"</w:t>
            </w:r>
            <w:r w:rsidRPr="003A6948">
              <w:rPr>
                <w:rFonts w:ascii="Consolas" w:hAnsi="Consolas" w:cs="Consolas"/>
                <w:color w:val="FF0000"/>
                <w:sz w:val="19"/>
                <w:szCs w:val="19"/>
              </w:rPr>
              <w:t xml:space="preserve"> IsDirectionReversed</w:t>
            </w:r>
            <w:r w:rsidRPr="003A6948">
              <w:rPr>
                <w:rFonts w:ascii="Consolas" w:hAnsi="Consolas" w:cs="Consolas"/>
                <w:color w:val="0000FF"/>
                <w:sz w:val="19"/>
                <w:szCs w:val="19"/>
              </w:rPr>
              <w:t>="true"</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Track.Thumb</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Thumb</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="Gray"</w:t>
            </w:r>
            <w:r w:rsidRPr="003A6948">
              <w:rPr>
                <w:rFonts w:ascii="Consolas" w:hAnsi="Consolas" w:cs="Consolas"/>
                <w:color w:val="FF0000"/>
                <w:sz w:val="19"/>
                <w:szCs w:val="19"/>
              </w:rPr>
              <w:t xml:space="preserve"> Style</w:t>
            </w:r>
            <w:r w:rsidRPr="003A6948">
              <w:rPr>
                <w:rFonts w:ascii="Consolas" w:hAnsi="Consolas" w:cs="Consolas"/>
                <w:color w:val="0000FF"/>
                <w:sz w:val="19"/>
                <w:szCs w:val="19"/>
              </w:rPr>
              <w:t>="{</w:t>
            </w:r>
            <w:r w:rsidRPr="003A6948">
              <w:rPr>
                <w:rFonts w:ascii="Consolas" w:hAnsi="Consolas" w:cs="Consolas"/>
                <w:color w:val="A31515"/>
                <w:sz w:val="19"/>
                <w:szCs w:val="19"/>
              </w:rPr>
              <w:t>DynamicResource</w:t>
            </w:r>
            <w:r w:rsidRPr="003A6948">
              <w:rPr>
                <w:rFonts w:ascii="Consolas" w:hAnsi="Consolas" w:cs="Consolas"/>
                <w:color w:val="FF0000"/>
                <w:sz w:val="19"/>
                <w:szCs w:val="19"/>
              </w:rPr>
              <w:t xml:space="preserve"> ScrollThumbs</w:t>
            </w:r>
            <w:r w:rsidRPr="003A6948">
              <w:rPr>
                <w:rFonts w:ascii="Consolas" w:hAnsi="Consolas" w:cs="Consolas"/>
                <w:color w:val="0000FF"/>
                <w:sz w:val="19"/>
                <w:szCs w:val="19"/>
              </w:rPr>
              <w:t>}"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Track.Thumb</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Track.IncreaseRepeatButton</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RepeatButton</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="PageUp"</w:t>
            </w:r>
            <w:r w:rsidRPr="003A6948">
              <w:rPr>
                <w:rFonts w:ascii="Consolas" w:hAnsi="Consolas" w:cs="Consolas"/>
                <w:color w:val="FF0000"/>
                <w:sz w:val="19"/>
                <w:szCs w:val="19"/>
              </w:rPr>
              <w:t xml:space="preserve"> Command</w:t>
            </w:r>
            <w:r w:rsidRPr="003A6948">
              <w:rPr>
                <w:rFonts w:ascii="Consolas" w:hAnsi="Consolas" w:cs="Consolas"/>
                <w:color w:val="0000FF"/>
                <w:sz w:val="19"/>
                <w:szCs w:val="19"/>
              </w:rPr>
              <w:t>="ScrollBar.PageDownCommand"</w:t>
            </w:r>
            <w:r w:rsidRPr="003A6948">
              <w:rPr>
                <w:rFonts w:ascii="Consolas" w:hAnsi="Consolas" w:cs="Consolas"/>
                <w:color w:val="FF0000"/>
                <w:sz w:val="19"/>
                <w:szCs w:val="19"/>
              </w:rPr>
              <w:t xml:space="preserve"> Opacity</w:t>
            </w:r>
            <w:r w:rsidRPr="003A6948">
              <w:rPr>
                <w:rFonts w:ascii="Consolas" w:hAnsi="Consolas" w:cs="Consolas"/>
                <w:color w:val="0000FF"/>
                <w:sz w:val="19"/>
                <w:szCs w:val="19"/>
              </w:rPr>
              <w:t>="0"</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Track.IncreaseRepeatButton</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Track.DecreaseRepeatButton</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RepeatButton</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="PageDown"</w:t>
            </w:r>
            <w:r w:rsidRPr="003A6948">
              <w:rPr>
                <w:rFonts w:ascii="Consolas" w:hAnsi="Consolas" w:cs="Consolas"/>
                <w:color w:val="FF0000"/>
                <w:sz w:val="19"/>
                <w:szCs w:val="19"/>
              </w:rPr>
              <w:t xml:space="preserve"> Command</w:t>
            </w:r>
            <w:r w:rsidRPr="003A6948">
              <w:rPr>
                <w:rFonts w:ascii="Consolas" w:hAnsi="Consolas" w:cs="Consolas"/>
                <w:color w:val="0000FF"/>
                <w:sz w:val="19"/>
                <w:szCs w:val="19"/>
              </w:rPr>
              <w:t>="ScrollBar.PageUpCommand"</w:t>
            </w:r>
            <w:r w:rsidRPr="003A6948">
              <w:rPr>
                <w:rFonts w:ascii="Consolas" w:hAnsi="Consolas" w:cs="Consolas"/>
                <w:color w:val="FF0000"/>
                <w:sz w:val="19"/>
                <w:szCs w:val="19"/>
              </w:rPr>
              <w:t xml:space="preserve"> Opacity</w:t>
            </w:r>
            <w:r w:rsidRPr="003A6948">
              <w:rPr>
                <w:rFonts w:ascii="Consolas" w:hAnsi="Consolas" w:cs="Consolas"/>
                <w:color w:val="0000FF"/>
                <w:sz w:val="19"/>
                <w:szCs w:val="19"/>
              </w:rPr>
              <w:t>="0"</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Track.DecreaseRepeatButton</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SourceName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SourceName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="IsDragging"</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="IsEnabled"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="Visibility"</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="Collapsed"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="Orientation"</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="Horizontal"&gt;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="GridRoot"</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="LayoutTransform"&gt;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RotateTransform</w:t>
            </w:r>
            <w:r w:rsidRPr="003A6948">
              <w:rPr>
                <w:rFonts w:ascii="Consolas" w:hAnsi="Consolas" w:cs="Consolas"/>
                <w:color w:val="FF0000"/>
                <w:sz w:val="19"/>
                <w:szCs w:val="19"/>
              </w:rPr>
              <w:t xml:space="preserve"> Angle</w:t>
            </w:r>
            <w:r w:rsidRPr="003A6948">
              <w:rPr>
                <w:rFonts w:ascii="Consolas" w:hAnsi="Consolas" w:cs="Consolas"/>
                <w:color w:val="0000FF"/>
                <w:sz w:val="19"/>
                <w:szCs w:val="19"/>
              </w:rPr>
              <w:t>="-90"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="PART_Track"</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="LayoutTransform"&gt;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RotateTransform</w:t>
            </w:r>
            <w:r w:rsidRPr="003A6948">
              <w:rPr>
                <w:rFonts w:ascii="Consolas" w:hAnsi="Consolas" w:cs="Consolas"/>
                <w:color w:val="FF0000"/>
                <w:sz w:val="19"/>
                <w:szCs w:val="19"/>
              </w:rPr>
              <w:t xml:space="preserve"> Angle</w:t>
            </w:r>
            <w:r w:rsidRPr="003A6948">
              <w:rPr>
                <w:rFonts w:ascii="Consolas" w:hAnsi="Consolas" w:cs="Consolas"/>
                <w:color w:val="0000FF"/>
                <w:sz w:val="19"/>
                <w:szCs w:val="19"/>
              </w:rPr>
              <w:t>="-90"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="Auto"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="15"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="Tag"</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="Horizontal"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="PageDown"</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="Command"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="ScrollBar.PageLeftCommand"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="PageUp"</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="Command"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="ScrollBar.PageRightCommand"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="LblStyle"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="Label"&gt;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="VerticalContentAlignment"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="HorizontalContentAlignment"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="Left"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="TxtblkStyle"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="TextBlock"&gt;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="VerticalAlignment"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="HorizontalAlignment"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="DatepkrStyle"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="DatePicker"&gt;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="VerticalAlignment"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="HorizontalAlignment"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="Left"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color w:val="0000FF"/>
                <w:sz w:val="19"/>
                <w:szCs w:val="19"/>
              </w:rPr>
            </w:pPr>
            <w:r w:rsidRPr="003A6948">
              <w:rPr>
                <w:rFonts w:ascii="Consolas" w:hAnsi="Consolas" w:cs="Consolas"/>
                <w:color w:val="0000FF"/>
                <w:sz w:val="19"/>
                <w:szCs w:val="19"/>
              </w:rPr>
              <w:t>&lt;/</w:t>
            </w:r>
            <w:r w:rsidRPr="003A6948">
              <w:rPr>
                <w:rFonts w:ascii="Consolas" w:hAnsi="Consolas" w:cs="Consolas"/>
                <w:color w:val="A31515"/>
                <w:sz w:val="19"/>
                <w:szCs w:val="19"/>
              </w:rPr>
              <w:t>ResourceDictionary</w:t>
            </w:r>
            <w:r w:rsidRPr="003A6948">
              <w:rPr>
                <w:rFonts w:ascii="Consolas" w:hAnsi="Consolas" w:cs="Consolas"/>
                <w:color w:val="0000FF"/>
                <w:sz w:val="19"/>
                <w:szCs w:val="19"/>
              </w:rPr>
              <w:t>&gt;</w:t>
            </w:r>
          </w:p>
          <w:p w:rsidR="003A6948" w:rsidRDefault="003A6948" w:rsidP="00890FE3"/>
        </w:tc>
      </w:tr>
    </w:tbl>
    <w:p w:rsidR="003A6948" w:rsidRDefault="003A6948" w:rsidP="00890FE3">
      <w:pPr>
        <w:rPr>
          <w:lang w:val="en-US"/>
        </w:rPr>
      </w:pPr>
    </w:p>
    <w:p w:rsidR="003A6948" w:rsidRDefault="003A6948" w:rsidP="00890FE3">
      <w:pPr>
        <w:rPr>
          <w:lang w:val="en-US"/>
        </w:rPr>
      </w:pPr>
    </w:p>
    <w:p w:rsidR="003A6948" w:rsidRDefault="003A6948" w:rsidP="00890FE3">
      <w:pPr>
        <w:rPr>
          <w:lang w:val="en-US"/>
        </w:rPr>
      </w:pPr>
    </w:p>
    <w:p w:rsidR="00890FE3" w:rsidRDefault="00890FE3" w:rsidP="00890FE3">
      <w:pPr>
        <w:pStyle w:val="Heading3"/>
        <w:rPr>
          <w:lang w:val="en-US"/>
        </w:rPr>
      </w:pPr>
      <w:bookmarkStart w:id="84" w:name="_Toc352026808"/>
      <w:r>
        <w:rPr>
          <w:lang w:val="en-US"/>
        </w:rPr>
        <w:t>C# coding</w:t>
      </w:r>
      <w:bookmarkEnd w:id="84"/>
    </w:p>
    <w:tbl>
      <w:tblPr>
        <w:tblStyle w:val="TableGrid"/>
        <w:tblW w:w="0" w:type="auto"/>
        <w:tblLook w:val="04A0"/>
      </w:tblPr>
      <w:tblGrid>
        <w:gridCol w:w="9242"/>
      </w:tblGrid>
      <w:tr w:rsidR="00890FE3" w:rsidTr="00890FE3">
        <w:tc>
          <w:tcPr>
            <w:tcW w:w="9242" w:type="dxa"/>
          </w:tcPr>
          <w:p w:rsidR="00890FE3" w:rsidRDefault="00890FE3" w:rsidP="00890FE3">
            <w:r w:rsidRPr="00890FE3">
              <w:t>MainWindow.xaml</w:t>
            </w:r>
            <w:r>
              <w:t>.cs</w:t>
            </w:r>
          </w:p>
        </w:tc>
      </w:tr>
      <w:tr w:rsidR="00890FE3" w:rsidTr="00890FE3">
        <w:tc>
          <w:tcPr>
            <w:tcW w:w="9242" w:type="dxa"/>
          </w:tcPr>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System.Windows.Documents;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System.Windows.Navigation;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DNBSNData;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DNBSNDb;</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System.Collections.ObjectModel;</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TweetSharp;</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System.Diagnostics;</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DNBSNGUI</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MainWindow.xaml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MainWindow</w:t>
            </w:r>
            <w:r>
              <w:rPr>
                <w:rFonts w:ascii="Consolas" w:hAnsi="Consolas" w:cs="Consolas"/>
                <w:sz w:val="19"/>
                <w:szCs w:val="19"/>
              </w:rPr>
              <w:t xml:space="preserve"> : </w:t>
            </w:r>
            <w:r>
              <w:rPr>
                <w:rFonts w:ascii="Consolas" w:hAnsi="Consolas" w:cs="Consolas"/>
                <w:color w:val="2B91AF"/>
                <w:sz w:val="19"/>
                <w:szCs w:val="19"/>
              </w:rPr>
              <w:t>Window</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MainWindow()</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.MouseLeftButtonDown += </w:t>
            </w:r>
            <w:r>
              <w:rPr>
                <w:rFonts w:ascii="Consolas" w:hAnsi="Consolas" w:cs="Consolas"/>
                <w:color w:val="0000FF"/>
                <w:sz w:val="19"/>
                <w:szCs w:val="19"/>
              </w:rPr>
              <w:t>delegate</w:t>
            </w:r>
            <w:r>
              <w:rPr>
                <w:rFonts w:ascii="Consolas" w:hAnsi="Consolas" w:cs="Consolas"/>
                <w:sz w:val="19"/>
                <w:szCs w:val="19"/>
              </w:rPr>
              <w:t xml:space="preserve"> { </w:t>
            </w:r>
            <w:r>
              <w:rPr>
                <w:rFonts w:ascii="Consolas" w:hAnsi="Consolas" w:cs="Consolas"/>
                <w:color w:val="0000FF"/>
                <w:sz w:val="19"/>
                <w:szCs w:val="19"/>
              </w:rPr>
              <w:t>this</w:t>
            </w:r>
            <w:r>
              <w:rPr>
                <w:rFonts w:ascii="Consolas" w:hAnsi="Consolas" w:cs="Consolas"/>
                <w:sz w:val="19"/>
                <w:szCs w:val="19"/>
              </w:rPr>
              <w:t>.DragMove();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FocusManager</w:t>
            </w:r>
            <w:r>
              <w:rPr>
                <w:rFonts w:ascii="Consolas" w:hAnsi="Consolas" w:cs="Consolas"/>
                <w:sz w:val="19"/>
                <w:szCs w:val="19"/>
              </w:rPr>
              <w:t>.SetFocusedElement(</w:t>
            </w:r>
            <w:r>
              <w:rPr>
                <w:rFonts w:ascii="Consolas" w:hAnsi="Consolas" w:cs="Consolas"/>
                <w:color w:val="0000FF"/>
                <w:sz w:val="19"/>
                <w:szCs w:val="19"/>
              </w:rPr>
              <w:t>this</w:t>
            </w:r>
            <w:r>
              <w:rPr>
                <w:rFonts w:ascii="Consolas" w:hAnsi="Consolas" w:cs="Consolas"/>
                <w:sz w:val="19"/>
                <w:szCs w:val="19"/>
              </w:rPr>
              <w:t>, dNBSNUserIDTB);</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Window_Loaded(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fetchTaskData();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fetchPasswordData();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fetchNoteData();</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 = 1; i &lt;= 30; i++)</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dateUG.Children.Add(</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ShowEvent</w:t>
            </w:r>
            <w:r>
              <w:rPr>
                <w:rFonts w:ascii="Consolas" w:hAnsi="Consolas" w:cs="Consolas"/>
                <w:sz w:val="19"/>
                <w:szCs w:val="19"/>
              </w:rPr>
              <w:t>(i));</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kolkataBtn_Click(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mapWb.NavigateToString(</w:t>
            </w:r>
            <w:r>
              <w:rPr>
                <w:rFonts w:ascii="Consolas" w:hAnsi="Consolas" w:cs="Consolas"/>
                <w:color w:val="A31515"/>
                <w:sz w:val="19"/>
                <w:szCs w:val="19"/>
              </w:rPr>
              <w:t>"&lt;html&gt;&lt;body&gt;&lt;iframe src=\"https://maps.google.co.in/?ll=20.98352,82.752628&amp;spn=43.617141,86.572266&amp;t=h&amp;z=4\" width=\"1100\" height=\"480\" frameborder=\"0\" marginheight=\"0\" marginwidth=\"0\"&gt;Loading...&lt;/iframe&gt;&lt;/body&gt;&lt;/html&gt;"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gcalenderBtn_Click(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gCalenderWb.NavigateToString(</w:t>
            </w:r>
            <w:r>
              <w:rPr>
                <w:rFonts w:ascii="Consolas" w:hAnsi="Consolas" w:cs="Consolas"/>
                <w:color w:val="A31515"/>
                <w:sz w:val="19"/>
                <w:szCs w:val="19"/>
              </w:rPr>
              <w:t>"&lt;html&gt;&lt;body&gt;&lt;iframe src=\"https://www.facebook.com/connect/login_success.html#access_token=THE_TOKEN&amp;expires_in=7180\" width=\"1100\" height=\"480\" frameborder=\"0\" marginheight=\"0\" marginwidth=\"0\"&gt;Loading...&lt;/iframe&gt;&lt;/body&gt;&lt;/html&gt;"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Image_ImageFailed(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ExceptionRoutedEventArgs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closeBtn_Click(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.Close();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virtualKeyboardDateBtn_Click(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System.Diagnostics.</w:t>
            </w:r>
            <w:r>
              <w:rPr>
                <w:rFonts w:ascii="Consolas" w:hAnsi="Consolas" w:cs="Consolas"/>
                <w:color w:val="2B91AF"/>
                <w:sz w:val="19"/>
                <w:szCs w:val="19"/>
              </w:rPr>
              <w:t>Process</w:t>
            </w:r>
            <w:r>
              <w:rPr>
                <w:rFonts w:ascii="Consolas" w:hAnsi="Consolas" w:cs="Consolas"/>
                <w:sz w:val="19"/>
                <w:szCs w:val="19"/>
              </w:rPr>
              <w:t>.Start(</w:t>
            </w:r>
            <w:r>
              <w:rPr>
                <w:rFonts w:ascii="Consolas" w:hAnsi="Consolas" w:cs="Consolas"/>
                <w:color w:val="A31515"/>
                <w:sz w:val="19"/>
                <w:szCs w:val="19"/>
              </w:rPr>
              <w:t>"calc"</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minimizeBtn_Click(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.WindowState = </w:t>
            </w:r>
            <w:r>
              <w:rPr>
                <w:rFonts w:ascii="Consolas" w:hAnsi="Consolas" w:cs="Consolas"/>
                <w:color w:val="2B91AF"/>
                <w:sz w:val="19"/>
                <w:szCs w:val="19"/>
              </w:rPr>
              <w:t>WindowState</w:t>
            </w:r>
            <w:r>
              <w:rPr>
                <w:rFonts w:ascii="Consolas" w:hAnsi="Consolas" w:cs="Consolas"/>
                <w:sz w:val="19"/>
                <w:szCs w:val="19"/>
              </w:rPr>
              <w:t>.Minimized;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//private void maximizeBtn_Click(object sender, RoutedEventArgs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this.WindowState = WindowState.Maximized;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passwordMLoginBtn_Click(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((passwordMUserIdTB.Text.Equals(</w:t>
            </w:r>
            <w:r>
              <w:rPr>
                <w:rFonts w:ascii="Consolas" w:hAnsi="Consolas" w:cs="Consolas"/>
                <w:color w:val="A31515"/>
                <w:sz w:val="19"/>
                <w:szCs w:val="19"/>
              </w:rPr>
              <w:t>"1"</w:t>
            </w:r>
            <w:r>
              <w:rPr>
                <w:rFonts w:ascii="Consolas" w:hAnsi="Consolas" w:cs="Consolas"/>
                <w:sz w:val="19"/>
                <w:szCs w:val="19"/>
              </w:rPr>
              <w:t>)) &amp;&amp; (passwordMPassBtnPB.Password.Equals(</w:t>
            </w:r>
            <w:r>
              <w:rPr>
                <w:rFonts w:ascii="Consolas" w:hAnsi="Consolas" w:cs="Consolas"/>
                <w:color w:val="A31515"/>
                <w:sz w:val="19"/>
                <w:szCs w:val="19"/>
              </w:rPr>
              <w:t>"1"</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mainPassDP.IsEnabled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passwordMPassBtnPB.Password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loginpassPassExpndr.Header = </w:t>
            </w:r>
            <w:r>
              <w:rPr>
                <w:rFonts w:ascii="Consolas" w:hAnsi="Consolas" w:cs="Consolas"/>
                <w:color w:val="A31515"/>
                <w:sz w:val="19"/>
                <w:szCs w:val="19"/>
              </w:rPr>
              <w:t>"Logged In"</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loginpassPassExpndr.ToolTip = </w:t>
            </w:r>
            <w:r>
              <w:rPr>
                <w:rFonts w:ascii="Consolas" w:hAnsi="Consolas" w:cs="Consolas"/>
                <w:color w:val="A31515"/>
                <w:sz w:val="19"/>
                <w:szCs w:val="19"/>
              </w:rPr>
              <w:t>"Logged In"</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allDetailsExpndr.IsExpanded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logoutPassBtn.Content = </w:t>
            </w:r>
            <w:r>
              <w:rPr>
                <w:rFonts w:ascii="Consolas" w:hAnsi="Consolas" w:cs="Consolas"/>
                <w:color w:val="A31515"/>
                <w:sz w:val="19"/>
                <w:szCs w:val="19"/>
              </w:rPr>
              <w:t>"Logout"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allDetailsExpndr.Header = </w:t>
            </w:r>
            <w:r>
              <w:rPr>
                <w:rFonts w:ascii="Consolas" w:hAnsi="Consolas" w:cs="Consolas"/>
                <w:color w:val="A31515"/>
                <w:sz w:val="19"/>
                <w:szCs w:val="19"/>
              </w:rPr>
              <w:t>"All Details"</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addpassInfoExpndr.Header = </w:t>
            </w:r>
            <w:r>
              <w:rPr>
                <w:rFonts w:ascii="Consolas" w:hAnsi="Consolas" w:cs="Consolas"/>
                <w:color w:val="A31515"/>
                <w:sz w:val="19"/>
                <w:szCs w:val="19"/>
              </w:rPr>
              <w:t>"Add 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logoutPassBtn.IsEnabled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//MessageBox.Show("Please Enter correct 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//DNBSNGUI.ErrorMessage ErrorMessageObj = new DNBSNGUI.ErrorMessage();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//ErrorMessageObj.ShowDialog();</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passwordMPassBtnPB.Password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logoutDnbsnBtn_Click(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dNBSNUserIDTB.Text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dNBSNpassPB.Password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mainLeftExpndr.IsExpanded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mainLeftExpndr.IsEnabled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mainTabControl.IsEnabled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logoutDnbsnBtn.IsEnabled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logoutDnbsnBtn.Content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hntLginLbl.Content = </w:t>
            </w:r>
            <w:r>
              <w:rPr>
                <w:rFonts w:ascii="Consolas" w:hAnsi="Consolas" w:cs="Consolas"/>
                <w:color w:val="A31515"/>
                <w:sz w:val="19"/>
                <w:szCs w:val="19"/>
              </w:rPr>
              <w:t>"Login first to use Daily Note Book with Social Networking Updater"</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.Visible;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dNBSNUserIDTB.Clear();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dNBSNpassPB.Clear();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dNBSNLoginBtn_Click(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(dNBSNUserIDTB.Text.Equals(DNBSNDb.</w:t>
            </w:r>
            <w:r>
              <w:rPr>
                <w:rFonts w:ascii="Consolas" w:hAnsi="Consolas" w:cs="Consolas"/>
                <w:color w:val="2B91AF"/>
                <w:sz w:val="19"/>
                <w:szCs w:val="19"/>
              </w:rPr>
              <w:t>DbInteraction</w:t>
            </w:r>
            <w:r>
              <w:rPr>
                <w:rFonts w:ascii="Consolas" w:hAnsi="Consolas" w:cs="Consolas"/>
                <w:sz w:val="19"/>
                <w:szCs w:val="19"/>
              </w:rPr>
              <w:t>.FetcheId()) &amp;&amp; dNBSNpassPB.Password.Equals(DNBSNDb.</w:t>
            </w:r>
            <w:r>
              <w:rPr>
                <w:rFonts w:ascii="Consolas" w:hAnsi="Consolas" w:cs="Consolas"/>
                <w:color w:val="2B91AF"/>
                <w:sz w:val="19"/>
                <w:szCs w:val="19"/>
              </w:rPr>
              <w:t>DbInteraction</w:t>
            </w:r>
            <w:r>
              <w:rPr>
                <w:rFonts w:ascii="Consolas" w:hAnsi="Consolas" w:cs="Consolas"/>
                <w:sz w:val="19"/>
                <w:szCs w:val="19"/>
              </w:rPr>
              <w:t>.FetchePassword()))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mainLeftExpndr.IsEnabled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mainLeftExpndr.IsExpanded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dNBSNpassPB.Password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mainTabControl.IsEnabled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//loginExpndr.Header = "Logged In";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//loginExpndr.IsExpanded = false;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.Collapsed;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logoutDnbsnBtn.IsEnabled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logoutDnbsnBtn.Content = </w:t>
            </w:r>
            <w:r>
              <w:rPr>
                <w:rFonts w:ascii="Consolas" w:hAnsi="Consolas" w:cs="Consolas"/>
                <w:color w:val="A31515"/>
                <w:sz w:val="19"/>
                <w:szCs w:val="19"/>
              </w:rPr>
              <w:t>"LOG OUT"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logoutDnbsnBtn.ToolTip = </w:t>
            </w:r>
            <w:r>
              <w:rPr>
                <w:rFonts w:ascii="Consolas" w:hAnsi="Consolas" w:cs="Consolas"/>
                <w:color w:val="A31515"/>
                <w:sz w:val="19"/>
                <w:szCs w:val="19"/>
              </w:rPr>
              <w:t>"log out"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hntLginLbl.Content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//MessageBox.Show("Please Enter correct 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//DNBSNGUI.ErrorMessage ErrorMessageObj = new DNBSNGUI.ErrorMessage();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//ErrorMessageObj.ShowDialog();</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errorMsgLbl.Content = </w:t>
            </w:r>
            <w:r>
              <w:rPr>
                <w:rFonts w:ascii="Consolas" w:hAnsi="Consolas" w:cs="Consolas"/>
                <w:color w:val="A31515"/>
                <w:sz w:val="19"/>
                <w:szCs w:val="19"/>
              </w:rPr>
              <w:t>"Wrong User ID or Password"</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dNBSNpassPB.Password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logoutPassBtn_Click(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mainPassDP.IsEnabled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passwordMPassBtnPB.Password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passwordMUserIdTB.Text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//loginpassPassExpndr.Header = "Logged In";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//loginpassPassExpndr.ToolTip = "Logged In";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allDetailsExpndr.IsExpanded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logoutPassBtn.Content = </w:t>
            </w:r>
            <w:r>
              <w:rPr>
                <w:rFonts w:ascii="Consolas" w:hAnsi="Consolas" w:cs="Consolas"/>
                <w:color w:val="A31515"/>
                <w:sz w:val="19"/>
                <w:szCs w:val="19"/>
              </w:rPr>
              <w:t>"Please Log In First"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addpassInfoExpndr.Header = </w:t>
            </w:r>
            <w:r>
              <w:rPr>
                <w:rFonts w:ascii="Consolas" w:hAnsi="Consolas" w:cs="Consolas"/>
                <w:color w:val="A31515"/>
                <w:sz w:val="19"/>
                <w:szCs w:val="19"/>
              </w:rPr>
              <w:t>"Login To Add 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allDetailsExpndr.Header = </w:t>
            </w:r>
            <w:r>
              <w:rPr>
                <w:rFonts w:ascii="Consolas" w:hAnsi="Consolas" w:cs="Consolas"/>
                <w:color w:val="A31515"/>
                <w:sz w:val="19"/>
                <w:szCs w:val="19"/>
              </w:rPr>
              <w:t>"Login To Show All Details"</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//allDetailsExpndr.Header = "All Details";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//addInfoExpndr.Header = "Add Info";</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logoutPassBtn.IsEnabled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F423B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createAcHp_Click(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newAcExpndr.Visibility = </w:t>
            </w:r>
            <w:r>
              <w:rPr>
                <w:rFonts w:ascii="Consolas" w:hAnsi="Consolas" w:cs="Consolas"/>
                <w:color w:val="2B91AF"/>
                <w:sz w:val="19"/>
                <w:szCs w:val="19"/>
              </w:rPr>
              <w:t>Visibility</w:t>
            </w:r>
            <w:r>
              <w:rPr>
                <w:rFonts w:ascii="Consolas" w:hAnsi="Consolas" w:cs="Consolas"/>
                <w:sz w:val="19"/>
                <w:szCs w:val="19"/>
              </w:rPr>
              <w:t>.Visible;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newAcExpndr.IsExpanded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.Collapsed;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dNBSNNewUserIDTB.Clear();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dNBSNNewPassPB.Clear();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dNBSNNewRepassPB.Clear();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dNBSNHintsTB.Clear();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createErrorMsgLbl.Content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goLogin_Click(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newAcExpndr.Visibility = </w:t>
            </w:r>
            <w:r>
              <w:rPr>
                <w:rFonts w:ascii="Consolas" w:hAnsi="Consolas" w:cs="Consolas"/>
                <w:color w:val="2B91AF"/>
                <w:sz w:val="19"/>
                <w:szCs w:val="19"/>
              </w:rPr>
              <w:t>Visibility</w:t>
            </w:r>
            <w:r>
              <w:rPr>
                <w:rFonts w:ascii="Consolas" w:hAnsi="Consolas" w:cs="Consolas"/>
                <w:sz w:val="19"/>
                <w:szCs w:val="19"/>
              </w:rPr>
              <w:t>.Collapsed;</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.Visible;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dNBSNUserIDTB.Clear();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dNBSNpassPB.Clear();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errorMsgLbl.Content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hintsMsgLbl.Content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TwitterService</w:t>
            </w:r>
            <w:r>
              <w:rPr>
                <w:rFonts w:ascii="Consolas" w:hAnsi="Consolas" w:cs="Consolas"/>
                <w:sz w:val="19"/>
                <w:szCs w:val="19"/>
              </w:rPr>
              <w:t xml:space="preserve"> service;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OAuthRequestToken</w:t>
            </w:r>
            <w:r>
              <w:rPr>
                <w:rFonts w:ascii="Consolas" w:hAnsi="Consolas" w:cs="Consolas"/>
                <w:sz w:val="19"/>
                <w:szCs w:val="19"/>
              </w:rPr>
              <w:t xml:space="preserve"> requestToken;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launchTwitterAppButton_Click(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Pass your credentials to the service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service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TwitterService</w:t>
            </w:r>
            <w:r>
              <w:rPr>
                <w:rFonts w:ascii="Consolas" w:hAnsi="Consolas" w:cs="Consolas"/>
                <w:sz w:val="19"/>
                <w:szCs w:val="19"/>
              </w:rPr>
              <w:t>(</w:t>
            </w:r>
            <w:r>
              <w:rPr>
                <w:rFonts w:ascii="Consolas" w:hAnsi="Consolas" w:cs="Consolas"/>
                <w:color w:val="A31515"/>
                <w:sz w:val="19"/>
                <w:szCs w:val="19"/>
              </w:rPr>
              <w:t>"rfeDMlcxMQSqDSdmXDT3A"</w:t>
            </w:r>
            <w:r>
              <w:rPr>
                <w:rFonts w:ascii="Consolas" w:hAnsi="Consolas" w:cs="Consolas"/>
                <w:sz w:val="19"/>
                <w:szCs w:val="19"/>
              </w:rPr>
              <w:t xml:space="preserve">, </w:t>
            </w:r>
            <w:r>
              <w:rPr>
                <w:rFonts w:ascii="Consolas" w:hAnsi="Consolas" w:cs="Consolas"/>
                <w:color w:val="A31515"/>
                <w:sz w:val="19"/>
                <w:szCs w:val="19"/>
              </w:rPr>
              <w:t>"7ZUD4YtVqOfFJcCHwWz7q0qTFjcKyVGSNyN4ElCsZZE"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Step 1 - Retrieve an OAuth Request Token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requestToken = service.GetRequestToken();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Step 2 - Redirect to the OAuth Authorization URL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Uri</w:t>
            </w:r>
            <w:r>
              <w:rPr>
                <w:rFonts w:ascii="Consolas" w:hAnsi="Consolas" w:cs="Consolas"/>
                <w:sz w:val="19"/>
                <w:szCs w:val="19"/>
              </w:rPr>
              <w:t xml:space="preserve"> uri = service.GetAuthorizationUri(requestToken);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Process</w:t>
            </w:r>
            <w:r>
              <w:rPr>
                <w:rFonts w:ascii="Consolas" w:hAnsi="Consolas" w:cs="Consolas"/>
                <w:sz w:val="19"/>
                <w:szCs w:val="19"/>
              </w:rPr>
              <w:t>.Start(uri.ToString());</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verifyTwitterApp_Click(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Step 3 - Exchange the Request Token for an Access Token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OAuthAccessToken</w:t>
            </w:r>
            <w:r>
              <w:rPr>
                <w:rFonts w:ascii="Consolas" w:hAnsi="Consolas" w:cs="Consolas"/>
                <w:sz w:val="19"/>
                <w:szCs w:val="19"/>
              </w:rPr>
              <w:t xml:space="preserve"> access = service.GetAccessToken(requestToken, verificationCodeTxtBox.Text);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Step 4 - User authenticates using the Access Token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service.AuthenticateWith(access.Token, access.TokenSecret);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tweets = service.ListTweetsOnHomeTimeline(</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ListTweetsOnHomeTimelineOptions</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tweet </w:t>
            </w:r>
            <w:r>
              <w:rPr>
                <w:rFonts w:ascii="Consolas" w:hAnsi="Consolas" w:cs="Consolas"/>
                <w:color w:val="0000FF"/>
                <w:sz w:val="19"/>
                <w:szCs w:val="19"/>
              </w:rPr>
              <w:t>in</w:t>
            </w:r>
            <w:r>
              <w:rPr>
                <w:rFonts w:ascii="Consolas" w:hAnsi="Consolas" w:cs="Consolas"/>
                <w:sz w:val="19"/>
                <w:szCs w:val="19"/>
              </w:rPr>
              <w:t xml:space="preserve"> tweets)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tweetsTextBlock.Text += tweet.User.ScreenName + </w:t>
            </w:r>
            <w:r>
              <w:rPr>
                <w:rFonts w:ascii="Consolas" w:hAnsi="Consolas" w:cs="Consolas"/>
                <w:color w:val="A31515"/>
                <w:sz w:val="19"/>
                <w:szCs w:val="19"/>
              </w:rPr>
              <w:t>" says "</w:t>
            </w:r>
            <w:r>
              <w:rPr>
                <w:rFonts w:ascii="Consolas" w:hAnsi="Consolas" w:cs="Consolas"/>
                <w:sz w:val="19"/>
                <w:szCs w:val="19"/>
              </w:rPr>
              <w:t xml:space="preserve"> + tweet.Text + </w:t>
            </w:r>
            <w:r>
              <w:rPr>
                <w:rFonts w:ascii="Consolas" w:hAnsi="Consolas" w:cs="Consolas"/>
                <w:color w:val="A31515"/>
                <w:sz w:val="19"/>
                <w:szCs w:val="19"/>
              </w:rPr>
              <w:t>"\n"</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dNBSSubmitBtn_Click(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(!dNBSNNewUserIDTB.Text.Equals(</w:t>
            </w:r>
            <w:r>
              <w:rPr>
                <w:rFonts w:ascii="Consolas" w:hAnsi="Consolas" w:cs="Consolas"/>
                <w:color w:val="0000FF"/>
                <w:sz w:val="19"/>
                <w:szCs w:val="19"/>
              </w:rPr>
              <w:t>string</w:t>
            </w:r>
            <w:r>
              <w:rPr>
                <w:rFonts w:ascii="Consolas" w:hAnsi="Consolas" w:cs="Consolas"/>
                <w:sz w:val="19"/>
                <w:szCs w:val="19"/>
              </w:rPr>
              <w:t>.Empty) &amp;&amp;</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!dNBSNNewPassPB.Password.Equals(</w:t>
            </w:r>
            <w:r>
              <w:rPr>
                <w:rFonts w:ascii="Consolas" w:hAnsi="Consolas" w:cs="Consolas"/>
                <w:color w:val="0000FF"/>
                <w:sz w:val="19"/>
                <w:szCs w:val="19"/>
              </w:rPr>
              <w:t>string</w:t>
            </w:r>
            <w:r>
              <w:rPr>
                <w:rFonts w:ascii="Consolas" w:hAnsi="Consolas" w:cs="Consolas"/>
                <w:sz w:val="19"/>
                <w:szCs w:val="19"/>
              </w:rPr>
              <w:t>.Empty) &amp;&amp;</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!dNBSNNewRepassPB.Password.Equals(</w:t>
            </w:r>
            <w:r>
              <w:rPr>
                <w:rFonts w:ascii="Consolas" w:hAnsi="Consolas" w:cs="Consolas"/>
                <w:color w:val="0000FF"/>
                <w:sz w:val="19"/>
                <w:szCs w:val="19"/>
              </w:rPr>
              <w:t>string</w:t>
            </w:r>
            <w:r>
              <w:rPr>
                <w:rFonts w:ascii="Consolas" w:hAnsi="Consolas" w:cs="Consolas"/>
                <w:sz w:val="19"/>
                <w:szCs w:val="19"/>
              </w:rPr>
              <w:t>.Empty) &amp;&amp;</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!dNBSNHintsTB.Text.Equals(</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(!dNBSNNewPassPB.Password.Equals(dNBSNNewRepassPB.Password))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dNBSNNewPassPB.Clear();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dNBSNNewRepassPB.Clear();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createErrorMsgLbl.Content = </w:t>
            </w:r>
            <w:r>
              <w:rPr>
                <w:rFonts w:ascii="Consolas" w:hAnsi="Consolas" w:cs="Consolas"/>
                <w:color w:val="A31515"/>
                <w:sz w:val="19"/>
                <w:szCs w:val="19"/>
              </w:rPr>
              <w:t>"Please Enter same Password"</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DNBSNData.</w:t>
            </w:r>
            <w:r>
              <w:rPr>
                <w:rFonts w:ascii="Consolas" w:hAnsi="Consolas" w:cs="Consolas"/>
                <w:color w:val="2B91AF"/>
                <w:sz w:val="19"/>
                <w:szCs w:val="19"/>
              </w:rPr>
              <w:t>UserInfo</w:t>
            </w:r>
            <w:r>
              <w:rPr>
                <w:rFonts w:ascii="Consolas" w:hAnsi="Consolas" w:cs="Consolas"/>
                <w:sz w:val="19"/>
                <w:szCs w:val="19"/>
              </w:rPr>
              <w:t xml:space="preserve"> newUser = </w:t>
            </w:r>
            <w:r>
              <w:rPr>
                <w:rFonts w:ascii="Consolas" w:hAnsi="Consolas" w:cs="Consolas"/>
                <w:color w:val="0000FF"/>
                <w:sz w:val="19"/>
                <w:szCs w:val="19"/>
              </w:rPr>
              <w:t>new</w:t>
            </w:r>
            <w:r>
              <w:rPr>
                <w:rFonts w:ascii="Consolas" w:hAnsi="Consolas" w:cs="Consolas"/>
                <w:sz w:val="19"/>
                <w:szCs w:val="19"/>
              </w:rPr>
              <w:t xml:space="preserve"> DNBSNData.</w:t>
            </w:r>
            <w:r>
              <w:rPr>
                <w:rFonts w:ascii="Consolas" w:hAnsi="Consolas" w:cs="Consolas"/>
                <w:color w:val="2B91AF"/>
                <w:sz w:val="19"/>
                <w:szCs w:val="19"/>
              </w:rPr>
              <w:t>UserInfo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newUser.id = GenerateId();</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newUser.userId = dNBSNNewUserIDTB.Text;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newUser.pass = dNBSNNewPassPB.Password;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newUser.hints = dNBSNHintsTB.Text;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DNBSNDb.</w:t>
            </w:r>
            <w:r>
              <w:rPr>
                <w:rFonts w:ascii="Consolas" w:hAnsi="Consolas" w:cs="Consolas"/>
                <w:color w:val="2B91AF"/>
                <w:sz w:val="19"/>
                <w:szCs w:val="19"/>
              </w:rPr>
              <w:t>DbInteraction</w:t>
            </w:r>
            <w:r>
              <w:rPr>
                <w:rFonts w:ascii="Consolas" w:hAnsi="Consolas" w:cs="Consolas"/>
                <w:sz w:val="19"/>
                <w:szCs w:val="19"/>
              </w:rPr>
              <w:t>.DoRegisterNewUser(newUser);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newAcExpndr.Visibility = </w:t>
            </w:r>
            <w:r>
              <w:rPr>
                <w:rFonts w:ascii="Consolas" w:hAnsi="Consolas" w:cs="Consolas"/>
                <w:color w:val="2B91AF"/>
                <w:sz w:val="19"/>
                <w:szCs w:val="19"/>
              </w:rPr>
              <w:t>Visibility</w:t>
            </w:r>
            <w:r>
              <w:rPr>
                <w:rFonts w:ascii="Consolas" w:hAnsi="Consolas" w:cs="Consolas"/>
                <w:sz w:val="19"/>
                <w:szCs w:val="19"/>
              </w:rPr>
              <w:t>.Collapsed;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.Visible;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dNBSNUserIDTB.Clear();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dNBSNpassPB.Clear();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createErrorMsgLbl.Content = </w:t>
            </w:r>
            <w:r>
              <w:rPr>
                <w:rFonts w:ascii="Consolas" w:hAnsi="Consolas" w:cs="Consolas"/>
                <w:color w:val="A31515"/>
                <w:sz w:val="19"/>
                <w:szCs w:val="19"/>
              </w:rPr>
              <w:t>"Correctly Enter Info "</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previousDateBtn_Click(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GenerateId()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.Now.ToOADate().ToString();</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Note</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saveNotesBtn_Click(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(!notesTB.Text.Equals(</w:t>
            </w:r>
            <w:r>
              <w:rPr>
                <w:rFonts w:ascii="Consolas" w:hAnsi="Consolas" w:cs="Consolas"/>
                <w:color w:val="0000FF"/>
                <w:sz w:val="19"/>
                <w:szCs w:val="19"/>
              </w:rPr>
              <w:t>string</w:t>
            </w:r>
            <w:r>
              <w:rPr>
                <w:rFonts w:ascii="Consolas" w:hAnsi="Consolas" w:cs="Consolas"/>
                <w:sz w:val="19"/>
                <w:szCs w:val="19"/>
              </w:rPr>
              <w:t>.Empty) &amp;&amp; !notesTB.Text.Equals(</w:t>
            </w:r>
            <w:r>
              <w:rPr>
                <w:rFonts w:ascii="Consolas" w:hAnsi="Consolas" w:cs="Consolas"/>
                <w:color w:val="A31515"/>
                <w:sz w:val="19"/>
                <w:szCs w:val="19"/>
              </w:rPr>
              <w:t>"Start writing from here..."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DNBSNData.</w:t>
            </w:r>
            <w:r>
              <w:rPr>
                <w:rFonts w:ascii="Consolas" w:hAnsi="Consolas" w:cs="Consolas"/>
                <w:color w:val="2B91AF"/>
                <w:sz w:val="19"/>
                <w:szCs w:val="19"/>
              </w:rPr>
              <w:t>NoteInfo</w:t>
            </w:r>
            <w:r>
              <w:rPr>
                <w:rFonts w:ascii="Consolas" w:hAnsi="Consolas" w:cs="Consolas"/>
                <w:sz w:val="19"/>
                <w:szCs w:val="19"/>
              </w:rPr>
              <w:t xml:space="preserve"> newNote = </w:t>
            </w:r>
            <w:r>
              <w:rPr>
                <w:rFonts w:ascii="Consolas" w:hAnsi="Consolas" w:cs="Consolas"/>
                <w:color w:val="0000FF"/>
                <w:sz w:val="19"/>
                <w:szCs w:val="19"/>
              </w:rPr>
              <w:t>new</w:t>
            </w:r>
            <w:r>
              <w:rPr>
                <w:rFonts w:ascii="Consolas" w:hAnsi="Consolas" w:cs="Consolas"/>
                <w:sz w:val="19"/>
                <w:szCs w:val="19"/>
              </w:rPr>
              <w:t xml:space="preserve"> DNBSNData.</w:t>
            </w:r>
            <w:r>
              <w:rPr>
                <w:rFonts w:ascii="Consolas" w:hAnsi="Consolas" w:cs="Consolas"/>
                <w:color w:val="2B91AF"/>
                <w:sz w:val="19"/>
                <w:szCs w:val="19"/>
              </w:rPr>
              <w:t>NoteInfo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newNote.id = GenerateId();</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newNote.gotoDate = noteDateDP.SelectedDate.Value;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newNote.note = notesTB.Text;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DNBSNDb.</w:t>
            </w:r>
            <w:r>
              <w:rPr>
                <w:rFonts w:ascii="Consolas" w:hAnsi="Consolas" w:cs="Consolas"/>
                <w:color w:val="2B91AF"/>
                <w:sz w:val="19"/>
                <w:szCs w:val="19"/>
              </w:rPr>
              <w:t>DbInteraction</w:t>
            </w:r>
            <w:r>
              <w:rPr>
                <w:rFonts w:ascii="Consolas" w:hAnsi="Consolas" w:cs="Consolas"/>
                <w:sz w:val="19"/>
                <w:szCs w:val="19"/>
              </w:rPr>
              <w:t>.DoEnterNewNote(newNote);</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noteSuccessMsgLvl.Content = </w:t>
            </w:r>
            <w:r>
              <w:rPr>
                <w:rFonts w:ascii="Consolas" w:hAnsi="Consolas" w:cs="Consolas"/>
                <w:color w:val="A31515"/>
                <w:sz w:val="19"/>
                <w:szCs w:val="19"/>
              </w:rPr>
              <w:t>"Event Submited"</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fetchNoteData();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noteSuccessMsgLvl.Content = </w:t>
            </w:r>
            <w:r>
              <w:rPr>
                <w:rFonts w:ascii="Consolas" w:hAnsi="Consolas" w:cs="Consolas"/>
                <w:color w:val="A31515"/>
                <w:sz w:val="19"/>
                <w:szCs w:val="19"/>
              </w:rPr>
              <w:t>"Please Enter Proper Note"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clearFieldsBtn_Click(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noteSuccessMsgLvl.Content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noteSuccessMsgLvl.Content = </w:t>
            </w:r>
            <w:r>
              <w:rPr>
                <w:rFonts w:ascii="Consolas" w:hAnsi="Consolas" w:cs="Consolas"/>
                <w:color w:val="A31515"/>
                <w:sz w:val="19"/>
                <w:szCs w:val="19"/>
              </w:rPr>
              <w:t>"All Clear"</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_allnoteCollection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allnoteCollection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_allnoteCollection;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fetchNoteData()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notes = </w:t>
            </w:r>
            <w:r>
              <w:rPr>
                <w:rFonts w:ascii="Consolas" w:hAnsi="Consolas" w:cs="Consolas"/>
                <w:color w:val="2B91AF"/>
                <w:sz w:val="19"/>
                <w:szCs w:val="19"/>
              </w:rPr>
              <w:t>DbInteraction</w:t>
            </w:r>
            <w:r>
              <w:rPr>
                <w:rFonts w:ascii="Consolas" w:hAnsi="Consolas" w:cs="Consolas"/>
                <w:sz w:val="19"/>
                <w:szCs w:val="19"/>
              </w:rPr>
              <w:t>.GetAllNoteList();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w:t>
            </w:r>
            <w:r>
              <w:rPr>
                <w:rFonts w:ascii="Consolas" w:hAnsi="Consolas" w:cs="Consolas"/>
                <w:color w:val="0000FF"/>
                <w:sz w:val="19"/>
                <w:szCs w:val="19"/>
              </w:rPr>
              <w:t>in</w:t>
            </w:r>
            <w:r>
              <w:rPr>
                <w:rFonts w:ascii="Consolas" w:hAnsi="Consolas" w:cs="Consolas"/>
                <w:sz w:val="19"/>
                <w:szCs w:val="19"/>
              </w:rPr>
              <w:t xml:space="preserve"> notes)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_allnoteCollection.Add(note);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Password</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paswrdSave_Click(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DNBSNData.</w:t>
            </w:r>
            <w:r>
              <w:rPr>
                <w:rFonts w:ascii="Consolas" w:hAnsi="Consolas" w:cs="Consolas"/>
                <w:color w:val="2B91AF"/>
                <w:sz w:val="19"/>
                <w:szCs w:val="19"/>
              </w:rPr>
              <w:t>PasswordInfo</w:t>
            </w:r>
            <w:r>
              <w:rPr>
                <w:rFonts w:ascii="Consolas" w:hAnsi="Consolas" w:cs="Consolas"/>
                <w:sz w:val="19"/>
                <w:szCs w:val="19"/>
              </w:rPr>
              <w:t xml:space="preserve"> newPassword = </w:t>
            </w:r>
            <w:r>
              <w:rPr>
                <w:rFonts w:ascii="Consolas" w:hAnsi="Consolas" w:cs="Consolas"/>
                <w:color w:val="0000FF"/>
                <w:sz w:val="19"/>
                <w:szCs w:val="19"/>
              </w:rPr>
              <w:t>new</w:t>
            </w:r>
            <w:r>
              <w:rPr>
                <w:rFonts w:ascii="Consolas" w:hAnsi="Consolas" w:cs="Consolas"/>
                <w:sz w:val="19"/>
                <w:szCs w:val="19"/>
              </w:rPr>
              <w:t xml:space="preserve"> DNBSNData.</w:t>
            </w:r>
            <w:r>
              <w:rPr>
                <w:rFonts w:ascii="Consolas" w:hAnsi="Consolas" w:cs="Consolas"/>
                <w:color w:val="2B91AF"/>
                <w:sz w:val="19"/>
                <w:szCs w:val="19"/>
              </w:rPr>
              <w:t>PasswordInfo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newPassword.id = GenerateId();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newPassword.name = passNameTB.Text;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newPassword.email = emailforpassTB.Text;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newPassword.userId = userIdTB.Text;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newPassword.password = pawsrdTB.Text;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newPassword.scrtqstn = scrtQstnTB.Text;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newPassword.scrtans = secrtAnsTB.Text;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newPassword.otherInfo = othersInfoTB.Text;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DNBSNDb.</w:t>
            </w:r>
            <w:r>
              <w:rPr>
                <w:rFonts w:ascii="Consolas" w:hAnsi="Consolas" w:cs="Consolas"/>
                <w:color w:val="2B91AF"/>
                <w:sz w:val="19"/>
                <w:szCs w:val="19"/>
              </w:rPr>
              <w:t>DbInteraction</w:t>
            </w:r>
            <w:r>
              <w:rPr>
                <w:rFonts w:ascii="Consolas" w:hAnsi="Consolas" w:cs="Consolas"/>
                <w:sz w:val="19"/>
                <w:szCs w:val="19"/>
              </w:rPr>
              <w:t>.DoRegisterNewPassword(newPassword);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passNameTB.Text = emailforpassTB.Text = userIdTB.Text = pawsrdTB.Text = scrtQstnTB.Text = secrtAnsTB.Text = othersInfoTB.Text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addpassInfoExpndr.IsExpanded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fetchPasswordData();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clearPassInfoFieldBtn_Click(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passNameTB.Text = emailforpassTB.Text = userIdTB.Text = pawsrdTB.Text = scrtQstnTB.Text = secrtAnsTB.Text = othersInfoTB.Text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 xml:space="preserve">&gt; _passwordCollection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 passwordCollection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_passwordCollection;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fetchPasswordData()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 xml:space="preserve">&gt; passwords = </w:t>
            </w:r>
            <w:r>
              <w:rPr>
                <w:rFonts w:ascii="Consolas" w:hAnsi="Consolas" w:cs="Consolas"/>
                <w:color w:val="2B91AF"/>
                <w:sz w:val="19"/>
                <w:szCs w:val="19"/>
              </w:rPr>
              <w:t>DbInteraction</w:t>
            </w:r>
            <w:r>
              <w:rPr>
                <w:rFonts w:ascii="Consolas" w:hAnsi="Consolas" w:cs="Consolas"/>
                <w:sz w:val="19"/>
                <w:szCs w:val="19"/>
              </w:rPr>
              <w:t>.GetAllPasswordsList();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_passwordCollection.Clear();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PasswordInfo</w:t>
            </w:r>
            <w:r>
              <w:rPr>
                <w:rFonts w:ascii="Consolas" w:hAnsi="Consolas" w:cs="Consolas"/>
                <w:sz w:val="19"/>
                <w:szCs w:val="19"/>
              </w:rPr>
              <w:t xml:space="preserve"> password </w:t>
            </w:r>
            <w:r>
              <w:rPr>
                <w:rFonts w:ascii="Consolas" w:hAnsi="Consolas" w:cs="Consolas"/>
                <w:color w:val="0000FF"/>
                <w:sz w:val="19"/>
                <w:szCs w:val="19"/>
              </w:rPr>
              <w:t>in</w:t>
            </w:r>
            <w:r>
              <w:rPr>
                <w:rFonts w:ascii="Consolas" w:hAnsi="Consolas" w:cs="Consolas"/>
                <w:sz w:val="19"/>
                <w:szCs w:val="19"/>
              </w:rPr>
              <w:t xml:space="preserve"> passwords)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_passwordCollection.Add(password);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refrshpsdwBtn_Click(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fetchPasswordData();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Task</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addTaskBtn_Click(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DNBSNData.</w:t>
            </w:r>
            <w:r>
              <w:rPr>
                <w:rFonts w:ascii="Consolas" w:hAnsi="Consolas" w:cs="Consolas"/>
                <w:color w:val="2B91AF"/>
                <w:sz w:val="19"/>
                <w:szCs w:val="19"/>
              </w:rPr>
              <w:t>TaskInfo</w:t>
            </w:r>
            <w:r>
              <w:rPr>
                <w:rFonts w:ascii="Consolas" w:hAnsi="Consolas" w:cs="Consolas"/>
                <w:sz w:val="19"/>
                <w:szCs w:val="19"/>
              </w:rPr>
              <w:t xml:space="preserve"> newTask = </w:t>
            </w:r>
            <w:r>
              <w:rPr>
                <w:rFonts w:ascii="Consolas" w:hAnsi="Consolas" w:cs="Consolas"/>
                <w:color w:val="0000FF"/>
                <w:sz w:val="19"/>
                <w:szCs w:val="19"/>
              </w:rPr>
              <w:t>new</w:t>
            </w:r>
            <w:r>
              <w:rPr>
                <w:rFonts w:ascii="Consolas" w:hAnsi="Consolas" w:cs="Consolas"/>
                <w:sz w:val="19"/>
                <w:szCs w:val="19"/>
              </w:rPr>
              <w:t xml:space="preserve"> DNBSNData.</w:t>
            </w:r>
            <w:r>
              <w:rPr>
                <w:rFonts w:ascii="Consolas" w:hAnsi="Consolas" w:cs="Consolas"/>
                <w:color w:val="2B91AF"/>
                <w:sz w:val="19"/>
                <w:szCs w:val="19"/>
              </w:rPr>
              <w:t>TaskInfo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newTask.id = GenerateId();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newTask.value = taskValueCB.Text;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newTask.taskDetails = taskDetailsTB.Text;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DNBSNDb.</w:t>
            </w:r>
            <w:r>
              <w:rPr>
                <w:rFonts w:ascii="Consolas" w:hAnsi="Consolas" w:cs="Consolas"/>
                <w:color w:val="2B91AF"/>
                <w:sz w:val="19"/>
                <w:szCs w:val="19"/>
              </w:rPr>
              <w:t>DbInteraction</w:t>
            </w:r>
            <w:r>
              <w:rPr>
                <w:rFonts w:ascii="Consolas" w:hAnsi="Consolas" w:cs="Consolas"/>
                <w:sz w:val="19"/>
                <w:szCs w:val="19"/>
              </w:rPr>
              <w:t>.DoRegisterNewTask(newTask);</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taskValueCB.Text = taskDetailsTB.Text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fetchTaskData();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tskxpndr.IsExpanded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 xml:space="preserve">&gt; _taskCollection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 taskCollection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_taskCollection;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fetchTaskData()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 xml:space="preserve">&gt; tasks = </w:t>
            </w:r>
            <w:r>
              <w:rPr>
                <w:rFonts w:ascii="Consolas" w:hAnsi="Consolas" w:cs="Consolas"/>
                <w:color w:val="2B91AF"/>
                <w:sz w:val="19"/>
                <w:szCs w:val="19"/>
              </w:rPr>
              <w:t>DbInteraction</w:t>
            </w:r>
            <w:r>
              <w:rPr>
                <w:rFonts w:ascii="Consolas" w:hAnsi="Consolas" w:cs="Consolas"/>
                <w:sz w:val="19"/>
                <w:szCs w:val="19"/>
              </w:rPr>
              <w:t>.GetAllTaskList();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_taskCollection.Clear();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TaskInfo</w:t>
            </w:r>
            <w:r>
              <w:rPr>
                <w:rFonts w:ascii="Consolas" w:hAnsi="Consolas" w:cs="Consolas"/>
                <w:sz w:val="19"/>
                <w:szCs w:val="19"/>
              </w:rPr>
              <w:t xml:space="preserve"> task </w:t>
            </w:r>
            <w:r>
              <w:rPr>
                <w:rFonts w:ascii="Consolas" w:hAnsi="Consolas" w:cs="Consolas"/>
                <w:color w:val="0000FF"/>
                <w:sz w:val="19"/>
                <w:szCs w:val="19"/>
              </w:rPr>
              <w:t>in</w:t>
            </w:r>
            <w:r>
              <w:rPr>
                <w:rFonts w:ascii="Consolas" w:hAnsi="Consolas" w:cs="Consolas"/>
                <w:sz w:val="19"/>
                <w:szCs w:val="19"/>
              </w:rPr>
              <w:t xml:space="preserve"> tasks)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_taskCollection.Add(task);</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refrshTskBtn_Click(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Contact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saveContactBtn_Click(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DNBSNData.</w:t>
            </w:r>
            <w:r>
              <w:rPr>
                <w:rFonts w:ascii="Consolas" w:hAnsi="Consolas" w:cs="Consolas"/>
                <w:color w:val="2B91AF"/>
                <w:sz w:val="19"/>
                <w:szCs w:val="19"/>
              </w:rPr>
              <w:t>ContactInfo</w:t>
            </w:r>
            <w:r>
              <w:rPr>
                <w:rFonts w:ascii="Consolas" w:hAnsi="Consolas" w:cs="Consolas"/>
                <w:sz w:val="19"/>
                <w:szCs w:val="19"/>
              </w:rPr>
              <w:t xml:space="preserve"> newContact = </w:t>
            </w:r>
            <w:r>
              <w:rPr>
                <w:rFonts w:ascii="Consolas" w:hAnsi="Consolas" w:cs="Consolas"/>
                <w:color w:val="0000FF"/>
                <w:sz w:val="19"/>
                <w:szCs w:val="19"/>
              </w:rPr>
              <w:t>new</w:t>
            </w:r>
            <w:r>
              <w:rPr>
                <w:rFonts w:ascii="Consolas" w:hAnsi="Consolas" w:cs="Consolas"/>
                <w:sz w:val="19"/>
                <w:szCs w:val="19"/>
              </w:rPr>
              <w:t xml:space="preserve"> DNBSNData.</w:t>
            </w:r>
            <w:r>
              <w:rPr>
                <w:rFonts w:ascii="Consolas" w:hAnsi="Consolas" w:cs="Consolas"/>
                <w:color w:val="2B91AF"/>
                <w:sz w:val="19"/>
                <w:szCs w:val="19"/>
              </w:rPr>
              <w:t>ContactInfo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newContact.id = GenerateId();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newContact.name = contactnameTB.Text;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newContact.mobileno = mobnoTB.Text;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newContact.homeno = homnoTB.Text;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newContact.oficeno = ofcNoTb.Text;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newContact.faxno = faxNoTb.Text;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newContact.address = addressTB.Text;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newContact.remark = remrkTB.Text;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newContact.email = emailTb.Text;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DNBSNDb.</w:t>
            </w:r>
            <w:r>
              <w:rPr>
                <w:rFonts w:ascii="Consolas" w:hAnsi="Consolas" w:cs="Consolas"/>
                <w:color w:val="2B91AF"/>
                <w:sz w:val="19"/>
                <w:szCs w:val="19"/>
              </w:rPr>
              <w:t>DbInteraction</w:t>
            </w:r>
            <w:r>
              <w:rPr>
                <w:rFonts w:ascii="Consolas" w:hAnsi="Consolas" w:cs="Consolas"/>
                <w:sz w:val="19"/>
                <w:szCs w:val="19"/>
              </w:rPr>
              <w:t>.DoRegisterNewContact(newContact);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contactnameTB.Text = mobnoTB.Text = homnoTB.Text = ofcNoTb.Text = faxNoTb.Text = addressTB.Text = remrkTB.Text = emailTb.Text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contacXpndr.IsExpanded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 xml:space="preserve">&gt; _contactCollection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 contactCollection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_contactCollection;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 xml:space="preserve">&gt; contacts = </w:t>
            </w:r>
            <w:r>
              <w:rPr>
                <w:rFonts w:ascii="Consolas" w:hAnsi="Consolas" w:cs="Consolas"/>
                <w:color w:val="2B91AF"/>
                <w:sz w:val="19"/>
                <w:szCs w:val="19"/>
              </w:rPr>
              <w:t>DbInteraction</w:t>
            </w:r>
            <w:r>
              <w:rPr>
                <w:rFonts w:ascii="Consolas" w:hAnsi="Consolas" w:cs="Consolas"/>
                <w:sz w:val="19"/>
                <w:szCs w:val="19"/>
              </w:rPr>
              <w:t>.GetAllContactList();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_contactCollection.Clear();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ContactInfo</w:t>
            </w:r>
            <w:r>
              <w:rPr>
                <w:rFonts w:ascii="Consolas" w:hAnsi="Consolas" w:cs="Consolas"/>
                <w:sz w:val="19"/>
                <w:szCs w:val="19"/>
              </w:rPr>
              <w:t xml:space="preserve"> Contacts </w:t>
            </w:r>
            <w:r>
              <w:rPr>
                <w:rFonts w:ascii="Consolas" w:hAnsi="Consolas" w:cs="Consolas"/>
                <w:color w:val="0000FF"/>
                <w:sz w:val="19"/>
                <w:szCs w:val="19"/>
              </w:rPr>
              <w:t>in</w:t>
            </w:r>
            <w:r>
              <w:rPr>
                <w:rFonts w:ascii="Consolas" w:hAnsi="Consolas" w:cs="Consolas"/>
                <w:sz w:val="19"/>
                <w:szCs w:val="19"/>
              </w:rPr>
              <w:t xml:space="preserve"> contacts)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_contactCollection.Add(Contacts);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contactrfrshBtn_Click(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Go to Date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goToDateBtn_Click(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noteControlsTab.SelectedIndex = 1;</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noteinfo.gotoDate = goToDateDP.SelectedDate.Value;</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notes = </w:t>
            </w:r>
            <w:r>
              <w:rPr>
                <w:rFonts w:ascii="Consolas" w:hAnsi="Consolas" w:cs="Consolas"/>
                <w:color w:val="2B91AF"/>
                <w:sz w:val="19"/>
                <w:szCs w:val="19"/>
              </w:rPr>
              <w:t>DbInteraction</w:t>
            </w:r>
            <w:r>
              <w:rPr>
                <w:rFonts w:ascii="Consolas" w:hAnsi="Consolas" w:cs="Consolas"/>
                <w:sz w:val="19"/>
                <w:szCs w:val="19"/>
              </w:rPr>
              <w:t>.searchNoteList(noteinfo);</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w:t>
            </w:r>
            <w:r>
              <w:rPr>
                <w:rFonts w:ascii="Consolas" w:hAnsi="Consolas" w:cs="Consolas"/>
                <w:color w:val="0000FF"/>
                <w:sz w:val="19"/>
                <w:szCs w:val="19"/>
              </w:rPr>
              <w:t>in</w:t>
            </w:r>
            <w:r>
              <w:rPr>
                <w:rFonts w:ascii="Consolas" w:hAnsi="Consolas" w:cs="Consolas"/>
                <w:sz w:val="19"/>
                <w:szCs w:val="19"/>
              </w:rPr>
              <w:t xml:space="preserve"> notes)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_allnoteCollection.Add(note);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monthlyViewTC_click(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months = </w:t>
            </w:r>
            <w:r>
              <w:rPr>
                <w:rFonts w:ascii="Consolas" w:hAnsi="Consolas" w:cs="Consolas"/>
                <w:color w:val="2B91AF"/>
                <w:sz w:val="19"/>
                <w:szCs w:val="19"/>
              </w:rPr>
              <w:t>DbInteraction</w:t>
            </w:r>
            <w:r>
              <w:rPr>
                <w:rFonts w:ascii="Consolas" w:hAnsi="Consolas" w:cs="Consolas"/>
                <w:sz w:val="19"/>
                <w:szCs w:val="19"/>
              </w:rPr>
              <w:t>.searchMnthlyNoteList( goToDateDP.SelectedDate.Value);</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w:t>
            </w:r>
            <w:r>
              <w:rPr>
                <w:rFonts w:ascii="Consolas" w:hAnsi="Consolas" w:cs="Consolas"/>
                <w:color w:val="0000FF"/>
                <w:sz w:val="19"/>
                <w:szCs w:val="19"/>
              </w:rPr>
              <w:t>in</w:t>
            </w:r>
            <w:r>
              <w:rPr>
                <w:rFonts w:ascii="Consolas" w:hAnsi="Consolas" w:cs="Consolas"/>
                <w:sz w:val="19"/>
                <w:szCs w:val="19"/>
              </w:rPr>
              <w:t xml:space="preserve"> months)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_allnoteCollection.Add(note);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r w:rsidRPr="00890FE3">
              <w:t>ShowEvent.xaml</w:t>
            </w:r>
            <w:r>
              <w:t>.cs</w:t>
            </w:r>
          </w:p>
        </w:tc>
      </w:tr>
      <w:tr w:rsidR="00890FE3" w:rsidTr="00890FE3">
        <w:tc>
          <w:tcPr>
            <w:tcW w:w="9242" w:type="dxa"/>
          </w:tcPr>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System.Windows.Documents;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System.Windows.Navigation;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DNBSNGUI</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ShowEvent.xaml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ShowEvent</w:t>
            </w:r>
            <w:r>
              <w:rPr>
                <w:rFonts w:ascii="Consolas" w:hAnsi="Consolas" w:cs="Consolas"/>
                <w:sz w:val="19"/>
                <w:szCs w:val="19"/>
              </w:rPr>
              <w:t xml:space="preserve"> : </w:t>
            </w:r>
            <w:r>
              <w:rPr>
                <w:rFonts w:ascii="Consolas" w:hAnsi="Consolas" w:cs="Consolas"/>
                <w:color w:val="2B91AF"/>
                <w:sz w:val="19"/>
                <w:szCs w:val="19"/>
              </w:rPr>
              <w:t>UserControl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ShowEvent(</w:t>
            </w:r>
            <w:r>
              <w:rPr>
                <w:rFonts w:ascii="Consolas" w:hAnsi="Consolas" w:cs="Consolas"/>
                <w:color w:val="0000FF"/>
                <w:sz w:val="19"/>
                <w:szCs w:val="19"/>
              </w:rPr>
              <w:t>int</w:t>
            </w:r>
            <w:r>
              <w:rPr>
                <w:rFonts w:ascii="Consolas" w:hAnsi="Consolas" w:cs="Consolas"/>
                <w:sz w:val="19"/>
                <w:szCs w:val="19"/>
              </w:rPr>
              <w:t xml:space="preserve"> no)</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sequenceLabel.Content = no;</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pPr>
        <w:rPr>
          <w:lang w:val="en-US"/>
        </w:rPr>
      </w:pPr>
    </w:p>
    <w:p w:rsidR="003A6948" w:rsidRDefault="003A6948" w:rsidP="003A6948">
      <w:pPr>
        <w:pStyle w:val="Heading3"/>
        <w:rPr>
          <w:lang w:val="en-US"/>
        </w:rPr>
      </w:pPr>
      <w:bookmarkStart w:id="85" w:name="_Toc352026809"/>
      <w:r>
        <w:rPr>
          <w:lang w:val="en-US"/>
        </w:rPr>
        <w:t xml:space="preserve">Datbase Classes : </w:t>
      </w:r>
      <w:r w:rsidRPr="003A6948">
        <w:rPr>
          <w:lang w:val="en-US"/>
        </w:rPr>
        <w:t>DNBSNData</w:t>
      </w:r>
      <w:bookmarkEnd w:id="85"/>
    </w:p>
    <w:p w:rsidR="003A6948" w:rsidRDefault="003A6948" w:rsidP="00890FE3">
      <w:pPr>
        <w:rPr>
          <w:lang w:val="en-US"/>
        </w:rPr>
      </w:pPr>
    </w:p>
    <w:tbl>
      <w:tblPr>
        <w:tblStyle w:val="TableGrid"/>
        <w:tblW w:w="0" w:type="auto"/>
        <w:tblLook w:val="04A0"/>
      </w:tblPr>
      <w:tblGrid>
        <w:gridCol w:w="9242"/>
      </w:tblGrid>
      <w:tr w:rsidR="00890FE3" w:rsidTr="00890FE3">
        <w:tc>
          <w:tcPr>
            <w:tcW w:w="9242" w:type="dxa"/>
          </w:tcPr>
          <w:p w:rsidR="00890FE3" w:rsidRDefault="003A6948" w:rsidP="00890FE3">
            <w:r w:rsidRPr="003A6948">
              <w:t>ContactInfo.cs</w:t>
            </w:r>
          </w:p>
        </w:tc>
      </w:tr>
      <w:tr w:rsidR="00890FE3" w:rsidTr="00890FE3">
        <w:tc>
          <w:tcPr>
            <w:tcW w:w="9242" w:type="dxa"/>
          </w:tcPr>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DNBSNData</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ContactInfo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name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mobileno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homeno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oficeno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faxno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address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remark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email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3A6948" w:rsidP="00890FE3">
            <w:r w:rsidRPr="003A6948">
              <w:t>NoteInfo.cs</w:t>
            </w:r>
          </w:p>
        </w:tc>
      </w:tr>
      <w:tr w:rsidR="00890FE3" w:rsidTr="00890FE3">
        <w:tc>
          <w:tcPr>
            <w:tcW w:w="9242" w:type="dxa"/>
          </w:tcPr>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DNBSNData</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NoteInfo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noteDate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note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gotoDate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3A6948" w:rsidP="00890FE3">
            <w:r w:rsidRPr="003A6948">
              <w:t>PasswordInfo.cs</w:t>
            </w:r>
          </w:p>
        </w:tc>
      </w:tr>
      <w:tr w:rsidR="00890FE3" w:rsidTr="00890FE3">
        <w:tc>
          <w:tcPr>
            <w:tcW w:w="9242" w:type="dxa"/>
          </w:tcPr>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DNBSNData</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PasswordInfo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name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email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userId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password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scrtqstn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scrtans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otherInfo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3A6948" w:rsidP="00890FE3">
            <w:r w:rsidRPr="003A6948">
              <w:t>TaskInfo.cs</w:t>
            </w:r>
          </w:p>
        </w:tc>
      </w:tr>
      <w:tr w:rsidR="00890FE3" w:rsidTr="00890FE3">
        <w:tc>
          <w:tcPr>
            <w:tcW w:w="9242" w:type="dxa"/>
          </w:tcPr>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DNBSNData</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TaskInfo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value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taskDetails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3A6948" w:rsidP="00890FE3">
            <w:r w:rsidRPr="003A6948">
              <w:t>UserInfo.cs</w:t>
            </w:r>
          </w:p>
        </w:tc>
      </w:tr>
      <w:tr w:rsidR="00890FE3" w:rsidTr="00890FE3">
        <w:tc>
          <w:tcPr>
            <w:tcW w:w="9242" w:type="dxa"/>
          </w:tcPr>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DNBSNData</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UserInfo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userId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pass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hints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pPr>
        <w:rPr>
          <w:lang w:val="en-US"/>
        </w:rPr>
      </w:pPr>
    </w:p>
    <w:p w:rsidR="003A6948" w:rsidRDefault="003A6948" w:rsidP="003A6948">
      <w:pPr>
        <w:pStyle w:val="Heading3"/>
        <w:rPr>
          <w:lang w:val="en-US"/>
        </w:rPr>
      </w:pPr>
      <w:bookmarkStart w:id="86" w:name="_Toc352026810"/>
      <w:r>
        <w:rPr>
          <w:lang w:val="en-US"/>
        </w:rPr>
        <w:t xml:space="preserve">Database connector: </w:t>
      </w:r>
      <w:r w:rsidRPr="003A6948">
        <w:rPr>
          <w:lang w:val="en-US"/>
        </w:rPr>
        <w:t>DNBSNDb</w:t>
      </w:r>
      <w:bookmarkEnd w:id="86"/>
    </w:p>
    <w:p w:rsidR="003A6948" w:rsidRDefault="003A6948" w:rsidP="00890FE3">
      <w:pPr>
        <w:rPr>
          <w:lang w:val="en-US"/>
        </w:rPr>
      </w:pPr>
    </w:p>
    <w:tbl>
      <w:tblPr>
        <w:tblStyle w:val="TableGrid"/>
        <w:tblW w:w="0" w:type="auto"/>
        <w:tblLook w:val="04A0"/>
      </w:tblPr>
      <w:tblGrid>
        <w:gridCol w:w="9242"/>
      </w:tblGrid>
      <w:tr w:rsidR="00890FE3" w:rsidTr="00890FE3">
        <w:tc>
          <w:tcPr>
            <w:tcW w:w="9242" w:type="dxa"/>
          </w:tcPr>
          <w:p w:rsidR="00890FE3" w:rsidRDefault="003A6948" w:rsidP="00890FE3">
            <w:r w:rsidRPr="003A6948">
              <w:t>DbInteraction.cs</w:t>
            </w:r>
          </w:p>
        </w:tc>
      </w:tr>
      <w:tr w:rsidR="00890FE3" w:rsidTr="00890FE3">
        <w:tc>
          <w:tcPr>
            <w:tcW w:w="9242" w:type="dxa"/>
          </w:tcPr>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DNBSNData;</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DNBSNDb</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DbInteraction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passwordCurrent = </w:t>
            </w:r>
            <w:r>
              <w:rPr>
                <w:rFonts w:ascii="Consolas" w:hAnsi="Consolas" w:cs="Consolas"/>
                <w:color w:val="A31515"/>
                <w:sz w:val="19"/>
                <w:szCs w:val="19"/>
              </w:rPr>
              <w:t>"technicise"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dbmsCurrent = </w:t>
            </w:r>
            <w:r>
              <w:rPr>
                <w:rFonts w:ascii="Consolas" w:hAnsi="Consolas" w:cs="Consolas"/>
                <w:color w:val="A31515"/>
                <w:sz w:val="19"/>
                <w:szCs w:val="19"/>
              </w:rPr>
              <w:t>"dnbsndb"</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OpenDbConnection()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w:t>
            </w:r>
            <w:r>
              <w:rPr>
                <w:rFonts w:ascii="Consolas" w:hAnsi="Consolas" w:cs="Consolas"/>
                <w:color w:val="0000FF"/>
                <w:sz w:val="19"/>
                <w:szCs w:val="19"/>
              </w:rPr>
              <w:t>null</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w:t>
            </w:r>
            <w:r>
              <w:rPr>
                <w:rFonts w:ascii="Consolas" w:hAnsi="Consolas" w:cs="Consolas"/>
                <w:color w:val="A31515"/>
                <w:sz w:val="19"/>
                <w:szCs w:val="19"/>
              </w:rPr>
              <w:t>"server=localhost;user id=root;Password="</w:t>
            </w:r>
            <w:r>
              <w:rPr>
                <w:rFonts w:ascii="Consolas" w:hAnsi="Consolas" w:cs="Consolas"/>
                <w:sz w:val="19"/>
                <w:szCs w:val="19"/>
              </w:rPr>
              <w:t xml:space="preserve"> + passwordCurrent + </w:t>
            </w:r>
            <w:r>
              <w:rPr>
                <w:rFonts w:ascii="Consolas" w:hAnsi="Consolas" w:cs="Consolas"/>
                <w:color w:val="A31515"/>
                <w:sz w:val="19"/>
                <w:szCs w:val="19"/>
              </w:rPr>
              <w:t>";database="</w:t>
            </w:r>
            <w:r>
              <w:rPr>
                <w:rFonts w:ascii="Consolas" w:hAnsi="Consolas" w:cs="Consolas"/>
                <w:sz w:val="19"/>
                <w:szCs w:val="19"/>
              </w:rPr>
              <w:t xml:space="preserve"> + dbmsCurrent + </w:t>
            </w:r>
            <w:r>
              <w:rPr>
                <w:rFonts w:ascii="Consolas" w:hAnsi="Consolas" w:cs="Consolas"/>
                <w:color w:val="A31515"/>
                <w:sz w:val="19"/>
                <w:szCs w:val="19"/>
              </w:rPr>
              <w:t>";persist security info=False"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//open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(msqlConnection.State != System.Data.</w:t>
            </w:r>
            <w:r>
              <w:rPr>
                <w:rFonts w:ascii="Consolas" w:hAnsi="Consolas" w:cs="Consolas"/>
                <w:color w:val="2B91AF"/>
                <w:sz w:val="19"/>
                <w:szCs w:val="19"/>
              </w:rPr>
              <w:t>ConnectionState</w:t>
            </w:r>
            <w:r>
              <w:rPr>
                <w:rFonts w:ascii="Consolas" w:hAnsi="Consolas" w:cs="Consolas"/>
                <w:sz w:val="19"/>
                <w:szCs w:val="19"/>
              </w:rPr>
              <w:t>.Open)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msqlConnection.Open();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msqlConnection;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User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DoRegisterNewUser(</w:t>
            </w:r>
            <w:r>
              <w:rPr>
                <w:rFonts w:ascii="Consolas" w:hAnsi="Consolas" w:cs="Consolas"/>
                <w:color w:val="2B91AF"/>
                <w:sz w:val="19"/>
                <w:szCs w:val="19"/>
              </w:rPr>
              <w:t>UserInfo</w:t>
            </w:r>
            <w:r>
              <w:rPr>
                <w:rFonts w:ascii="Consolas" w:hAnsi="Consolas" w:cs="Consolas"/>
                <w:sz w:val="19"/>
                <w:szCs w:val="19"/>
              </w:rPr>
              <w:t xml:space="preserve"> NewUser)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DoRegisterNewuserindb(NewUser);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DoRegisterNewuserindb(</w:t>
            </w:r>
            <w:r>
              <w:rPr>
                <w:rFonts w:ascii="Consolas" w:hAnsi="Consolas" w:cs="Consolas"/>
                <w:color w:val="2B91AF"/>
                <w:sz w:val="19"/>
                <w:szCs w:val="19"/>
              </w:rPr>
              <w:t>UserInfo</w:t>
            </w:r>
            <w:r>
              <w:rPr>
                <w:rFonts w:ascii="Consolas" w:hAnsi="Consolas" w:cs="Consolas"/>
                <w:sz w:val="19"/>
                <w:szCs w:val="19"/>
              </w:rPr>
              <w:t xml:space="preserve"> NewUser)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user(id,userid,passwrd,hints) "</w:t>
            </w:r>
            <w:r>
              <w:rPr>
                <w:rFonts w:ascii="Consolas" w:hAnsi="Consolas" w:cs="Consolas"/>
                <w:sz w:val="19"/>
                <w:szCs w:val="19"/>
              </w:rPr>
              <w:t xml:space="preserve"> + </w:t>
            </w:r>
            <w:r>
              <w:rPr>
                <w:rFonts w:ascii="Consolas" w:hAnsi="Consolas" w:cs="Consolas"/>
                <w:color w:val="A31515"/>
                <w:sz w:val="19"/>
                <w:szCs w:val="19"/>
              </w:rPr>
              <w:t>"VALUES(@id,@userid,@passwrd,@hints)"</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"@id"</w:t>
            </w:r>
            <w:r>
              <w:rPr>
                <w:rFonts w:ascii="Consolas" w:hAnsi="Consolas" w:cs="Consolas"/>
                <w:sz w:val="19"/>
                <w:szCs w:val="19"/>
              </w:rPr>
              <w:t>, NewUser.id);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"@userid"</w:t>
            </w:r>
            <w:r>
              <w:rPr>
                <w:rFonts w:ascii="Consolas" w:hAnsi="Consolas" w:cs="Consolas"/>
                <w:sz w:val="19"/>
                <w:szCs w:val="19"/>
              </w:rPr>
              <w:t>, NewUser.userId);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"@passwrd"</w:t>
            </w:r>
            <w:r>
              <w:rPr>
                <w:rFonts w:ascii="Consolas" w:hAnsi="Consolas" w:cs="Consolas"/>
                <w:sz w:val="19"/>
                <w:szCs w:val="19"/>
              </w:rPr>
              <w:t>, NewUser.pass);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"@hints"</w:t>
            </w:r>
            <w:r>
              <w:rPr>
                <w:rFonts w:ascii="Consolas" w:hAnsi="Consolas" w:cs="Consolas"/>
                <w:sz w:val="19"/>
                <w:szCs w:val="19"/>
              </w:rPr>
              <w:t>, NewUser.hints);</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Note</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DoEnterNewNote(</w:t>
            </w:r>
            <w:r>
              <w:rPr>
                <w:rFonts w:ascii="Consolas" w:hAnsi="Consolas" w:cs="Consolas"/>
                <w:color w:val="2B91AF"/>
                <w:sz w:val="19"/>
                <w:szCs w:val="19"/>
              </w:rPr>
              <w:t>NoteInfo</w:t>
            </w:r>
            <w:r>
              <w:rPr>
                <w:rFonts w:ascii="Consolas" w:hAnsi="Consolas" w:cs="Consolas"/>
                <w:sz w:val="19"/>
                <w:szCs w:val="19"/>
              </w:rPr>
              <w:t xml:space="preserve"> NewNote)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DoEnterNewNoteindb(NewNote);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DoEnterNewNoteindb(</w:t>
            </w:r>
            <w:r>
              <w:rPr>
                <w:rFonts w:ascii="Consolas" w:hAnsi="Consolas" w:cs="Consolas"/>
                <w:color w:val="2B91AF"/>
                <w:sz w:val="19"/>
                <w:szCs w:val="19"/>
              </w:rPr>
              <w:t>NoteInfo</w:t>
            </w:r>
            <w:r>
              <w:rPr>
                <w:rFonts w:ascii="Consolas" w:hAnsi="Consolas" w:cs="Consolas"/>
                <w:sz w:val="19"/>
                <w:szCs w:val="19"/>
              </w:rPr>
              <w:t xml:space="preserve"> NewNote)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note(id,date,note) "</w:t>
            </w:r>
            <w:r>
              <w:rPr>
                <w:rFonts w:ascii="Consolas" w:hAnsi="Consolas" w:cs="Consolas"/>
                <w:sz w:val="19"/>
                <w:szCs w:val="19"/>
              </w:rPr>
              <w:t xml:space="preserve"> + </w:t>
            </w:r>
            <w:r>
              <w:rPr>
                <w:rFonts w:ascii="Consolas" w:hAnsi="Consolas" w:cs="Consolas"/>
                <w:color w:val="A31515"/>
                <w:sz w:val="19"/>
                <w:szCs w:val="19"/>
              </w:rPr>
              <w:t>"VALUES(@id,@date,@note)"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"@id"</w:t>
            </w:r>
            <w:r>
              <w:rPr>
                <w:rFonts w:ascii="Consolas" w:hAnsi="Consolas" w:cs="Consolas"/>
                <w:sz w:val="19"/>
                <w:szCs w:val="19"/>
              </w:rPr>
              <w:t>, NewNote.id);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"@date"</w:t>
            </w:r>
            <w:r>
              <w:rPr>
                <w:rFonts w:ascii="Consolas" w:hAnsi="Consolas" w:cs="Consolas"/>
                <w:sz w:val="19"/>
                <w:szCs w:val="19"/>
              </w:rPr>
              <w:t>, NewNote.gotoDate);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"@note"</w:t>
            </w:r>
            <w:r>
              <w:rPr>
                <w:rFonts w:ascii="Consolas" w:hAnsi="Consolas" w:cs="Consolas"/>
                <w:sz w:val="19"/>
                <w:szCs w:val="19"/>
              </w:rPr>
              <w:t>, NewNote.note);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GetAllNoteList()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QueryAllNoteList();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QueryAllNoteList()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note ;"</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//Note.id = msqlReader.GetString("id");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Note.noteDate = msqlReader.GetDateTime(</w:t>
            </w:r>
            <w:r>
              <w:rPr>
                <w:rFonts w:ascii="Consolas" w:hAnsi="Consolas" w:cs="Consolas"/>
                <w:color w:val="A31515"/>
                <w:sz w:val="19"/>
                <w:szCs w:val="19"/>
              </w:rPr>
              <w:t>"date"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 = msqlReader.GetString(</w:t>
            </w:r>
            <w:r>
              <w:rPr>
                <w:rFonts w:ascii="Consolas" w:hAnsi="Consolas" w:cs="Consolas"/>
                <w:color w:val="A31515"/>
                <w:sz w:val="19"/>
                <w:szCs w:val="19"/>
              </w:rPr>
              <w:t>"note"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NoteList.Add(Note);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ID password</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FetcheId()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idStr = </w:t>
            </w:r>
            <w:r>
              <w:rPr>
                <w:rFonts w:ascii="Consolas" w:hAnsi="Consolas" w:cs="Consolas"/>
                <w:color w:val="0000FF"/>
                <w:sz w:val="19"/>
                <w:szCs w:val="19"/>
              </w:rPr>
              <w:t>string</w:t>
            </w:r>
            <w:r>
              <w:rPr>
                <w:rFonts w:ascii="Consolas" w:hAnsi="Consolas" w:cs="Consolas"/>
                <w:sz w:val="19"/>
                <w:szCs w:val="19"/>
              </w:rPr>
              <w:t>.Empty;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userid from user;"</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idStr = msqlReader.GetString(</w:t>
            </w:r>
            <w:r>
              <w:rPr>
                <w:rFonts w:ascii="Consolas" w:hAnsi="Consolas" w:cs="Consolas"/>
                <w:color w:val="A31515"/>
                <w:sz w:val="19"/>
                <w:szCs w:val="19"/>
              </w:rPr>
              <w:t>"userid"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//Assert//.Show(er.Message);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idStr;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FetchePassword()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passwordStr = </w:t>
            </w:r>
            <w:r>
              <w:rPr>
                <w:rFonts w:ascii="Consolas" w:hAnsi="Consolas" w:cs="Consolas"/>
                <w:color w:val="0000FF"/>
                <w:sz w:val="19"/>
                <w:szCs w:val="19"/>
              </w:rPr>
              <w:t>string</w:t>
            </w:r>
            <w:r>
              <w:rPr>
                <w:rFonts w:ascii="Consolas" w:hAnsi="Consolas" w:cs="Consolas"/>
                <w:sz w:val="19"/>
                <w:szCs w:val="19"/>
              </w:rPr>
              <w:t>.Empty;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passwrd from user;"</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passwordStr = msqlReader.GetString(</w:t>
            </w:r>
            <w:r>
              <w:rPr>
                <w:rFonts w:ascii="Consolas" w:hAnsi="Consolas" w:cs="Consolas"/>
                <w:color w:val="A31515"/>
                <w:sz w:val="19"/>
                <w:szCs w:val="19"/>
              </w:rPr>
              <w:t>"passwrd"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//Assert//.Show(er.Message);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passwordStr;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Contact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DoRegisterNewContact(</w:t>
            </w:r>
            <w:r>
              <w:rPr>
                <w:rFonts w:ascii="Consolas" w:hAnsi="Consolas" w:cs="Consolas"/>
                <w:color w:val="2B91AF"/>
                <w:sz w:val="19"/>
                <w:szCs w:val="19"/>
              </w:rPr>
              <w:t>ContactInfo</w:t>
            </w:r>
            <w:r>
              <w:rPr>
                <w:rFonts w:ascii="Consolas" w:hAnsi="Consolas" w:cs="Consolas"/>
                <w:sz w:val="19"/>
                <w:szCs w:val="19"/>
              </w:rPr>
              <w:t xml:space="preserve"> contactDetails)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contact(contactId,name,mobile,homePhone,officePhone,email,address,faxNumber,remark)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A31515"/>
                <w:sz w:val="19"/>
                <w:szCs w:val="19"/>
              </w:rPr>
              <w:t>"VALUES(@contactId,@name,@mobile,@homePhone,@officePhone,@email,@address,@faxNumber,@remark)"</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"@contactId"</w:t>
            </w:r>
            <w:r>
              <w:rPr>
                <w:rFonts w:ascii="Consolas" w:hAnsi="Consolas" w:cs="Consolas"/>
                <w:sz w:val="19"/>
                <w:szCs w:val="19"/>
              </w:rPr>
              <w:t>, contactDetails.id);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"@name"</w:t>
            </w:r>
            <w:r>
              <w:rPr>
                <w:rFonts w:ascii="Consolas" w:hAnsi="Consolas" w:cs="Consolas"/>
                <w:sz w:val="19"/>
                <w:szCs w:val="19"/>
              </w:rPr>
              <w:t>, contactDetails.name);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"@mobile"</w:t>
            </w:r>
            <w:r>
              <w:rPr>
                <w:rFonts w:ascii="Consolas" w:hAnsi="Consolas" w:cs="Consolas"/>
                <w:sz w:val="19"/>
                <w:szCs w:val="19"/>
              </w:rPr>
              <w:t>, contactDetails.mobileno);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"@homePhone"</w:t>
            </w:r>
            <w:r>
              <w:rPr>
                <w:rFonts w:ascii="Consolas" w:hAnsi="Consolas" w:cs="Consolas"/>
                <w:sz w:val="19"/>
                <w:szCs w:val="19"/>
              </w:rPr>
              <w:t>, contactDetails.homeno);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"@officePhone"</w:t>
            </w:r>
            <w:r>
              <w:rPr>
                <w:rFonts w:ascii="Consolas" w:hAnsi="Consolas" w:cs="Consolas"/>
                <w:sz w:val="19"/>
                <w:szCs w:val="19"/>
              </w:rPr>
              <w:t>, contactDetails.oficeno);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"@email"</w:t>
            </w:r>
            <w:r>
              <w:rPr>
                <w:rFonts w:ascii="Consolas" w:hAnsi="Consolas" w:cs="Consolas"/>
                <w:sz w:val="19"/>
                <w:szCs w:val="19"/>
              </w:rPr>
              <w:t>, contactDetails.email);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"@address"</w:t>
            </w:r>
            <w:r>
              <w:rPr>
                <w:rFonts w:ascii="Consolas" w:hAnsi="Consolas" w:cs="Consolas"/>
                <w:sz w:val="19"/>
                <w:szCs w:val="19"/>
              </w:rPr>
              <w:t>, contactDetails.address);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"@faxNumber"</w:t>
            </w:r>
            <w:r>
              <w:rPr>
                <w:rFonts w:ascii="Consolas" w:hAnsi="Consolas" w:cs="Consolas"/>
                <w:sz w:val="19"/>
                <w:szCs w:val="19"/>
              </w:rPr>
              <w:t>, contactDetails.faxno);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"@remark"</w:t>
            </w:r>
            <w:r>
              <w:rPr>
                <w:rFonts w:ascii="Consolas" w:hAnsi="Consolas" w:cs="Consolas"/>
                <w:sz w:val="19"/>
                <w:szCs w:val="19"/>
              </w:rPr>
              <w:t>, contactDetails.remark);</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 GetAllContactList()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QueryAllContactList();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 QueryAllContactList()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 xml:space="preserve">&gt; ContactList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contact ;"</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ContactInfo</w:t>
            </w:r>
            <w:r>
              <w:rPr>
                <w:rFonts w:ascii="Consolas" w:hAnsi="Consolas" w:cs="Consolas"/>
                <w:sz w:val="19"/>
                <w:szCs w:val="19"/>
              </w:rPr>
              <w:t xml:space="preserve"> Contact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ContactInfo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Contact.id = msqlReader.GetString(</w:t>
            </w:r>
            <w:r>
              <w:rPr>
                <w:rFonts w:ascii="Consolas" w:hAnsi="Consolas" w:cs="Consolas"/>
                <w:color w:val="A31515"/>
                <w:sz w:val="19"/>
                <w:szCs w:val="19"/>
              </w:rPr>
              <w:t>"contactId"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Contact.name = msqlReader.GetString(</w:t>
            </w:r>
            <w:r>
              <w:rPr>
                <w:rFonts w:ascii="Consolas" w:hAnsi="Consolas" w:cs="Consolas"/>
                <w:color w:val="A31515"/>
                <w:sz w:val="19"/>
                <w:szCs w:val="19"/>
              </w:rPr>
              <w:t>"name"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Contact.mobileno = msqlReader.GetString(</w:t>
            </w:r>
            <w:r>
              <w:rPr>
                <w:rFonts w:ascii="Consolas" w:hAnsi="Consolas" w:cs="Consolas"/>
                <w:color w:val="A31515"/>
                <w:sz w:val="19"/>
                <w:szCs w:val="19"/>
              </w:rPr>
              <w:t>"mobile"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Contact.homeno = msqlReader.GetString(</w:t>
            </w:r>
            <w:r>
              <w:rPr>
                <w:rFonts w:ascii="Consolas" w:hAnsi="Consolas" w:cs="Consolas"/>
                <w:color w:val="A31515"/>
                <w:sz w:val="19"/>
                <w:szCs w:val="19"/>
              </w:rPr>
              <w:t>"homePhone"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Contact.oficeno = msqlReader.GetString(</w:t>
            </w:r>
            <w:r>
              <w:rPr>
                <w:rFonts w:ascii="Consolas" w:hAnsi="Consolas" w:cs="Consolas"/>
                <w:color w:val="A31515"/>
                <w:sz w:val="19"/>
                <w:szCs w:val="19"/>
              </w:rPr>
              <w:t>"officePhone"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Contact.email = msqlReader.GetString(</w:t>
            </w:r>
            <w:r>
              <w:rPr>
                <w:rFonts w:ascii="Consolas" w:hAnsi="Consolas" w:cs="Consolas"/>
                <w:color w:val="A31515"/>
                <w:sz w:val="19"/>
                <w:szCs w:val="19"/>
              </w:rPr>
              <w:t>"email"</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Contact.address = msqlReader.GetString(</w:t>
            </w:r>
            <w:r>
              <w:rPr>
                <w:rFonts w:ascii="Consolas" w:hAnsi="Consolas" w:cs="Consolas"/>
                <w:color w:val="A31515"/>
                <w:sz w:val="19"/>
                <w:szCs w:val="19"/>
              </w:rPr>
              <w:t>"address"</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Contact.faxno = msqlReader.GetString(</w:t>
            </w:r>
            <w:r>
              <w:rPr>
                <w:rFonts w:ascii="Consolas" w:hAnsi="Consolas" w:cs="Consolas"/>
                <w:color w:val="A31515"/>
                <w:sz w:val="19"/>
                <w:szCs w:val="19"/>
              </w:rPr>
              <w:t>"faxNumber"</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Contact.remark = msqlReader.GetString(</w:t>
            </w:r>
            <w:r>
              <w:rPr>
                <w:rFonts w:ascii="Consolas" w:hAnsi="Consolas" w:cs="Consolas"/>
                <w:color w:val="A31515"/>
                <w:sz w:val="19"/>
                <w:szCs w:val="19"/>
              </w:rPr>
              <w:t>"remark"</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ContactList.Add(Contact);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ContactList;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Task</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DoRegisterNewTask(</w:t>
            </w:r>
            <w:r>
              <w:rPr>
                <w:rFonts w:ascii="Consolas" w:hAnsi="Consolas" w:cs="Consolas"/>
                <w:color w:val="2B91AF"/>
                <w:sz w:val="19"/>
                <w:szCs w:val="19"/>
              </w:rPr>
              <w:t>TaskInfo</w:t>
            </w:r>
            <w:r>
              <w:rPr>
                <w:rFonts w:ascii="Consolas" w:hAnsi="Consolas" w:cs="Consolas"/>
                <w:sz w:val="19"/>
                <w:szCs w:val="19"/>
              </w:rPr>
              <w:t xml:space="preserve"> TaskDetails)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task(taskId,priority,details)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A31515"/>
                <w:sz w:val="19"/>
                <w:szCs w:val="19"/>
              </w:rPr>
              <w:t>"VALUES(@taskId,@priority,@details)"</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"@taskId"</w:t>
            </w:r>
            <w:r>
              <w:rPr>
                <w:rFonts w:ascii="Consolas" w:hAnsi="Consolas" w:cs="Consolas"/>
                <w:sz w:val="19"/>
                <w:szCs w:val="19"/>
              </w:rPr>
              <w:t>, TaskDetails.id);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"@priority"</w:t>
            </w:r>
            <w:r>
              <w:rPr>
                <w:rFonts w:ascii="Consolas" w:hAnsi="Consolas" w:cs="Consolas"/>
                <w:sz w:val="19"/>
                <w:szCs w:val="19"/>
              </w:rPr>
              <w:t>, TaskDetails.value);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"@details"</w:t>
            </w:r>
            <w:r>
              <w:rPr>
                <w:rFonts w:ascii="Consolas" w:hAnsi="Consolas" w:cs="Consolas"/>
                <w:sz w:val="19"/>
                <w:szCs w:val="19"/>
              </w:rPr>
              <w:t>, TaskDetails.taskDetails);</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 GetAllTaskList()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QueryAllTaskList();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 QueryAllTaskList()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 xml:space="preserve">&gt; TaskList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task;"</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TaskInfo</w:t>
            </w:r>
            <w:r>
              <w:rPr>
                <w:rFonts w:ascii="Consolas" w:hAnsi="Consolas" w:cs="Consolas"/>
                <w:sz w:val="19"/>
                <w:szCs w:val="19"/>
              </w:rPr>
              <w:t xml:space="preserve"> Task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TaskInfo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Task.id = msqlReader.GetString(</w:t>
            </w:r>
            <w:r>
              <w:rPr>
                <w:rFonts w:ascii="Consolas" w:hAnsi="Consolas" w:cs="Consolas"/>
                <w:color w:val="A31515"/>
                <w:sz w:val="19"/>
                <w:szCs w:val="19"/>
              </w:rPr>
              <w:t>"taskId"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Task.value = msqlReader.GetString(</w:t>
            </w:r>
            <w:r>
              <w:rPr>
                <w:rFonts w:ascii="Consolas" w:hAnsi="Consolas" w:cs="Consolas"/>
                <w:color w:val="A31515"/>
                <w:sz w:val="19"/>
                <w:szCs w:val="19"/>
              </w:rPr>
              <w:t>"priority"</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Task.taskDetails = msqlReader.GetString(</w:t>
            </w:r>
            <w:r>
              <w:rPr>
                <w:rFonts w:ascii="Consolas" w:hAnsi="Consolas" w:cs="Consolas"/>
                <w:color w:val="A31515"/>
                <w:sz w:val="19"/>
                <w:szCs w:val="19"/>
              </w:rPr>
              <w:t>"details"</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TaskList.Add(Task);</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TaskList;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Password Manager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DoRegisterNewPassword(</w:t>
            </w:r>
            <w:r>
              <w:rPr>
                <w:rFonts w:ascii="Consolas" w:hAnsi="Consolas" w:cs="Consolas"/>
                <w:color w:val="2B91AF"/>
                <w:sz w:val="19"/>
                <w:szCs w:val="19"/>
              </w:rPr>
              <w:t>PasswordInfo</w:t>
            </w:r>
            <w:r>
              <w:rPr>
                <w:rFonts w:ascii="Consolas" w:hAnsi="Consolas" w:cs="Consolas"/>
                <w:sz w:val="19"/>
                <w:szCs w:val="19"/>
              </w:rPr>
              <w:t xml:space="preserve"> passwordDetails)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password(passwordId,name,email,userId,password,secretQuestion,secretAnswer,otherInfo)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A31515"/>
                <w:sz w:val="19"/>
                <w:szCs w:val="19"/>
              </w:rPr>
              <w:t>"VALUES(@passwordId,@name,@email,@userId,@password,@secretQuestion,@secretAnswer,@otherInfo)"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"@passwordId"</w:t>
            </w:r>
            <w:r>
              <w:rPr>
                <w:rFonts w:ascii="Consolas" w:hAnsi="Consolas" w:cs="Consolas"/>
                <w:sz w:val="19"/>
                <w:szCs w:val="19"/>
              </w:rPr>
              <w:t>, passwordDetails.id);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"@name"</w:t>
            </w:r>
            <w:r>
              <w:rPr>
                <w:rFonts w:ascii="Consolas" w:hAnsi="Consolas" w:cs="Consolas"/>
                <w:sz w:val="19"/>
                <w:szCs w:val="19"/>
              </w:rPr>
              <w:t>, passwordDetails.name);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"@email"</w:t>
            </w:r>
            <w:r>
              <w:rPr>
                <w:rFonts w:ascii="Consolas" w:hAnsi="Consolas" w:cs="Consolas"/>
                <w:sz w:val="19"/>
                <w:szCs w:val="19"/>
              </w:rPr>
              <w:t>, passwordDetails.email);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"@userId"</w:t>
            </w:r>
            <w:r>
              <w:rPr>
                <w:rFonts w:ascii="Consolas" w:hAnsi="Consolas" w:cs="Consolas"/>
                <w:sz w:val="19"/>
                <w:szCs w:val="19"/>
              </w:rPr>
              <w:t>, passwordDetails.userId);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"@password"</w:t>
            </w:r>
            <w:r>
              <w:rPr>
                <w:rFonts w:ascii="Consolas" w:hAnsi="Consolas" w:cs="Consolas"/>
                <w:sz w:val="19"/>
                <w:szCs w:val="19"/>
              </w:rPr>
              <w:t>, passwordDetails.password);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"@secretQuestion"</w:t>
            </w:r>
            <w:r>
              <w:rPr>
                <w:rFonts w:ascii="Consolas" w:hAnsi="Consolas" w:cs="Consolas"/>
                <w:sz w:val="19"/>
                <w:szCs w:val="19"/>
              </w:rPr>
              <w:t>, passwordDetails.scrtqstn);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"@secretAnswer"</w:t>
            </w:r>
            <w:r>
              <w:rPr>
                <w:rFonts w:ascii="Consolas" w:hAnsi="Consolas" w:cs="Consolas"/>
                <w:sz w:val="19"/>
                <w:szCs w:val="19"/>
              </w:rPr>
              <w:t>, passwordDetails.scrtans);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"@otherInfo"</w:t>
            </w:r>
            <w:r>
              <w:rPr>
                <w:rFonts w:ascii="Consolas" w:hAnsi="Consolas" w:cs="Consolas"/>
                <w:sz w:val="19"/>
                <w:szCs w:val="19"/>
              </w:rPr>
              <w:t>, passwordDetails.otherInfo);</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 GetAllPasswordsList()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QueryAllPasswordList();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 QueryAllPasswordList()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 xml:space="preserve">&gt; PasswordList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password ;"</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PasswordInfo</w:t>
            </w:r>
            <w:r>
              <w:rPr>
                <w:rFonts w:ascii="Consolas" w:hAnsi="Consolas" w:cs="Consolas"/>
                <w:sz w:val="19"/>
                <w:szCs w:val="19"/>
              </w:rPr>
              <w:t xml:space="preserve"> Password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PasswordInfo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Password.id = msqlReader.GetString(</w:t>
            </w:r>
            <w:r>
              <w:rPr>
                <w:rFonts w:ascii="Consolas" w:hAnsi="Consolas" w:cs="Consolas"/>
                <w:color w:val="A31515"/>
                <w:sz w:val="19"/>
                <w:szCs w:val="19"/>
              </w:rPr>
              <w:t>"passwordId"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Password.name = msqlReader.GetString(</w:t>
            </w:r>
            <w:r>
              <w:rPr>
                <w:rFonts w:ascii="Consolas" w:hAnsi="Consolas" w:cs="Consolas"/>
                <w:color w:val="A31515"/>
                <w:sz w:val="19"/>
                <w:szCs w:val="19"/>
              </w:rPr>
              <w:t>"name"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Password.email = msqlReader.GetString(</w:t>
            </w:r>
            <w:r>
              <w:rPr>
                <w:rFonts w:ascii="Consolas" w:hAnsi="Consolas" w:cs="Consolas"/>
                <w:color w:val="A31515"/>
                <w:sz w:val="19"/>
                <w:szCs w:val="19"/>
              </w:rPr>
              <w:t>"email"</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Password.userId = msqlReader.GetString(</w:t>
            </w:r>
            <w:r>
              <w:rPr>
                <w:rFonts w:ascii="Consolas" w:hAnsi="Consolas" w:cs="Consolas"/>
                <w:color w:val="A31515"/>
                <w:sz w:val="19"/>
                <w:szCs w:val="19"/>
              </w:rPr>
              <w:t>"userId"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Password.password = msqlReader.GetString(</w:t>
            </w:r>
            <w:r>
              <w:rPr>
                <w:rFonts w:ascii="Consolas" w:hAnsi="Consolas" w:cs="Consolas"/>
                <w:color w:val="A31515"/>
                <w:sz w:val="19"/>
                <w:szCs w:val="19"/>
              </w:rPr>
              <w:t>"password"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Password.scrtqstn = msqlReader.GetString(</w:t>
            </w:r>
            <w:r>
              <w:rPr>
                <w:rFonts w:ascii="Consolas" w:hAnsi="Consolas" w:cs="Consolas"/>
                <w:color w:val="A31515"/>
                <w:sz w:val="19"/>
                <w:szCs w:val="19"/>
              </w:rPr>
              <w:t>"secretQuestion"</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Password.scrtans = msqlReader.GetString(</w:t>
            </w:r>
            <w:r>
              <w:rPr>
                <w:rFonts w:ascii="Consolas" w:hAnsi="Consolas" w:cs="Consolas"/>
                <w:color w:val="A31515"/>
                <w:sz w:val="19"/>
                <w:szCs w:val="19"/>
              </w:rPr>
              <w:t>"secretAnswer"</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Password.otherInfo = msqlReader.GetString(</w:t>
            </w:r>
            <w:r>
              <w:rPr>
                <w:rFonts w:ascii="Consolas" w:hAnsi="Consolas" w:cs="Consolas"/>
                <w:color w:val="A31515"/>
                <w:sz w:val="19"/>
                <w:szCs w:val="19"/>
              </w:rPr>
              <w:t>"otherInfo"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PasswordList.Add(Password);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PasswordList;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Go To Date / Search</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searchNoteList(</w:t>
            </w:r>
            <w:r>
              <w:rPr>
                <w:rFonts w:ascii="Consolas" w:hAnsi="Consolas" w:cs="Consolas"/>
                <w:color w:val="2B91AF"/>
                <w:sz w:val="19"/>
                <w:szCs w:val="19"/>
              </w:rPr>
              <w:t>NoteInfo</w:t>
            </w:r>
            <w:r>
              <w:rPr>
                <w:rFonts w:ascii="Consolas" w:hAnsi="Consolas" w:cs="Consolas"/>
                <w:sz w:val="19"/>
                <w:szCs w:val="19"/>
              </w:rPr>
              <w:t xml:space="preserve"> noteinfo)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searchAllNoteList(noteinfo);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searchAllNoteList(</w:t>
            </w:r>
            <w:r>
              <w:rPr>
                <w:rFonts w:ascii="Consolas" w:hAnsi="Consolas" w:cs="Consolas"/>
                <w:color w:val="2B91AF"/>
                <w:sz w:val="19"/>
                <w:szCs w:val="19"/>
              </w:rPr>
              <w:t>NoteInfo</w:t>
            </w:r>
            <w:r>
              <w:rPr>
                <w:rFonts w:ascii="Consolas" w:hAnsi="Consolas" w:cs="Consolas"/>
                <w:sz w:val="19"/>
                <w:szCs w:val="19"/>
              </w:rPr>
              <w:t xml:space="preserve"> noteinfo)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note where date = @date ; "</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"@date"</w:t>
            </w:r>
            <w:r>
              <w:rPr>
                <w:rFonts w:ascii="Consolas" w:hAnsi="Consolas" w:cs="Consolas"/>
                <w:sz w:val="19"/>
                <w:szCs w:val="19"/>
              </w:rPr>
              <w:t>, noteinfo.gotoDate);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Note.noteDate = msqlReader.GetDateTime(</w:t>
            </w:r>
            <w:r>
              <w:rPr>
                <w:rFonts w:ascii="Consolas" w:hAnsi="Consolas" w:cs="Consolas"/>
                <w:color w:val="A31515"/>
                <w:sz w:val="19"/>
                <w:szCs w:val="19"/>
              </w:rPr>
              <w:t>"date"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NoteList.Add(Note);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Monthly View</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searchMnthlyNoteList(</w:t>
            </w:r>
            <w:r>
              <w:rPr>
                <w:rFonts w:ascii="Consolas" w:hAnsi="Consolas" w:cs="Consolas"/>
                <w:color w:val="2B91AF"/>
                <w:sz w:val="19"/>
                <w:szCs w:val="19"/>
              </w:rPr>
              <w:t>DateTime</w:t>
            </w:r>
            <w:r>
              <w:rPr>
                <w:rFonts w:ascii="Consolas" w:hAnsi="Consolas" w:cs="Consolas"/>
                <w:sz w:val="19"/>
                <w:szCs w:val="19"/>
              </w:rPr>
              <w:t xml:space="preserve"> date)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day1st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(date.Year, date.Month,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dayLast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(date.Year, date.Month + 1,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dayLast = dayLast.Subtract(</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TimeSpan</w:t>
            </w:r>
            <w:r>
              <w:rPr>
                <w:rFonts w:ascii="Consolas" w:hAnsi="Consolas" w:cs="Consolas"/>
                <w:sz w:val="19"/>
                <w:szCs w:val="19"/>
              </w:rPr>
              <w:t>(1, 0, 0,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note where date(note.date) &gt;= DATE_SUB( @dayLast, INTERVAL @diff DAY) group by date;"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"@dayLast"</w:t>
            </w:r>
            <w:r>
              <w:rPr>
                <w:rFonts w:ascii="Consolas" w:hAnsi="Consolas" w:cs="Consolas"/>
                <w:sz w:val="19"/>
                <w:szCs w:val="19"/>
              </w:rPr>
              <w:t>, dayLast);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"@diff"</w:t>
            </w:r>
            <w:r>
              <w:rPr>
                <w:rFonts w:ascii="Consolas" w:hAnsi="Consolas" w:cs="Consolas"/>
                <w:sz w:val="19"/>
                <w:szCs w:val="19"/>
              </w:rPr>
              <w:t>, dayLast.Subtract(day1st));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Note.noteDate = msqlReader.GetDateTime(</w:t>
            </w:r>
            <w:r>
              <w:rPr>
                <w:rFonts w:ascii="Consolas" w:hAnsi="Consolas" w:cs="Consolas"/>
                <w:color w:val="A31515"/>
                <w:sz w:val="19"/>
                <w:szCs w:val="19"/>
              </w:rPr>
              <w:t>"date"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 = msqlReader.GetString(</w:t>
            </w:r>
            <w:r>
              <w:rPr>
                <w:rFonts w:ascii="Consolas" w:hAnsi="Consolas" w:cs="Consolas"/>
                <w:color w:val="A31515"/>
                <w:sz w:val="19"/>
                <w:szCs w:val="19"/>
              </w:rPr>
              <w:t>"note"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NoteList.Add(Note);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tc>
      </w:tr>
      <w:tr w:rsidR="00890FE3" w:rsidTr="00890FE3">
        <w:tc>
          <w:tcPr>
            <w:tcW w:w="9242" w:type="dxa"/>
          </w:tcPr>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tc>
      </w:tr>
      <w:tr w:rsidR="00890FE3" w:rsidTr="00890FE3">
        <w:tc>
          <w:tcPr>
            <w:tcW w:w="9242" w:type="dxa"/>
          </w:tcPr>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tc>
      </w:tr>
      <w:tr w:rsidR="00890FE3" w:rsidTr="00890FE3">
        <w:tc>
          <w:tcPr>
            <w:tcW w:w="9242" w:type="dxa"/>
          </w:tcPr>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tc>
      </w:tr>
      <w:tr w:rsidR="00890FE3" w:rsidTr="00890FE3">
        <w:tc>
          <w:tcPr>
            <w:tcW w:w="9242" w:type="dxa"/>
          </w:tcPr>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tc>
      </w:tr>
      <w:tr w:rsidR="00890FE3" w:rsidTr="00890FE3">
        <w:tc>
          <w:tcPr>
            <w:tcW w:w="9242" w:type="dxa"/>
          </w:tcPr>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tc>
      </w:tr>
      <w:tr w:rsidR="00890FE3" w:rsidTr="00890FE3">
        <w:tc>
          <w:tcPr>
            <w:tcW w:w="9242" w:type="dxa"/>
          </w:tcPr>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tc>
      </w:tr>
      <w:tr w:rsidR="00890FE3" w:rsidTr="00890FE3">
        <w:tc>
          <w:tcPr>
            <w:tcW w:w="9242" w:type="dxa"/>
          </w:tcPr>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tc>
      </w:tr>
      <w:tr w:rsidR="00890FE3" w:rsidTr="00890FE3">
        <w:tc>
          <w:tcPr>
            <w:tcW w:w="9242" w:type="dxa"/>
          </w:tcPr>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tc>
      </w:tr>
      <w:tr w:rsidR="00890FE3" w:rsidTr="00890FE3">
        <w:tc>
          <w:tcPr>
            <w:tcW w:w="9242" w:type="dxa"/>
          </w:tcPr>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tc>
      </w:tr>
      <w:tr w:rsidR="00890FE3" w:rsidTr="00890FE3">
        <w:tc>
          <w:tcPr>
            <w:tcW w:w="9242" w:type="dxa"/>
          </w:tcPr>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tc>
      </w:tr>
      <w:tr w:rsidR="00890FE3" w:rsidTr="00890FE3">
        <w:tc>
          <w:tcPr>
            <w:tcW w:w="9242" w:type="dxa"/>
          </w:tcPr>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tc>
      </w:tr>
      <w:tr w:rsidR="00890FE3" w:rsidTr="00890FE3">
        <w:tc>
          <w:tcPr>
            <w:tcW w:w="9242" w:type="dxa"/>
          </w:tcPr>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tc>
      </w:tr>
      <w:tr w:rsidR="00890FE3" w:rsidTr="00890FE3">
        <w:tc>
          <w:tcPr>
            <w:tcW w:w="9242" w:type="dxa"/>
          </w:tcPr>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tc>
      </w:tr>
      <w:tr w:rsidR="00890FE3" w:rsidTr="00890FE3">
        <w:tc>
          <w:tcPr>
            <w:tcW w:w="9242" w:type="dxa"/>
          </w:tcPr>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tc>
      </w:tr>
      <w:tr w:rsidR="00890FE3" w:rsidTr="00890FE3">
        <w:tc>
          <w:tcPr>
            <w:tcW w:w="9242" w:type="dxa"/>
          </w:tcPr>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tc>
      </w:tr>
      <w:tr w:rsidR="00890FE3" w:rsidTr="00890FE3">
        <w:tc>
          <w:tcPr>
            <w:tcW w:w="9242" w:type="dxa"/>
          </w:tcPr>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tc>
      </w:tr>
      <w:tr w:rsidR="00890FE3" w:rsidTr="00890FE3">
        <w:tc>
          <w:tcPr>
            <w:tcW w:w="9242" w:type="dxa"/>
          </w:tcPr>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tc>
      </w:tr>
      <w:tr w:rsidR="00890FE3" w:rsidTr="00890FE3">
        <w:tc>
          <w:tcPr>
            <w:tcW w:w="9242" w:type="dxa"/>
          </w:tcPr>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tc>
      </w:tr>
      <w:tr w:rsidR="00890FE3" w:rsidTr="00890FE3">
        <w:tc>
          <w:tcPr>
            <w:tcW w:w="9242" w:type="dxa"/>
          </w:tcPr>
          <w:p w:rsidR="00890FE3" w:rsidRDefault="00890FE3" w:rsidP="00890FE3"/>
        </w:tc>
      </w:tr>
    </w:tbl>
    <w:p w:rsidR="00890FE3" w:rsidRDefault="00890FE3" w:rsidP="00890FE3">
      <w:pPr>
        <w:rPr>
          <w:lang w:val="en-US"/>
        </w:rPr>
      </w:pPr>
    </w:p>
    <w:p w:rsidR="00890FE3" w:rsidRDefault="00890FE3" w:rsidP="00472BB3">
      <w:pPr>
        <w:rPr>
          <w:lang w:val="en-US"/>
        </w:rPr>
      </w:pPr>
    </w:p>
    <w:p w:rsidR="00890FE3" w:rsidRDefault="00890FE3" w:rsidP="00472BB3">
      <w:pPr>
        <w:rPr>
          <w:lang w:val="en-US"/>
        </w:rPr>
      </w:pPr>
    </w:p>
    <w:p w:rsidR="00890FE3" w:rsidRDefault="00890FE3" w:rsidP="00472BB3">
      <w:pPr>
        <w:rPr>
          <w:lang w:val="en-US"/>
        </w:rPr>
      </w:pPr>
    </w:p>
    <w:p w:rsidR="00890FE3" w:rsidRDefault="00890FE3" w:rsidP="00472BB3">
      <w:pPr>
        <w:rPr>
          <w:lang w:val="en-US"/>
        </w:rPr>
      </w:pPr>
    </w:p>
    <w:p w:rsidR="00890FE3" w:rsidRDefault="00890FE3" w:rsidP="00472BB3">
      <w:pPr>
        <w:rPr>
          <w:lang w:val="en-US"/>
        </w:rPr>
      </w:pPr>
    </w:p>
    <w:p w:rsidR="00890FE3" w:rsidRDefault="00890FE3" w:rsidP="00472BB3">
      <w:pPr>
        <w:rPr>
          <w:lang w:val="en-US"/>
        </w:rPr>
      </w:pPr>
    </w:p>
    <w:p w:rsidR="00890FE3" w:rsidRPr="00472BB3" w:rsidRDefault="00890FE3" w:rsidP="00472BB3">
      <w:pPr>
        <w:rPr>
          <w:lang w:val="en-US"/>
        </w:rPr>
      </w:pPr>
    </w:p>
    <w:p w:rsidR="00B4442A" w:rsidRDefault="00B4442A" w:rsidP="00472BB3">
      <w:pPr>
        <w:pStyle w:val="Heading2"/>
      </w:pPr>
      <w:bookmarkStart w:id="87" w:name="_Toc352026811"/>
      <w:r>
        <w:t>Comments and Description of Coding segments</w:t>
      </w:r>
      <w:bookmarkEnd w:id="87"/>
    </w:p>
    <w:p w:rsidR="00A80996" w:rsidRDefault="00A80996" w:rsidP="00A80996"/>
    <w:p w:rsidR="00A80996" w:rsidRDefault="00A80996" w:rsidP="00A80996">
      <w:pPr>
        <w:pStyle w:val="Heading3"/>
      </w:pPr>
      <w:bookmarkStart w:id="88" w:name="_Toc352026812"/>
      <w:r>
        <w:t>Code Commenting</w:t>
      </w:r>
      <w:bookmarkEnd w:id="88"/>
      <w:r>
        <w:t xml:space="preserve"> </w:t>
      </w:r>
    </w:p>
    <w:p w:rsidR="00A80996" w:rsidRPr="00A80996" w:rsidRDefault="00A80996" w:rsidP="00A80996"/>
    <w:p w:rsidR="00CD2CF6" w:rsidRDefault="00CD2CF6" w:rsidP="00E65F63">
      <w:pPr>
        <w:pStyle w:val="ListParagraph"/>
        <w:numPr>
          <w:ilvl w:val="0"/>
          <w:numId w:val="28"/>
        </w:numPr>
      </w:pPr>
      <w:r>
        <w:t>All comments have been written in the same language, be grammatically correct, and contain appropriate punctuation.</w:t>
      </w:r>
    </w:p>
    <w:p w:rsidR="00CD2CF6" w:rsidRDefault="00CD2CF6" w:rsidP="00E65F63">
      <w:pPr>
        <w:pStyle w:val="ListParagraph"/>
        <w:numPr>
          <w:ilvl w:val="0"/>
          <w:numId w:val="28"/>
        </w:numPr>
      </w:pPr>
      <w:r>
        <w:t>Used // or /// but never /* … */</w:t>
      </w:r>
    </w:p>
    <w:p w:rsidR="00CD2CF6" w:rsidRDefault="00CD2CF6" w:rsidP="00E65F63">
      <w:pPr>
        <w:pStyle w:val="ListParagraph"/>
        <w:numPr>
          <w:ilvl w:val="0"/>
          <w:numId w:val="28"/>
        </w:numPr>
      </w:pPr>
      <w:r>
        <w:t xml:space="preserve">Did not “flowerbox” comment </w:t>
      </w:r>
      <w:r w:rsidR="00830400">
        <w:t>blocks.</w:t>
      </w:r>
    </w:p>
    <w:p w:rsidR="00CD2CF6" w:rsidRDefault="00CD2CF6" w:rsidP="00CD2CF6">
      <w:pPr>
        <w:pStyle w:val="ListParagraph"/>
      </w:pPr>
      <w:r>
        <w:t xml:space="preserve">Example: </w:t>
      </w:r>
    </w:p>
    <w:p w:rsidR="00CD2CF6" w:rsidRDefault="00CD2CF6" w:rsidP="00CD2CF6">
      <w:pPr>
        <w:pStyle w:val="ListParagraph"/>
      </w:pPr>
      <w:r>
        <w:t xml:space="preserve">// *************************************** </w:t>
      </w:r>
    </w:p>
    <w:p w:rsidR="00CD2CF6" w:rsidRDefault="00CD2CF6" w:rsidP="00CD2CF6">
      <w:pPr>
        <w:pStyle w:val="ListParagraph"/>
      </w:pPr>
      <w:r>
        <w:t xml:space="preserve">// Comment block </w:t>
      </w:r>
    </w:p>
    <w:p w:rsidR="00CD2CF6" w:rsidRDefault="00CD2CF6" w:rsidP="00CD2CF6">
      <w:pPr>
        <w:pStyle w:val="ListParagraph"/>
      </w:pPr>
      <w:r>
        <w:t xml:space="preserve">// *************************************** </w:t>
      </w:r>
    </w:p>
    <w:p w:rsidR="00CD2CF6" w:rsidRDefault="00CD2CF6" w:rsidP="00E65F63">
      <w:pPr>
        <w:pStyle w:val="ListParagraph"/>
        <w:numPr>
          <w:ilvl w:val="0"/>
          <w:numId w:val="28"/>
        </w:numPr>
      </w:pPr>
      <w:r>
        <w:t xml:space="preserve">Always Used inline-comments to explain assumptions, known issues, and algorithm insights. </w:t>
      </w:r>
    </w:p>
    <w:p w:rsidR="00CD2CF6" w:rsidRDefault="00CD2CF6" w:rsidP="00E65F63">
      <w:pPr>
        <w:pStyle w:val="ListParagraph"/>
        <w:numPr>
          <w:ilvl w:val="0"/>
          <w:numId w:val="28"/>
        </w:numPr>
      </w:pPr>
      <w:r>
        <w:t xml:space="preserve">Never used inline-comments to explain obvious code. Well written code is self documenting. </w:t>
      </w:r>
    </w:p>
    <w:p w:rsidR="00CD2CF6" w:rsidRDefault="00CD2CF6" w:rsidP="00E65F63">
      <w:pPr>
        <w:pStyle w:val="ListParagraph"/>
        <w:numPr>
          <w:ilvl w:val="0"/>
          <w:numId w:val="28"/>
        </w:numPr>
      </w:pPr>
      <w:r>
        <w:t xml:space="preserve">Only used comments for bad code to say “fix this code” – otherwise remove, or rewrite the code! </w:t>
      </w:r>
    </w:p>
    <w:p w:rsidR="00CD2CF6" w:rsidRDefault="00CD2CF6" w:rsidP="00E65F63">
      <w:pPr>
        <w:pStyle w:val="ListParagraph"/>
        <w:numPr>
          <w:ilvl w:val="0"/>
          <w:numId w:val="28"/>
        </w:numPr>
      </w:pPr>
      <w:r>
        <w:t xml:space="preserve">Included comments using Task-List keyword flags to allow comment-filtering. </w:t>
      </w:r>
    </w:p>
    <w:p w:rsidR="00CD2CF6" w:rsidRDefault="00CD2CF6" w:rsidP="00CD2CF6">
      <w:pPr>
        <w:pStyle w:val="ListParagraph"/>
      </w:pPr>
      <w:r>
        <w:t xml:space="preserve">Example: </w:t>
      </w:r>
    </w:p>
    <w:p w:rsidR="00520443" w:rsidRDefault="00520443" w:rsidP="00520443">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//always close the connection</w:t>
      </w:r>
    </w:p>
    <w:p w:rsidR="00520443" w:rsidRDefault="00520443" w:rsidP="00520443">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//Note.id = msqlReader.GetString("id");</w:t>
      </w:r>
    </w:p>
    <w:p w:rsidR="00520443" w:rsidRPr="00520443" w:rsidRDefault="00520443" w:rsidP="00520443">
      <w:pPr>
        <w:autoSpaceDE w:val="0"/>
        <w:autoSpaceDN w:val="0"/>
        <w:adjustRightInd w:val="0"/>
        <w:spacing w:after="0" w:line="240" w:lineRule="auto"/>
        <w:rPr>
          <w:rFonts w:ascii="Consolas" w:hAnsi="Consolas" w:cs="Consolas"/>
          <w:color w:val="008000"/>
          <w:sz w:val="19"/>
          <w:szCs w:val="19"/>
        </w:rPr>
      </w:pPr>
      <w:r w:rsidRPr="00520443">
        <w:rPr>
          <w:rFonts w:ascii="Consolas" w:hAnsi="Consolas" w:cs="Consolas"/>
          <w:color w:val="008000"/>
          <w:sz w:val="19"/>
          <w:szCs w:val="19"/>
        </w:rPr>
        <w:t>//define the command reference</w:t>
      </w:r>
    </w:p>
    <w:p w:rsidR="00CD2CF6" w:rsidRDefault="00CD2CF6" w:rsidP="00E65F63">
      <w:pPr>
        <w:pStyle w:val="ListParagraph"/>
        <w:numPr>
          <w:ilvl w:val="0"/>
          <w:numId w:val="28"/>
        </w:numPr>
      </w:pPr>
      <w:r>
        <w:t xml:space="preserve">Always applied C# comment-blocks (///) to public, protected, and internal declarations. </w:t>
      </w:r>
    </w:p>
    <w:p w:rsidR="00CD2CF6" w:rsidRDefault="00CD2CF6" w:rsidP="00E65F63">
      <w:pPr>
        <w:pStyle w:val="ListParagraph"/>
        <w:numPr>
          <w:ilvl w:val="0"/>
          <w:numId w:val="28"/>
        </w:numPr>
      </w:pPr>
      <w:r>
        <w:t xml:space="preserve">Only used C# comment-blocks for documenting the API. </w:t>
      </w:r>
    </w:p>
    <w:p w:rsidR="00A80996" w:rsidRPr="00A80996" w:rsidRDefault="00CD2CF6" w:rsidP="00E65F63">
      <w:pPr>
        <w:pStyle w:val="ListParagraph"/>
        <w:numPr>
          <w:ilvl w:val="0"/>
          <w:numId w:val="28"/>
        </w:numPr>
      </w:pPr>
      <w:r>
        <w:t xml:space="preserve">Included </w:t>
      </w:r>
      <w:r w:rsidR="00520443" w:rsidRPr="00A80996">
        <w:rPr>
          <w:b/>
        </w:rPr>
        <w:t>#region</w:t>
      </w:r>
      <w:r w:rsidR="00520443" w:rsidRPr="00520443">
        <w:t xml:space="preserve"> </w:t>
      </w:r>
      <w:r>
        <w:t xml:space="preserve">and </w:t>
      </w:r>
      <w:r w:rsidR="00520443" w:rsidRPr="00A80996">
        <w:rPr>
          <w:b/>
        </w:rPr>
        <w:t>#endregion</w:t>
      </w:r>
      <w:r w:rsidR="00520443">
        <w:t xml:space="preserve"> </w:t>
      </w:r>
      <w:r w:rsidR="00A80996">
        <w:t xml:space="preserve">where possible for </w:t>
      </w:r>
      <w:r w:rsidR="00A80996" w:rsidRPr="00A80996">
        <w:rPr>
          <w:rFonts w:ascii="Arial" w:hAnsi="Arial" w:cs="Arial"/>
          <w:color w:val="000000"/>
          <w:sz w:val="18"/>
          <w:szCs w:val="18"/>
          <w:shd w:val="clear" w:color="auto" w:fill="FFFFFF"/>
        </w:rPr>
        <w:t>whole sections to have a #region-like thing and collapse them</w:t>
      </w:r>
      <w:r w:rsidR="00A80996">
        <w:rPr>
          <w:rFonts w:ascii="Arial" w:hAnsi="Arial" w:cs="Arial"/>
          <w:color w:val="000000"/>
          <w:sz w:val="18"/>
          <w:szCs w:val="18"/>
          <w:shd w:val="clear" w:color="auto" w:fill="FFFFFF"/>
        </w:rPr>
        <w:t>.</w:t>
      </w:r>
    </w:p>
    <w:p w:rsidR="00CD2CF6" w:rsidRDefault="00CD2CF6" w:rsidP="00A80996">
      <w:pPr>
        <w:pStyle w:val="ListParagraph"/>
      </w:pPr>
      <w:r>
        <w:t>Example:</w:t>
      </w:r>
    </w:p>
    <w:tbl>
      <w:tblPr>
        <w:tblStyle w:val="TableGrid"/>
        <w:tblW w:w="0" w:type="auto"/>
        <w:tblInd w:w="720" w:type="dxa"/>
        <w:tblLook w:val="04A0"/>
      </w:tblPr>
      <w:tblGrid>
        <w:gridCol w:w="8522"/>
      </w:tblGrid>
      <w:tr w:rsidR="00830400" w:rsidTr="00E80B8D">
        <w:tc>
          <w:tcPr>
            <w:tcW w:w="8522" w:type="dxa"/>
          </w:tcPr>
          <w:p w:rsidR="00830400" w:rsidRDefault="00830400" w:rsidP="00830400">
            <w:pPr>
              <w:autoSpaceDE w:val="0"/>
              <w:autoSpaceDN w:val="0"/>
              <w:adjustRightInd w:val="0"/>
              <w:rPr>
                <w:rFonts w:ascii="Consolas" w:hAnsi="Consolas" w:cs="Consolas"/>
                <w:sz w:val="19"/>
                <w:szCs w:val="19"/>
              </w:rPr>
            </w:pPr>
            <w:r>
              <w:rPr>
                <w:rFonts w:ascii="Consolas" w:hAnsi="Consolas" w:cs="Consolas"/>
                <w:color w:val="0000FF"/>
                <w:sz w:val="19"/>
                <w:szCs w:val="19"/>
              </w:rPr>
              <w:t>#region</w:t>
            </w:r>
            <w:r>
              <w:rPr>
                <w:rFonts w:ascii="Consolas" w:hAnsi="Consolas" w:cs="Consolas"/>
                <w:sz w:val="19"/>
                <w:szCs w:val="19"/>
              </w:rPr>
              <w:t xml:space="preserve"> User</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DoRegisterNewUser(</w:t>
            </w:r>
            <w:r>
              <w:rPr>
                <w:rFonts w:ascii="Consolas" w:hAnsi="Consolas" w:cs="Consolas"/>
                <w:color w:val="2B91AF"/>
                <w:sz w:val="19"/>
                <w:szCs w:val="19"/>
              </w:rPr>
              <w:t>UserInfo</w:t>
            </w:r>
            <w:r>
              <w:rPr>
                <w:rFonts w:ascii="Consolas" w:hAnsi="Consolas" w:cs="Consolas"/>
                <w:sz w:val="19"/>
                <w:szCs w:val="19"/>
              </w:rPr>
              <w:t xml:space="preserve"> NewUser)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DoRegisterNewuserindb(NewUser);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DoRegisterNewuserindb(</w:t>
            </w:r>
            <w:r>
              <w:rPr>
                <w:rFonts w:ascii="Consolas" w:hAnsi="Consolas" w:cs="Consolas"/>
                <w:color w:val="2B91AF"/>
                <w:sz w:val="19"/>
                <w:szCs w:val="19"/>
              </w:rPr>
              <w:t>UserInfo</w:t>
            </w:r>
            <w:r>
              <w:rPr>
                <w:rFonts w:ascii="Consolas" w:hAnsi="Consolas" w:cs="Consolas"/>
                <w:sz w:val="19"/>
                <w:szCs w:val="19"/>
              </w:rPr>
              <w:t xml:space="preserve"> NewUser)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user(id,userid,passwrd,hints) "</w:t>
            </w:r>
            <w:r>
              <w:rPr>
                <w:rFonts w:ascii="Consolas" w:hAnsi="Consolas" w:cs="Consolas"/>
                <w:sz w:val="19"/>
                <w:szCs w:val="19"/>
              </w:rPr>
              <w:t xml:space="preserve"> + </w:t>
            </w:r>
            <w:r>
              <w:rPr>
                <w:rFonts w:ascii="Consolas" w:hAnsi="Consolas" w:cs="Consolas"/>
                <w:color w:val="A31515"/>
                <w:sz w:val="19"/>
                <w:szCs w:val="19"/>
              </w:rPr>
              <w:t>"VALUES(@id,@userid,@passwrd,@hints)"</w:t>
            </w:r>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"@id"</w:t>
            </w:r>
            <w:r>
              <w:rPr>
                <w:rFonts w:ascii="Consolas" w:hAnsi="Consolas" w:cs="Consolas"/>
                <w:sz w:val="19"/>
                <w:szCs w:val="19"/>
              </w:rPr>
              <w:t>, NewUser.id);</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"@userid"</w:t>
            </w:r>
            <w:r>
              <w:rPr>
                <w:rFonts w:ascii="Consolas" w:hAnsi="Consolas" w:cs="Consolas"/>
                <w:sz w:val="19"/>
                <w:szCs w:val="19"/>
              </w:rPr>
              <w:t>, NewUser.userId);</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"@passwrd"</w:t>
            </w:r>
            <w:r>
              <w:rPr>
                <w:rFonts w:ascii="Consolas" w:hAnsi="Consolas" w:cs="Consolas"/>
                <w:sz w:val="19"/>
                <w:szCs w:val="19"/>
              </w:rPr>
              <w:t>, NewUser.pass);</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"@hints"</w:t>
            </w:r>
            <w:r>
              <w:rPr>
                <w:rFonts w:ascii="Consolas" w:hAnsi="Consolas" w:cs="Consolas"/>
                <w:sz w:val="19"/>
                <w:szCs w:val="19"/>
              </w:rPr>
              <w:t>, NewUser.hints);</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 xml:space="preserve">        #endregion</w:t>
            </w:r>
          </w:p>
          <w:p w:rsidR="00830400" w:rsidRDefault="00830400" w:rsidP="00CD2CF6">
            <w:pPr>
              <w:pStyle w:val="ListParagraph"/>
              <w:ind w:left="0"/>
            </w:pPr>
          </w:p>
        </w:tc>
      </w:tr>
    </w:tbl>
    <w:p w:rsidR="00E80B8D" w:rsidRDefault="00E80B8D" w:rsidP="00E80B8D">
      <w:pPr>
        <w:pStyle w:val="Heading3"/>
      </w:pPr>
      <w:bookmarkStart w:id="89" w:name="_Toc352026813"/>
      <w:r>
        <w:t>Description of coding</w:t>
      </w:r>
      <w:bookmarkEnd w:id="89"/>
    </w:p>
    <w:p w:rsidR="001F6E0C" w:rsidRDefault="001F6E0C" w:rsidP="001F6E0C">
      <w:pPr>
        <w:pStyle w:val="Heading4"/>
      </w:pPr>
      <w:r>
        <w:t>DNBSNGUI Namespace</w:t>
      </w:r>
    </w:p>
    <w:p w:rsidR="001F6E0C" w:rsidRDefault="001F6E0C" w:rsidP="001F6E0C">
      <w:pPr>
        <w:pStyle w:val="Heading5"/>
      </w:pPr>
      <w:r>
        <w:t>Classes</w:t>
      </w:r>
    </w:p>
    <w:p w:rsidR="001F6E0C" w:rsidRDefault="001F6E0C" w:rsidP="001F6E0C">
      <w:pPr>
        <w:rPr>
          <w:rFonts w:ascii="Segoe UI" w:hAnsi="Segoe UI" w:cs="Segoe UI"/>
          <w:color w:val="000000"/>
          <w:sz w:val="19"/>
          <w:szCs w:val="19"/>
        </w:rPr>
      </w:pPr>
      <w:r>
        <w:rPr>
          <w:rFonts w:ascii="Segoe UI" w:hAnsi="Segoe UI" w:cs="Segoe UI"/>
          <w:color w:val="000000"/>
          <w:sz w:val="19"/>
          <w:szCs w:val="19"/>
        </w:rPr>
        <w:pict>
          <v:rect id="_x0000_i1025" style="width:0;height:1.5pt" o:hralign="center" o:hrstd="t" o:hrnoshade="t" o:hr="t" fillcolor="#e5e5e5" stroked="f"/>
        </w:pict>
      </w:r>
    </w:p>
    <w:tbl>
      <w:tblPr>
        <w:tblW w:w="5000" w:type="pct"/>
        <w:tblBorders>
          <w:top w:val="single" w:sz="4" w:space="0" w:color="BBBBBB"/>
          <w:left w:val="single" w:sz="4" w:space="0" w:color="BBBBBB"/>
          <w:bottom w:val="single" w:sz="4" w:space="0" w:color="BBBBBB"/>
          <w:right w:val="single" w:sz="4" w:space="0" w:color="BBBBBB"/>
        </w:tblBorders>
        <w:tblCellMar>
          <w:top w:w="15" w:type="dxa"/>
          <w:left w:w="15" w:type="dxa"/>
          <w:bottom w:w="15" w:type="dxa"/>
          <w:right w:w="15" w:type="dxa"/>
        </w:tblCellMar>
        <w:tblLook w:val="04A0"/>
      </w:tblPr>
      <w:tblGrid>
        <w:gridCol w:w="939"/>
        <w:gridCol w:w="2200"/>
        <w:gridCol w:w="5987"/>
      </w:tblGrid>
      <w:tr w:rsidR="001F6E0C" w:rsidTr="001F6E0C">
        <w:trPr>
          <w:trHeight w:val="263"/>
        </w:trPr>
        <w:tc>
          <w:tcPr>
            <w:tcW w:w="939" w:type="dxa"/>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1F6E0C" w:rsidRDefault="001F6E0C">
            <w:pPr>
              <w:rPr>
                <w:rFonts w:ascii="Segoe UI" w:hAnsi="Segoe UI" w:cs="Segoe UI"/>
                <w:color w:val="000000"/>
                <w:sz w:val="21"/>
                <w:szCs w:val="21"/>
              </w:rPr>
            </w:pPr>
            <w:r>
              <w:rPr>
                <w:rFonts w:ascii="Segoe UI" w:hAnsi="Segoe UI" w:cs="Segoe UI"/>
                <w:color w:val="000000"/>
                <w:sz w:val="21"/>
                <w:szCs w:val="21"/>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1F6E0C" w:rsidRDefault="001F6E0C">
            <w:pPr>
              <w:rPr>
                <w:rFonts w:ascii="Segoe UI" w:hAnsi="Segoe UI" w:cs="Segoe UI"/>
                <w:color w:val="000000"/>
                <w:sz w:val="21"/>
                <w:szCs w:val="21"/>
              </w:rPr>
            </w:pPr>
            <w:r>
              <w:rPr>
                <w:rFonts w:ascii="Segoe UI" w:hAnsi="Segoe UI" w:cs="Segoe UI"/>
                <w:color w:val="000000"/>
                <w:sz w:val="21"/>
                <w:szCs w:val="21"/>
              </w:rPr>
              <w:t>Class</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1F6E0C" w:rsidRDefault="001F6E0C">
            <w:pPr>
              <w:rPr>
                <w:rFonts w:ascii="Segoe UI" w:hAnsi="Segoe UI" w:cs="Segoe UI"/>
                <w:color w:val="000000"/>
                <w:sz w:val="21"/>
                <w:szCs w:val="21"/>
              </w:rPr>
            </w:pPr>
            <w:r>
              <w:rPr>
                <w:rFonts w:ascii="Segoe UI" w:hAnsi="Segoe UI" w:cs="Segoe UI"/>
                <w:color w:val="000000"/>
                <w:sz w:val="21"/>
                <w:szCs w:val="21"/>
              </w:rPr>
              <w:t>Description</w:t>
            </w:r>
          </w:p>
        </w:tc>
      </w:tr>
      <w:tr w:rsidR="001F6E0C" w:rsidTr="001F6E0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1130" cy="151130"/>
                  <wp:effectExtent l="19050" t="0" r="1270" b="0"/>
                  <wp:docPr id="54" name="Picture 18"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ublic class"/>
                          <pic:cNvPicPr>
                            <a:picLocks noChangeAspect="1" noChangeArrowheads="1"/>
                          </pic:cNvPicPr>
                        </pic:nvPicPr>
                        <pic:blipFill>
                          <a:blip r:embed="rId47"/>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pPr>
              <w:spacing w:before="13" w:after="13" w:line="336" w:lineRule="auto"/>
              <w:ind w:left="13" w:right="13"/>
              <w:rPr>
                <w:rFonts w:ascii="Segoe UI" w:hAnsi="Segoe UI" w:cs="Segoe UI"/>
                <w:color w:val="000000"/>
                <w:sz w:val="19"/>
                <w:szCs w:val="19"/>
              </w:rPr>
            </w:pPr>
            <w:hyperlink r:id="rId48" w:history="1">
              <w:r>
                <w:rPr>
                  <w:rStyle w:val="Hyperlink"/>
                  <w:rFonts w:ascii="Segoe UI" w:hAnsi="Segoe UI" w:cs="Segoe UI"/>
                  <w:sz w:val="19"/>
                  <w:szCs w:val="19"/>
                </w:rPr>
                <w:t>App</w:t>
              </w:r>
            </w:hyperlink>
            <w:r>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rsidP="001F6E0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Interaction logic for App.xaml </w:t>
            </w:r>
          </w:p>
        </w:tc>
      </w:tr>
      <w:tr w:rsidR="001F6E0C" w:rsidTr="001F6E0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1130" cy="151130"/>
                  <wp:effectExtent l="19050" t="0" r="1270" b="0"/>
                  <wp:docPr id="53" name="Picture 19"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ublic class"/>
                          <pic:cNvPicPr>
                            <a:picLocks noChangeAspect="1" noChangeArrowheads="1"/>
                          </pic:cNvPicPr>
                        </pic:nvPicPr>
                        <pic:blipFill>
                          <a:blip r:embed="rId47"/>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pPr>
              <w:spacing w:before="13" w:after="13" w:line="336" w:lineRule="auto"/>
              <w:ind w:left="13" w:right="13"/>
              <w:rPr>
                <w:rFonts w:ascii="Segoe UI" w:hAnsi="Segoe UI" w:cs="Segoe UI"/>
                <w:color w:val="000000"/>
                <w:sz w:val="19"/>
                <w:szCs w:val="19"/>
              </w:rPr>
            </w:pPr>
            <w:hyperlink r:id="rId49" w:history="1">
              <w:r>
                <w:rPr>
                  <w:rStyle w:val="Hyperlink"/>
                  <w:rFonts w:ascii="Segoe UI" w:hAnsi="Segoe UI" w:cs="Segoe UI"/>
                  <w:sz w:val="19"/>
                  <w:szCs w:val="19"/>
                </w:rPr>
                <w:t>MainWindow</w:t>
              </w:r>
            </w:hyperlink>
            <w:r>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rsidP="001F6E0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Interaction logic for MainWindow.xaml </w:t>
            </w:r>
          </w:p>
        </w:tc>
      </w:tr>
      <w:tr w:rsidR="001F6E0C" w:rsidTr="001F6E0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1130" cy="151130"/>
                  <wp:effectExtent l="19050" t="0" r="1270" b="0"/>
                  <wp:docPr id="52" name="Picture 20"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ublic class"/>
                          <pic:cNvPicPr>
                            <a:picLocks noChangeAspect="1" noChangeArrowheads="1"/>
                          </pic:cNvPicPr>
                        </pic:nvPicPr>
                        <pic:blipFill>
                          <a:blip r:embed="rId47"/>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pPr>
              <w:spacing w:before="13" w:after="13" w:line="336" w:lineRule="auto"/>
              <w:ind w:left="13" w:right="13"/>
              <w:rPr>
                <w:rFonts w:ascii="Segoe UI" w:hAnsi="Segoe UI" w:cs="Segoe UI"/>
                <w:color w:val="000000"/>
                <w:sz w:val="19"/>
                <w:szCs w:val="19"/>
              </w:rPr>
            </w:pPr>
            <w:hyperlink r:id="rId50" w:history="1">
              <w:r>
                <w:rPr>
                  <w:rStyle w:val="Hyperlink"/>
                  <w:rFonts w:ascii="Segoe UI" w:hAnsi="Segoe UI" w:cs="Segoe UI"/>
                  <w:sz w:val="19"/>
                  <w:szCs w:val="19"/>
                </w:rPr>
                <w:t>ShowEvent</w:t>
              </w:r>
            </w:hyperlink>
            <w:r>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rsidP="001F6E0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Interaction logic for ShowEvent.xaml </w:t>
            </w:r>
          </w:p>
        </w:tc>
      </w:tr>
    </w:tbl>
    <w:p w:rsidR="00DD0F2C" w:rsidRDefault="00DD0F2C" w:rsidP="00DD0F2C">
      <w:pPr>
        <w:pStyle w:val="Heading5"/>
      </w:pPr>
    </w:p>
    <w:p w:rsidR="00DD0F2C" w:rsidRDefault="00DD0F2C" w:rsidP="00DD0F2C">
      <w:pPr>
        <w:pStyle w:val="Heading5"/>
      </w:pPr>
      <w:r>
        <w:t>DNBSNGUI.Properties Namespace</w:t>
      </w:r>
    </w:p>
    <w:p w:rsidR="00DD0F2C" w:rsidRDefault="00DD0F2C" w:rsidP="00DD0F2C">
      <w:pPr>
        <w:pStyle w:val="Heading5"/>
      </w:pPr>
      <w:r>
        <w:t>Classes</w:t>
      </w:r>
    </w:p>
    <w:p w:rsidR="00DD0F2C" w:rsidRDefault="00DD0F2C" w:rsidP="00DD0F2C">
      <w:pPr>
        <w:rPr>
          <w:rFonts w:ascii="Segoe UI" w:hAnsi="Segoe UI" w:cs="Segoe UI"/>
          <w:color w:val="000000"/>
          <w:sz w:val="19"/>
          <w:szCs w:val="19"/>
        </w:rPr>
      </w:pPr>
      <w:r>
        <w:rPr>
          <w:rFonts w:ascii="Segoe UI" w:hAnsi="Segoe UI" w:cs="Segoe UI"/>
          <w:color w:val="000000"/>
          <w:sz w:val="19"/>
          <w:szCs w:val="19"/>
        </w:rPr>
        <w:pict>
          <v:rect id="_x0000_i1026" style="width:0;height:1.5pt" o:hralign="center" o:hrstd="t" o:hrnoshade="t" o:hr="t" fillcolor="#e5e5e5" stroked="f"/>
        </w:pict>
      </w:r>
    </w:p>
    <w:tbl>
      <w:tblPr>
        <w:tblW w:w="5000" w:type="pct"/>
        <w:tblBorders>
          <w:top w:val="single" w:sz="4" w:space="0" w:color="BBBBBB"/>
          <w:left w:val="single" w:sz="4" w:space="0" w:color="BBBBBB"/>
          <w:bottom w:val="single" w:sz="4" w:space="0" w:color="BBBBBB"/>
          <w:right w:val="single" w:sz="4" w:space="0" w:color="BBBBBB"/>
        </w:tblBorders>
        <w:tblCellMar>
          <w:top w:w="15" w:type="dxa"/>
          <w:left w:w="15" w:type="dxa"/>
          <w:bottom w:w="15" w:type="dxa"/>
          <w:right w:w="15" w:type="dxa"/>
        </w:tblCellMar>
        <w:tblLook w:val="04A0"/>
      </w:tblPr>
      <w:tblGrid>
        <w:gridCol w:w="939"/>
        <w:gridCol w:w="1174"/>
        <w:gridCol w:w="7013"/>
      </w:tblGrid>
      <w:tr w:rsidR="00DD0F2C" w:rsidTr="00DD0F2C">
        <w:trPr>
          <w:trHeight w:val="263"/>
        </w:trPr>
        <w:tc>
          <w:tcPr>
            <w:tcW w:w="939" w:type="dxa"/>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DD0F2C" w:rsidRDefault="00DD0F2C">
            <w:pPr>
              <w:rPr>
                <w:rFonts w:ascii="Segoe UI" w:hAnsi="Segoe UI" w:cs="Segoe UI"/>
                <w:color w:val="000000"/>
                <w:sz w:val="21"/>
                <w:szCs w:val="21"/>
              </w:rPr>
            </w:pPr>
            <w:r>
              <w:rPr>
                <w:rFonts w:ascii="Segoe UI" w:hAnsi="Segoe UI" w:cs="Segoe UI"/>
                <w:color w:val="000000"/>
                <w:sz w:val="21"/>
                <w:szCs w:val="21"/>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DD0F2C" w:rsidRDefault="00DD0F2C">
            <w:pPr>
              <w:rPr>
                <w:rFonts w:ascii="Segoe UI" w:hAnsi="Segoe UI" w:cs="Segoe UI"/>
                <w:color w:val="000000"/>
                <w:sz w:val="21"/>
                <w:szCs w:val="21"/>
              </w:rPr>
            </w:pPr>
            <w:r>
              <w:rPr>
                <w:rFonts w:ascii="Segoe UI" w:hAnsi="Segoe UI" w:cs="Segoe UI"/>
                <w:color w:val="000000"/>
                <w:sz w:val="21"/>
                <w:szCs w:val="21"/>
              </w:rPr>
              <w:t>Class</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DD0F2C" w:rsidRDefault="00DD0F2C">
            <w:pPr>
              <w:rPr>
                <w:rFonts w:ascii="Segoe UI" w:hAnsi="Segoe UI" w:cs="Segoe UI"/>
                <w:color w:val="000000"/>
                <w:sz w:val="21"/>
                <w:szCs w:val="21"/>
              </w:rPr>
            </w:pPr>
            <w:r>
              <w:rPr>
                <w:rFonts w:ascii="Segoe UI" w:hAnsi="Segoe UI" w:cs="Segoe UI"/>
                <w:color w:val="000000"/>
                <w:sz w:val="21"/>
                <w:szCs w:val="21"/>
              </w:rPr>
              <w:t>Description</w:t>
            </w:r>
          </w:p>
        </w:tc>
      </w:tr>
      <w:tr w:rsidR="00DD0F2C" w:rsidTr="00DD0F2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1130" cy="151130"/>
                  <wp:effectExtent l="19050" t="0" r="1270" b="0"/>
                  <wp:docPr id="56" name="Picture 26" descr="Protecte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otected class"/>
                          <pic:cNvPicPr>
                            <a:picLocks noChangeAspect="1" noChangeArrowheads="1"/>
                          </pic:cNvPicPr>
                        </pic:nvPicPr>
                        <pic:blipFill>
                          <a:blip r:embed="rId51"/>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pPr>
              <w:spacing w:before="13" w:after="13" w:line="336" w:lineRule="auto"/>
              <w:ind w:left="13" w:right="13"/>
              <w:rPr>
                <w:rFonts w:ascii="Segoe UI" w:hAnsi="Segoe UI" w:cs="Segoe UI"/>
                <w:color w:val="000000"/>
                <w:sz w:val="19"/>
                <w:szCs w:val="19"/>
              </w:rPr>
            </w:pPr>
            <w:hyperlink r:id="rId52" w:history="1">
              <w:r>
                <w:rPr>
                  <w:rStyle w:val="Hyperlink"/>
                  <w:rFonts w:ascii="Segoe UI" w:hAnsi="Segoe UI" w:cs="Segoe UI"/>
                  <w:sz w:val="19"/>
                  <w:szCs w:val="19"/>
                </w:rPr>
                <w:t>Settings</w:t>
              </w:r>
            </w:hyperlink>
            <w:r>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pPr>
              <w:spacing w:before="13" w:after="13" w:line="336" w:lineRule="auto"/>
              <w:ind w:left="13" w:right="13"/>
              <w:rPr>
                <w:rFonts w:ascii="Segoe UI" w:hAnsi="Segoe UI" w:cs="Segoe UI"/>
                <w:color w:val="000000"/>
                <w:sz w:val="19"/>
                <w:szCs w:val="19"/>
              </w:rPr>
            </w:pPr>
          </w:p>
        </w:tc>
      </w:tr>
      <w:tr w:rsidR="00DD0F2C" w:rsidTr="00DD0F2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1130" cy="151130"/>
                  <wp:effectExtent l="19050" t="0" r="1270" b="0"/>
                  <wp:docPr id="55" name="Picture 27" descr="Protecte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rotected class"/>
                          <pic:cNvPicPr>
                            <a:picLocks noChangeAspect="1" noChangeArrowheads="1"/>
                          </pic:cNvPicPr>
                        </pic:nvPicPr>
                        <pic:blipFill>
                          <a:blip r:embed="rId51"/>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pPr>
              <w:spacing w:before="13" w:after="13" w:line="336" w:lineRule="auto"/>
              <w:ind w:left="13" w:right="13"/>
              <w:rPr>
                <w:rFonts w:ascii="Segoe UI" w:hAnsi="Segoe UI" w:cs="Segoe UI"/>
                <w:color w:val="000000"/>
                <w:sz w:val="19"/>
                <w:szCs w:val="19"/>
              </w:rPr>
            </w:pPr>
            <w:hyperlink r:id="rId53" w:history="1">
              <w:r>
                <w:rPr>
                  <w:rStyle w:val="Hyperlink"/>
                  <w:rFonts w:ascii="Segoe UI" w:hAnsi="Segoe UI" w:cs="Segoe UI"/>
                  <w:sz w:val="19"/>
                  <w:szCs w:val="19"/>
                </w:rPr>
                <w:t>Resources</w:t>
              </w:r>
            </w:hyperlink>
            <w:r>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rsidP="00DD0F2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A strongly-typed resource class, for looking up localized strings, etc. </w:t>
            </w:r>
          </w:p>
        </w:tc>
      </w:tr>
    </w:tbl>
    <w:p w:rsidR="00DD0F2C" w:rsidRDefault="00DD0F2C" w:rsidP="00CD2CF6">
      <w:pPr>
        <w:pStyle w:val="ListParagraph"/>
      </w:pPr>
    </w:p>
    <w:p w:rsidR="00DD0F2C" w:rsidRDefault="00DD0F2C" w:rsidP="00CD2CF6">
      <w:pPr>
        <w:pStyle w:val="ListParagraph"/>
      </w:pPr>
    </w:p>
    <w:p w:rsidR="00D560F8" w:rsidRDefault="00D560F8" w:rsidP="00472BB3">
      <w:pPr>
        <w:rPr>
          <w:lang w:val="en-US"/>
        </w:rPr>
      </w:pPr>
    </w:p>
    <w:p w:rsidR="00DD0F2C" w:rsidRDefault="00DD0F2C" w:rsidP="00472BB3">
      <w:pPr>
        <w:rPr>
          <w:lang w:val="en-US"/>
        </w:rPr>
      </w:pPr>
    </w:p>
    <w:p w:rsidR="0072415F" w:rsidRDefault="0072415F" w:rsidP="0072415F">
      <w:pPr>
        <w:pStyle w:val="Heading3"/>
        <w:rPr>
          <w:lang w:val="en-US"/>
        </w:rPr>
      </w:pPr>
      <w:bookmarkStart w:id="90" w:name="_Toc352026814"/>
      <w:r>
        <w:rPr>
          <w:lang w:val="en-US"/>
        </w:rPr>
        <w:t>Comments and API Documentation</w:t>
      </w:r>
      <w:bookmarkEnd w:id="90"/>
    </w:p>
    <w:p w:rsidR="00EB00FD" w:rsidRDefault="0072415F" w:rsidP="00472BB3">
      <w:pPr>
        <w:rPr>
          <w:lang w:val="en-US"/>
        </w:rPr>
      </w:pPr>
      <w:r>
        <w:rPr>
          <w:lang w:val="en-US"/>
        </w:rPr>
        <w:t>Sayan working on.</w:t>
      </w:r>
    </w:p>
    <w:p w:rsidR="0072415F" w:rsidRDefault="0072415F" w:rsidP="0072415F">
      <w:pPr>
        <w:pStyle w:val="Heading3"/>
        <w:rPr>
          <w:lang w:val="en-US"/>
        </w:rPr>
      </w:pPr>
      <w:bookmarkStart w:id="91" w:name="_Toc352026815"/>
      <w:r>
        <w:rPr>
          <w:lang w:val="en-US"/>
        </w:rPr>
        <w:t>Description of coding</w:t>
      </w:r>
      <w:bookmarkEnd w:id="91"/>
    </w:p>
    <w:p w:rsidR="0072415F" w:rsidRDefault="0072415F" w:rsidP="00DB0998">
      <w:pPr>
        <w:pStyle w:val="Heading4"/>
        <w:rPr>
          <w:lang w:val="en-US"/>
        </w:rPr>
      </w:pPr>
      <w:r>
        <w:rPr>
          <w:lang w:val="en-US"/>
        </w:rPr>
        <w:t xml:space="preserve">Desktop </w:t>
      </w:r>
      <w:r w:rsidR="00DB0998">
        <w:rPr>
          <w:lang w:val="en-US"/>
        </w:rPr>
        <w:t>Application Coding</w:t>
      </w:r>
    </w:p>
    <w:p w:rsidR="009E177D" w:rsidRPr="00C1579C" w:rsidRDefault="009E177D" w:rsidP="009E177D">
      <w:pPr>
        <w:rPr>
          <w:lang w:val="en-US"/>
        </w:rPr>
      </w:pPr>
      <w:r>
        <w:rPr>
          <w:lang w:val="en-US"/>
        </w:rPr>
        <w:t xml:space="preserve">We used </w:t>
      </w:r>
      <w:r w:rsidRPr="00C1579C">
        <w:rPr>
          <w:lang w:val="en-US"/>
        </w:rPr>
        <w:t>NuGet Package Manager</w:t>
      </w:r>
      <w:r>
        <w:rPr>
          <w:lang w:val="en-US"/>
        </w:rPr>
        <w:t xml:space="preserve"> for integration facebook apps with my Appplication. </w:t>
      </w:r>
    </w:p>
    <w:p w:rsidR="009E177D" w:rsidRPr="009E177D" w:rsidRDefault="009E177D" w:rsidP="009E177D">
      <w:pPr>
        <w:pStyle w:val="Heading5"/>
      </w:pPr>
      <w:r w:rsidRPr="009E177D">
        <w:rPr>
          <w:rStyle w:val="Strong"/>
          <w:b w:val="0"/>
          <w:bCs w:val="0"/>
          <w:szCs w:val="16"/>
        </w:rPr>
        <w:t>NuGet 2.2</w:t>
      </w:r>
    </w:p>
    <w:p w:rsidR="009E177D" w:rsidRPr="009E177D" w:rsidRDefault="009E177D" w:rsidP="009E177D">
      <w:pPr>
        <w:pStyle w:val="NormalWeb"/>
        <w:rPr>
          <w:rFonts w:asciiTheme="minorHAnsi" w:eastAsiaTheme="minorHAnsi" w:hAnsiTheme="minorHAnsi" w:cstheme="minorBidi"/>
          <w:sz w:val="22"/>
          <w:szCs w:val="22"/>
          <w:lang w:val="en-US" w:eastAsia="en-US"/>
        </w:rPr>
      </w:pPr>
      <w:r w:rsidRPr="009E177D">
        <w:rPr>
          <w:rFonts w:asciiTheme="minorHAnsi" w:eastAsiaTheme="minorHAnsi" w:hAnsiTheme="minorHAnsi" w:cstheme="minorBidi"/>
          <w:sz w:val="22"/>
          <w:szCs w:val="22"/>
          <w:lang w:val="en-US" w:eastAsia="en-US"/>
        </w:rPr>
        <w:t>NuGet is a free, open source developer focused package management system for the .NET platform intent on simplifying the process of incorporating third party libraries into a .NET application during development.</w:t>
      </w:r>
    </w:p>
    <w:p w:rsidR="00DB0998" w:rsidRDefault="00DB0998" w:rsidP="00DB0998">
      <w:pPr>
        <w:rPr>
          <w:lang w:val="en-US"/>
        </w:rPr>
      </w:pPr>
    </w:p>
    <w:p w:rsidR="00DB0998" w:rsidRDefault="00DB0998" w:rsidP="00DB0998">
      <w:pPr>
        <w:rPr>
          <w:lang w:val="en-US"/>
        </w:rPr>
      </w:pPr>
    </w:p>
    <w:p w:rsidR="00DB0998" w:rsidRDefault="00DB0998" w:rsidP="00DB0998">
      <w:pPr>
        <w:pStyle w:val="Heading4"/>
        <w:rPr>
          <w:lang w:val="en-US"/>
        </w:rPr>
      </w:pPr>
      <w:r>
        <w:rPr>
          <w:lang w:val="en-US"/>
        </w:rPr>
        <w:t>Facebook App</w:t>
      </w:r>
      <w:r w:rsidR="00621BC2">
        <w:rPr>
          <w:lang w:val="en-US"/>
        </w:rPr>
        <w:t>:</w:t>
      </w:r>
    </w:p>
    <w:p w:rsidR="00C1579C" w:rsidRPr="00C1579C" w:rsidRDefault="00C1579C" w:rsidP="00C1579C">
      <w:pPr>
        <w:rPr>
          <w:lang w:val="en-US"/>
        </w:rPr>
      </w:pPr>
      <w:r>
        <w:rPr>
          <w:lang w:val="en-US"/>
        </w:rPr>
        <w:t xml:space="preserve">We used </w:t>
      </w:r>
      <w:r w:rsidRPr="00C1579C">
        <w:rPr>
          <w:lang w:val="en-US"/>
        </w:rPr>
        <w:t>NuGet Package Manager</w:t>
      </w:r>
      <w:r>
        <w:rPr>
          <w:lang w:val="en-US"/>
        </w:rPr>
        <w:t xml:space="preserve"> for integration facebook apps with my Appplication. </w:t>
      </w:r>
    </w:p>
    <w:p w:rsidR="00A81B82" w:rsidRPr="00A81B82" w:rsidRDefault="0028172B" w:rsidP="00A81B82">
      <w:pPr>
        <w:rPr>
          <w:lang w:val="en-US"/>
        </w:rPr>
      </w:pPr>
      <w:r>
        <w:rPr>
          <w:noProof/>
          <w:lang w:val="en-US"/>
        </w:rPr>
        <w:drawing>
          <wp:inline distT="0" distB="0" distL="0" distR="0">
            <wp:extent cx="5725160" cy="2910205"/>
            <wp:effectExtent l="19050" t="0" r="8890" b="0"/>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srcRect/>
                    <a:stretch>
                      <a:fillRect/>
                    </a:stretch>
                  </pic:blipFill>
                  <pic:spPr bwMode="auto">
                    <a:xfrm>
                      <a:off x="0" y="0"/>
                      <a:ext cx="5725160" cy="2910205"/>
                    </a:xfrm>
                    <a:prstGeom prst="rect">
                      <a:avLst/>
                    </a:prstGeom>
                    <a:noFill/>
                    <a:ln w="9525">
                      <a:noFill/>
                      <a:miter lim="800000"/>
                      <a:headEnd/>
                      <a:tailEnd/>
                    </a:ln>
                  </pic:spPr>
                </pic:pic>
              </a:graphicData>
            </a:graphic>
          </wp:inline>
        </w:drawing>
      </w:r>
    </w:p>
    <w:p w:rsidR="00621BC2" w:rsidRPr="00621BC2" w:rsidRDefault="0028172B" w:rsidP="00621BC2">
      <w:pPr>
        <w:rPr>
          <w:lang w:val="en-US"/>
        </w:rPr>
      </w:pPr>
      <w:r>
        <w:rPr>
          <w:noProof/>
          <w:lang w:val="en-US"/>
        </w:rPr>
        <w:drawing>
          <wp:inline distT="0" distB="0" distL="0" distR="0">
            <wp:extent cx="5716905" cy="3371215"/>
            <wp:effectExtent l="19050" t="0" r="0" b="0"/>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srcRect/>
                    <a:stretch>
                      <a:fillRect/>
                    </a:stretch>
                  </pic:blipFill>
                  <pic:spPr bwMode="auto">
                    <a:xfrm>
                      <a:off x="0" y="0"/>
                      <a:ext cx="5716905" cy="3371215"/>
                    </a:xfrm>
                    <a:prstGeom prst="rect">
                      <a:avLst/>
                    </a:prstGeom>
                    <a:noFill/>
                    <a:ln w="9525">
                      <a:noFill/>
                      <a:miter lim="800000"/>
                      <a:headEnd/>
                      <a:tailEnd/>
                    </a:ln>
                  </pic:spPr>
                </pic:pic>
              </a:graphicData>
            </a:graphic>
          </wp:inline>
        </w:drawing>
      </w:r>
    </w:p>
    <w:p w:rsidR="00DB0998" w:rsidRDefault="00FD56C2" w:rsidP="00DB0998">
      <w:pPr>
        <w:rPr>
          <w:lang w:val="en-US"/>
        </w:rPr>
      </w:pPr>
      <w:r>
        <w:rPr>
          <w:noProof/>
          <w:lang w:val="en-US"/>
        </w:rPr>
        <w:drawing>
          <wp:inline distT="0" distB="0" distL="0" distR="0">
            <wp:extent cx="5731510" cy="3223030"/>
            <wp:effectExtent l="19050" t="0" r="2540" b="0"/>
            <wp:docPr id="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DB0998" w:rsidRDefault="00DB0998" w:rsidP="00DB0998">
      <w:pPr>
        <w:rPr>
          <w:lang w:val="en-US"/>
        </w:rPr>
      </w:pPr>
    </w:p>
    <w:p w:rsidR="00DB0998" w:rsidRDefault="00DB0998" w:rsidP="00DB0998">
      <w:pPr>
        <w:pStyle w:val="Heading4"/>
        <w:rPr>
          <w:lang w:val="en-US"/>
        </w:rPr>
      </w:pPr>
      <w:r>
        <w:rPr>
          <w:lang w:val="en-US"/>
        </w:rPr>
        <w:t>Twitter App</w:t>
      </w:r>
    </w:p>
    <w:p w:rsidR="00DB0998" w:rsidRDefault="00DB0998" w:rsidP="00DB0998">
      <w:pPr>
        <w:rPr>
          <w:lang w:val="en-US"/>
        </w:rPr>
      </w:pPr>
    </w:p>
    <w:p w:rsidR="00DB0998" w:rsidRPr="00DB0998" w:rsidRDefault="00DB0998" w:rsidP="00DB0998">
      <w:pPr>
        <w:rPr>
          <w:lang w:val="en-US"/>
        </w:rPr>
      </w:pPr>
    </w:p>
    <w:p w:rsidR="00DB0998" w:rsidRDefault="00DB0998" w:rsidP="00DB0998">
      <w:pPr>
        <w:pStyle w:val="Heading4"/>
        <w:rPr>
          <w:lang w:val="en-US"/>
        </w:rPr>
      </w:pPr>
      <w:r>
        <w:rPr>
          <w:lang w:val="en-US"/>
        </w:rPr>
        <w:t>Google Map API</w:t>
      </w:r>
    </w:p>
    <w:p w:rsidR="00DB0998" w:rsidRPr="00DB0998" w:rsidRDefault="00DB0998" w:rsidP="00DB0998">
      <w:pPr>
        <w:rPr>
          <w:lang w:val="en-US"/>
        </w:rPr>
      </w:pPr>
    </w:p>
    <w:p w:rsidR="0072415F" w:rsidRDefault="0072415F" w:rsidP="0072415F">
      <w:pPr>
        <w:rPr>
          <w:lang w:val="en-US"/>
        </w:rPr>
      </w:pPr>
    </w:p>
    <w:p w:rsidR="0072415F" w:rsidRPr="0072415F" w:rsidRDefault="0072415F" w:rsidP="0072415F">
      <w:pPr>
        <w:rPr>
          <w:lang w:val="en-US"/>
        </w:rPr>
      </w:pPr>
    </w:p>
    <w:p w:rsidR="00B4442A" w:rsidRDefault="0011408C" w:rsidP="00472BB3">
      <w:pPr>
        <w:pStyle w:val="Heading2"/>
        <w:rPr>
          <w:lang w:val="en-US"/>
        </w:rPr>
      </w:pPr>
      <w:bookmarkStart w:id="92" w:name="h.9gy2ui-nx3byl"/>
      <w:bookmarkEnd w:id="92"/>
      <w:r>
        <w:rPr>
          <w:noProof/>
          <w:lang w:val="en-US"/>
        </w:rPr>
        <w:pict>
          <v:shape id="_x0000_s1026" type="#_x0000_t202" style="position:absolute;left:0;text-align:left;margin-left:261.45pt;margin-top:21.05pt;width:27pt;height:18pt;z-index:251658240" filled="f" stroked="f">
            <v:textbox style="mso-next-textbox:#_x0000_s1026">
              <w:txbxContent>
                <w:p w:rsidR="00140A0C" w:rsidRPr="00B33194" w:rsidRDefault="00140A0C" w:rsidP="00B4442A">
                  <w:r w:rsidRPr="00B33194">
                    <w:t>12</w:t>
                  </w:r>
                </w:p>
              </w:txbxContent>
            </v:textbox>
          </v:shape>
        </w:pict>
      </w:r>
      <w:bookmarkStart w:id="93" w:name="_Toc352026816"/>
      <w:r w:rsidR="00B4442A">
        <w:t>Standardization of the coding</w:t>
      </w:r>
      <w:bookmarkEnd w:id="93"/>
    </w:p>
    <w:p w:rsidR="00EA6DE1" w:rsidRDefault="00EA6DE1" w:rsidP="00EA6DE1">
      <w:r w:rsidRPr="007F69DC">
        <w:t>Coding style causes the most inconsistency and controversy between developers. Each developer has a preference, and rarely are two the same. However, consistent layout, format, and organization are key to creating maintainable code. The following sections describe the preferred way to implement C# source code in order to create readable, clear, and consistent code that is easy to understand and maintain.</w:t>
      </w:r>
    </w:p>
    <w:p w:rsidR="00EA6DE1" w:rsidRDefault="00EA6DE1" w:rsidP="00EA6DE1">
      <w:pPr>
        <w:pStyle w:val="Heading4"/>
      </w:pPr>
      <w:r w:rsidRPr="007F69DC">
        <w:t xml:space="preserve">Formatting </w:t>
      </w:r>
    </w:p>
    <w:p w:rsidR="00EA6DE1" w:rsidRPr="00F72505" w:rsidRDefault="00EA6DE1" w:rsidP="00E65F63">
      <w:pPr>
        <w:pStyle w:val="ListParagraph"/>
        <w:numPr>
          <w:ilvl w:val="0"/>
          <w:numId w:val="29"/>
        </w:numPr>
      </w:pPr>
      <w:r w:rsidRPr="00F72505">
        <w:t xml:space="preserve">Never declared more than 1 namespace per file. </w:t>
      </w:r>
    </w:p>
    <w:p w:rsidR="00EA6DE1" w:rsidRPr="00F72505" w:rsidRDefault="00EA6DE1" w:rsidP="00E65F63">
      <w:pPr>
        <w:pStyle w:val="ListParagraph"/>
        <w:numPr>
          <w:ilvl w:val="0"/>
          <w:numId w:val="29"/>
        </w:numPr>
      </w:pPr>
      <w:r w:rsidRPr="00F72505">
        <w:t xml:space="preserve">Avoided putting multiple classes in a single file. </w:t>
      </w:r>
    </w:p>
    <w:p w:rsidR="00EA6DE1" w:rsidRPr="00F72505" w:rsidRDefault="00EA6DE1" w:rsidP="00E65F63">
      <w:pPr>
        <w:pStyle w:val="ListParagraph"/>
        <w:numPr>
          <w:ilvl w:val="0"/>
          <w:numId w:val="29"/>
        </w:numPr>
      </w:pPr>
      <w:r w:rsidRPr="00F72505">
        <w:t xml:space="preserve">Always placed curly braces ({ and }) on a new line. </w:t>
      </w:r>
    </w:p>
    <w:p w:rsidR="00EA6DE1" w:rsidRPr="00F72505" w:rsidRDefault="00EA6DE1" w:rsidP="00E65F63">
      <w:pPr>
        <w:pStyle w:val="ListParagraph"/>
        <w:numPr>
          <w:ilvl w:val="0"/>
          <w:numId w:val="29"/>
        </w:numPr>
      </w:pPr>
      <w:r w:rsidRPr="00F72505">
        <w:t xml:space="preserve">Always used curly braces ({ and }) in conditional statements. </w:t>
      </w:r>
    </w:p>
    <w:p w:rsidR="00EA6DE1" w:rsidRPr="00F72505" w:rsidRDefault="00EA6DE1" w:rsidP="00E65F63">
      <w:pPr>
        <w:pStyle w:val="ListParagraph"/>
        <w:numPr>
          <w:ilvl w:val="0"/>
          <w:numId w:val="29"/>
        </w:numPr>
      </w:pPr>
      <w:r w:rsidRPr="00F72505">
        <w:t xml:space="preserve">Always used a Tab &amp; Indention size of 4. </w:t>
      </w:r>
    </w:p>
    <w:p w:rsidR="00EA6DE1" w:rsidRPr="00F72505" w:rsidRDefault="00EA6DE1" w:rsidP="00E65F63">
      <w:pPr>
        <w:pStyle w:val="ListParagraph"/>
        <w:numPr>
          <w:ilvl w:val="0"/>
          <w:numId w:val="29"/>
        </w:numPr>
      </w:pPr>
      <w:r w:rsidRPr="00F72505">
        <w:t xml:space="preserve">Declared each variable independently – not in the same statement. </w:t>
      </w:r>
    </w:p>
    <w:p w:rsidR="00EA6DE1" w:rsidRPr="00F72505" w:rsidRDefault="00EA6DE1" w:rsidP="00E65F63">
      <w:pPr>
        <w:pStyle w:val="ListParagraph"/>
        <w:numPr>
          <w:ilvl w:val="0"/>
          <w:numId w:val="29"/>
        </w:numPr>
      </w:pPr>
      <w:r w:rsidRPr="00F72505">
        <w:t xml:space="preserve">Placed namespace “using” statements together at the top of file. Group .NET namespaces above custom namespaces. </w:t>
      </w:r>
    </w:p>
    <w:p w:rsidR="00EA6DE1" w:rsidRPr="00F72505" w:rsidRDefault="00EA6DE1" w:rsidP="00E65F63">
      <w:pPr>
        <w:pStyle w:val="ListParagraph"/>
        <w:numPr>
          <w:ilvl w:val="0"/>
          <w:numId w:val="29"/>
        </w:numPr>
      </w:pPr>
      <w:r w:rsidRPr="00F72505">
        <w:t xml:space="preserve">Grouped internal class implementation by type in the following order: </w:t>
      </w:r>
    </w:p>
    <w:p w:rsidR="00EA6DE1" w:rsidRPr="00F72505" w:rsidRDefault="00EA6DE1" w:rsidP="00E65F63">
      <w:pPr>
        <w:pStyle w:val="ListParagraph"/>
        <w:numPr>
          <w:ilvl w:val="0"/>
          <w:numId w:val="30"/>
        </w:numPr>
      </w:pPr>
      <w:r w:rsidRPr="00F72505">
        <w:t xml:space="preserve">Member variables. </w:t>
      </w:r>
    </w:p>
    <w:p w:rsidR="00EA6DE1" w:rsidRPr="00F72505" w:rsidRDefault="00EA6DE1" w:rsidP="00E65F63">
      <w:pPr>
        <w:pStyle w:val="ListParagraph"/>
        <w:numPr>
          <w:ilvl w:val="0"/>
          <w:numId w:val="30"/>
        </w:numPr>
      </w:pPr>
      <w:r w:rsidRPr="00F72505">
        <w:t xml:space="preserve">Constructors &amp; Finalizers. </w:t>
      </w:r>
    </w:p>
    <w:p w:rsidR="00EA6DE1" w:rsidRPr="00F72505" w:rsidRDefault="00EA6DE1" w:rsidP="00E65F63">
      <w:pPr>
        <w:pStyle w:val="ListParagraph"/>
        <w:numPr>
          <w:ilvl w:val="0"/>
          <w:numId w:val="30"/>
        </w:numPr>
      </w:pPr>
      <w:r w:rsidRPr="00F72505">
        <w:t xml:space="preserve">Nested Enums, Structs, and Classes. </w:t>
      </w:r>
    </w:p>
    <w:p w:rsidR="00EA6DE1" w:rsidRPr="00F72505" w:rsidRDefault="00EA6DE1" w:rsidP="00E65F63">
      <w:pPr>
        <w:pStyle w:val="ListParagraph"/>
        <w:numPr>
          <w:ilvl w:val="0"/>
          <w:numId w:val="30"/>
        </w:numPr>
      </w:pPr>
      <w:r w:rsidRPr="00F72505">
        <w:t xml:space="preserve">Properties </w:t>
      </w:r>
    </w:p>
    <w:p w:rsidR="00EA6DE1" w:rsidRPr="00F72505" w:rsidRDefault="00EA6DE1" w:rsidP="00E65F63">
      <w:pPr>
        <w:pStyle w:val="ListParagraph"/>
        <w:numPr>
          <w:ilvl w:val="0"/>
          <w:numId w:val="30"/>
        </w:numPr>
      </w:pPr>
      <w:r w:rsidRPr="00F72505">
        <w:t xml:space="preserve">Methods </w:t>
      </w:r>
    </w:p>
    <w:p w:rsidR="00EA6DE1" w:rsidRPr="00F72505" w:rsidRDefault="00EA6DE1" w:rsidP="00E65F63">
      <w:pPr>
        <w:pStyle w:val="ListParagraph"/>
        <w:numPr>
          <w:ilvl w:val="0"/>
          <w:numId w:val="31"/>
        </w:numPr>
      </w:pPr>
      <w:r w:rsidRPr="00F72505">
        <w:t xml:space="preserve">Sequence declarations within type groups based upon access modifier and visibility: </w:t>
      </w:r>
    </w:p>
    <w:p w:rsidR="00EA6DE1" w:rsidRPr="00F72505" w:rsidRDefault="00EA6DE1" w:rsidP="00E65F63">
      <w:pPr>
        <w:pStyle w:val="ListParagraph"/>
        <w:numPr>
          <w:ilvl w:val="0"/>
          <w:numId w:val="32"/>
        </w:numPr>
      </w:pPr>
      <w:r w:rsidRPr="00F72505">
        <w:t xml:space="preserve">Public </w:t>
      </w:r>
    </w:p>
    <w:p w:rsidR="00EA6DE1" w:rsidRPr="00F72505" w:rsidRDefault="00EA6DE1" w:rsidP="00E65F63">
      <w:pPr>
        <w:pStyle w:val="ListParagraph"/>
        <w:numPr>
          <w:ilvl w:val="0"/>
          <w:numId w:val="32"/>
        </w:numPr>
      </w:pPr>
      <w:r w:rsidRPr="00F72505">
        <w:t xml:space="preserve">Protected </w:t>
      </w:r>
    </w:p>
    <w:p w:rsidR="00EA6DE1" w:rsidRPr="00F72505" w:rsidRDefault="00EA6DE1" w:rsidP="00E65F63">
      <w:pPr>
        <w:pStyle w:val="ListParagraph"/>
        <w:numPr>
          <w:ilvl w:val="0"/>
          <w:numId w:val="32"/>
        </w:numPr>
      </w:pPr>
      <w:r w:rsidRPr="00F72505">
        <w:t xml:space="preserve">Internal </w:t>
      </w:r>
    </w:p>
    <w:p w:rsidR="00EA6DE1" w:rsidRPr="00F72505" w:rsidRDefault="00EA6DE1" w:rsidP="00E65F63">
      <w:pPr>
        <w:pStyle w:val="ListParagraph"/>
        <w:numPr>
          <w:ilvl w:val="0"/>
          <w:numId w:val="32"/>
        </w:numPr>
      </w:pPr>
      <w:r w:rsidRPr="00F72505">
        <w:t xml:space="preserve">Private </w:t>
      </w:r>
    </w:p>
    <w:p w:rsidR="00EA6DE1" w:rsidRPr="00F72505" w:rsidRDefault="00EA6DE1" w:rsidP="00E65F63">
      <w:pPr>
        <w:pStyle w:val="ListParagraph"/>
        <w:numPr>
          <w:ilvl w:val="0"/>
          <w:numId w:val="31"/>
        </w:numPr>
      </w:pPr>
      <w:r w:rsidRPr="00F72505">
        <w:t xml:space="preserve"> Segregate interface Implementation by using #region statements. </w:t>
      </w:r>
    </w:p>
    <w:p w:rsidR="00EA6DE1" w:rsidRPr="00F72505" w:rsidRDefault="00EA6DE1" w:rsidP="00E65F63">
      <w:pPr>
        <w:pStyle w:val="ListParagraph"/>
        <w:numPr>
          <w:ilvl w:val="0"/>
          <w:numId w:val="31"/>
        </w:numPr>
      </w:pPr>
      <w:r w:rsidRPr="00F72505">
        <w:t xml:space="preserve"> Append folder-name to namespace for source files within sub-folders. </w:t>
      </w:r>
    </w:p>
    <w:p w:rsidR="00EA6DE1" w:rsidRPr="00F72505" w:rsidRDefault="00EA6DE1" w:rsidP="00E65F63">
      <w:pPr>
        <w:pStyle w:val="ListParagraph"/>
        <w:numPr>
          <w:ilvl w:val="0"/>
          <w:numId w:val="31"/>
        </w:numPr>
      </w:pPr>
      <w:r w:rsidRPr="00F72505">
        <w:t xml:space="preserve"> Recursively indent all code blocks contained within braces. </w:t>
      </w:r>
    </w:p>
    <w:p w:rsidR="00EA6DE1" w:rsidRPr="00F72505" w:rsidRDefault="00EA6DE1" w:rsidP="00E65F63">
      <w:pPr>
        <w:pStyle w:val="ListParagraph"/>
        <w:numPr>
          <w:ilvl w:val="0"/>
          <w:numId w:val="31"/>
        </w:numPr>
      </w:pPr>
      <w:r w:rsidRPr="00F72505">
        <w:t xml:space="preserve"> Use white space (CR/LF, Tabs, etc) liberally to separate and organize code. </w:t>
      </w:r>
    </w:p>
    <w:p w:rsidR="00EA6DE1" w:rsidRPr="00F72505" w:rsidRDefault="00EA6DE1" w:rsidP="00E65F63">
      <w:pPr>
        <w:pStyle w:val="ListParagraph"/>
        <w:numPr>
          <w:ilvl w:val="0"/>
          <w:numId w:val="31"/>
        </w:numPr>
      </w:pPr>
      <w:r w:rsidRPr="00F72505">
        <w:t xml:space="preserve"> Only declare related attribute declarations on a single line, otherwise stack each attribute as a separatedeclaration. </w:t>
      </w:r>
    </w:p>
    <w:p w:rsidR="00EA6DE1" w:rsidRPr="007F69DC" w:rsidRDefault="00EA6DE1" w:rsidP="00EA6DE1">
      <w:r w:rsidRPr="007F69DC">
        <w:t xml:space="preserve">Example: </w:t>
      </w:r>
    </w:p>
    <w:p w:rsidR="00EA6DE1" w:rsidRPr="007F69DC" w:rsidRDefault="00EA6DE1" w:rsidP="00EA6DE1">
      <w:r w:rsidRPr="007F69DC">
        <w:t xml:space="preserve">// Bad! </w:t>
      </w:r>
    </w:p>
    <w:p w:rsidR="00EA6DE1" w:rsidRPr="007F69DC" w:rsidRDefault="00EA6DE1" w:rsidP="00EA6DE1">
      <w:r w:rsidRPr="007F69DC">
        <w:t xml:space="preserve">[Attrbute1, Attrbute2, Attrbute3] </w:t>
      </w:r>
    </w:p>
    <w:p w:rsidR="00EA6DE1" w:rsidRPr="007F69DC" w:rsidRDefault="00EA6DE1" w:rsidP="00EA6DE1">
      <w:r w:rsidRPr="007F69DC">
        <w:t xml:space="preserve">public class MyClass </w:t>
      </w:r>
    </w:p>
    <w:p w:rsidR="00EA6DE1" w:rsidRPr="007F69DC" w:rsidRDefault="00EA6DE1" w:rsidP="00EA6DE1">
      <w:r w:rsidRPr="007F69DC">
        <w:t xml:space="preserve">{…} </w:t>
      </w:r>
    </w:p>
    <w:p w:rsidR="00EA6DE1" w:rsidRPr="007F69DC" w:rsidRDefault="00EA6DE1" w:rsidP="00EA6DE1">
      <w:r w:rsidRPr="007F69DC">
        <w:t xml:space="preserve">// Good! </w:t>
      </w:r>
    </w:p>
    <w:p w:rsidR="00EA6DE1" w:rsidRPr="007F69DC" w:rsidRDefault="00EA6DE1" w:rsidP="00EA6DE1">
      <w:r w:rsidRPr="007F69DC">
        <w:t xml:space="preserve">[Attrbute1, RelatedAttribute2] </w:t>
      </w:r>
    </w:p>
    <w:p w:rsidR="00EA6DE1" w:rsidRPr="007F69DC" w:rsidRDefault="00EA6DE1" w:rsidP="00EA6DE1">
      <w:r w:rsidRPr="007F69DC">
        <w:t xml:space="preserve">[Attrbute3] </w:t>
      </w:r>
    </w:p>
    <w:p w:rsidR="00EA6DE1" w:rsidRPr="007F69DC" w:rsidRDefault="00EA6DE1" w:rsidP="00EA6DE1">
      <w:r w:rsidRPr="007F69DC">
        <w:t xml:space="preserve">[Attrbute4] </w:t>
      </w:r>
    </w:p>
    <w:p w:rsidR="00EA6DE1" w:rsidRPr="007F69DC" w:rsidRDefault="00EA6DE1" w:rsidP="00EA6DE1">
      <w:r w:rsidRPr="007F69DC">
        <w:t xml:space="preserve">public class MyClass </w:t>
      </w:r>
    </w:p>
    <w:p w:rsidR="00EA6DE1" w:rsidRPr="007F69DC" w:rsidRDefault="00EA6DE1" w:rsidP="00EA6DE1">
      <w:r w:rsidRPr="007F69DC">
        <w:t xml:space="preserve">{…} </w:t>
      </w:r>
    </w:p>
    <w:p w:rsidR="00EA6DE1" w:rsidRPr="00F72505" w:rsidRDefault="00EA6DE1" w:rsidP="00E65F63">
      <w:pPr>
        <w:pStyle w:val="ListParagraph"/>
        <w:numPr>
          <w:ilvl w:val="0"/>
          <w:numId w:val="33"/>
        </w:numPr>
      </w:pPr>
      <w:r w:rsidRPr="00F72505">
        <w:t xml:space="preserve">Place Assembly scope attribute declarations on a separate line. </w:t>
      </w:r>
    </w:p>
    <w:p w:rsidR="00EA6DE1" w:rsidRPr="00F72505" w:rsidRDefault="00EA6DE1" w:rsidP="00E65F63">
      <w:pPr>
        <w:pStyle w:val="ListParagraph"/>
        <w:numPr>
          <w:ilvl w:val="0"/>
          <w:numId w:val="33"/>
        </w:numPr>
      </w:pPr>
      <w:r w:rsidRPr="00F72505">
        <w:t xml:space="preserve">Place Type scope attribute declarations on a separate line. </w:t>
      </w:r>
    </w:p>
    <w:p w:rsidR="00EA6DE1" w:rsidRPr="00F72505" w:rsidRDefault="00EA6DE1" w:rsidP="00E65F63">
      <w:pPr>
        <w:pStyle w:val="ListParagraph"/>
        <w:numPr>
          <w:ilvl w:val="0"/>
          <w:numId w:val="33"/>
        </w:numPr>
      </w:pPr>
      <w:r w:rsidRPr="00F72505">
        <w:t xml:space="preserve">Place Method scope attribute declarations on a separate line. </w:t>
      </w:r>
    </w:p>
    <w:p w:rsidR="00EA6DE1" w:rsidRPr="00F72505" w:rsidRDefault="00EA6DE1" w:rsidP="00E65F63">
      <w:pPr>
        <w:pStyle w:val="ListParagraph"/>
        <w:numPr>
          <w:ilvl w:val="0"/>
          <w:numId w:val="33"/>
        </w:numPr>
      </w:pPr>
      <w:r w:rsidRPr="00F72505">
        <w:t xml:space="preserve">Place Member scope attribute declarations on a separate line. </w:t>
      </w:r>
    </w:p>
    <w:p w:rsidR="00EA6DE1" w:rsidRPr="00F72505" w:rsidRDefault="00EA6DE1" w:rsidP="00E65F63">
      <w:pPr>
        <w:pStyle w:val="ListParagraph"/>
        <w:numPr>
          <w:ilvl w:val="0"/>
          <w:numId w:val="33"/>
        </w:numPr>
      </w:pPr>
      <w:r w:rsidRPr="00F72505">
        <w:t xml:space="preserve">Place Parameter attribute declarations inline with the parameter. </w:t>
      </w:r>
    </w:p>
    <w:p w:rsidR="00EA6DE1" w:rsidRDefault="00EA6DE1" w:rsidP="00E65F63">
      <w:pPr>
        <w:pStyle w:val="ListParagraph"/>
        <w:numPr>
          <w:ilvl w:val="0"/>
          <w:numId w:val="33"/>
        </w:numPr>
      </w:pPr>
      <w:r w:rsidRPr="00F72505">
        <w:t>If in doubt, always err on the side of clarity and consistency.</w:t>
      </w:r>
    </w:p>
    <w:p w:rsidR="0072415F" w:rsidRDefault="0072415F" w:rsidP="00472BB3">
      <w:pPr>
        <w:rPr>
          <w:lang w:val="en-US"/>
        </w:rPr>
      </w:pPr>
    </w:p>
    <w:p w:rsidR="0072415F" w:rsidRPr="00472BB3" w:rsidRDefault="0072415F" w:rsidP="00472BB3">
      <w:pPr>
        <w:rPr>
          <w:lang w:val="en-US"/>
        </w:rPr>
      </w:pPr>
    </w:p>
    <w:p w:rsidR="00B4442A" w:rsidRDefault="00B4442A" w:rsidP="00472BB3">
      <w:pPr>
        <w:pStyle w:val="Heading2"/>
        <w:rPr>
          <w:lang w:val="en-US"/>
        </w:rPr>
      </w:pPr>
      <w:bookmarkStart w:id="94" w:name="_Toc352026817"/>
      <w:r>
        <w:t>Code Efficiency</w:t>
      </w:r>
      <w:bookmarkEnd w:id="94"/>
    </w:p>
    <w:p w:rsidR="008C5DCE" w:rsidRPr="00E955DC" w:rsidRDefault="008C5DCE" w:rsidP="008C5DCE">
      <w:pPr>
        <w:spacing w:after="0" w:line="240" w:lineRule="auto"/>
        <w:rPr>
          <w:rFonts w:ascii="Times New Roman" w:hAnsi="Times New Roman" w:cs="Times New Roman"/>
          <w:i/>
          <w:iCs/>
          <w:sz w:val="24"/>
          <w:szCs w:val="24"/>
        </w:rPr>
      </w:pPr>
      <w:r w:rsidRPr="00E955DC">
        <w:rPr>
          <w:rFonts w:ascii="Times New Roman" w:hAnsi="Times New Roman" w:cs="Times New Roman"/>
          <w:sz w:val="24"/>
          <w:szCs w:val="24"/>
        </w:rPr>
        <w:t xml:space="preserve">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w:t>
      </w:r>
      <w:r w:rsidR="00DC2425" w:rsidRPr="00E955DC">
        <w:rPr>
          <w:rFonts w:ascii="Times New Roman" w:hAnsi="Times New Roman" w:cs="Times New Roman"/>
          <w:sz w:val="24"/>
          <w:szCs w:val="24"/>
        </w:rPr>
        <w:t>updating</w:t>
      </w:r>
      <w:r w:rsidRPr="00E955DC">
        <w:rPr>
          <w:rFonts w:ascii="Times New Roman" w:hAnsi="Times New Roman" w:cs="Times New Roman"/>
          <w:sz w:val="24"/>
          <w:szCs w:val="24"/>
        </w:rPr>
        <w:t>, deletion and fetching of data take place flexibly. You can see the result as a user; our application does all the works very smoothly. </w:t>
      </w:r>
    </w:p>
    <w:p w:rsidR="00472BB3" w:rsidRPr="00472BB3" w:rsidRDefault="00472BB3" w:rsidP="00472BB3">
      <w:pPr>
        <w:rPr>
          <w:lang w:val="en-US"/>
        </w:rPr>
      </w:pPr>
    </w:p>
    <w:p w:rsidR="00B4442A" w:rsidRDefault="00B4442A" w:rsidP="00472BB3">
      <w:pPr>
        <w:pStyle w:val="Heading2"/>
        <w:rPr>
          <w:lang w:val="en-US"/>
        </w:rPr>
      </w:pPr>
      <w:bookmarkStart w:id="95" w:name="_Toc352026818"/>
      <w:r>
        <w:t>Error handling</w:t>
      </w:r>
      <w:bookmarkEnd w:id="95"/>
    </w:p>
    <w:p w:rsidR="00EA6DE1" w:rsidRDefault="00EA6DE1" w:rsidP="00EA6DE1">
      <w:r>
        <w:t>The C# language's exception handling features help us to deal with any unexpected or exceptional situations that occur when a program is running. Exception handling uses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try</w:t>
      </w:r>
      <w:r>
        <w:t>,</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t>, and</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finally</w:t>
      </w:r>
      <w:r>
        <w:rPr>
          <w:rStyle w:val="apple-converted-space"/>
          <w:rFonts w:ascii="Segoe UI" w:hAnsi="Segoe UI" w:cs="Segoe UI"/>
          <w:color w:val="2A2A2A"/>
          <w:sz w:val="18"/>
          <w:szCs w:val="18"/>
        </w:rPr>
        <w:t> </w:t>
      </w:r>
      <w:r>
        <w:t>keywords to try actions that may not succeed, to handle failures when you decide that it is reasonable to do so, and to clean up resources afterward. Exceptions can be generated by the common language runtime (CLR), by the .NET Framework or any third-party libraries, or by application code. Exceptions are created by using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throw</w:t>
      </w:r>
      <w:r>
        <w:rPr>
          <w:rStyle w:val="apple-converted-space"/>
          <w:rFonts w:ascii="Segoe UI" w:hAnsi="Segoe UI" w:cs="Segoe UI"/>
          <w:color w:val="2A2A2A"/>
          <w:sz w:val="18"/>
          <w:szCs w:val="18"/>
        </w:rPr>
        <w:t> </w:t>
      </w:r>
      <w:r>
        <w:t>keyword.</w:t>
      </w:r>
    </w:p>
    <w:p w:rsidR="00EA6DE1" w:rsidRDefault="00EA6DE1" w:rsidP="00EA6DE1">
      <w:r>
        <w:t>In many cases, an exception may be thrown not by a method that your code has called directly, but by another method further down in the call stack. When this happens, the CLR will unwind the stack, looking for a method with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block for the specific exception type, and it will execute the first such</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block that if finds. If it finds no appropriate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block anywhere in the call stack, it will terminate the process and display a message to the user.</w:t>
      </w:r>
    </w:p>
    <w:p w:rsidR="00EA6DE1" w:rsidRPr="00EA6DE1" w:rsidRDefault="00EA6DE1" w:rsidP="00EA6DE1">
      <w:pPr>
        <w:pStyle w:val="Heading3"/>
        <w:rPr>
          <w:szCs w:val="27"/>
        </w:rPr>
      </w:pPr>
      <w:hyperlink r:id="rId57" w:tooltip="Collapse" w:history="1">
        <w:bookmarkStart w:id="96" w:name="_Toc352026819"/>
        <w:r w:rsidRPr="00EA6DE1">
          <w:rPr>
            <w:rStyle w:val="lwcollapsibleareatitle"/>
            <w:szCs w:val="27"/>
          </w:rPr>
          <w:t>Exceptions Overview</w:t>
        </w:r>
        <w:bookmarkEnd w:id="96"/>
      </w:hyperlink>
    </w:p>
    <w:p w:rsidR="00EA6DE1" w:rsidRDefault="00EA6DE1" w:rsidP="00EA6DE1">
      <w:pPr>
        <w:rPr>
          <w:color w:val="000000"/>
          <w:sz w:val="27"/>
          <w:szCs w:val="27"/>
        </w:rPr>
      </w:pPr>
    </w:p>
    <w:p w:rsidR="00EA6DE1" w:rsidRDefault="00EA6DE1" w:rsidP="00EA6DE1">
      <w:r>
        <w:t>Exceptions have the following properties:</w:t>
      </w:r>
    </w:p>
    <w:p w:rsidR="00EA6DE1" w:rsidRDefault="00EA6DE1" w:rsidP="00EA6DE1">
      <w:r>
        <w:t>Exceptions are types that all ultimately derive from</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System.Exception</w:t>
      </w:r>
      <w:r>
        <w:t>.</w:t>
      </w:r>
    </w:p>
    <w:p w:rsidR="00EA6DE1" w:rsidRDefault="00EA6DE1" w:rsidP="00EA6DE1">
      <w:r>
        <w:t>Use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try</w:t>
      </w:r>
      <w:r>
        <w:rPr>
          <w:rStyle w:val="apple-converted-space"/>
          <w:rFonts w:ascii="Segoe UI" w:hAnsi="Segoe UI" w:cs="Segoe UI"/>
          <w:color w:val="2A2A2A"/>
          <w:sz w:val="18"/>
          <w:szCs w:val="18"/>
        </w:rPr>
        <w:t> </w:t>
      </w:r>
      <w:r>
        <w:t>block around the statements that might throw exceptions.</w:t>
      </w:r>
    </w:p>
    <w:p w:rsidR="00EA6DE1" w:rsidRDefault="00EA6DE1" w:rsidP="00EA6DE1">
      <w:r>
        <w:t>Once an exception occurs in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try</w:t>
      </w:r>
      <w:r>
        <w:rPr>
          <w:rStyle w:val="apple-converted-space"/>
          <w:rFonts w:ascii="Segoe UI" w:hAnsi="Segoe UI" w:cs="Segoe UI"/>
          <w:color w:val="2A2A2A"/>
          <w:sz w:val="18"/>
          <w:szCs w:val="18"/>
        </w:rPr>
        <w:t> </w:t>
      </w:r>
      <w:r>
        <w:t>block, the flow of control jumps to the first associated exception handler that is present anywhere in the call stack. In C#, the</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keyword is used to define an exception handler.</w:t>
      </w:r>
    </w:p>
    <w:p w:rsidR="00EA6DE1" w:rsidRDefault="00EA6DE1" w:rsidP="00EA6DE1">
      <w:r>
        <w:t>If no exception handler for a given exception is present, the program stops executing with an error message.</w:t>
      </w:r>
    </w:p>
    <w:p w:rsidR="00EA6DE1" w:rsidRDefault="00EA6DE1" w:rsidP="00EA6DE1">
      <w:r>
        <w:t>Do not catch an exception unless you can handle it and leave the application in a known state. If you catch</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System.Exception</w:t>
      </w:r>
      <w:r>
        <w:t>, rethrow it using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throw</w:t>
      </w:r>
      <w:r>
        <w:rPr>
          <w:rStyle w:val="apple-converted-space"/>
          <w:rFonts w:ascii="Segoe UI" w:hAnsi="Segoe UI" w:cs="Segoe UI"/>
          <w:color w:val="2A2A2A"/>
          <w:sz w:val="18"/>
          <w:szCs w:val="18"/>
        </w:rPr>
        <w:t> </w:t>
      </w:r>
      <w:r>
        <w:t>keyword at the end of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block.</w:t>
      </w:r>
    </w:p>
    <w:p w:rsidR="00EA6DE1" w:rsidRDefault="00EA6DE1" w:rsidP="00EA6DE1">
      <w:r>
        <w:t>If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block defines an exception variable, you can use it to obtain more information about the type of exception that occurred.</w:t>
      </w:r>
    </w:p>
    <w:p w:rsidR="00EA6DE1" w:rsidRDefault="00EA6DE1" w:rsidP="00EA6DE1">
      <w:r>
        <w:t>Exceptions can be explicitly generated by a program by using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throw</w:t>
      </w:r>
      <w:r>
        <w:rPr>
          <w:rStyle w:val="apple-converted-space"/>
          <w:rFonts w:ascii="Segoe UI" w:hAnsi="Segoe UI" w:cs="Segoe UI"/>
          <w:color w:val="2A2A2A"/>
          <w:sz w:val="18"/>
          <w:szCs w:val="18"/>
        </w:rPr>
        <w:t> </w:t>
      </w:r>
      <w:r>
        <w:t>keyword.</w:t>
      </w:r>
    </w:p>
    <w:p w:rsidR="00EA6DE1" w:rsidRDefault="00EA6DE1" w:rsidP="00EA6DE1">
      <w:r>
        <w:t>Exception objects contain detailed information about the error, such as the state of the call stack and a text description of the error.</w:t>
      </w:r>
    </w:p>
    <w:p w:rsidR="00EA6DE1" w:rsidRDefault="00EA6DE1" w:rsidP="00EA6DE1">
      <w:r>
        <w:t>Code in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finally</w:t>
      </w:r>
      <w:r>
        <w:rPr>
          <w:rStyle w:val="apple-converted-space"/>
          <w:rFonts w:ascii="Segoe UI" w:hAnsi="Segoe UI" w:cs="Segoe UI"/>
          <w:color w:val="2A2A2A"/>
          <w:sz w:val="18"/>
          <w:szCs w:val="18"/>
        </w:rPr>
        <w:t> </w:t>
      </w:r>
      <w:r>
        <w:t>block is executed even if an exception is thrown. Use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finally</w:t>
      </w:r>
      <w:r>
        <w:rPr>
          <w:rStyle w:val="apple-converted-space"/>
          <w:rFonts w:ascii="Segoe UI" w:hAnsi="Segoe UI" w:cs="Segoe UI"/>
          <w:color w:val="2A2A2A"/>
          <w:sz w:val="18"/>
          <w:szCs w:val="18"/>
        </w:rPr>
        <w:t> </w:t>
      </w:r>
      <w:r>
        <w:t>block to release resources, for example to close any streams or files that were opened in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try</w:t>
      </w:r>
      <w:r>
        <w:rPr>
          <w:rStyle w:val="apple-converted-space"/>
          <w:rFonts w:ascii="Segoe UI" w:hAnsi="Segoe UI" w:cs="Segoe UI"/>
          <w:color w:val="2A2A2A"/>
          <w:sz w:val="18"/>
          <w:szCs w:val="18"/>
        </w:rPr>
        <w:t> </w:t>
      </w:r>
      <w:r>
        <w:t>block.</w:t>
      </w:r>
    </w:p>
    <w:p w:rsidR="00EA6DE1" w:rsidRDefault="00EA6DE1" w:rsidP="00EA6DE1">
      <w:r>
        <w:t xml:space="preserve">Managed exceptions in the .NET Framework are implemented on top of the Win32 structured exception handling mechanism. </w:t>
      </w:r>
    </w:p>
    <w:p w:rsidR="00472BB3" w:rsidRPr="00472BB3" w:rsidRDefault="00472BB3" w:rsidP="00472BB3">
      <w:pPr>
        <w:rPr>
          <w:lang w:val="en-US"/>
        </w:rPr>
      </w:pPr>
    </w:p>
    <w:p w:rsidR="00B4442A" w:rsidRDefault="00B4442A" w:rsidP="00472BB3">
      <w:pPr>
        <w:pStyle w:val="Heading2"/>
        <w:rPr>
          <w:lang w:val="en-US"/>
        </w:rPr>
      </w:pPr>
      <w:bookmarkStart w:id="97" w:name="_Toc352026820"/>
      <w:r>
        <w:t>Parameters calling/passing</w:t>
      </w:r>
      <w:bookmarkEnd w:id="97"/>
    </w:p>
    <w:p w:rsidR="00472BB3" w:rsidRPr="00472BB3" w:rsidRDefault="00472BB3" w:rsidP="00472BB3">
      <w:pPr>
        <w:rPr>
          <w:lang w:val="en-US"/>
        </w:rPr>
      </w:pPr>
    </w:p>
    <w:p w:rsidR="00B4442A" w:rsidRDefault="00B4442A" w:rsidP="00472BB3">
      <w:pPr>
        <w:pStyle w:val="Heading2"/>
      </w:pPr>
      <w:bookmarkStart w:id="98" w:name="_Toc352026821"/>
      <w:r>
        <w:t>Validation checks</w:t>
      </w:r>
      <w:bookmarkEnd w:id="98"/>
    </w:p>
    <w:p w:rsidR="00672A49" w:rsidRDefault="00672A49" w:rsidP="00672A49"/>
    <w:p w:rsidR="00672A49" w:rsidRDefault="00672A49" w:rsidP="00672A49">
      <w:r>
        <w:t>We have performed following data validation checks on available data:</w:t>
      </w:r>
    </w:p>
    <w:p w:rsidR="00672A49" w:rsidRDefault="00672A49" w:rsidP="00672A49">
      <w:pPr>
        <w:pStyle w:val="Heading4"/>
      </w:pPr>
      <w:r>
        <w:t>Allowed character checks</w:t>
      </w:r>
    </w:p>
    <w:p w:rsidR="00672A49" w:rsidRDefault="00672A49" w:rsidP="00672A49">
      <w:r>
        <w:t>Checks that ascertain that only expected characters are present in a field. For example a numeric field may only allow the digits 0-9, the decimal point and perhaps a minus sign or commas. A text field such as a personal name might disallow characters such as &lt; and &gt;, as they could be evidence of a markup-based security attack. An e-mail address might require exactly one @ sign and various other structural details. Regular expressions are effective ways of implementing such checks. (See also data type checks below)</w:t>
      </w:r>
    </w:p>
    <w:p w:rsidR="00672A49" w:rsidRDefault="00672A49" w:rsidP="00672A49">
      <w:pPr>
        <w:pStyle w:val="Heading4"/>
      </w:pPr>
      <w:r>
        <w:t>Batch totals</w:t>
      </w:r>
    </w:p>
    <w:p w:rsidR="00672A49" w:rsidRDefault="00672A49" w:rsidP="00672A49">
      <w:r>
        <w:t>Checks for missing records. Numerical fields may be added together for all records in a batch. The batch total is entered and the computer checks that the total is correct, e.g., add the 'Total Cost' field of a number of transactions together.</w:t>
      </w:r>
    </w:p>
    <w:p w:rsidR="00672A49" w:rsidRDefault="00672A49" w:rsidP="00672A49">
      <w:pPr>
        <w:pStyle w:val="Heading4"/>
      </w:pPr>
      <w:r>
        <w:t>Cardinality check</w:t>
      </w:r>
    </w:p>
    <w:p w:rsidR="00672A49" w:rsidRDefault="00672A49" w:rsidP="00672A49">
      <w:r>
        <w:t>Checks that record has a valid number of related records. For example if Contact record classified as a Customer it must have at least one associated Order (Cardinality &gt; 0). If order does not exist for a "customer" record then it must be either changed to "seed" or the order must be created. This type of rule can be complicated by additional conditions. For example if contact record in Payroll database is marked as "former employee", then this record must not have any associated salary payments after the date on which employee left organization (Cardinality = 0).</w:t>
      </w:r>
    </w:p>
    <w:p w:rsidR="00672A49" w:rsidRDefault="00672A49" w:rsidP="00672A49">
      <w:pPr>
        <w:pStyle w:val="Heading4"/>
      </w:pPr>
      <w:r>
        <w:t>Check digits</w:t>
      </w:r>
    </w:p>
    <w:p w:rsidR="00672A49" w:rsidRDefault="00672A49" w:rsidP="00672A49">
      <w:r>
        <w:t>Used for numerical data. An extra digit is added to a number which is calculated from the digits. The computer checks this calculation when data are entered. For example the last digit of an ISBN for a book is a check digit calculated modulus 10.[3]</w:t>
      </w:r>
    </w:p>
    <w:p w:rsidR="00672A49" w:rsidRDefault="00672A49" w:rsidP="00672A49">
      <w:pPr>
        <w:pStyle w:val="Heading4"/>
      </w:pPr>
      <w:r>
        <w:t>Consistency checks</w:t>
      </w:r>
    </w:p>
    <w:p w:rsidR="00672A49" w:rsidRDefault="00672A49" w:rsidP="00672A49">
      <w:r>
        <w:t>Checks fields to ensure data in these fields corresponds, e.g., If Title = "Mr.", then Gender = "M".</w:t>
      </w:r>
    </w:p>
    <w:p w:rsidR="00672A49" w:rsidRDefault="00672A49" w:rsidP="00672A49">
      <w:pPr>
        <w:pStyle w:val="Heading4"/>
      </w:pPr>
      <w:r>
        <w:t>Control totals</w:t>
      </w:r>
    </w:p>
    <w:p w:rsidR="00672A49" w:rsidRDefault="00672A49" w:rsidP="00672A49">
      <w:r>
        <w:t>This is a total done on one or more numeric fields which appears in every record. This is a meaningful total, e.g., add the total payment for a number of Customers.</w:t>
      </w:r>
    </w:p>
    <w:p w:rsidR="00672A49" w:rsidRDefault="00672A49" w:rsidP="00672A49">
      <w:pPr>
        <w:pStyle w:val="Heading4"/>
      </w:pPr>
      <w:r>
        <w:t>Cross-system consistency checks</w:t>
      </w:r>
    </w:p>
    <w:p w:rsidR="00672A49" w:rsidRDefault="00672A49" w:rsidP="00672A49">
      <w:r>
        <w:t>Compares data in different systems to ensure it is consistent, e.g., The address for the customer with the same id is the same in both systems. The data may be represented differently in different systems and may need to be transformed to a common format to be compared, e.g., one system may store customer name in a single Name field as 'Doe, John Q', while another in three different fields: First_Name (John), Last_Name (Doe) and Middle_Name (Quality); to compare the two, the validation engine would have to transform data from the second system to match the data from the first, for example, using SQL: Last_Name || ', ' || First_Name || substr(Middle_Name, 1, 1) would convert the data from the second system to look like the data from the first 'Doe, John Q'</w:t>
      </w:r>
    </w:p>
    <w:p w:rsidR="00672A49" w:rsidRDefault="00672A49" w:rsidP="00672A49">
      <w:pPr>
        <w:pStyle w:val="Heading4"/>
      </w:pPr>
      <w:r>
        <w:t>Data type checks</w:t>
      </w:r>
    </w:p>
    <w:p w:rsidR="00672A49" w:rsidRDefault="00672A49" w:rsidP="00672A49">
      <w:r>
        <w:t>Checks the data type of the input and give an error message if the input data does not match with the chosen data type, e.g., In an input box accepting numeric data, if the letter 'O' was typed instead of the number zero, an error message would appear.</w:t>
      </w:r>
    </w:p>
    <w:p w:rsidR="00672A49" w:rsidRDefault="00672A49" w:rsidP="00672A49">
      <w:pPr>
        <w:pStyle w:val="Heading4"/>
      </w:pPr>
      <w:r>
        <w:t>File existence check</w:t>
      </w:r>
    </w:p>
    <w:p w:rsidR="00672A49" w:rsidRDefault="00672A49" w:rsidP="00672A49">
      <w:r>
        <w:t>Checks that a file with a specified name exists. This check is essential for programs that use file handling.</w:t>
      </w:r>
    </w:p>
    <w:p w:rsidR="00672A49" w:rsidRDefault="00672A49" w:rsidP="00672A49">
      <w:pPr>
        <w:pStyle w:val="Heading4"/>
      </w:pPr>
      <w:r>
        <w:t>Format or picture check</w:t>
      </w:r>
    </w:p>
    <w:p w:rsidR="00672A49" w:rsidRDefault="00672A49" w:rsidP="00672A49">
      <w:r>
        <w:t>Checks that the data is in a specified format (template), e.g., dates have to be in the format DD/MM/YYYY.</w:t>
      </w:r>
    </w:p>
    <w:p w:rsidR="00672A49" w:rsidRDefault="00672A49" w:rsidP="00672A49">
      <w:r>
        <w:t>Regular expressions should be considered for this type of validation.</w:t>
      </w:r>
    </w:p>
    <w:p w:rsidR="00672A49" w:rsidRDefault="00672A49" w:rsidP="00672A49">
      <w:pPr>
        <w:pStyle w:val="Heading4"/>
      </w:pPr>
      <w:r>
        <w:t>Hash totals</w:t>
      </w:r>
    </w:p>
    <w:p w:rsidR="00672A49" w:rsidRDefault="00672A49" w:rsidP="00672A49">
      <w:r>
        <w:t>This is just a batch total done on one or more numeric fields which appears in every record. This is a meaningless total, e.g., add the Telephone Numbers together for a number of Customers.</w:t>
      </w:r>
    </w:p>
    <w:p w:rsidR="00672A49" w:rsidRDefault="00672A49" w:rsidP="00672A49">
      <w:pPr>
        <w:pStyle w:val="Heading4"/>
      </w:pPr>
      <w:r>
        <w:t>Limit check</w:t>
      </w:r>
    </w:p>
    <w:p w:rsidR="00672A49" w:rsidRDefault="00672A49" w:rsidP="00672A49">
      <w:r>
        <w:t>Unlike range checks, data are checked for one limit only, upper OR lower, e.g., data should not be greater than 2 (&lt;=2).</w:t>
      </w:r>
    </w:p>
    <w:p w:rsidR="00672A49" w:rsidRDefault="00672A49" w:rsidP="00672A49">
      <w:pPr>
        <w:pStyle w:val="Heading4"/>
      </w:pPr>
      <w:r>
        <w:t>Logic check</w:t>
      </w:r>
    </w:p>
    <w:p w:rsidR="00672A49" w:rsidRDefault="00672A49" w:rsidP="00672A49">
      <w:r>
        <w:t>Checks that an input does not yield a logical error, e.g., an input value should not be 0 when there will be a number that divides it somewhere in a program.</w:t>
      </w:r>
    </w:p>
    <w:p w:rsidR="00672A49" w:rsidRDefault="00672A49" w:rsidP="00672A49">
      <w:pPr>
        <w:pStyle w:val="Heading4"/>
      </w:pPr>
      <w:r>
        <w:t>Presence check</w:t>
      </w:r>
    </w:p>
    <w:p w:rsidR="00672A49" w:rsidRDefault="00672A49" w:rsidP="00672A49">
      <w:r>
        <w:t>Checks that important data are actually present and have not been missed out, e.g., customers may be required to have their telephone numbers listed.</w:t>
      </w:r>
    </w:p>
    <w:p w:rsidR="00672A49" w:rsidRDefault="00672A49" w:rsidP="00672A49">
      <w:pPr>
        <w:pStyle w:val="Heading4"/>
      </w:pPr>
      <w:r>
        <w:t>Range check</w:t>
      </w:r>
    </w:p>
    <w:p w:rsidR="00672A49" w:rsidRDefault="00672A49" w:rsidP="00672A49">
      <w:r>
        <w:t>Checks that the data lie within a specified range of values, e.g., the month of a person's date of birth should lie between 1 and 12.</w:t>
      </w:r>
    </w:p>
    <w:p w:rsidR="00672A49" w:rsidRDefault="00672A49" w:rsidP="00672A49">
      <w:pPr>
        <w:pStyle w:val="Heading4"/>
      </w:pPr>
      <w:r>
        <w:t>Referential integrity</w:t>
      </w:r>
    </w:p>
    <w:p w:rsidR="00672A49" w:rsidRDefault="00672A49" w:rsidP="00672A49">
      <w:r>
        <w:t>In modern Relational database values in two tables can be linked through foreign key and primary key. If values in the primary key field are not constrained by database internal mechanism,[4] then they should be validated. Validation of the foreign key field checks that referencing table must always refer to a valid row in the referenced table.[5]</w:t>
      </w:r>
    </w:p>
    <w:p w:rsidR="00672A49" w:rsidRDefault="00672A49" w:rsidP="00672A49">
      <w:pPr>
        <w:pStyle w:val="Heading4"/>
      </w:pPr>
      <w:r>
        <w:t>Spelling and grammar check</w:t>
      </w:r>
    </w:p>
    <w:p w:rsidR="00672A49" w:rsidRDefault="00672A49" w:rsidP="00672A49">
      <w:r>
        <w:t>Looks for spelling and grammatical errors.</w:t>
      </w:r>
    </w:p>
    <w:p w:rsidR="00672A49" w:rsidRDefault="00672A49" w:rsidP="00672A49">
      <w:pPr>
        <w:pStyle w:val="Heading4"/>
      </w:pPr>
      <w:r>
        <w:t>Uniqueness check</w:t>
      </w:r>
    </w:p>
    <w:p w:rsidR="00672A49" w:rsidRDefault="00672A49" w:rsidP="00672A49">
      <w:r>
        <w:t>Checks that each value is unique. This can be applied to several fields (i.e. Address, First Name, Last Name).</w:t>
      </w:r>
    </w:p>
    <w:p w:rsidR="00672A49" w:rsidRDefault="00672A49" w:rsidP="00672A49">
      <w:pPr>
        <w:pStyle w:val="Heading4"/>
      </w:pPr>
      <w:r>
        <w:t>Table Look Up Check</w:t>
      </w:r>
    </w:p>
    <w:p w:rsidR="00672A49" w:rsidRPr="007B6D81" w:rsidRDefault="00672A49" w:rsidP="00672A49">
      <w:r>
        <w:t>A table look up check takes the entered data item and compares it to a valid list of entries that are stored in a database table.</w:t>
      </w:r>
    </w:p>
    <w:p w:rsidR="00672A49" w:rsidRPr="00672A49" w:rsidRDefault="00672A49" w:rsidP="00672A49"/>
    <w:p w:rsidR="00B4442A" w:rsidRDefault="00B4442A" w:rsidP="00472BB3">
      <w:pPr>
        <w:pStyle w:val="Heading1"/>
      </w:pPr>
      <w:bookmarkStart w:id="99" w:name="_Toc352026822"/>
      <w:r>
        <w:t>Testing</w:t>
      </w:r>
      <w:bookmarkEnd w:id="99"/>
    </w:p>
    <w:p w:rsidR="00B4442A" w:rsidRDefault="00B4442A" w:rsidP="00472BB3">
      <w:pPr>
        <w:pStyle w:val="Heading2"/>
        <w:rPr>
          <w:lang w:val="en-US"/>
        </w:rPr>
      </w:pPr>
      <w:bookmarkStart w:id="100" w:name="_Toc352026823"/>
      <w:r>
        <w:t xml:space="preserve">Testing techniques and </w:t>
      </w:r>
      <w:r w:rsidR="00BD2B81">
        <w:t>testing</w:t>
      </w:r>
      <w:r>
        <w:t xml:space="preserve"> strategies used</w:t>
      </w:r>
      <w:bookmarkEnd w:id="100"/>
    </w:p>
    <w:p w:rsidR="00472BB3" w:rsidRDefault="006E1C85" w:rsidP="00472BB3">
      <w:pPr>
        <w:rPr>
          <w:lang w:val="en-US"/>
        </w:rPr>
      </w:pPr>
      <w:r w:rsidRPr="006E1C85">
        <w:rPr>
          <w:b/>
          <w:lang w:val="en-US"/>
        </w:rPr>
        <w:t>DNBSN</w:t>
      </w:r>
      <w:r w:rsidR="00AD56A7">
        <w:rPr>
          <w:lang w:val="en-US"/>
        </w:rPr>
        <w:t xml:space="preserve"> application will be tested using following strategies to ensure that the application succeeds to complete all the functional and non functional requirements:</w:t>
      </w:r>
    </w:p>
    <w:p w:rsidR="00AD56A7" w:rsidRDefault="00DD5165" w:rsidP="0040354E">
      <w:pPr>
        <w:pStyle w:val="Heading3"/>
      </w:pPr>
      <w:bookmarkStart w:id="101" w:name="_Toc352026824"/>
      <w:r>
        <w:t>Database &amp; Data Integrity Testing</w:t>
      </w:r>
      <w:bookmarkEnd w:id="101"/>
    </w:p>
    <w:p w:rsidR="00DD5165" w:rsidRDefault="00DD5165" w:rsidP="00DD5165">
      <w:pPr>
        <w:rPr>
          <w:rFonts w:ascii="Arial" w:hAnsi="Arial" w:cs="Arial"/>
        </w:rPr>
      </w:pPr>
      <w:r w:rsidRPr="00C70330">
        <w:rPr>
          <w:rFonts w:ascii="Arial" w:hAnsi="Arial" w:cs="Arial"/>
        </w:rPr>
        <w:t xml:space="preserve">The databases and the database processes should be tested as a subsystem within the </w:t>
      </w:r>
      <w:r w:rsidR="006E1C85" w:rsidRPr="006E1C85">
        <w:rPr>
          <w:rFonts w:ascii="Arial" w:hAnsi="Arial" w:cs="Arial"/>
          <w:b/>
        </w:rPr>
        <w:t>DNBSN</w:t>
      </w:r>
      <w:r w:rsidRPr="00C70330">
        <w:rPr>
          <w:rFonts w:ascii="Arial" w:hAnsi="Arial" w:cs="Arial"/>
        </w:rPr>
        <w:t xml:space="preserve"> Application.These s</w:t>
      </w:r>
      <w:r>
        <w:rPr>
          <w:rFonts w:ascii="Arial" w:hAnsi="Arial" w:cs="Arial"/>
        </w:rPr>
        <w:t>ubsystems should be tested with</w:t>
      </w:r>
      <w:r w:rsidRPr="00C70330">
        <w:rPr>
          <w:rFonts w:ascii="Arial" w:hAnsi="Arial" w:cs="Arial"/>
        </w:rPr>
        <w:t xml:space="preserve"> the target-of-test’s User Interface as the interface to the data</w:t>
      </w:r>
      <w:r>
        <w:rPr>
          <w:rFonts w:ascii="Arial" w:hAnsi="Arial" w:cs="Arial"/>
        </w:rPr>
        <w:t>base</w:t>
      </w:r>
      <w:r w:rsidRPr="00C70330">
        <w:rPr>
          <w:rFonts w:ascii="Arial" w:hAnsi="Arial" w:cs="Arial"/>
        </w:rPr>
        <w:t>.</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D5165" w:rsidRPr="00E407BB" w:rsidTr="00DD5165">
        <w:trPr>
          <w:cantSplit/>
          <w:jc w:val="center"/>
        </w:trPr>
        <w:tc>
          <w:tcPr>
            <w:tcW w:w="2211" w:type="dxa"/>
          </w:tcPr>
          <w:p w:rsidR="00DD5165" w:rsidRPr="00E407BB" w:rsidRDefault="00DD5165" w:rsidP="00DD5165">
            <w:pPr>
              <w:pStyle w:val="BodyText1"/>
              <w:rPr>
                <w:rFonts w:ascii="Arial" w:hAnsi="Arial"/>
                <w:highlight w:val="yellow"/>
              </w:rPr>
            </w:pPr>
            <w:r w:rsidRPr="00147986">
              <w:rPr>
                <w:rFonts w:ascii="Arial" w:hAnsi="Arial"/>
              </w:rPr>
              <w:t>Test Objective:</w:t>
            </w:r>
          </w:p>
        </w:tc>
        <w:tc>
          <w:tcPr>
            <w:tcW w:w="6627" w:type="dxa"/>
          </w:tcPr>
          <w:p w:rsidR="00DD5165" w:rsidRPr="00D6786A" w:rsidRDefault="00DD5165" w:rsidP="00DD5165">
            <w:pPr>
              <w:pStyle w:val="BodyText1"/>
              <w:jc w:val="both"/>
              <w:rPr>
                <w:rFonts w:ascii="Arial" w:hAnsi="Arial" w:cs="Arial"/>
              </w:rPr>
            </w:pPr>
            <w:r w:rsidRPr="0014788D">
              <w:rPr>
                <w:rFonts w:ascii="Arial" w:hAnsi="Arial" w:cs="Arial"/>
              </w:rPr>
              <w:t xml:space="preserve">Ensure that data is stored correctly, audits can be performed, access is controlled </w:t>
            </w:r>
          </w:p>
        </w:tc>
      </w:tr>
      <w:tr w:rsidR="00DD5165" w:rsidRPr="00E407BB" w:rsidTr="00DD5165">
        <w:trPr>
          <w:cantSplit/>
          <w:trHeight w:val="642"/>
          <w:jc w:val="center"/>
        </w:trPr>
        <w:tc>
          <w:tcPr>
            <w:tcW w:w="2211" w:type="dxa"/>
          </w:tcPr>
          <w:p w:rsidR="00DD5165" w:rsidRPr="00E407BB" w:rsidRDefault="00DD5165" w:rsidP="00DD5165">
            <w:pPr>
              <w:pStyle w:val="BodyText1"/>
              <w:rPr>
                <w:rFonts w:ascii="Arial" w:hAnsi="Arial"/>
                <w:highlight w:val="yellow"/>
              </w:rPr>
            </w:pPr>
            <w:r w:rsidRPr="00FE5DE9">
              <w:rPr>
                <w:rFonts w:ascii="Arial" w:hAnsi="Arial"/>
              </w:rPr>
              <w:t>Technique:</w:t>
            </w:r>
          </w:p>
        </w:tc>
        <w:tc>
          <w:tcPr>
            <w:tcW w:w="6627" w:type="dxa"/>
          </w:tcPr>
          <w:p w:rsidR="00DD5165" w:rsidRPr="00147986" w:rsidRDefault="00DD5165" w:rsidP="00E65F63">
            <w:pPr>
              <w:pStyle w:val="BodyText1"/>
              <w:numPr>
                <w:ilvl w:val="0"/>
                <w:numId w:val="8"/>
              </w:numPr>
              <w:jc w:val="both"/>
            </w:pPr>
            <w:r w:rsidRPr="00147986">
              <w:rPr>
                <w:rFonts w:ascii="Arial" w:hAnsi="Arial" w:cs="Arial"/>
              </w:rPr>
              <w:t>SQL queries will be executed in the DB to verify the data content and correctness.</w:t>
            </w:r>
          </w:p>
        </w:tc>
      </w:tr>
      <w:tr w:rsidR="00DD5165" w:rsidRPr="00E407BB" w:rsidTr="00DD5165">
        <w:trPr>
          <w:cantSplit/>
          <w:jc w:val="center"/>
        </w:trPr>
        <w:tc>
          <w:tcPr>
            <w:tcW w:w="2211" w:type="dxa"/>
          </w:tcPr>
          <w:p w:rsidR="00DD5165" w:rsidRPr="00E407BB" w:rsidRDefault="00DD5165" w:rsidP="00DD5165">
            <w:pPr>
              <w:pStyle w:val="BodyText1"/>
              <w:rPr>
                <w:rFonts w:ascii="Arial" w:hAnsi="Arial"/>
                <w:highlight w:val="yellow"/>
              </w:rPr>
            </w:pPr>
            <w:r w:rsidRPr="00FE5DE9">
              <w:rPr>
                <w:rFonts w:ascii="Arial" w:hAnsi="Arial"/>
              </w:rPr>
              <w:t>Completion Criteria:</w:t>
            </w:r>
          </w:p>
        </w:tc>
        <w:tc>
          <w:tcPr>
            <w:tcW w:w="6627" w:type="dxa"/>
          </w:tcPr>
          <w:p w:rsidR="00DD5165" w:rsidRPr="00147986" w:rsidRDefault="00DD5165" w:rsidP="00E65F63">
            <w:pPr>
              <w:pStyle w:val="BodyText1"/>
              <w:numPr>
                <w:ilvl w:val="0"/>
                <w:numId w:val="8"/>
              </w:numPr>
              <w:jc w:val="both"/>
              <w:rPr>
                <w:rFonts w:ascii="Arial" w:hAnsi="Arial" w:cs="Arial"/>
              </w:rPr>
            </w:pPr>
            <w:r w:rsidRPr="00147986">
              <w:rPr>
                <w:rFonts w:ascii="Arial" w:hAnsi="Arial" w:cs="Arial"/>
              </w:rPr>
              <w:t>All planned tests have been executed.</w:t>
            </w:r>
          </w:p>
          <w:p w:rsidR="00DD5165" w:rsidRPr="00147986" w:rsidRDefault="00DD5165" w:rsidP="00E65F63">
            <w:pPr>
              <w:pStyle w:val="BodyText1"/>
              <w:numPr>
                <w:ilvl w:val="0"/>
                <w:numId w:val="8"/>
              </w:numPr>
              <w:jc w:val="both"/>
              <w:rPr>
                <w:rFonts w:ascii="Arial" w:hAnsi="Arial" w:cs="Arial"/>
              </w:rPr>
            </w:pPr>
            <w:r w:rsidRPr="00147986">
              <w:rPr>
                <w:rFonts w:ascii="Arial" w:hAnsi="Arial" w:cs="Arial"/>
              </w:rPr>
              <w:t xml:space="preserve">All defects that have been identified have been </w:t>
            </w:r>
            <w:r>
              <w:rPr>
                <w:rFonts w:ascii="Arial" w:hAnsi="Arial" w:cs="Arial"/>
              </w:rPr>
              <w:t>resolved</w:t>
            </w:r>
          </w:p>
          <w:p w:rsidR="00DD5165" w:rsidRPr="00147986" w:rsidRDefault="00DD5165" w:rsidP="00E65F63">
            <w:pPr>
              <w:pStyle w:val="BodyText1"/>
              <w:numPr>
                <w:ilvl w:val="0"/>
                <w:numId w:val="8"/>
              </w:numPr>
              <w:jc w:val="both"/>
            </w:pPr>
            <w:r w:rsidRPr="00147986">
              <w:rPr>
                <w:rFonts w:ascii="Arial" w:hAnsi="Arial" w:cs="Arial"/>
              </w:rPr>
              <w:t>All resolutions have been implemented.</w:t>
            </w:r>
          </w:p>
        </w:tc>
      </w:tr>
    </w:tbl>
    <w:p w:rsidR="00DD5165" w:rsidRDefault="00DD5165" w:rsidP="00DD5165"/>
    <w:p w:rsidR="00DD5165" w:rsidRDefault="00DD5165" w:rsidP="0040354E">
      <w:pPr>
        <w:pStyle w:val="Heading3"/>
      </w:pPr>
      <w:bookmarkStart w:id="102" w:name="_Toc352026825"/>
      <w:r>
        <w:t>Functional Testing:</w:t>
      </w:r>
      <w:bookmarkEnd w:id="102"/>
    </w:p>
    <w:p w:rsidR="00111821" w:rsidRDefault="00111821" w:rsidP="00111821">
      <w:pPr>
        <w:pStyle w:val="BodyText1"/>
        <w:jc w:val="both"/>
        <w:rPr>
          <w:rFonts w:ascii="Arial" w:hAnsi="Arial" w:cs="Arial"/>
        </w:rPr>
      </w:pPr>
      <w:r w:rsidRPr="006B0E31">
        <w:rPr>
          <w:rFonts w:ascii="Arial" w:hAnsi="Arial" w:cs="Arial"/>
        </w:rPr>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analyzing the output or results. Identified below is an outline of the </w:t>
      </w:r>
      <w:r>
        <w:rPr>
          <w:rFonts w:ascii="Arial" w:hAnsi="Arial" w:cs="Arial"/>
        </w:rPr>
        <w:t xml:space="preserve">function </w:t>
      </w:r>
      <w:r w:rsidRPr="006B0E31">
        <w:rPr>
          <w:rFonts w:ascii="Arial" w:hAnsi="Arial" w:cs="Arial"/>
        </w:rPr>
        <w:t xml:space="preserve">testing recommended for </w:t>
      </w:r>
      <w:r w:rsidR="006E1C85" w:rsidRPr="006E1C85">
        <w:rPr>
          <w:rFonts w:ascii="Arial" w:hAnsi="Arial" w:cs="Arial"/>
          <w:b/>
        </w:rPr>
        <w:t>DNBSN</w:t>
      </w:r>
      <w:r>
        <w:rPr>
          <w:rFonts w:ascii="Arial" w:hAnsi="Arial" w:cs="Arial"/>
        </w:rPr>
        <w:t>:</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70D92" w:rsidRPr="006B0E31" w:rsidTr="00D70D92">
        <w:trPr>
          <w:cantSplit/>
          <w:jc w:val="center"/>
        </w:trPr>
        <w:tc>
          <w:tcPr>
            <w:tcW w:w="2211" w:type="dxa"/>
          </w:tcPr>
          <w:p w:rsidR="00D70D92" w:rsidRPr="006B0E31" w:rsidRDefault="00D70D92" w:rsidP="0040354E">
            <w:pPr>
              <w:pStyle w:val="BodyText1"/>
              <w:jc w:val="both"/>
              <w:rPr>
                <w:rFonts w:ascii="Arial" w:hAnsi="Arial" w:cs="Arial"/>
              </w:rPr>
            </w:pPr>
            <w:r w:rsidRPr="006B0E31">
              <w:rPr>
                <w:rFonts w:ascii="Arial" w:hAnsi="Arial" w:cs="Arial"/>
              </w:rPr>
              <w:t>Test Objective:</w:t>
            </w:r>
          </w:p>
        </w:tc>
        <w:tc>
          <w:tcPr>
            <w:tcW w:w="6627" w:type="dxa"/>
          </w:tcPr>
          <w:p w:rsidR="00D70D92" w:rsidRPr="006B0E31" w:rsidRDefault="00D70D92" w:rsidP="0040354E">
            <w:pPr>
              <w:pStyle w:val="BodyText1"/>
              <w:jc w:val="both"/>
              <w:rPr>
                <w:rFonts w:ascii="Arial" w:hAnsi="Arial" w:cs="Arial"/>
              </w:rPr>
            </w:pPr>
            <w:r w:rsidRPr="00D702E7">
              <w:rPr>
                <w:rFonts w:ascii="Arial" w:hAnsi="Arial" w:cs="Arial"/>
              </w:rPr>
              <w:t>Ensure proper target-of-test functionality, including business process validation</w:t>
            </w:r>
            <w:r w:rsidRPr="006B0E31">
              <w:rPr>
                <w:rFonts w:ascii="Arial" w:hAnsi="Arial" w:cs="Arial"/>
              </w:rPr>
              <w:t>.</w:t>
            </w:r>
          </w:p>
        </w:tc>
      </w:tr>
      <w:tr w:rsidR="00D70D92" w:rsidRPr="006B0E31" w:rsidTr="00D70D92">
        <w:trPr>
          <w:cantSplit/>
          <w:jc w:val="center"/>
        </w:trPr>
        <w:tc>
          <w:tcPr>
            <w:tcW w:w="2211" w:type="dxa"/>
          </w:tcPr>
          <w:p w:rsidR="00D70D92" w:rsidRPr="006B0E31" w:rsidRDefault="00D70D92" w:rsidP="0040354E">
            <w:pPr>
              <w:pStyle w:val="BodyText1"/>
              <w:jc w:val="both"/>
              <w:rPr>
                <w:rFonts w:ascii="Arial" w:hAnsi="Arial" w:cs="Arial"/>
              </w:rPr>
            </w:pPr>
            <w:r w:rsidRPr="006B0E31">
              <w:rPr>
                <w:rFonts w:ascii="Arial" w:hAnsi="Arial" w:cs="Arial"/>
              </w:rPr>
              <w:t>Technique:</w:t>
            </w:r>
          </w:p>
        </w:tc>
        <w:tc>
          <w:tcPr>
            <w:tcW w:w="6627" w:type="dxa"/>
          </w:tcPr>
          <w:p w:rsidR="00D70D92" w:rsidRPr="00D702E7" w:rsidRDefault="00D70D92" w:rsidP="0040354E">
            <w:pPr>
              <w:pStyle w:val="BodyText1"/>
              <w:ind w:left="21" w:hanging="21"/>
              <w:jc w:val="both"/>
              <w:rPr>
                <w:rFonts w:ascii="Arial" w:hAnsi="Arial" w:cs="Arial"/>
              </w:rPr>
            </w:pPr>
            <w:r w:rsidRPr="00D702E7">
              <w:rPr>
                <w:rFonts w:ascii="Arial" w:hAnsi="Arial" w:cs="Arial"/>
              </w:rPr>
              <w:t>Execute each use case, use-case flo</w:t>
            </w:r>
            <w:r>
              <w:rPr>
                <w:rFonts w:ascii="Arial" w:hAnsi="Arial" w:cs="Arial"/>
              </w:rPr>
              <w:t xml:space="preserve">w, or function, using valid and </w:t>
            </w:r>
            <w:r w:rsidRPr="00D702E7">
              <w:rPr>
                <w:rFonts w:ascii="Arial" w:hAnsi="Arial" w:cs="Arial"/>
              </w:rPr>
              <w:t>invalid data, to verify the following:</w:t>
            </w:r>
          </w:p>
          <w:p w:rsidR="00D70D92" w:rsidRPr="00D702E7" w:rsidRDefault="00D70D92" w:rsidP="00E65F63">
            <w:pPr>
              <w:pStyle w:val="BodyText1"/>
              <w:numPr>
                <w:ilvl w:val="0"/>
                <w:numId w:val="8"/>
              </w:numPr>
              <w:jc w:val="both"/>
              <w:rPr>
                <w:rFonts w:ascii="Arial" w:hAnsi="Arial" w:cs="Arial"/>
              </w:rPr>
            </w:pPr>
            <w:r w:rsidRPr="00D702E7">
              <w:rPr>
                <w:rFonts w:ascii="Arial" w:hAnsi="Arial" w:cs="Arial"/>
              </w:rPr>
              <w:t>The expected results occur when valid data is used.</w:t>
            </w:r>
          </w:p>
          <w:p w:rsidR="00D70D92" w:rsidRPr="00D702E7" w:rsidRDefault="00D70D92" w:rsidP="00E65F63">
            <w:pPr>
              <w:pStyle w:val="BodyText1"/>
              <w:numPr>
                <w:ilvl w:val="0"/>
                <w:numId w:val="8"/>
              </w:numPr>
              <w:jc w:val="both"/>
              <w:rPr>
                <w:rFonts w:ascii="Arial" w:hAnsi="Arial" w:cs="Arial"/>
              </w:rPr>
            </w:pPr>
            <w:r w:rsidRPr="00D702E7">
              <w:rPr>
                <w:rFonts w:ascii="Arial" w:hAnsi="Arial" w:cs="Arial"/>
              </w:rPr>
              <w:t>The appropriate error or warning messages are displayed when invalid data is used.</w:t>
            </w:r>
          </w:p>
          <w:p w:rsidR="00D70D92" w:rsidRPr="00D702E7" w:rsidRDefault="00D70D92" w:rsidP="00E65F63">
            <w:pPr>
              <w:pStyle w:val="BodyText1"/>
              <w:numPr>
                <w:ilvl w:val="0"/>
                <w:numId w:val="8"/>
              </w:numPr>
              <w:jc w:val="both"/>
              <w:rPr>
                <w:rFonts w:ascii="Arial" w:hAnsi="Arial" w:cs="Arial"/>
              </w:rPr>
            </w:pPr>
            <w:r w:rsidRPr="00D702E7">
              <w:rPr>
                <w:rFonts w:ascii="Arial" w:hAnsi="Arial" w:cs="Arial"/>
              </w:rPr>
              <w:t>Business rules are properly applied.</w:t>
            </w:r>
          </w:p>
          <w:p w:rsidR="00D70D92" w:rsidRPr="006B0E31" w:rsidRDefault="00D70D92" w:rsidP="00E65F63">
            <w:pPr>
              <w:pStyle w:val="BodyText1"/>
              <w:numPr>
                <w:ilvl w:val="0"/>
                <w:numId w:val="8"/>
              </w:numPr>
              <w:jc w:val="both"/>
              <w:rPr>
                <w:rFonts w:ascii="Arial" w:hAnsi="Arial" w:cs="Arial"/>
              </w:rPr>
            </w:pPr>
            <w:r w:rsidRPr="00D702E7">
              <w:rPr>
                <w:rFonts w:ascii="Arial" w:hAnsi="Arial" w:cs="Arial"/>
              </w:rPr>
              <w:t>Black Box end to end testing of configured processes.  Manual validation of required and optional fields.</w:t>
            </w:r>
          </w:p>
        </w:tc>
      </w:tr>
      <w:tr w:rsidR="00D70D92" w:rsidRPr="006B0E31" w:rsidTr="00D70D92">
        <w:trPr>
          <w:cantSplit/>
          <w:jc w:val="center"/>
        </w:trPr>
        <w:tc>
          <w:tcPr>
            <w:tcW w:w="2211" w:type="dxa"/>
          </w:tcPr>
          <w:p w:rsidR="00D70D92" w:rsidRPr="006B0E31" w:rsidRDefault="00D70D92" w:rsidP="0040354E">
            <w:pPr>
              <w:pStyle w:val="BodyText1"/>
              <w:jc w:val="both"/>
              <w:rPr>
                <w:rFonts w:ascii="Arial" w:hAnsi="Arial" w:cs="Arial"/>
              </w:rPr>
            </w:pPr>
            <w:r w:rsidRPr="006B0E31">
              <w:rPr>
                <w:rFonts w:ascii="Arial" w:hAnsi="Arial" w:cs="Arial"/>
              </w:rPr>
              <w:t>Completion Criteria:</w:t>
            </w:r>
          </w:p>
        </w:tc>
        <w:tc>
          <w:tcPr>
            <w:tcW w:w="6627" w:type="dxa"/>
          </w:tcPr>
          <w:p w:rsidR="00D70D92" w:rsidRPr="00D702E7" w:rsidRDefault="00D70D92" w:rsidP="00E65F63">
            <w:pPr>
              <w:pStyle w:val="BodyText1"/>
              <w:numPr>
                <w:ilvl w:val="0"/>
                <w:numId w:val="9"/>
              </w:numPr>
              <w:jc w:val="both"/>
              <w:rPr>
                <w:rFonts w:ascii="Arial" w:hAnsi="Arial" w:cs="Arial"/>
              </w:rPr>
            </w:pPr>
            <w:r w:rsidRPr="00D702E7">
              <w:rPr>
                <w:rFonts w:ascii="Arial" w:hAnsi="Arial" w:cs="Arial"/>
              </w:rPr>
              <w:t>All planned tests have been executed.</w:t>
            </w:r>
          </w:p>
          <w:p w:rsidR="00D70D92" w:rsidRPr="00D702E7" w:rsidRDefault="00D70D92" w:rsidP="00E65F63">
            <w:pPr>
              <w:pStyle w:val="BodyText1"/>
              <w:numPr>
                <w:ilvl w:val="0"/>
                <w:numId w:val="9"/>
              </w:numPr>
              <w:jc w:val="both"/>
              <w:rPr>
                <w:rFonts w:ascii="Arial" w:hAnsi="Arial" w:cs="Arial"/>
              </w:rPr>
            </w:pPr>
            <w:r w:rsidRPr="00D702E7">
              <w:rPr>
                <w:rFonts w:ascii="Arial" w:hAnsi="Arial" w:cs="Arial"/>
              </w:rPr>
              <w:t xml:space="preserve">All defects that have been identified have been </w:t>
            </w:r>
            <w:r>
              <w:rPr>
                <w:rFonts w:ascii="Arial" w:hAnsi="Arial" w:cs="Arial"/>
              </w:rPr>
              <w:t>resolved</w:t>
            </w:r>
          </w:p>
          <w:p w:rsidR="00D70D92" w:rsidRPr="006B0E31" w:rsidRDefault="00D70D92" w:rsidP="00E65F63">
            <w:pPr>
              <w:pStyle w:val="BodyText1"/>
              <w:numPr>
                <w:ilvl w:val="0"/>
                <w:numId w:val="9"/>
              </w:numPr>
              <w:jc w:val="both"/>
              <w:rPr>
                <w:rFonts w:ascii="Arial" w:hAnsi="Arial" w:cs="Arial"/>
              </w:rPr>
            </w:pPr>
            <w:r w:rsidRPr="00D702E7">
              <w:rPr>
                <w:rFonts w:ascii="Arial" w:hAnsi="Arial" w:cs="Arial"/>
              </w:rPr>
              <w:t>All resolutions have been implemented.</w:t>
            </w:r>
          </w:p>
        </w:tc>
      </w:tr>
    </w:tbl>
    <w:p w:rsidR="00D70D92" w:rsidRDefault="00D70D92" w:rsidP="00111821">
      <w:pPr>
        <w:pStyle w:val="BodyText1"/>
        <w:jc w:val="both"/>
        <w:rPr>
          <w:rFonts w:ascii="Arial" w:hAnsi="Arial" w:cs="Arial"/>
        </w:rPr>
      </w:pPr>
    </w:p>
    <w:p w:rsidR="00D70D92" w:rsidRDefault="00D70D92" w:rsidP="00111821">
      <w:pPr>
        <w:pStyle w:val="BodyText1"/>
        <w:jc w:val="both"/>
        <w:rPr>
          <w:rFonts w:ascii="Arial" w:hAnsi="Arial" w:cs="Arial"/>
        </w:rPr>
      </w:pPr>
    </w:p>
    <w:p w:rsidR="00D70D92" w:rsidRDefault="00D70D92" w:rsidP="0040354E">
      <w:pPr>
        <w:pStyle w:val="Heading3"/>
      </w:pPr>
      <w:bookmarkStart w:id="103" w:name="_Toc352026826"/>
      <w:r>
        <w:t>Regression Testing:</w:t>
      </w:r>
      <w:bookmarkEnd w:id="103"/>
    </w:p>
    <w:p w:rsidR="00D70D92" w:rsidRDefault="00D70D92" w:rsidP="00D70D92">
      <w:pPr>
        <w:pStyle w:val="BodyText1"/>
        <w:jc w:val="both"/>
        <w:rPr>
          <w:rFonts w:ascii="Arial" w:hAnsi="Arial" w:cs="Arial"/>
        </w:rPr>
      </w:pPr>
      <w:r w:rsidRPr="00834779">
        <w:rPr>
          <w:rFonts w:ascii="Arial" w:hAnsi="Arial" w:cs="Arial"/>
        </w:rPr>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w:t>
      </w:r>
      <w:r>
        <w:rPr>
          <w:rFonts w:ascii="Arial" w:hAnsi="Arial" w:cs="Arial"/>
        </w:rPr>
        <w:t xml:space="preserve">regression </w:t>
      </w:r>
      <w:r w:rsidRPr="00834779">
        <w:rPr>
          <w:rFonts w:ascii="Arial" w:hAnsi="Arial" w:cs="Arial"/>
        </w:rPr>
        <w:t>testing re</w:t>
      </w:r>
      <w:r>
        <w:rPr>
          <w:rFonts w:ascii="Arial" w:hAnsi="Arial" w:cs="Arial"/>
        </w:rPr>
        <w:t xml:space="preserve">commended for each application(s)/module(s) of </w:t>
      </w:r>
      <w:r w:rsidR="006E1C85" w:rsidRPr="006E1C85">
        <w:rPr>
          <w:rFonts w:ascii="Arial" w:hAnsi="Arial" w:cs="Arial"/>
          <w:b/>
        </w:rPr>
        <w:t>DNBSN</w:t>
      </w:r>
      <w:r>
        <w:rPr>
          <w:rFonts w:ascii="Arial" w:hAnsi="Arial" w:cs="Arial"/>
        </w:rPr>
        <w:t>.</w:t>
      </w:r>
    </w:p>
    <w:p w:rsidR="00D70D92" w:rsidRDefault="00D70D92" w:rsidP="00D70D92">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Test Objective:</w:t>
            </w:r>
          </w:p>
        </w:tc>
        <w:tc>
          <w:tcPr>
            <w:tcW w:w="6627" w:type="dxa"/>
          </w:tcPr>
          <w:p w:rsidR="00D70D92" w:rsidRPr="00834779" w:rsidRDefault="00D70D92" w:rsidP="0040354E">
            <w:pPr>
              <w:pStyle w:val="BodyText1"/>
              <w:ind w:left="360"/>
              <w:jc w:val="both"/>
              <w:rPr>
                <w:rFonts w:ascii="Arial" w:hAnsi="Arial" w:cs="Arial"/>
              </w:rPr>
            </w:pPr>
            <w:r w:rsidRPr="00834779">
              <w:rPr>
                <w:rFonts w:ascii="Arial" w:hAnsi="Arial" w:cs="Arial"/>
              </w:rPr>
              <w:t>Ensure that previously passed test cases continue to pass as the new system development is deployed and that surrounding systems that may be impacted by a change are still functioning as expected.</w:t>
            </w:r>
          </w:p>
        </w:tc>
      </w:tr>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Technique:</w:t>
            </w:r>
          </w:p>
        </w:tc>
        <w:tc>
          <w:tcPr>
            <w:tcW w:w="6627" w:type="dxa"/>
          </w:tcPr>
          <w:p w:rsidR="00D70D92" w:rsidRPr="00834779" w:rsidRDefault="00D70D92" w:rsidP="00E65F63">
            <w:pPr>
              <w:pStyle w:val="BodyText1"/>
              <w:numPr>
                <w:ilvl w:val="0"/>
                <w:numId w:val="8"/>
              </w:numPr>
              <w:jc w:val="both"/>
              <w:rPr>
                <w:rFonts w:ascii="Arial" w:hAnsi="Arial" w:cs="Arial"/>
              </w:rPr>
            </w:pPr>
            <w:r w:rsidRPr="00834779">
              <w:rPr>
                <w:rFonts w:ascii="Arial" w:hAnsi="Arial" w:cs="Arial"/>
              </w:rPr>
              <w:t>Execute previous passed testing suites to ensure  the following:</w:t>
            </w:r>
          </w:p>
          <w:p w:rsidR="00D70D92" w:rsidRPr="00834779" w:rsidRDefault="00D70D92" w:rsidP="00E65F63">
            <w:pPr>
              <w:pStyle w:val="BodyText1"/>
              <w:numPr>
                <w:ilvl w:val="0"/>
                <w:numId w:val="8"/>
              </w:numPr>
              <w:jc w:val="both"/>
              <w:rPr>
                <w:rFonts w:ascii="Arial" w:hAnsi="Arial" w:cs="Arial"/>
              </w:rPr>
            </w:pPr>
            <w:r w:rsidRPr="00834779">
              <w:rPr>
                <w:rFonts w:ascii="Arial" w:hAnsi="Arial" w:cs="Arial"/>
              </w:rPr>
              <w:t>The expected results occur when valid data is used.</w:t>
            </w:r>
          </w:p>
          <w:p w:rsidR="00D70D92" w:rsidRPr="00834779" w:rsidRDefault="00D70D92" w:rsidP="00E65F63">
            <w:pPr>
              <w:pStyle w:val="BodyText1"/>
              <w:numPr>
                <w:ilvl w:val="0"/>
                <w:numId w:val="8"/>
              </w:numPr>
              <w:jc w:val="both"/>
              <w:rPr>
                <w:rFonts w:ascii="Arial" w:hAnsi="Arial" w:cs="Arial"/>
              </w:rPr>
            </w:pPr>
            <w:r w:rsidRPr="00834779">
              <w:rPr>
                <w:rFonts w:ascii="Arial" w:hAnsi="Arial" w:cs="Arial"/>
              </w:rPr>
              <w:t>The appropriate error or warni</w:t>
            </w:r>
            <w:r>
              <w:rPr>
                <w:rFonts w:ascii="Arial" w:hAnsi="Arial" w:cs="Arial"/>
              </w:rPr>
              <w:t xml:space="preserve">ng messages are displayed when </w:t>
            </w:r>
            <w:r w:rsidRPr="00834779">
              <w:rPr>
                <w:rFonts w:ascii="Arial" w:hAnsi="Arial" w:cs="Arial"/>
              </w:rPr>
              <w:t>invalid data is used.</w:t>
            </w:r>
          </w:p>
          <w:p w:rsidR="00D70D92" w:rsidRPr="00D822E4" w:rsidRDefault="00D70D92" w:rsidP="00E65F63">
            <w:pPr>
              <w:pStyle w:val="BodyText1"/>
              <w:numPr>
                <w:ilvl w:val="0"/>
                <w:numId w:val="8"/>
              </w:numPr>
              <w:jc w:val="both"/>
              <w:rPr>
                <w:rFonts w:ascii="Arial" w:hAnsi="Arial" w:cs="Arial"/>
              </w:rPr>
            </w:pPr>
            <w:r w:rsidRPr="00834779">
              <w:rPr>
                <w:rFonts w:ascii="Arial" w:hAnsi="Arial" w:cs="Arial"/>
              </w:rPr>
              <w:t>Each bus</w:t>
            </w:r>
            <w:r>
              <w:rPr>
                <w:rFonts w:ascii="Arial" w:hAnsi="Arial" w:cs="Arial"/>
              </w:rPr>
              <w:t>iness rule is properly applied.</w:t>
            </w:r>
          </w:p>
        </w:tc>
      </w:tr>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Completion Criteria:</w:t>
            </w:r>
          </w:p>
        </w:tc>
        <w:tc>
          <w:tcPr>
            <w:tcW w:w="6627" w:type="dxa"/>
          </w:tcPr>
          <w:p w:rsidR="00D70D92" w:rsidRPr="00834779" w:rsidRDefault="00D70D92" w:rsidP="0040354E">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planned regression tests have been executed.</w:t>
            </w:r>
          </w:p>
          <w:p w:rsidR="00D70D92" w:rsidRPr="00834779" w:rsidRDefault="00D70D92" w:rsidP="0040354E">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identifi</w:t>
            </w:r>
            <w:r>
              <w:rPr>
                <w:rFonts w:ascii="Arial" w:hAnsi="Arial" w:cs="Arial"/>
              </w:rPr>
              <w:t>ed defects have been resolved.</w:t>
            </w:r>
          </w:p>
        </w:tc>
      </w:tr>
    </w:tbl>
    <w:p w:rsidR="00D70D92" w:rsidRDefault="00D70D92" w:rsidP="00D70D92">
      <w:pPr>
        <w:pStyle w:val="BodyText1"/>
        <w:jc w:val="both"/>
        <w:rPr>
          <w:rFonts w:ascii="Arial" w:hAnsi="Arial" w:cs="Arial"/>
        </w:rPr>
      </w:pPr>
    </w:p>
    <w:p w:rsidR="005C1084" w:rsidRDefault="005C1084" w:rsidP="0040354E">
      <w:pPr>
        <w:pStyle w:val="Heading3"/>
      </w:pPr>
      <w:bookmarkStart w:id="104" w:name="_Toc352026827"/>
      <w:r>
        <w:t>User Interface Testing:</w:t>
      </w:r>
      <w:bookmarkEnd w:id="104"/>
    </w:p>
    <w:p w:rsidR="005C1084" w:rsidRDefault="005C1084" w:rsidP="005C1084">
      <w:pPr>
        <w:pStyle w:val="BodyText1"/>
        <w:jc w:val="both"/>
        <w:rPr>
          <w:rFonts w:ascii="Arial" w:hAnsi="Arial" w:cs="Arial"/>
        </w:rPr>
      </w:pPr>
      <w:r w:rsidRPr="00B3585B">
        <w:rPr>
          <w:rFonts w:ascii="Arial" w:hAnsi="Arial" w:cs="Arial"/>
        </w:rPr>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1F1845" w:rsidRDefault="001F1845" w:rsidP="005C1084">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Test Objective:</w:t>
            </w:r>
          </w:p>
        </w:tc>
        <w:tc>
          <w:tcPr>
            <w:tcW w:w="6627" w:type="dxa"/>
          </w:tcPr>
          <w:p w:rsidR="001F1845" w:rsidRPr="006B0E31" w:rsidRDefault="001F1845" w:rsidP="0040354E">
            <w:pPr>
              <w:pStyle w:val="BodyText1"/>
              <w:jc w:val="both"/>
              <w:rPr>
                <w:rFonts w:ascii="Arial" w:hAnsi="Arial" w:cs="Arial"/>
              </w:rPr>
            </w:pPr>
            <w:r w:rsidRPr="006B0E31">
              <w:rPr>
                <w:rFonts w:ascii="Arial" w:hAnsi="Arial" w:cs="Arial"/>
                <w:lang w:val="en-CA"/>
              </w:rPr>
              <w:t>UI testing will verify the screens and the layouts and navigation</w:t>
            </w:r>
          </w:p>
        </w:tc>
      </w:tr>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Technique:</w:t>
            </w:r>
          </w:p>
        </w:tc>
        <w:tc>
          <w:tcPr>
            <w:tcW w:w="6627" w:type="dxa"/>
          </w:tcPr>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Verify the design and layout of the screen.</w:t>
            </w:r>
          </w:p>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Identify the integration links.</w:t>
            </w:r>
          </w:p>
          <w:p w:rsidR="001F1845" w:rsidRDefault="001F1845" w:rsidP="00E65F63">
            <w:pPr>
              <w:pStyle w:val="BodyText1"/>
              <w:numPr>
                <w:ilvl w:val="0"/>
                <w:numId w:val="8"/>
              </w:numPr>
              <w:jc w:val="both"/>
              <w:rPr>
                <w:rFonts w:ascii="Arial" w:hAnsi="Arial" w:cs="Arial"/>
              </w:rPr>
            </w:pPr>
            <w:r w:rsidRPr="006B0E31">
              <w:rPr>
                <w:rFonts w:ascii="Arial" w:hAnsi="Arial" w:cs="Arial"/>
              </w:rPr>
              <w:t>Test the functioning of the links – that the proper page is displayed and correct messages</w:t>
            </w:r>
            <w:r>
              <w:rPr>
                <w:rFonts w:ascii="Arial" w:hAnsi="Arial" w:cs="Arial"/>
              </w:rPr>
              <w:t>,</w:t>
            </w:r>
            <w:r w:rsidRPr="006B0E31">
              <w:rPr>
                <w:rFonts w:ascii="Arial" w:hAnsi="Arial" w:cs="Arial"/>
              </w:rPr>
              <w:t xml:space="preserve"> pop-ups are shown</w:t>
            </w:r>
            <w:r>
              <w:rPr>
                <w:rFonts w:ascii="Arial" w:hAnsi="Arial" w:cs="Arial"/>
              </w:rPr>
              <w:t xml:space="preserve"> when they need to be displayed etc</w:t>
            </w:r>
          </w:p>
          <w:p w:rsidR="001F1845" w:rsidRPr="006B0E31" w:rsidRDefault="001F1845" w:rsidP="00E65F63">
            <w:pPr>
              <w:pStyle w:val="BodyText1"/>
              <w:numPr>
                <w:ilvl w:val="0"/>
                <w:numId w:val="8"/>
              </w:numPr>
              <w:jc w:val="both"/>
              <w:rPr>
                <w:rFonts w:ascii="Arial" w:hAnsi="Arial" w:cs="Arial"/>
              </w:rPr>
            </w:pPr>
            <w:r>
              <w:rPr>
                <w:rFonts w:ascii="Arial" w:hAnsi="Arial" w:cs="Arial"/>
              </w:rPr>
              <w:t>Validation of general navigation</w:t>
            </w:r>
          </w:p>
        </w:tc>
      </w:tr>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Completion Criteria:</w:t>
            </w:r>
          </w:p>
        </w:tc>
        <w:tc>
          <w:tcPr>
            <w:tcW w:w="6627" w:type="dxa"/>
          </w:tcPr>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All navigation test cases have been executed.</w:t>
            </w:r>
          </w:p>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All screens have been verified as per design and layouts</w:t>
            </w:r>
          </w:p>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1F1845" w:rsidRDefault="001F1845" w:rsidP="005C1084">
      <w:pPr>
        <w:pStyle w:val="BodyText1"/>
        <w:jc w:val="both"/>
        <w:rPr>
          <w:rFonts w:ascii="Arial" w:hAnsi="Arial" w:cs="Arial"/>
        </w:rPr>
      </w:pPr>
    </w:p>
    <w:p w:rsidR="001F1845" w:rsidRDefault="001F1845" w:rsidP="005C1084">
      <w:pPr>
        <w:pStyle w:val="BodyText1"/>
        <w:jc w:val="both"/>
        <w:rPr>
          <w:rFonts w:ascii="Arial" w:hAnsi="Arial" w:cs="Arial"/>
        </w:rPr>
      </w:pPr>
    </w:p>
    <w:p w:rsidR="00D20F7F" w:rsidRDefault="00D20F7F" w:rsidP="0040354E">
      <w:pPr>
        <w:pStyle w:val="Heading3"/>
      </w:pPr>
      <w:bookmarkStart w:id="105" w:name="_Toc352026828"/>
      <w:r>
        <w:t>Performance Profiling:</w:t>
      </w:r>
      <w:bookmarkEnd w:id="105"/>
    </w:p>
    <w:p w:rsidR="00D20F7F" w:rsidRDefault="00D20F7F" w:rsidP="00D20F7F">
      <w:pPr>
        <w:pStyle w:val="BodyText1"/>
        <w:jc w:val="both"/>
        <w:rPr>
          <w:rFonts w:ascii="Arial" w:hAnsi="Arial" w:cs="Arial"/>
        </w:rPr>
      </w:pPr>
      <w:r w:rsidRPr="00B3585B">
        <w:rPr>
          <w:rFonts w:ascii="Arial" w:hAnsi="Arial" w:cs="Arial"/>
        </w:rPr>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D20F7F" w:rsidRDefault="00D20F7F" w:rsidP="00D20F7F">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Test Objective:</w:t>
            </w:r>
          </w:p>
        </w:tc>
        <w:tc>
          <w:tcPr>
            <w:tcW w:w="6627" w:type="dxa"/>
          </w:tcPr>
          <w:p w:rsidR="00D20F7F" w:rsidRPr="006B0E31" w:rsidRDefault="00D20F7F" w:rsidP="0040354E">
            <w:pPr>
              <w:pStyle w:val="BodyText1"/>
              <w:jc w:val="both"/>
              <w:rPr>
                <w:rFonts w:ascii="Arial" w:hAnsi="Arial" w:cs="Arial"/>
              </w:rPr>
            </w:pPr>
            <w:r w:rsidRPr="006B0E31">
              <w:rPr>
                <w:rFonts w:ascii="Arial" w:hAnsi="Arial" w:cs="Arial"/>
              </w:rPr>
              <w:t xml:space="preserve">The purpose of performance profiling is to ensure the performance of the </w:t>
            </w:r>
            <w:r w:rsidR="006E1C85" w:rsidRPr="006E1C85">
              <w:rPr>
                <w:rFonts w:ascii="Arial" w:hAnsi="Arial" w:cs="Arial"/>
                <w:b/>
              </w:rPr>
              <w:t>DNBSN</w:t>
            </w:r>
            <w:r w:rsidRPr="006B0E31">
              <w:rPr>
                <w:rFonts w:ascii="Arial" w:hAnsi="Arial" w:cs="Arial"/>
              </w:rPr>
              <w:t xml:space="preserve"> application</w:t>
            </w:r>
            <w:r>
              <w:rPr>
                <w:rFonts w:ascii="Arial" w:hAnsi="Arial" w:cs="Arial"/>
              </w:rPr>
              <w:t xml:space="preserve"> is up to the desired level</w:t>
            </w:r>
            <w:r w:rsidR="00AE5493">
              <w:rPr>
                <w:rFonts w:ascii="Arial" w:hAnsi="Arial" w:cs="Arial"/>
              </w:rPr>
              <w:t>.</w:t>
            </w:r>
          </w:p>
        </w:tc>
      </w:tr>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Technique:</w:t>
            </w:r>
          </w:p>
        </w:tc>
        <w:tc>
          <w:tcPr>
            <w:tcW w:w="6627" w:type="dxa"/>
          </w:tcPr>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Use</w:t>
            </w:r>
            <w:r>
              <w:rPr>
                <w:rFonts w:ascii="Arial" w:hAnsi="Arial" w:cs="Arial"/>
              </w:rPr>
              <w:t xml:space="preserve"> a subset of</w:t>
            </w:r>
            <w:r w:rsidRPr="006B0E31">
              <w:rPr>
                <w:rFonts w:ascii="Arial" w:hAnsi="Arial" w:cs="Arial"/>
              </w:rPr>
              <w:t xml:space="preserve"> Test Procedures developed for Function and Business Cycle Testing.</w:t>
            </w:r>
          </w:p>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Modify data files to increase the number of transactions or the scripts to increase the number of iterations each transaction occurs.</w:t>
            </w:r>
          </w:p>
          <w:p w:rsidR="00D20F7F" w:rsidRPr="006B0E31" w:rsidRDefault="00D20F7F" w:rsidP="00E65F63">
            <w:pPr>
              <w:pStyle w:val="BodyText1"/>
              <w:numPr>
                <w:ilvl w:val="0"/>
                <w:numId w:val="8"/>
              </w:numPr>
              <w:jc w:val="both"/>
              <w:rPr>
                <w:rFonts w:ascii="Arial" w:hAnsi="Arial" w:cs="Arial"/>
              </w:rPr>
            </w:pPr>
            <w:r w:rsidRPr="00D702E7">
              <w:rPr>
                <w:rFonts w:ascii="Arial" w:hAnsi="Arial" w:cs="Arial"/>
              </w:rPr>
              <w:t>This will be done by using Load Runner or Quick Test Professional (QTP).</w:t>
            </w:r>
          </w:p>
        </w:tc>
      </w:tr>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Completion Criteria:</w:t>
            </w:r>
          </w:p>
        </w:tc>
        <w:tc>
          <w:tcPr>
            <w:tcW w:w="6627" w:type="dxa"/>
          </w:tcPr>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 xml:space="preserve">Single Transaction or single user:  Successful completion of the test scripts without any failures and within the expected or required time allocation per transaction. </w:t>
            </w:r>
          </w:p>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 xml:space="preserve">Results are recorded and a performance baseline is created for the major </w:t>
            </w:r>
            <w:r w:rsidR="00AE5493">
              <w:rPr>
                <w:rFonts w:ascii="Arial" w:hAnsi="Arial" w:cs="Arial"/>
              </w:rPr>
              <w:t>logical</w:t>
            </w:r>
            <w:r w:rsidRPr="006B0E31">
              <w:rPr>
                <w:rFonts w:ascii="Arial" w:hAnsi="Arial" w:cs="Arial"/>
              </w:rPr>
              <w:t xml:space="preserve"> functions within the scenarios listed above.</w:t>
            </w:r>
          </w:p>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 xml:space="preserve">All performance defects </w:t>
            </w:r>
            <w:r>
              <w:rPr>
                <w:rFonts w:ascii="Arial" w:hAnsi="Arial" w:cs="Arial"/>
              </w:rPr>
              <w:t>are reviewed and triaged to an acceptable resolution.</w:t>
            </w:r>
          </w:p>
        </w:tc>
      </w:tr>
    </w:tbl>
    <w:p w:rsidR="00D20F7F" w:rsidRPr="00B3585B" w:rsidRDefault="00D20F7F" w:rsidP="00D20F7F">
      <w:pPr>
        <w:pStyle w:val="BodyText1"/>
        <w:jc w:val="both"/>
        <w:rPr>
          <w:rFonts w:ascii="Arial" w:hAnsi="Arial" w:cs="Arial"/>
        </w:rPr>
      </w:pPr>
      <w:r w:rsidRPr="00B3585B">
        <w:rPr>
          <w:rFonts w:ascii="Arial" w:hAnsi="Arial" w:cs="Arial"/>
        </w:rPr>
        <w:t>.</w:t>
      </w:r>
    </w:p>
    <w:p w:rsidR="005C1084" w:rsidRDefault="00E12198" w:rsidP="0040354E">
      <w:pPr>
        <w:pStyle w:val="Heading3"/>
      </w:pPr>
      <w:bookmarkStart w:id="106" w:name="_Toc352026829"/>
      <w:r>
        <w:t>Load Testing:</w:t>
      </w:r>
      <w:bookmarkEnd w:id="106"/>
    </w:p>
    <w:p w:rsidR="00E12198" w:rsidRDefault="00E12198" w:rsidP="00E12198">
      <w:pPr>
        <w:jc w:val="both"/>
        <w:rPr>
          <w:rFonts w:ascii="Arial" w:hAnsi="Arial" w:cs="Arial"/>
          <w:lang w:val="en-GB"/>
        </w:rPr>
      </w:pPr>
      <w:r w:rsidRPr="00E12198">
        <w:rPr>
          <w:rFonts w:ascii="Arial" w:hAnsi="Arial" w:cs="Arial"/>
          <w:lang w:val="en-GB"/>
        </w:rPr>
        <w:t>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functions properly at the expected maximum workload. Additionally, load testing evaluates the performance characteristics, such as response times, transaction rates, and other time sensitive issues.</w:t>
      </w:r>
    </w:p>
    <w:p w:rsidR="002D49CF" w:rsidRDefault="002D49CF" w:rsidP="00E12198">
      <w:pPr>
        <w:jc w:val="both"/>
        <w:rPr>
          <w:rFonts w:ascii="Arial" w:hAnsi="Arial" w:cs="Arial"/>
          <w:lang w:val="en-GB"/>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Test Objective:</w:t>
            </w:r>
          </w:p>
        </w:tc>
        <w:tc>
          <w:tcPr>
            <w:tcW w:w="6627" w:type="dxa"/>
          </w:tcPr>
          <w:p w:rsidR="002D49CF" w:rsidRPr="006B0E31" w:rsidRDefault="002D49CF" w:rsidP="0040354E">
            <w:pPr>
              <w:pStyle w:val="BodyText1"/>
              <w:jc w:val="both"/>
              <w:rPr>
                <w:rFonts w:ascii="Arial" w:hAnsi="Arial" w:cs="Arial"/>
              </w:rPr>
            </w:pPr>
            <w:r w:rsidRPr="006B0E31">
              <w:rPr>
                <w:rFonts w:ascii="Arial" w:hAnsi="Arial" w:cs="Arial"/>
              </w:rPr>
              <w:t xml:space="preserve">The purpose of </w:t>
            </w:r>
            <w:r>
              <w:rPr>
                <w:rFonts w:ascii="Arial" w:hAnsi="Arial" w:cs="Arial"/>
              </w:rPr>
              <w:t>load testing</w:t>
            </w:r>
            <w:r w:rsidRPr="006B0E31">
              <w:rPr>
                <w:rFonts w:ascii="Arial" w:hAnsi="Arial" w:cs="Arial"/>
              </w:rPr>
              <w:t xml:space="preserve"> is to </w:t>
            </w:r>
            <w:r w:rsidRPr="00347519">
              <w:rPr>
                <w:rFonts w:ascii="Arial" w:hAnsi="Arial" w:cs="Arial"/>
              </w:rPr>
              <w:t>verify performance behaviour time for designated transactions or business cases under varying workload conditions</w:t>
            </w:r>
            <w:r>
              <w:rPr>
                <w:rFonts w:ascii="Arial" w:hAnsi="Arial" w:cs="Arial"/>
              </w:rPr>
              <w:t>.</w:t>
            </w:r>
          </w:p>
        </w:tc>
      </w:tr>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Technique:</w:t>
            </w:r>
          </w:p>
        </w:tc>
        <w:tc>
          <w:tcPr>
            <w:tcW w:w="6627" w:type="dxa"/>
          </w:tcPr>
          <w:p w:rsidR="002D49CF" w:rsidRPr="006B0E31" w:rsidRDefault="002D49CF" w:rsidP="00E65F63">
            <w:pPr>
              <w:pStyle w:val="BodyText1"/>
              <w:numPr>
                <w:ilvl w:val="0"/>
                <w:numId w:val="8"/>
              </w:numPr>
              <w:jc w:val="both"/>
              <w:rPr>
                <w:rFonts w:ascii="Arial" w:hAnsi="Arial" w:cs="Arial"/>
              </w:rPr>
            </w:pPr>
            <w:r w:rsidRPr="006B0E31">
              <w:rPr>
                <w:rFonts w:ascii="Arial" w:hAnsi="Arial" w:cs="Arial"/>
              </w:rPr>
              <w:t>Use</w:t>
            </w:r>
            <w:r>
              <w:rPr>
                <w:rFonts w:ascii="Arial" w:hAnsi="Arial" w:cs="Arial"/>
              </w:rPr>
              <w:t xml:space="preserve"> a subset of </w:t>
            </w:r>
            <w:r w:rsidRPr="006B0E31">
              <w:rPr>
                <w:rFonts w:ascii="Arial" w:hAnsi="Arial" w:cs="Arial"/>
              </w:rPr>
              <w:t>Test Procedures developed for Function and Business Cycle Testing.</w:t>
            </w:r>
          </w:p>
          <w:p w:rsidR="002D49CF" w:rsidRPr="006B0E31" w:rsidRDefault="002D49CF" w:rsidP="00E65F63">
            <w:pPr>
              <w:pStyle w:val="BodyText1"/>
              <w:numPr>
                <w:ilvl w:val="0"/>
                <w:numId w:val="8"/>
              </w:numPr>
              <w:jc w:val="both"/>
              <w:rPr>
                <w:rFonts w:ascii="Arial" w:hAnsi="Arial" w:cs="Arial"/>
              </w:rPr>
            </w:pPr>
            <w:r>
              <w:rPr>
                <w:rFonts w:ascii="Arial" w:hAnsi="Arial" w:cs="Arial"/>
              </w:rPr>
              <w:t>Scripts will be executed to simulate the peak load for 1 hour and report will be generated and analysed.</w:t>
            </w:r>
          </w:p>
          <w:p w:rsidR="002D49CF" w:rsidRPr="006B0E31" w:rsidRDefault="002D49CF" w:rsidP="00E65F63">
            <w:pPr>
              <w:pStyle w:val="BodyText1"/>
              <w:numPr>
                <w:ilvl w:val="0"/>
                <w:numId w:val="8"/>
              </w:numPr>
              <w:jc w:val="both"/>
              <w:rPr>
                <w:rFonts w:ascii="Arial" w:hAnsi="Arial" w:cs="Arial"/>
              </w:rPr>
            </w:pPr>
            <w:r w:rsidRPr="00D702E7">
              <w:rPr>
                <w:rFonts w:ascii="Arial" w:hAnsi="Arial" w:cs="Arial"/>
              </w:rPr>
              <w:t>This will be done using Load Runner.</w:t>
            </w:r>
          </w:p>
        </w:tc>
      </w:tr>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Completion Criteria:</w:t>
            </w:r>
          </w:p>
        </w:tc>
        <w:tc>
          <w:tcPr>
            <w:tcW w:w="6627" w:type="dxa"/>
          </w:tcPr>
          <w:p w:rsidR="002D49CF" w:rsidRDefault="002D49CF" w:rsidP="00E65F63">
            <w:pPr>
              <w:pStyle w:val="BodyText1"/>
              <w:numPr>
                <w:ilvl w:val="0"/>
                <w:numId w:val="8"/>
              </w:numPr>
              <w:jc w:val="both"/>
              <w:rPr>
                <w:rFonts w:ascii="Arial" w:hAnsi="Arial" w:cs="Arial"/>
              </w:rPr>
            </w:pPr>
            <w:r w:rsidRPr="00205C12">
              <w:rPr>
                <w:rFonts w:ascii="Arial" w:hAnsi="Arial" w:cs="Arial"/>
              </w:rPr>
              <w:t>Multiple transactions or multiple users</w:t>
            </w:r>
            <w:r w:rsidRPr="006B0E31">
              <w:rPr>
                <w:rFonts w:ascii="Arial" w:hAnsi="Arial" w:cs="Arial"/>
              </w:rPr>
              <w:t xml:space="preserve">:  Successful completion of the test scripts without any failures and within </w:t>
            </w:r>
            <w:r w:rsidRPr="00205C12">
              <w:rPr>
                <w:rFonts w:ascii="Arial" w:hAnsi="Arial" w:cs="Arial"/>
              </w:rPr>
              <w:t>acceptable time allocation</w:t>
            </w:r>
            <w:r>
              <w:rPr>
                <w:rFonts w:ascii="Arial" w:hAnsi="Arial" w:cs="Arial"/>
              </w:rPr>
              <w:t>.</w:t>
            </w:r>
          </w:p>
          <w:p w:rsidR="002D49CF" w:rsidRPr="006B0E31" w:rsidRDefault="002D49CF" w:rsidP="00E65F63">
            <w:pPr>
              <w:pStyle w:val="BodyText1"/>
              <w:numPr>
                <w:ilvl w:val="0"/>
                <w:numId w:val="8"/>
              </w:numPr>
              <w:jc w:val="both"/>
              <w:rPr>
                <w:rFonts w:ascii="Arial" w:hAnsi="Arial" w:cs="Arial"/>
              </w:rPr>
            </w:pPr>
            <w:r w:rsidRPr="006B0E31">
              <w:rPr>
                <w:rFonts w:ascii="Arial" w:hAnsi="Arial" w:cs="Arial"/>
              </w:rPr>
              <w:t>Results are recorded and a performance baseline is created for the major business functions within the scenarios listed above.</w:t>
            </w:r>
          </w:p>
          <w:p w:rsidR="002D49CF" w:rsidRPr="006B0E31" w:rsidRDefault="002D49CF" w:rsidP="00E65F63">
            <w:pPr>
              <w:pStyle w:val="BodyText1"/>
              <w:numPr>
                <w:ilvl w:val="0"/>
                <w:numId w:val="8"/>
              </w:numPr>
              <w:jc w:val="both"/>
              <w:rPr>
                <w:rFonts w:ascii="Arial" w:hAnsi="Arial" w:cs="Arial"/>
              </w:rPr>
            </w:pPr>
            <w:r w:rsidRPr="006B0E31">
              <w:rPr>
                <w:rFonts w:ascii="Arial" w:hAnsi="Arial" w:cs="Arial"/>
              </w:rPr>
              <w:t xml:space="preserve">All </w:t>
            </w:r>
            <w:r>
              <w:rPr>
                <w:rFonts w:ascii="Arial" w:hAnsi="Arial" w:cs="Arial"/>
              </w:rPr>
              <w:t>load testing</w:t>
            </w:r>
            <w:r w:rsidRPr="006B0E31">
              <w:rPr>
                <w:rFonts w:ascii="Arial" w:hAnsi="Arial" w:cs="Arial"/>
              </w:rPr>
              <w:t xml:space="preserve"> defects </w:t>
            </w:r>
            <w:r>
              <w:rPr>
                <w:rFonts w:ascii="Arial" w:hAnsi="Arial" w:cs="Arial"/>
              </w:rPr>
              <w:t>are reviewed and triaged to an acceptable resolution.</w:t>
            </w:r>
          </w:p>
        </w:tc>
      </w:tr>
    </w:tbl>
    <w:p w:rsidR="002D49CF" w:rsidRPr="00E12198" w:rsidRDefault="002D49CF" w:rsidP="00E12198">
      <w:pPr>
        <w:jc w:val="both"/>
        <w:rPr>
          <w:rFonts w:ascii="Arial" w:hAnsi="Arial" w:cs="Arial"/>
          <w:lang w:val="en-GB"/>
        </w:rPr>
      </w:pPr>
    </w:p>
    <w:p w:rsidR="00E12198" w:rsidRDefault="007F3F0C" w:rsidP="0040354E">
      <w:pPr>
        <w:pStyle w:val="Heading3"/>
      </w:pPr>
      <w:bookmarkStart w:id="107" w:name="_Toc352026830"/>
      <w:r>
        <w:t>Stress Testing:</w:t>
      </w:r>
      <w:bookmarkEnd w:id="107"/>
    </w:p>
    <w:p w:rsidR="007F3F0C" w:rsidRDefault="007F3F0C" w:rsidP="007F3F0C">
      <w:pPr>
        <w:jc w:val="both"/>
        <w:rPr>
          <w:rFonts w:ascii="Arial" w:hAnsi="Arial" w:cs="Arial"/>
          <w:lang w:val="en-GB"/>
        </w:rPr>
      </w:pPr>
      <w:r w:rsidRPr="007F3F0C">
        <w:rPr>
          <w:rFonts w:ascii="Arial" w:hAnsi="Arial" w:cs="Arial"/>
          <w:lang w:val="en-GB"/>
        </w:rPr>
        <w:t>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testing can also be used to identify the peak workload the target-of-test can handle, which is often beyond the production workload.</w:t>
      </w:r>
    </w:p>
    <w:p w:rsidR="001751CB" w:rsidRDefault="001751CB" w:rsidP="007F3F0C">
      <w:pPr>
        <w:jc w:val="both"/>
        <w:rPr>
          <w:rFonts w:ascii="Arial" w:hAnsi="Arial" w:cs="Arial"/>
          <w:lang w:val="en-GB"/>
        </w:rPr>
      </w:pPr>
    </w:p>
    <w:p w:rsidR="001751CB" w:rsidRDefault="001751CB" w:rsidP="007F3F0C">
      <w:pPr>
        <w:jc w:val="both"/>
        <w:rPr>
          <w:rFonts w:ascii="Arial" w:hAnsi="Arial" w:cs="Arial"/>
          <w:lang w:val="en-GB"/>
        </w:rPr>
      </w:pPr>
    </w:p>
    <w:p w:rsidR="001751CB" w:rsidRPr="007F3F0C" w:rsidRDefault="001751CB" w:rsidP="007F3F0C">
      <w:pPr>
        <w:jc w:val="both"/>
        <w:rPr>
          <w:rFonts w:ascii="Arial" w:hAnsi="Arial" w:cs="Arial"/>
          <w:lang w:val="en-GB"/>
        </w:rPr>
      </w:pPr>
    </w:p>
    <w:p w:rsidR="001751CB" w:rsidRDefault="001751CB" w:rsidP="0040354E">
      <w:pPr>
        <w:pStyle w:val="Heading3"/>
      </w:pPr>
      <w:bookmarkStart w:id="108" w:name="_Toc352026831"/>
      <w:r>
        <w:t>Volume Testing:</w:t>
      </w:r>
      <w:bookmarkEnd w:id="108"/>
    </w:p>
    <w:p w:rsidR="001751CB" w:rsidRDefault="001751CB" w:rsidP="001751CB">
      <w:pPr>
        <w:jc w:val="both"/>
        <w:rPr>
          <w:rFonts w:ascii="Arial" w:hAnsi="Arial" w:cs="Arial"/>
          <w:lang w:val="en-GB"/>
        </w:rPr>
      </w:pPr>
      <w:r w:rsidRPr="00A545E2">
        <w:rPr>
          <w:rFonts w:ascii="Arial" w:hAnsi="Arial" w:cs="Arial"/>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710F0E" w:rsidRDefault="00710F0E" w:rsidP="001751CB">
      <w:pPr>
        <w:jc w:val="both"/>
        <w:rPr>
          <w:rFonts w:ascii="Arial" w:hAnsi="Arial" w:cs="Arial"/>
          <w:lang w:val="en-GB"/>
        </w:rPr>
      </w:pPr>
    </w:p>
    <w:p w:rsidR="00710F0E" w:rsidRDefault="00710F0E" w:rsidP="0040354E">
      <w:pPr>
        <w:pStyle w:val="Heading3"/>
        <w:rPr>
          <w:lang w:val="en-GB"/>
        </w:rPr>
      </w:pPr>
      <w:bookmarkStart w:id="109" w:name="_Toc352026832"/>
      <w:r>
        <w:rPr>
          <w:lang w:val="en-GB"/>
        </w:rPr>
        <w:t>Security &amp; Access Control Testing:</w:t>
      </w:r>
      <w:bookmarkEnd w:id="109"/>
    </w:p>
    <w:p w:rsidR="00710F0E" w:rsidRPr="006B0E31" w:rsidRDefault="00710F0E" w:rsidP="00710F0E">
      <w:pPr>
        <w:pStyle w:val="BodyText1"/>
        <w:ind w:left="360"/>
        <w:jc w:val="both"/>
        <w:rPr>
          <w:rFonts w:ascii="Arial" w:hAnsi="Arial" w:cs="Arial"/>
        </w:rPr>
      </w:pPr>
      <w:r w:rsidRPr="006B0E31">
        <w:rPr>
          <w:rFonts w:ascii="Arial" w:hAnsi="Arial" w:cs="Arial"/>
        </w:rPr>
        <w:t xml:space="preserve">Security and Access Control Testing focus on following key areas of security:  </w:t>
      </w:r>
    </w:p>
    <w:p w:rsidR="00710F0E" w:rsidRPr="006B0E31" w:rsidRDefault="00710F0E" w:rsidP="00E65F63">
      <w:pPr>
        <w:pStyle w:val="BodyText1"/>
        <w:numPr>
          <w:ilvl w:val="0"/>
          <w:numId w:val="10"/>
        </w:numPr>
        <w:jc w:val="both"/>
        <w:rPr>
          <w:rFonts w:ascii="Arial" w:hAnsi="Arial" w:cs="Arial"/>
        </w:rPr>
      </w:pPr>
      <w:r w:rsidRPr="006B0E31">
        <w:rPr>
          <w:rFonts w:ascii="Arial" w:hAnsi="Arial" w:cs="Arial"/>
        </w:rPr>
        <w:t>Application-level security, including access to the Data or Business Functions</w:t>
      </w:r>
    </w:p>
    <w:p w:rsidR="00710F0E" w:rsidRDefault="00710F0E" w:rsidP="00710F0E">
      <w:pPr>
        <w:jc w:val="both"/>
        <w:rPr>
          <w:rFonts w:ascii="Arial" w:hAnsi="Arial" w:cs="Arial"/>
        </w:rPr>
      </w:pPr>
      <w:r w:rsidRPr="006B0E31">
        <w:rPr>
          <w:rFonts w:ascii="Arial" w:hAnsi="Arial" w:cs="Arial"/>
        </w:rPr>
        <w:t xml:space="preserve">Application-level security ensures </w:t>
      </w:r>
      <w:r>
        <w:rPr>
          <w:rFonts w:ascii="Arial" w:hAnsi="Arial" w:cs="Arial"/>
        </w:rPr>
        <w:t>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515199" w:rsidRDefault="00515199" w:rsidP="00710F0E">
      <w:pPr>
        <w:jc w:val="both"/>
        <w:rPr>
          <w:rFonts w:ascii="Arial" w:hAnsi="Arial" w:cs="Arial"/>
        </w:rPr>
      </w:pPr>
    </w:p>
    <w:p w:rsidR="00515199" w:rsidRDefault="00515199" w:rsidP="0040354E">
      <w:pPr>
        <w:pStyle w:val="Heading3"/>
        <w:rPr>
          <w:lang w:val="en-GB"/>
        </w:rPr>
      </w:pPr>
      <w:bookmarkStart w:id="110" w:name="_Toc352026833"/>
      <w:r>
        <w:rPr>
          <w:lang w:val="en-GB"/>
        </w:rPr>
        <w:t>Failover &amp; Recovery Testing:</w:t>
      </w:r>
      <w:bookmarkEnd w:id="110"/>
    </w:p>
    <w:p w:rsidR="00515199" w:rsidRPr="00515199" w:rsidRDefault="00515199" w:rsidP="00515199">
      <w:pPr>
        <w:jc w:val="both"/>
        <w:rPr>
          <w:rFonts w:ascii="Arial" w:hAnsi="Arial" w:cs="Arial"/>
          <w:lang w:val="en-GB"/>
        </w:rPr>
      </w:pPr>
      <w:r w:rsidRPr="00515199">
        <w:rPr>
          <w:rFonts w:ascii="Arial" w:hAnsi="Arial" w:cs="Arial"/>
          <w:lang w:val="en-GB"/>
        </w:rPr>
        <w:t>Failover and Recovery Testing ensures that the target-of-test can successfully failover and recover from a variety of hardware, software or network malfunctions with undue loss of data or data integrity.</w:t>
      </w:r>
    </w:p>
    <w:p w:rsidR="00515199" w:rsidRPr="00515199" w:rsidRDefault="00515199" w:rsidP="00515199">
      <w:pPr>
        <w:jc w:val="both"/>
        <w:rPr>
          <w:rFonts w:ascii="Arial" w:hAnsi="Arial" w:cs="Arial"/>
          <w:lang w:val="en-GB"/>
        </w:rPr>
      </w:pPr>
      <w:r w:rsidRPr="00515199">
        <w:rPr>
          <w:rFonts w:ascii="Arial" w:hAnsi="Arial" w:cs="Arial"/>
          <w:lang w:val="en-GB"/>
        </w:rPr>
        <w:t>Failover testing ensures that, for those systems that must be kept running, when a failover condition occurs, the alternate or backup systems properly “take over” for the failed system without loss of data or transactions.</w:t>
      </w:r>
    </w:p>
    <w:p w:rsidR="00515199" w:rsidRDefault="00515199" w:rsidP="00515199">
      <w:pPr>
        <w:jc w:val="both"/>
        <w:rPr>
          <w:rFonts w:ascii="Arial" w:hAnsi="Arial" w:cs="Arial"/>
          <w:lang w:val="en-GB"/>
        </w:rPr>
      </w:pPr>
      <w:r w:rsidRPr="00515199">
        <w:rPr>
          <w:rFonts w:ascii="Arial" w:hAnsi="Arial" w:cs="Arial"/>
          <w:lang w:val="en-GB"/>
        </w:rPr>
        <w:t>Recovery testing is an antagonistic test process in which the application or system is exposed to extreme conditions, or simulated conditions, to cause a failure, such as device Input/Output (I/O) failures or invalid database pointers and keys. Recovery processes are invoked and the application or system is monitored and inspected to verify proper application, or system, and data recovery has been achieved.</w:t>
      </w:r>
    </w:p>
    <w:p w:rsidR="001620F6" w:rsidRDefault="001620F6" w:rsidP="00515199">
      <w:pPr>
        <w:jc w:val="both"/>
        <w:rPr>
          <w:rFonts w:ascii="Arial" w:hAnsi="Arial" w:cs="Arial"/>
          <w:lang w:val="en-GB"/>
        </w:rPr>
      </w:pPr>
    </w:p>
    <w:p w:rsidR="001620F6" w:rsidRDefault="0070671D" w:rsidP="0040354E">
      <w:pPr>
        <w:pStyle w:val="Heading3"/>
        <w:rPr>
          <w:lang w:val="en-GB"/>
        </w:rPr>
      </w:pPr>
      <w:bookmarkStart w:id="111" w:name="_Toc352026834"/>
      <w:r>
        <w:rPr>
          <w:lang w:val="en-GB"/>
        </w:rPr>
        <w:t>Configuration Testing:</w:t>
      </w:r>
      <w:bookmarkEnd w:id="111"/>
    </w:p>
    <w:p w:rsidR="0070671D" w:rsidRDefault="00CC1BC1" w:rsidP="0070671D">
      <w:pPr>
        <w:jc w:val="both"/>
        <w:rPr>
          <w:rFonts w:ascii="Arial" w:hAnsi="Arial" w:cs="Arial"/>
          <w:lang w:val="en-GB"/>
        </w:rPr>
      </w:pPr>
      <w:r w:rsidRPr="00A545E2">
        <w:rPr>
          <w:rFonts w:ascii="Arial" w:hAnsi="Arial" w:cs="Arial"/>
          <w:lang w:val="en-GB"/>
        </w:rPr>
        <w:t>Configuration testing verifies the operation of the target-of-test on different software and hardware configurations. In most production environments, the particular hardware specifications for the client workstations, network connections and database servers vary. Client workstations may have different software loaded</w:t>
      </w:r>
      <w:r w:rsidRPr="00A545E2">
        <w:rPr>
          <w:rFonts w:ascii="Arial" w:hAnsi="Arial" w:cs="Arial"/>
          <w:lang w:val="en-GB"/>
        </w:rPr>
        <w:sym w:font="Symbol" w:char="F0BE"/>
      </w:r>
      <w:r w:rsidRPr="00A545E2">
        <w:rPr>
          <w:rFonts w:ascii="Arial" w:hAnsi="Arial" w:cs="Arial"/>
          <w:lang w:val="en-GB"/>
        </w:rPr>
        <w:t>for example, applications, drivers, and so on</w:t>
      </w:r>
      <w:r w:rsidRPr="00A545E2">
        <w:rPr>
          <w:rFonts w:ascii="Arial" w:hAnsi="Arial" w:cs="Arial"/>
          <w:lang w:val="en-GB"/>
        </w:rPr>
        <w:sym w:font="Symbol" w:char="F0BE"/>
      </w:r>
      <w:r w:rsidRPr="00A545E2">
        <w:rPr>
          <w:rFonts w:ascii="Arial" w:hAnsi="Arial" w:cs="Arial"/>
          <w:lang w:val="en-GB"/>
        </w:rPr>
        <w:t>and at any one time, many different combinations may be active using different resources</w:t>
      </w:r>
      <w:r>
        <w:rPr>
          <w:rFonts w:ascii="Arial" w:hAnsi="Arial" w:cs="Arial"/>
          <w:lang w:val="en-GB"/>
        </w:rPr>
        <w:t>.</w:t>
      </w:r>
    </w:p>
    <w:p w:rsidR="008A5990" w:rsidRDefault="008A5990" w:rsidP="0070671D">
      <w:pPr>
        <w:jc w:val="both"/>
        <w:rPr>
          <w:rFonts w:ascii="Arial" w:hAnsi="Arial" w:cs="Arial"/>
          <w:lang w:val="en-GB"/>
        </w:rPr>
      </w:pPr>
    </w:p>
    <w:p w:rsidR="0040354E" w:rsidRDefault="0040354E" w:rsidP="0070671D">
      <w:pPr>
        <w:jc w:val="both"/>
        <w:rPr>
          <w:rFonts w:ascii="Arial" w:hAnsi="Arial" w:cs="Arial"/>
          <w:lang w:val="en-GB"/>
        </w:rPr>
      </w:pPr>
    </w:p>
    <w:p w:rsidR="008A5990" w:rsidRDefault="008A5990" w:rsidP="0040354E">
      <w:pPr>
        <w:pStyle w:val="Heading3"/>
        <w:rPr>
          <w:lang w:val="en-GB"/>
        </w:rPr>
      </w:pPr>
      <w:bookmarkStart w:id="112" w:name="_Toc352026835"/>
      <w:r>
        <w:rPr>
          <w:lang w:val="en-GB"/>
        </w:rPr>
        <w:t>Installation/Deploy &amp; Back out Testing:</w:t>
      </w:r>
      <w:bookmarkEnd w:id="112"/>
    </w:p>
    <w:p w:rsidR="008A5990" w:rsidRDefault="008A5990" w:rsidP="008A5990">
      <w:pPr>
        <w:jc w:val="both"/>
        <w:rPr>
          <w:rFonts w:ascii="Arial" w:hAnsi="Arial" w:cs="Arial"/>
          <w:lang w:val="en-GB"/>
        </w:rPr>
      </w:pPr>
      <w:r w:rsidRPr="008A5990">
        <w:rPr>
          <w:rFonts w:ascii="Arial" w:hAnsi="Arial" w:cs="Arial"/>
          <w:lang w:val="en-GB"/>
        </w:rPr>
        <w:t>Installation testing has two purposes. The first is to ensure that the software can be installed under different conditions</w:t>
      </w:r>
      <w:r w:rsidRPr="00D35414">
        <w:sym w:font="Symbol" w:char="F0BE"/>
      </w:r>
      <w:r w:rsidRPr="008A5990">
        <w:rPr>
          <w:rFonts w:ascii="Arial" w:hAnsi="Arial" w:cs="Arial"/>
          <w:lang w:val="en-GB"/>
        </w:rPr>
        <w:t>such as</w:t>
      </w:r>
      <w:r w:rsidR="00BE4F57">
        <w:rPr>
          <w:rFonts w:ascii="Arial" w:hAnsi="Arial" w:cs="Arial"/>
          <w:lang w:val="en-GB"/>
        </w:rPr>
        <w:t xml:space="preserve"> a new installation, an upgrade</w:t>
      </w:r>
      <w:r w:rsidRPr="008A5990">
        <w:rPr>
          <w:rFonts w:ascii="Arial" w:hAnsi="Arial" w:cs="Arial"/>
          <w:lang w:val="en-GB"/>
        </w:rPr>
        <w:t xml:space="preserve"> and a complete or custom installation</w:t>
      </w:r>
      <w:r w:rsidRPr="00D35414">
        <w:sym w:font="Symbol" w:char="F0BE"/>
      </w:r>
      <w:r w:rsidRPr="008A5990">
        <w:rPr>
          <w:rFonts w:ascii="Arial" w:hAnsi="Arial" w:cs="Arial"/>
          <w:lang w:val="en-GB"/>
        </w:rPr>
        <w:t xml:space="preserve">under normal and abnormal conditions. Abnormal conditions include insufficient disk space, lack of privilege to create directories, and so on. The second purpose is to verify that, once installed; the software operates correctly and can be backed out successfully. This usually means running a number of the tests that were developed for Function </w:t>
      </w:r>
      <w:r w:rsidR="00BE4F57" w:rsidRPr="008A5990">
        <w:rPr>
          <w:rFonts w:ascii="Arial" w:hAnsi="Arial" w:cs="Arial"/>
          <w:lang w:val="en-GB"/>
        </w:rPr>
        <w:t>testing</w:t>
      </w:r>
      <w:r w:rsidRPr="008A5990">
        <w:rPr>
          <w:rFonts w:ascii="Arial" w:hAnsi="Arial" w:cs="Arial"/>
          <w:lang w:val="en-GB"/>
        </w:rPr>
        <w:t xml:space="preserve"> before and after the back out.</w:t>
      </w:r>
    </w:p>
    <w:p w:rsidR="00E028F4" w:rsidRDefault="00E028F4" w:rsidP="008A5990">
      <w:pPr>
        <w:jc w:val="both"/>
        <w:rPr>
          <w:rFonts w:ascii="Arial" w:hAnsi="Arial" w:cs="Arial"/>
          <w:lang w:val="en-GB"/>
        </w:rPr>
      </w:pPr>
    </w:p>
    <w:p w:rsidR="00E028F4" w:rsidRDefault="00E028F4" w:rsidP="0040354E">
      <w:pPr>
        <w:pStyle w:val="Heading3"/>
        <w:rPr>
          <w:lang w:val="en-GB"/>
        </w:rPr>
      </w:pPr>
      <w:bookmarkStart w:id="113" w:name="_Toc352026836"/>
      <w:r>
        <w:rPr>
          <w:lang w:val="en-GB"/>
        </w:rPr>
        <w:t>Post Production Testing:</w:t>
      </w:r>
      <w:bookmarkEnd w:id="113"/>
    </w:p>
    <w:p w:rsidR="00E028F4" w:rsidRDefault="00E028F4" w:rsidP="00E028F4">
      <w:pPr>
        <w:jc w:val="both"/>
        <w:rPr>
          <w:rFonts w:ascii="Arial" w:hAnsi="Arial" w:cs="Arial"/>
          <w:lang w:val="en-GB"/>
        </w:rPr>
      </w:pPr>
      <w:r w:rsidRPr="00E028F4">
        <w:rPr>
          <w:rFonts w:ascii="Arial" w:hAnsi="Arial" w:cs="Arial"/>
          <w:lang w:val="en-GB"/>
        </w:rPr>
        <w:t>The purpose of Post production testing is to verify that, once deployed, the software operates correctly.  This usually means running a number of the tests that were developed for Function Testing ensuring that no data is changed/modified in production.  Typically, the business SME’s assist with Post production testing.</w:t>
      </w:r>
    </w:p>
    <w:p w:rsidR="00E0547A" w:rsidRDefault="00E0547A" w:rsidP="00E028F4">
      <w:pPr>
        <w:jc w:val="both"/>
        <w:rPr>
          <w:rFonts w:ascii="Arial" w:hAnsi="Arial" w:cs="Arial"/>
          <w:lang w:val="en-GB"/>
        </w:rPr>
      </w:pPr>
    </w:p>
    <w:p w:rsidR="00E0547A" w:rsidRDefault="00E0547A" w:rsidP="0040354E">
      <w:pPr>
        <w:pStyle w:val="Heading3"/>
        <w:rPr>
          <w:lang w:val="en-GB"/>
        </w:rPr>
      </w:pPr>
      <w:bookmarkStart w:id="114" w:name="_Toc352026837"/>
      <w:r>
        <w:rPr>
          <w:lang w:val="en-GB"/>
        </w:rPr>
        <w:t>Unit Testing:</w:t>
      </w:r>
      <w:bookmarkEnd w:id="114"/>
    </w:p>
    <w:p w:rsidR="00E0547A" w:rsidRDefault="00E0547A" w:rsidP="00E0547A">
      <w:pPr>
        <w:jc w:val="both"/>
        <w:rPr>
          <w:rFonts w:ascii="Arial" w:hAnsi="Arial" w:cs="Arial"/>
        </w:rPr>
      </w:pPr>
      <w:r w:rsidRPr="006B0E31">
        <w:rPr>
          <w:rFonts w:ascii="Arial" w:hAnsi="Arial" w:cs="Arial"/>
        </w:rPr>
        <w:t>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Basic performance testing will also be completed during unit test to resolve obvious issues with performance prior to the System Testing.</w:t>
      </w:r>
    </w:p>
    <w:p w:rsidR="00D34B04" w:rsidRDefault="00D34B04" w:rsidP="00E0547A">
      <w:pPr>
        <w:jc w:val="both"/>
        <w:rPr>
          <w:rFonts w:ascii="Arial" w:hAnsi="Arial" w:cs="Arial"/>
        </w:rPr>
      </w:pPr>
      <w:r w:rsidRPr="006B0E31">
        <w:rPr>
          <w:rFonts w:ascii="Arial" w:hAnsi="Arial" w:cs="Arial"/>
        </w:rPr>
        <w:t>The resource responsible for development will conduct testing of their module using the unit test conditions defined by the developer based</w:t>
      </w:r>
      <w:r>
        <w:rPr>
          <w:rFonts w:ascii="Arial" w:hAnsi="Arial" w:cs="Arial"/>
        </w:rPr>
        <w:t xml:space="preserve"> on detailed design documents. </w:t>
      </w:r>
      <w:r w:rsidRPr="006B0E31">
        <w:rPr>
          <w:rFonts w:ascii="Arial" w:hAnsi="Arial" w:cs="Arial"/>
        </w:rPr>
        <w:t>The final step of unit test will be a review by the team lead to obtain their signoff on the component test checklist.</w:t>
      </w:r>
    </w:p>
    <w:p w:rsidR="00D34B04" w:rsidRDefault="00D34B04" w:rsidP="00E0547A">
      <w:pPr>
        <w:jc w:val="both"/>
        <w:rPr>
          <w:rFonts w:ascii="Arial" w:hAnsi="Arial" w:cs="Arial"/>
        </w:rPr>
      </w:pPr>
    </w:p>
    <w:p w:rsidR="00D34B04" w:rsidRDefault="005D2580" w:rsidP="0040354E">
      <w:pPr>
        <w:pStyle w:val="Heading3"/>
      </w:pPr>
      <w:bookmarkStart w:id="115" w:name="_Toc352026838"/>
      <w:r>
        <w:t>Smoke Testing:</w:t>
      </w:r>
      <w:bookmarkEnd w:id="115"/>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7C2CB0" w:rsidRPr="006B0E31" w:rsidTr="0040354E">
        <w:trPr>
          <w:cantSplit/>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Test Objective:</w:t>
            </w:r>
          </w:p>
        </w:tc>
        <w:tc>
          <w:tcPr>
            <w:tcW w:w="6627" w:type="dxa"/>
          </w:tcPr>
          <w:p w:rsidR="007C2CB0" w:rsidRPr="00D702E7" w:rsidRDefault="007C2CB0" w:rsidP="0040354E">
            <w:pPr>
              <w:pStyle w:val="BodyText1"/>
              <w:jc w:val="both"/>
              <w:rPr>
                <w:rFonts w:ascii="Arial" w:hAnsi="Arial" w:cs="Arial"/>
              </w:rPr>
            </w:pPr>
            <w:r w:rsidRPr="00D702E7">
              <w:rPr>
                <w:rFonts w:ascii="Arial" w:hAnsi="Arial" w:cs="Arial"/>
              </w:rPr>
              <w:t>Verifies the major functionality at high level in order to determine if further testing is possible.</w:t>
            </w:r>
          </w:p>
        </w:tc>
      </w:tr>
      <w:tr w:rsidR="007C2CB0" w:rsidRPr="006B0E31" w:rsidTr="0040354E">
        <w:trPr>
          <w:cantSplit/>
          <w:trHeight w:val="1083"/>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Technique:</w:t>
            </w:r>
          </w:p>
        </w:tc>
        <w:tc>
          <w:tcPr>
            <w:tcW w:w="6627" w:type="dxa"/>
          </w:tcPr>
          <w:p w:rsidR="007C2CB0" w:rsidRPr="006B0E31" w:rsidRDefault="007C2CB0" w:rsidP="00E65F63">
            <w:pPr>
              <w:pStyle w:val="BodyText1"/>
              <w:numPr>
                <w:ilvl w:val="0"/>
                <w:numId w:val="8"/>
              </w:numPr>
              <w:jc w:val="both"/>
              <w:rPr>
                <w:rFonts w:ascii="Arial" w:hAnsi="Arial" w:cs="Arial"/>
              </w:rPr>
            </w:pPr>
            <w:r>
              <w:rPr>
                <w:rFonts w:ascii="Arial" w:hAnsi="Arial" w:cs="Arial"/>
              </w:rPr>
              <w:t>After initial deployment to the test environment validate a</w:t>
            </w:r>
            <w:r w:rsidRPr="006B0E31">
              <w:rPr>
                <w:rFonts w:ascii="Arial" w:hAnsi="Arial" w:cs="Arial"/>
              </w:rPr>
              <w:t>ll</w:t>
            </w:r>
            <w:r>
              <w:rPr>
                <w:rFonts w:ascii="Arial" w:hAnsi="Arial" w:cs="Arial"/>
              </w:rPr>
              <w:t xml:space="preserve"> critical</w:t>
            </w:r>
            <w:r w:rsidRPr="006B0E31">
              <w:rPr>
                <w:rFonts w:ascii="Arial" w:hAnsi="Arial" w:cs="Arial"/>
              </w:rPr>
              <w:t xml:space="preserve"> components of </w:t>
            </w:r>
            <w:r>
              <w:rPr>
                <w:rFonts w:ascii="Arial" w:hAnsi="Arial" w:cs="Arial"/>
              </w:rPr>
              <w:t>the</w:t>
            </w:r>
            <w:r w:rsidRPr="006B0E31">
              <w:rPr>
                <w:rFonts w:ascii="Arial" w:hAnsi="Arial" w:cs="Arial"/>
              </w:rPr>
              <w:t xml:space="preserve"> application </w:t>
            </w:r>
            <w:r>
              <w:rPr>
                <w:rFonts w:ascii="Arial" w:hAnsi="Arial" w:cs="Arial"/>
              </w:rPr>
              <w:t>prior to proceeding with testing.</w:t>
            </w:r>
          </w:p>
        </w:tc>
      </w:tr>
      <w:tr w:rsidR="007C2CB0" w:rsidRPr="006B0E31" w:rsidTr="0040354E">
        <w:trPr>
          <w:cantSplit/>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Completion Criteria:</w:t>
            </w:r>
          </w:p>
        </w:tc>
        <w:tc>
          <w:tcPr>
            <w:tcW w:w="6627" w:type="dxa"/>
            <w:vAlign w:val="center"/>
          </w:tcPr>
          <w:p w:rsidR="007C2CB0" w:rsidRPr="006B0E31" w:rsidRDefault="007C2CB0" w:rsidP="00E65F63">
            <w:pPr>
              <w:pStyle w:val="BodyText1"/>
              <w:numPr>
                <w:ilvl w:val="0"/>
                <w:numId w:val="8"/>
              </w:numPr>
              <w:jc w:val="both"/>
              <w:rPr>
                <w:rFonts w:ascii="Arial" w:hAnsi="Arial" w:cs="Arial"/>
              </w:rPr>
            </w:pPr>
            <w:r w:rsidRPr="00D702E7">
              <w:rPr>
                <w:rFonts w:ascii="Arial" w:hAnsi="Arial" w:cs="Arial"/>
              </w:rPr>
              <w:t>Navigation through the application at high level is possible</w:t>
            </w:r>
            <w:r>
              <w:rPr>
                <w:rFonts w:ascii="Arial" w:hAnsi="Arial" w:cs="Arial"/>
              </w:rPr>
              <w:t>, testing can continue.</w:t>
            </w:r>
          </w:p>
        </w:tc>
      </w:tr>
    </w:tbl>
    <w:p w:rsidR="007C2CB0" w:rsidRDefault="007C2CB0" w:rsidP="007C2CB0">
      <w:pPr>
        <w:jc w:val="both"/>
        <w:rPr>
          <w:rFonts w:ascii="Arial" w:hAnsi="Arial" w:cs="Arial"/>
        </w:rPr>
      </w:pPr>
    </w:p>
    <w:p w:rsidR="009066D8" w:rsidRDefault="009066D8" w:rsidP="007C2CB0">
      <w:pPr>
        <w:jc w:val="both"/>
        <w:rPr>
          <w:rFonts w:ascii="Arial" w:hAnsi="Arial" w:cs="Arial"/>
        </w:rPr>
      </w:pPr>
    </w:p>
    <w:p w:rsidR="009066D8" w:rsidRDefault="009066D8" w:rsidP="007C2CB0">
      <w:pPr>
        <w:jc w:val="both"/>
        <w:rPr>
          <w:rFonts w:ascii="Arial" w:hAnsi="Arial" w:cs="Arial"/>
        </w:rPr>
      </w:pPr>
    </w:p>
    <w:p w:rsidR="009066D8" w:rsidRPr="009066D8" w:rsidRDefault="007116DA" w:rsidP="0040354E">
      <w:pPr>
        <w:pStyle w:val="Heading3"/>
      </w:pPr>
      <w:bookmarkStart w:id="116" w:name="_Toc352026839"/>
      <w:r>
        <w:t>Data Migration Testing:</w:t>
      </w:r>
      <w:bookmarkEnd w:id="116"/>
    </w:p>
    <w:p w:rsidR="007C2CB0" w:rsidRPr="008957A0" w:rsidRDefault="007C2CB0" w:rsidP="007C2CB0">
      <w:pPr>
        <w:pStyle w:val="BodyText1"/>
        <w:spacing w:after="60"/>
        <w:jc w:val="both"/>
        <w:rPr>
          <w:rFonts w:ascii="Arial" w:hAnsi="Arial" w:cs="Arial"/>
        </w:rPr>
      </w:pPr>
      <w:r>
        <w:rPr>
          <w:rFonts w:ascii="Arial" w:hAnsi="Arial" w:cs="Arial"/>
        </w:rPr>
        <w:t xml:space="preserve">This is the process of testing to verify whether or not the data migration (or conversion) has been successfully completed. The testing process will be carried out by running SQL scripts on both the source and destination databases. </w:t>
      </w:r>
    </w:p>
    <w:p w:rsidR="007C2CB0" w:rsidRDefault="007C2CB0" w:rsidP="007C2CB0">
      <w:pPr>
        <w:pStyle w:val="BodyText1"/>
        <w:spacing w:after="60"/>
        <w:jc w:val="both"/>
        <w:rPr>
          <w:rFonts w:ascii="Arial" w:hAnsi="Arial" w:cs="Arial"/>
        </w:rPr>
      </w:pPr>
      <w:r>
        <w:rPr>
          <w:rFonts w:ascii="Arial" w:hAnsi="Arial" w:cs="Arial"/>
        </w:rPr>
        <w:t>T</w:t>
      </w:r>
      <w:r w:rsidRPr="00E8610D">
        <w:rPr>
          <w:rFonts w:ascii="Arial" w:hAnsi="Arial" w:cs="Arial"/>
        </w:rPr>
        <w:t xml:space="preserve">he fields which are present in the newdata Model in the </w:t>
      </w:r>
      <w:r>
        <w:rPr>
          <w:rFonts w:ascii="Arial" w:hAnsi="Arial" w:cs="Arial"/>
        </w:rPr>
        <w:t>Destination DB(s)</w:t>
      </w:r>
      <w:r w:rsidRPr="00E8610D">
        <w:rPr>
          <w:rFonts w:ascii="Arial" w:hAnsi="Arial" w:cs="Arial"/>
        </w:rPr>
        <w:t xml:space="preserve"> will be migrated from </w:t>
      </w:r>
      <w:r>
        <w:rPr>
          <w:rFonts w:ascii="Arial" w:hAnsi="Arial" w:cs="Arial"/>
        </w:rPr>
        <w:t>the existing systemssource DB(s)</w:t>
      </w:r>
      <w:r w:rsidRPr="00E8610D">
        <w:rPr>
          <w:rFonts w:ascii="Arial" w:hAnsi="Arial" w:cs="Arial"/>
        </w:rPr>
        <w:t xml:space="preserve"> to </w:t>
      </w:r>
      <w:r>
        <w:rPr>
          <w:rFonts w:ascii="Arial" w:hAnsi="Arial" w:cs="Arial"/>
        </w:rPr>
        <w:t>Destination</w:t>
      </w:r>
      <w:r w:rsidRPr="00E8610D">
        <w:rPr>
          <w:rFonts w:ascii="Arial" w:hAnsi="Arial" w:cs="Arial"/>
        </w:rPr>
        <w:t xml:space="preserve"> DB</w:t>
      </w:r>
      <w:r>
        <w:rPr>
          <w:rFonts w:ascii="Arial" w:hAnsi="Arial" w:cs="Arial"/>
        </w:rPr>
        <w:t>(s)</w:t>
      </w:r>
      <w:r w:rsidRPr="00E8610D">
        <w:rPr>
          <w:rFonts w:ascii="Arial" w:hAnsi="Arial" w:cs="Arial"/>
        </w:rPr>
        <w:t>.</w:t>
      </w:r>
    </w:p>
    <w:p w:rsidR="007C2CB0" w:rsidRPr="005D2580" w:rsidRDefault="007C2CB0" w:rsidP="007C2CB0">
      <w:pPr>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7C2CB0" w:rsidRPr="006B0E31" w:rsidTr="0040354E">
        <w:trPr>
          <w:cantSplit/>
          <w:jc w:val="center"/>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Test Objective:</w:t>
            </w:r>
          </w:p>
        </w:tc>
        <w:tc>
          <w:tcPr>
            <w:tcW w:w="6627" w:type="dxa"/>
          </w:tcPr>
          <w:p w:rsidR="007C2CB0" w:rsidRPr="006B0E31" w:rsidRDefault="007C2CB0" w:rsidP="0040354E">
            <w:pPr>
              <w:pStyle w:val="BodyText1"/>
              <w:jc w:val="both"/>
            </w:pPr>
            <w:r w:rsidRPr="00DC4DC4">
              <w:rPr>
                <w:rFonts w:ascii="Arial" w:hAnsi="Arial" w:cs="Arial"/>
              </w:rPr>
              <w:t xml:space="preserve">The objective of this test is to verify that data migration is successful from </w:t>
            </w:r>
            <w:r>
              <w:rPr>
                <w:rFonts w:ascii="Arial" w:hAnsi="Arial" w:cs="Arial"/>
              </w:rPr>
              <w:t>source DB(s) to destination DB(s)</w:t>
            </w:r>
            <w:r w:rsidRPr="00DC4DC4">
              <w:rPr>
                <w:rFonts w:ascii="Arial" w:hAnsi="Arial" w:cs="Arial"/>
              </w:rPr>
              <w:t>.</w:t>
            </w:r>
          </w:p>
        </w:tc>
      </w:tr>
      <w:tr w:rsidR="007C2CB0" w:rsidRPr="006B0E31" w:rsidTr="0040354E">
        <w:trPr>
          <w:cantSplit/>
          <w:jc w:val="center"/>
        </w:trPr>
        <w:tc>
          <w:tcPr>
            <w:tcW w:w="2211" w:type="dxa"/>
          </w:tcPr>
          <w:p w:rsidR="007C2CB0" w:rsidRPr="006B0E31" w:rsidRDefault="007C2CB0" w:rsidP="0040354E">
            <w:pPr>
              <w:pStyle w:val="BodyText1"/>
              <w:jc w:val="both"/>
              <w:rPr>
                <w:rFonts w:ascii="Arial" w:hAnsi="Arial" w:cs="Arial"/>
                <w:color w:val="000000"/>
              </w:rPr>
            </w:pPr>
            <w:r w:rsidRPr="006B0E31">
              <w:rPr>
                <w:rFonts w:ascii="Arial" w:hAnsi="Arial" w:cs="Arial"/>
                <w:color w:val="000000"/>
              </w:rPr>
              <w:t xml:space="preserve">Technique: </w:t>
            </w:r>
          </w:p>
        </w:tc>
        <w:tc>
          <w:tcPr>
            <w:tcW w:w="6627" w:type="dxa"/>
          </w:tcPr>
          <w:p w:rsidR="007C2CB0" w:rsidRPr="006B0E31" w:rsidRDefault="007C2CB0" w:rsidP="00E65F63">
            <w:pPr>
              <w:pStyle w:val="BodyText1"/>
              <w:numPr>
                <w:ilvl w:val="0"/>
                <w:numId w:val="8"/>
              </w:numPr>
              <w:jc w:val="both"/>
              <w:rPr>
                <w:rFonts w:ascii="Arial" w:hAnsi="Arial" w:cs="Arial"/>
              </w:rPr>
            </w:pPr>
            <w:r>
              <w:rPr>
                <w:rFonts w:ascii="Arial" w:hAnsi="Arial" w:cs="Arial"/>
              </w:rPr>
              <w:t>The</w:t>
            </w:r>
            <w:r w:rsidRPr="006B0E31">
              <w:rPr>
                <w:rFonts w:ascii="Arial" w:hAnsi="Arial" w:cs="Arial"/>
              </w:rPr>
              <w:t xml:space="preserve"> Team is notified before the data migration.</w:t>
            </w:r>
          </w:p>
          <w:p w:rsidR="007C2CB0" w:rsidRPr="006B0E31" w:rsidRDefault="007C2CB0" w:rsidP="00E65F63">
            <w:pPr>
              <w:pStyle w:val="BodyText1"/>
              <w:numPr>
                <w:ilvl w:val="0"/>
                <w:numId w:val="8"/>
              </w:numPr>
              <w:jc w:val="both"/>
              <w:rPr>
                <w:rFonts w:ascii="Arial" w:hAnsi="Arial" w:cs="Arial"/>
              </w:rPr>
            </w:pPr>
            <w:r w:rsidRPr="006B0E31">
              <w:rPr>
                <w:rFonts w:ascii="Arial" w:hAnsi="Arial" w:cs="Arial"/>
              </w:rPr>
              <w:t xml:space="preserve">Team runs queries on the </w:t>
            </w:r>
            <w:r>
              <w:rPr>
                <w:rFonts w:ascii="Arial" w:hAnsi="Arial" w:cs="Arial"/>
              </w:rPr>
              <w:t>source DB</w:t>
            </w:r>
            <w:r w:rsidRPr="006B0E31">
              <w:rPr>
                <w:rFonts w:ascii="Arial" w:hAnsi="Arial" w:cs="Arial"/>
              </w:rPr>
              <w:t xml:space="preserve"> and fetches the data.</w:t>
            </w:r>
          </w:p>
          <w:p w:rsidR="007C2CB0" w:rsidRPr="006B0E31" w:rsidRDefault="007C2CB0" w:rsidP="00E65F63">
            <w:pPr>
              <w:pStyle w:val="BodyText1"/>
              <w:numPr>
                <w:ilvl w:val="0"/>
                <w:numId w:val="8"/>
              </w:numPr>
              <w:jc w:val="both"/>
              <w:rPr>
                <w:rFonts w:ascii="Arial" w:hAnsi="Arial" w:cs="Arial"/>
              </w:rPr>
            </w:pPr>
            <w:r w:rsidRPr="006B0E31">
              <w:rPr>
                <w:rFonts w:ascii="Arial" w:hAnsi="Arial" w:cs="Arial"/>
              </w:rPr>
              <w:t>Data Migration is done.</w:t>
            </w:r>
          </w:p>
          <w:p w:rsidR="007C2CB0" w:rsidRPr="006B0E31" w:rsidRDefault="007C2CB0" w:rsidP="00E65F63">
            <w:pPr>
              <w:pStyle w:val="BodyText1"/>
              <w:numPr>
                <w:ilvl w:val="0"/>
                <w:numId w:val="8"/>
              </w:numPr>
              <w:jc w:val="both"/>
              <w:rPr>
                <w:rFonts w:ascii="Arial" w:hAnsi="Arial" w:cs="Arial"/>
              </w:rPr>
            </w:pPr>
            <w:r w:rsidRPr="006B0E31">
              <w:rPr>
                <w:rFonts w:ascii="Arial" w:hAnsi="Arial" w:cs="Arial"/>
              </w:rPr>
              <w:t xml:space="preserve">Mapped data needs to be </w:t>
            </w:r>
            <w:r>
              <w:rPr>
                <w:rFonts w:ascii="Arial" w:hAnsi="Arial" w:cs="Arial"/>
              </w:rPr>
              <w:t>determined</w:t>
            </w:r>
            <w:r w:rsidRPr="006B0E31">
              <w:rPr>
                <w:rFonts w:ascii="Arial" w:hAnsi="Arial" w:cs="Arial"/>
              </w:rPr>
              <w:t>.</w:t>
            </w:r>
          </w:p>
          <w:p w:rsidR="007C2CB0" w:rsidRPr="006B0E31" w:rsidRDefault="007C2CB0" w:rsidP="00E65F63">
            <w:pPr>
              <w:pStyle w:val="BodyText1"/>
              <w:numPr>
                <w:ilvl w:val="0"/>
                <w:numId w:val="8"/>
              </w:numPr>
              <w:jc w:val="both"/>
              <w:rPr>
                <w:rFonts w:ascii="Arial" w:hAnsi="Arial" w:cs="Arial"/>
              </w:rPr>
            </w:pPr>
            <w:r>
              <w:rPr>
                <w:rFonts w:ascii="Arial" w:hAnsi="Arial" w:cs="Arial"/>
              </w:rPr>
              <w:t>T</w:t>
            </w:r>
            <w:r w:rsidRPr="006B0E31">
              <w:rPr>
                <w:rFonts w:ascii="Arial" w:hAnsi="Arial" w:cs="Arial"/>
              </w:rPr>
              <w:t xml:space="preserve">eam runs the queries on the </w:t>
            </w:r>
            <w:r>
              <w:rPr>
                <w:rFonts w:ascii="Arial" w:hAnsi="Arial" w:cs="Arial"/>
              </w:rPr>
              <w:t xml:space="preserve">Destination </w:t>
            </w:r>
            <w:r w:rsidRPr="006B0E31">
              <w:rPr>
                <w:rFonts w:ascii="Arial" w:hAnsi="Arial" w:cs="Arial"/>
              </w:rPr>
              <w:t>DB and fetches the data.</w:t>
            </w:r>
          </w:p>
          <w:p w:rsidR="007C2CB0" w:rsidRDefault="007C2CB0" w:rsidP="00E65F63">
            <w:pPr>
              <w:pStyle w:val="BodyText1"/>
              <w:numPr>
                <w:ilvl w:val="0"/>
                <w:numId w:val="8"/>
              </w:numPr>
              <w:jc w:val="both"/>
              <w:rPr>
                <w:rFonts w:ascii="Arial" w:hAnsi="Arial" w:cs="Arial"/>
              </w:rPr>
            </w:pPr>
            <w:r w:rsidRPr="006B0E31">
              <w:rPr>
                <w:rFonts w:ascii="Arial" w:hAnsi="Arial" w:cs="Arial"/>
              </w:rPr>
              <w:t>Cross verification of the data is done to see that data fetched from the old database is same as the data fetched from the new database.</w:t>
            </w:r>
          </w:p>
          <w:p w:rsidR="007C2CB0" w:rsidRDefault="007C2CB0" w:rsidP="00E65F63">
            <w:pPr>
              <w:pStyle w:val="BodyText1"/>
              <w:numPr>
                <w:ilvl w:val="0"/>
                <w:numId w:val="8"/>
              </w:numPr>
              <w:jc w:val="both"/>
              <w:rPr>
                <w:rFonts w:ascii="Arial" w:hAnsi="Arial" w:cs="Arial"/>
              </w:rPr>
            </w:pPr>
            <w:r>
              <w:rPr>
                <w:rFonts w:ascii="Arial" w:hAnsi="Arial" w:cs="Arial"/>
              </w:rPr>
              <w:t>Verification of the table structure.</w:t>
            </w:r>
          </w:p>
          <w:p w:rsidR="007C2CB0" w:rsidRDefault="007C2CB0" w:rsidP="00E65F63">
            <w:pPr>
              <w:pStyle w:val="BodyText1"/>
              <w:numPr>
                <w:ilvl w:val="0"/>
                <w:numId w:val="8"/>
              </w:numPr>
              <w:jc w:val="both"/>
              <w:rPr>
                <w:rFonts w:ascii="Arial" w:hAnsi="Arial" w:cs="Arial"/>
              </w:rPr>
            </w:pPr>
            <w:r>
              <w:rPr>
                <w:rFonts w:ascii="Arial" w:hAnsi="Arial" w:cs="Arial"/>
              </w:rPr>
              <w:t>Verification of record counts.</w:t>
            </w:r>
          </w:p>
          <w:p w:rsidR="007C2CB0" w:rsidRPr="006B0E31" w:rsidRDefault="007C2CB0" w:rsidP="00E65F63">
            <w:pPr>
              <w:pStyle w:val="BodyText1"/>
              <w:numPr>
                <w:ilvl w:val="0"/>
                <w:numId w:val="8"/>
              </w:numPr>
              <w:jc w:val="both"/>
              <w:rPr>
                <w:rFonts w:ascii="Arial" w:hAnsi="Arial" w:cs="Arial"/>
              </w:rPr>
            </w:pPr>
            <w:r>
              <w:rPr>
                <w:rFonts w:ascii="Arial" w:hAnsi="Arial" w:cs="Arial"/>
              </w:rPr>
              <w:t>Verification of the data formatting.</w:t>
            </w:r>
          </w:p>
        </w:tc>
      </w:tr>
      <w:tr w:rsidR="007C2CB0" w:rsidRPr="006B0E31" w:rsidTr="0040354E">
        <w:trPr>
          <w:cantSplit/>
          <w:trHeight w:val="607"/>
          <w:jc w:val="center"/>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Completion Criteria:</w:t>
            </w:r>
          </w:p>
        </w:tc>
        <w:tc>
          <w:tcPr>
            <w:tcW w:w="6627" w:type="dxa"/>
          </w:tcPr>
          <w:p w:rsidR="007C2CB0" w:rsidRDefault="007C2CB0" w:rsidP="00E65F63">
            <w:pPr>
              <w:pStyle w:val="BodyText1"/>
              <w:numPr>
                <w:ilvl w:val="0"/>
                <w:numId w:val="8"/>
              </w:numPr>
              <w:jc w:val="both"/>
              <w:rPr>
                <w:rFonts w:ascii="Arial" w:hAnsi="Arial" w:cs="Arial"/>
              </w:rPr>
            </w:pPr>
            <w:r>
              <w:rPr>
                <w:rFonts w:ascii="Arial" w:hAnsi="Arial" w:cs="Arial"/>
              </w:rPr>
              <w:t xml:space="preserve">Data </w:t>
            </w:r>
            <w:r w:rsidRPr="006B0E31">
              <w:rPr>
                <w:rFonts w:ascii="Arial" w:hAnsi="Arial" w:cs="Arial"/>
              </w:rPr>
              <w:t xml:space="preserve">fetched from the </w:t>
            </w:r>
            <w:r>
              <w:rPr>
                <w:rFonts w:ascii="Arial" w:hAnsi="Arial" w:cs="Arial"/>
              </w:rPr>
              <w:t>Source DB(s) and Destination DB(s) matches.</w:t>
            </w:r>
          </w:p>
          <w:p w:rsidR="007C2CB0" w:rsidRDefault="007C2CB0" w:rsidP="00E65F63">
            <w:pPr>
              <w:pStyle w:val="BodyText1"/>
              <w:numPr>
                <w:ilvl w:val="0"/>
                <w:numId w:val="8"/>
              </w:numPr>
              <w:jc w:val="both"/>
              <w:rPr>
                <w:rFonts w:ascii="Arial" w:hAnsi="Arial" w:cs="Arial"/>
              </w:rPr>
            </w:pPr>
            <w:r>
              <w:rPr>
                <w:rFonts w:ascii="Arial" w:hAnsi="Arial" w:cs="Arial"/>
              </w:rPr>
              <w:t>The record count in the Source and the Destination databases should be equal.</w:t>
            </w:r>
          </w:p>
          <w:p w:rsidR="007C2CB0" w:rsidRDefault="007C2CB0" w:rsidP="00E65F63">
            <w:pPr>
              <w:pStyle w:val="BodyText1"/>
              <w:numPr>
                <w:ilvl w:val="0"/>
                <w:numId w:val="8"/>
              </w:numPr>
              <w:jc w:val="both"/>
              <w:rPr>
                <w:rFonts w:ascii="Arial" w:hAnsi="Arial" w:cs="Arial"/>
              </w:rPr>
            </w:pPr>
            <w:r>
              <w:rPr>
                <w:rFonts w:ascii="Arial" w:hAnsi="Arial" w:cs="Arial"/>
              </w:rPr>
              <w:t>No data are truncated.</w:t>
            </w:r>
          </w:p>
          <w:p w:rsidR="007C2CB0" w:rsidRDefault="007C2CB0" w:rsidP="00E65F63">
            <w:pPr>
              <w:pStyle w:val="BodyText1"/>
              <w:numPr>
                <w:ilvl w:val="0"/>
                <w:numId w:val="8"/>
              </w:numPr>
              <w:jc w:val="both"/>
              <w:rPr>
                <w:rFonts w:ascii="Arial" w:hAnsi="Arial" w:cs="Arial"/>
              </w:rPr>
            </w:pPr>
            <w:r>
              <w:rPr>
                <w:rFonts w:ascii="Arial" w:hAnsi="Arial" w:cs="Arial"/>
              </w:rPr>
              <w:t>Data formatting is proper (if required at any instance).</w:t>
            </w:r>
          </w:p>
          <w:p w:rsidR="007C2CB0" w:rsidRPr="006B0E31" w:rsidRDefault="007C2CB0" w:rsidP="00E65F63">
            <w:pPr>
              <w:pStyle w:val="BodyText1"/>
              <w:numPr>
                <w:ilvl w:val="0"/>
                <w:numId w:val="8"/>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B50536" w:rsidRPr="007C2CB0" w:rsidRDefault="00B50536" w:rsidP="007C2CB0">
      <w:pPr>
        <w:jc w:val="both"/>
        <w:rPr>
          <w:rFonts w:ascii="Arial" w:hAnsi="Arial" w:cs="Arial"/>
          <w:lang w:val="en-GB"/>
        </w:rPr>
      </w:pPr>
    </w:p>
    <w:p w:rsidR="00B4442A" w:rsidRDefault="00B4442A" w:rsidP="00472BB3">
      <w:pPr>
        <w:pStyle w:val="Heading2"/>
        <w:rPr>
          <w:lang w:val="en-US"/>
        </w:rPr>
      </w:pPr>
      <w:bookmarkStart w:id="117" w:name="_Toc352026840"/>
      <w:r>
        <w:t>Testing Plan used</w:t>
      </w:r>
      <w:bookmarkEnd w:id="117"/>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Testing is a set of activities that can be planned in advance and conducted systematically. During testing, the program to tested is executed what a set of test cases, and the output of the program for the test cases is evaluated to determine if the program is performing as it is expected to. </w:t>
      </w:r>
    </w:p>
    <w:p w:rsidR="008538A3" w:rsidRPr="00751044" w:rsidRDefault="008538A3" w:rsidP="008538A3">
      <w:pPr>
        <w:pStyle w:val="WW-BodyText2"/>
        <w:tabs>
          <w:tab w:val="center" w:pos="4680"/>
          <w:tab w:val="right" w:pos="9000"/>
        </w:tabs>
        <w:rPr>
          <w:rFonts w:ascii="Times New Roman" w:hAnsi="Times New Roman"/>
          <w:szCs w:val="24"/>
        </w:rPr>
      </w:pPr>
      <w:r w:rsidRPr="00751044">
        <w:rPr>
          <w:rFonts w:ascii="Times New Roman" w:hAnsi="Times New Roman"/>
          <w:szCs w:val="24"/>
        </w:rPr>
        <w:t>In a software development project, errors can be injected at any stage during the development.  Some requirement errors and design errors are likely to remain undetected. Ultimately, these errors will be reflected in the code. Hence, testing Performs a very critical role for quality assurance and for ensuring the reliability of software.</w:t>
      </w:r>
    </w:p>
    <w:p w:rsidR="008538A3" w:rsidRPr="00751044" w:rsidRDefault="008538A3" w:rsidP="008538A3">
      <w:pPr>
        <w:tabs>
          <w:tab w:val="center" w:pos="4680"/>
          <w:tab w:val="right" w:pos="9000"/>
        </w:tabs>
        <w:spacing w:line="360" w:lineRule="auto"/>
        <w:rPr>
          <w:rFonts w:ascii="Times New Roman" w:hAnsi="Times New Roman" w:cs="Times New Roman"/>
          <w:b/>
          <w:sz w:val="24"/>
          <w:szCs w:val="24"/>
          <w:u w:val="single"/>
        </w:rPr>
      </w:pPr>
    </w:p>
    <w:p w:rsidR="008538A3" w:rsidRPr="00751044" w:rsidRDefault="008538A3" w:rsidP="008538A3">
      <w:pPr>
        <w:tabs>
          <w:tab w:val="center" w:pos="4680"/>
          <w:tab w:val="right" w:pos="9000"/>
        </w:tabs>
        <w:spacing w:line="360" w:lineRule="auto"/>
        <w:rPr>
          <w:rFonts w:ascii="Times New Roman" w:hAnsi="Times New Roman" w:cs="Times New Roman"/>
          <w:b/>
          <w:sz w:val="24"/>
          <w:szCs w:val="24"/>
        </w:rPr>
      </w:pPr>
      <w:r w:rsidRPr="00751044">
        <w:rPr>
          <w:rFonts w:ascii="Times New Roman" w:hAnsi="Times New Roman" w:cs="Times New Roman"/>
          <w:b/>
          <w:sz w:val="24"/>
          <w:szCs w:val="24"/>
          <w:u w:val="single"/>
        </w:rPr>
        <w:t>Cause of Testing</w:t>
      </w:r>
      <w:r w:rsidRPr="00751044">
        <w:rPr>
          <w:rFonts w:ascii="Times New Roman" w:hAnsi="Times New Roman" w:cs="Times New Roman"/>
          <w:b/>
          <w:sz w:val="24"/>
          <w:szCs w:val="24"/>
        </w:rPr>
        <w:t xml:space="preserve">:     </w:t>
      </w:r>
    </w:p>
    <w:p w:rsidR="008538A3" w:rsidRPr="00751044" w:rsidRDefault="008538A3" w:rsidP="008538A3">
      <w:pPr>
        <w:tabs>
          <w:tab w:val="center" w:pos="4680"/>
          <w:tab w:val="right" w:pos="9000"/>
        </w:tabs>
        <w:spacing w:line="360" w:lineRule="auto"/>
        <w:rPr>
          <w:rFonts w:ascii="Times New Roman" w:hAnsi="Times New Roman" w:cs="Times New Roman"/>
          <w:b/>
          <w:sz w:val="24"/>
          <w:szCs w:val="24"/>
        </w:rPr>
      </w:pP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The first test of the system is to see whether it produces the correct output. Following this a variety of other tests are conducted:</w:t>
      </w:r>
    </w:p>
    <w:p w:rsidR="008538A3" w:rsidRPr="00751044" w:rsidRDefault="008538A3" w:rsidP="008538A3">
      <w:pPr>
        <w:tabs>
          <w:tab w:val="center" w:pos="4680"/>
          <w:tab w:val="right" w:pos="9000"/>
        </w:tabs>
        <w:spacing w:line="360" w:lineRule="auto"/>
        <w:rPr>
          <w:rFonts w:ascii="Times New Roman" w:hAnsi="Times New Roman" w:cs="Times New Roman"/>
          <w:b/>
          <w:sz w:val="24"/>
          <w:szCs w:val="24"/>
        </w:rPr>
      </w:pP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Response time:</w:t>
      </w:r>
      <w:r w:rsidRPr="00751044">
        <w:rPr>
          <w:rFonts w:ascii="Times New Roman" w:hAnsi="Times New Roman" w:cs="Times New Roman"/>
          <w:sz w:val="24"/>
          <w:szCs w:val="24"/>
        </w:rPr>
        <w:t xml:space="preserve"> this test is conducted to measure the processing of the software.</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Volume testing:</w:t>
      </w:r>
      <w:r w:rsidRPr="00751044">
        <w:rPr>
          <w:rFonts w:ascii="Times New Roman" w:hAnsi="Times New Roman" w:cs="Times New Roman"/>
          <w:sz w:val="24"/>
          <w:szCs w:val="24"/>
        </w:rPr>
        <w:t xml:space="preserve"> In this test, we create as many data as would normally be used to a variety that the hardware and the software will function correctly.</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Stress Testing:</w:t>
      </w:r>
      <w:r w:rsidRPr="00751044">
        <w:rPr>
          <w:rFonts w:ascii="Times New Roman" w:hAnsi="Times New Roman" w:cs="Times New Roman"/>
          <w:sz w:val="24"/>
          <w:szCs w:val="24"/>
        </w:rPr>
        <w:t xml:space="preserve"> The purpose of this is to prove that the candidate system should not malfunction under peak load.</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Recovery &amp; Security:</w:t>
      </w:r>
      <w:r w:rsidRPr="00751044">
        <w:rPr>
          <w:rFonts w:ascii="Times New Roman" w:hAnsi="Times New Roman" w:cs="Times New Roman"/>
          <w:sz w:val="24"/>
          <w:szCs w:val="24"/>
        </w:rPr>
        <w:t xml:space="preserve"> A forced system is induced to test a backup recovery procedure.</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System testing is verification of the workability of a system. For this purpose the system is used experimentally to ensure that it will run according to its specification and in the way users expect. These are two stages to this:</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E65F63">
      <w:pPr>
        <w:pStyle w:val="BodyText"/>
        <w:numPr>
          <w:ilvl w:val="0"/>
          <w:numId w:val="35"/>
        </w:numPr>
        <w:tabs>
          <w:tab w:val="center" w:pos="5040"/>
          <w:tab w:val="right" w:pos="9360"/>
        </w:tabs>
        <w:suppressAutoHyphens/>
        <w:spacing w:line="360" w:lineRule="auto"/>
        <w:jc w:val="both"/>
        <w:rPr>
          <w:szCs w:val="24"/>
        </w:rPr>
      </w:pPr>
      <w:r w:rsidRPr="00751044">
        <w:rPr>
          <w:szCs w:val="24"/>
        </w:rPr>
        <w:t xml:space="preserve">The testing of the individual programs by their programmers called </w:t>
      </w:r>
      <w:r w:rsidRPr="00751044">
        <w:rPr>
          <w:i/>
          <w:szCs w:val="24"/>
        </w:rPr>
        <w:t>Unit testing</w:t>
      </w:r>
      <w:r w:rsidRPr="00751044">
        <w:rPr>
          <w:szCs w:val="24"/>
        </w:rPr>
        <w:t xml:space="preserve"> and </w:t>
      </w:r>
    </w:p>
    <w:p w:rsidR="008538A3" w:rsidRPr="00751044" w:rsidRDefault="008538A3" w:rsidP="00E65F63">
      <w:pPr>
        <w:pStyle w:val="BodyText"/>
        <w:numPr>
          <w:ilvl w:val="0"/>
          <w:numId w:val="35"/>
        </w:numPr>
        <w:tabs>
          <w:tab w:val="center" w:pos="5040"/>
          <w:tab w:val="right" w:pos="9360"/>
        </w:tabs>
        <w:suppressAutoHyphens/>
        <w:spacing w:line="360" w:lineRule="auto"/>
        <w:jc w:val="both"/>
        <w:rPr>
          <w:i/>
          <w:szCs w:val="24"/>
        </w:rPr>
      </w:pPr>
      <w:r w:rsidRPr="00751044">
        <w:rPr>
          <w:szCs w:val="24"/>
        </w:rPr>
        <w:t xml:space="preserve">The testing of the overall </w:t>
      </w:r>
      <w:r w:rsidRPr="00751044">
        <w:rPr>
          <w:i/>
          <w:szCs w:val="24"/>
        </w:rPr>
        <w:t>System testing.</w:t>
      </w:r>
    </w:p>
    <w:p w:rsidR="008538A3" w:rsidRPr="00751044" w:rsidRDefault="008538A3" w:rsidP="008538A3">
      <w:pPr>
        <w:tabs>
          <w:tab w:val="center" w:pos="4680"/>
          <w:tab w:val="right" w:pos="9000"/>
        </w:tabs>
        <w:spacing w:line="360" w:lineRule="auto"/>
        <w:ind w:firstLine="720"/>
        <w:rPr>
          <w:rFonts w:ascii="Times New Roman" w:hAnsi="Times New Roman" w:cs="Times New Roman"/>
          <w:i/>
          <w:sz w:val="24"/>
          <w:szCs w:val="24"/>
        </w:rPr>
      </w:pP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rPr>
          <w:rFonts w:ascii="Times New Roman" w:hAnsi="Times New Roman" w:cs="Times New Roman"/>
          <w:b/>
          <w:sz w:val="24"/>
          <w:szCs w:val="24"/>
          <w:u w:val="single"/>
        </w:rPr>
      </w:pPr>
      <w:r w:rsidRPr="00751044">
        <w:rPr>
          <w:rFonts w:ascii="Times New Roman" w:hAnsi="Times New Roman" w:cs="Times New Roman"/>
          <w:b/>
          <w:sz w:val="24"/>
          <w:szCs w:val="24"/>
          <w:u w:val="single"/>
        </w:rPr>
        <w:t>Unit testing includes the following:</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E65F63">
      <w:pPr>
        <w:numPr>
          <w:ilvl w:val="0"/>
          <w:numId w:val="37"/>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Test for number of input parameters equal to number of arguments.</w:t>
      </w:r>
    </w:p>
    <w:p w:rsidR="008538A3" w:rsidRPr="00751044" w:rsidRDefault="008538A3" w:rsidP="00E65F63">
      <w:pPr>
        <w:numPr>
          <w:ilvl w:val="0"/>
          <w:numId w:val="37"/>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Test the parameter and argument attributes match.</w:t>
      </w:r>
    </w:p>
    <w:p w:rsidR="008538A3" w:rsidRPr="00751044" w:rsidRDefault="008538A3" w:rsidP="00E65F63">
      <w:pPr>
        <w:numPr>
          <w:ilvl w:val="0"/>
          <w:numId w:val="37"/>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Feasibility and validity checks on input data.</w:t>
      </w:r>
    </w:p>
    <w:p w:rsidR="008538A3" w:rsidRPr="00751044" w:rsidRDefault="008538A3" w:rsidP="00E65F63">
      <w:pPr>
        <w:numPr>
          <w:ilvl w:val="0"/>
          <w:numId w:val="37"/>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Checks for interpretation of symbols correctly.</w:t>
      </w:r>
    </w:p>
    <w:p w:rsidR="008538A3" w:rsidRPr="00751044" w:rsidRDefault="008538A3" w:rsidP="00E65F63">
      <w:pPr>
        <w:numPr>
          <w:ilvl w:val="0"/>
          <w:numId w:val="37"/>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Checks for accurate branching and looping.</w:t>
      </w:r>
    </w:p>
    <w:p w:rsidR="008538A3" w:rsidRPr="00751044" w:rsidRDefault="008538A3" w:rsidP="00E65F63">
      <w:pPr>
        <w:numPr>
          <w:ilvl w:val="0"/>
          <w:numId w:val="37"/>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Checks on logical file addressing and searching.</w:t>
      </w:r>
    </w:p>
    <w:p w:rsidR="008538A3" w:rsidRPr="00751044" w:rsidRDefault="008538A3" w:rsidP="00E65F63">
      <w:pPr>
        <w:numPr>
          <w:ilvl w:val="0"/>
          <w:numId w:val="37"/>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Checks on the capacity of storage areas and buffers.</w:t>
      </w:r>
    </w:p>
    <w:p w:rsidR="008538A3" w:rsidRPr="00751044" w:rsidRDefault="008538A3" w:rsidP="00E65F63">
      <w:pPr>
        <w:numPr>
          <w:ilvl w:val="0"/>
          <w:numId w:val="37"/>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Checks on updating procedure.</w:t>
      </w:r>
    </w:p>
    <w:p w:rsidR="008538A3" w:rsidRPr="00751044" w:rsidRDefault="008538A3" w:rsidP="00E65F63">
      <w:pPr>
        <w:numPr>
          <w:ilvl w:val="0"/>
          <w:numId w:val="37"/>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Checks on contents and layout of printed and                                                                                           displayed output.</w:t>
      </w:r>
    </w:p>
    <w:p w:rsidR="008538A3" w:rsidRPr="00751044" w:rsidRDefault="008538A3" w:rsidP="00E65F63">
      <w:pPr>
        <w:numPr>
          <w:ilvl w:val="0"/>
          <w:numId w:val="37"/>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Checks for batch control totals.</w:t>
      </w:r>
    </w:p>
    <w:p w:rsidR="008538A3" w:rsidRPr="00751044" w:rsidRDefault="008538A3" w:rsidP="00E65F63">
      <w:pPr>
        <w:numPr>
          <w:ilvl w:val="0"/>
          <w:numId w:val="37"/>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Checks on interfacing with other programs, software, database and operating system.</w:t>
      </w:r>
    </w:p>
    <w:p w:rsidR="008538A3" w:rsidRPr="00751044" w:rsidRDefault="008538A3" w:rsidP="00E65F63">
      <w:pPr>
        <w:numPr>
          <w:ilvl w:val="0"/>
          <w:numId w:val="37"/>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Checks on documentation.</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rPr>
          <w:rFonts w:ascii="Times New Roman" w:hAnsi="Times New Roman" w:cs="Times New Roman"/>
          <w:b/>
          <w:sz w:val="24"/>
          <w:szCs w:val="24"/>
          <w:u w:val="single"/>
        </w:rPr>
      </w:pPr>
      <w:r w:rsidRPr="00751044">
        <w:rPr>
          <w:rFonts w:ascii="Times New Roman" w:hAnsi="Times New Roman" w:cs="Times New Roman"/>
          <w:b/>
          <w:sz w:val="24"/>
          <w:szCs w:val="24"/>
          <w:u w:val="single"/>
        </w:rPr>
        <w:t>System testing includes the following:</w:t>
      </w:r>
    </w:p>
    <w:p w:rsidR="008538A3" w:rsidRPr="00751044" w:rsidRDefault="008538A3" w:rsidP="008538A3">
      <w:pPr>
        <w:tabs>
          <w:tab w:val="center" w:pos="4680"/>
          <w:tab w:val="right" w:pos="9000"/>
        </w:tabs>
        <w:spacing w:line="360" w:lineRule="auto"/>
        <w:rPr>
          <w:rFonts w:ascii="Times New Roman" w:hAnsi="Times New Roman" w:cs="Times New Roman"/>
          <w:b/>
          <w:sz w:val="24"/>
          <w:szCs w:val="24"/>
          <w:u w:val="single"/>
        </w:rPr>
      </w:pPr>
    </w:p>
    <w:p w:rsidR="008538A3" w:rsidRPr="00751044" w:rsidRDefault="008538A3" w:rsidP="00E65F63">
      <w:pPr>
        <w:numPr>
          <w:ilvl w:val="0"/>
          <w:numId w:val="40"/>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Interfacing of run within the system.</w:t>
      </w:r>
    </w:p>
    <w:p w:rsidR="008538A3" w:rsidRPr="00751044" w:rsidRDefault="008538A3" w:rsidP="00E65F63">
      <w:pPr>
        <w:numPr>
          <w:ilvl w:val="0"/>
          <w:numId w:val="40"/>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Compilation and continuity of control totals.</w:t>
      </w:r>
    </w:p>
    <w:p w:rsidR="008538A3" w:rsidRPr="00751044" w:rsidRDefault="008538A3" w:rsidP="00E65F63">
      <w:pPr>
        <w:numPr>
          <w:ilvl w:val="0"/>
          <w:numId w:val="40"/>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Capacity of logical file storage areas and the handling of overflow.</w:t>
      </w:r>
    </w:p>
    <w:p w:rsidR="008538A3" w:rsidRPr="00751044" w:rsidRDefault="008538A3" w:rsidP="00E65F63">
      <w:pPr>
        <w:numPr>
          <w:ilvl w:val="0"/>
          <w:numId w:val="40"/>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Error correction procedures including user involvement.</w:t>
      </w:r>
    </w:p>
    <w:p w:rsidR="008538A3" w:rsidRPr="00751044" w:rsidRDefault="008538A3" w:rsidP="00E65F63">
      <w:pPr>
        <w:numPr>
          <w:ilvl w:val="0"/>
          <w:numId w:val="40"/>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User request for amendments and output.</w:t>
      </w:r>
    </w:p>
    <w:p w:rsidR="008538A3" w:rsidRPr="00751044" w:rsidRDefault="008538A3" w:rsidP="00E65F63">
      <w:pPr>
        <w:numPr>
          <w:ilvl w:val="0"/>
          <w:numId w:val="40"/>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Timing of runs and routines for the data volumes to be actually handled.</w:t>
      </w:r>
    </w:p>
    <w:p w:rsidR="008538A3" w:rsidRPr="00751044" w:rsidRDefault="008538A3" w:rsidP="00E65F63">
      <w:pPr>
        <w:numPr>
          <w:ilvl w:val="0"/>
          <w:numId w:val="40"/>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Output preparation and distribution.</w:t>
      </w:r>
    </w:p>
    <w:p w:rsidR="008538A3" w:rsidRPr="00751044" w:rsidRDefault="008538A3" w:rsidP="00E65F63">
      <w:pPr>
        <w:numPr>
          <w:ilvl w:val="0"/>
          <w:numId w:val="40"/>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Audit requirements.</w:t>
      </w:r>
    </w:p>
    <w:p w:rsidR="008538A3" w:rsidRPr="00751044" w:rsidRDefault="008538A3" w:rsidP="00E65F63">
      <w:pPr>
        <w:numPr>
          <w:ilvl w:val="0"/>
          <w:numId w:val="40"/>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Logical physical file housekeeping and control.</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sz w:val="24"/>
          <w:szCs w:val="24"/>
        </w:rPr>
        <w:t>The usual procedures in testing are to create data for the initial tests and to use live data for later testing.</w:t>
      </w:r>
    </w:p>
    <w:p w:rsidR="008538A3" w:rsidRPr="00751044" w:rsidRDefault="008538A3" w:rsidP="008538A3">
      <w:pPr>
        <w:tabs>
          <w:tab w:val="center" w:pos="4680"/>
          <w:tab w:val="right" w:pos="9000"/>
        </w:tabs>
        <w:spacing w:line="360" w:lineRule="auto"/>
        <w:rPr>
          <w:rFonts w:ascii="Times New Roman" w:hAnsi="Times New Roman" w:cs="Times New Roman"/>
          <w:b/>
          <w:sz w:val="24"/>
          <w:szCs w:val="24"/>
        </w:rPr>
      </w:pPr>
      <w:r w:rsidRPr="00751044">
        <w:rPr>
          <w:rFonts w:ascii="Times New Roman" w:hAnsi="Times New Roman" w:cs="Times New Roman"/>
          <w:b/>
          <w:sz w:val="24"/>
          <w:szCs w:val="24"/>
          <w:u w:val="single"/>
        </w:rPr>
        <w:t>The following points should be remembered primarily</w:t>
      </w:r>
      <w:r w:rsidRPr="00751044">
        <w:rPr>
          <w:rFonts w:ascii="Times New Roman" w:hAnsi="Times New Roman" w:cs="Times New Roman"/>
          <w:b/>
          <w:sz w:val="24"/>
          <w:szCs w:val="24"/>
        </w:rPr>
        <w:t>:</w:t>
      </w:r>
    </w:p>
    <w:p w:rsidR="008538A3" w:rsidRPr="00751044" w:rsidRDefault="008538A3" w:rsidP="00E65F63">
      <w:pPr>
        <w:numPr>
          <w:ilvl w:val="0"/>
          <w:numId w:val="38"/>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Both the artificial and live data should be representative of reality;</w:t>
      </w:r>
    </w:p>
    <w:p w:rsidR="008538A3" w:rsidRPr="00751044" w:rsidRDefault="008538A3" w:rsidP="00E65F63">
      <w:pPr>
        <w:numPr>
          <w:ilvl w:val="0"/>
          <w:numId w:val="38"/>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Live data can often be checked against the previous system’s result;</w:t>
      </w:r>
    </w:p>
    <w:p w:rsidR="008538A3" w:rsidRPr="00751044" w:rsidRDefault="008538A3" w:rsidP="00E65F63">
      <w:pPr>
        <w:numPr>
          <w:ilvl w:val="0"/>
          <w:numId w:val="38"/>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If the previous and new system differ, the two sets of result should be reconciled if at all possible;</w:t>
      </w:r>
    </w:p>
    <w:p w:rsidR="008538A3" w:rsidRPr="00751044" w:rsidRDefault="008538A3" w:rsidP="00E65F63">
      <w:pPr>
        <w:numPr>
          <w:ilvl w:val="0"/>
          <w:numId w:val="38"/>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Logical files are usually needed to fully test the programs and routines;</w:t>
      </w:r>
    </w:p>
    <w:p w:rsidR="008538A3" w:rsidRPr="00751044" w:rsidRDefault="008538A3" w:rsidP="00E65F63">
      <w:pPr>
        <w:numPr>
          <w:ilvl w:val="0"/>
          <w:numId w:val="38"/>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Data generating techniques are useful for simulating large volume of input data file records;</w:t>
      </w:r>
    </w:p>
    <w:p w:rsidR="008538A3" w:rsidRPr="00751044" w:rsidRDefault="008538A3" w:rsidP="00E65F63">
      <w:pPr>
        <w:numPr>
          <w:ilvl w:val="0"/>
          <w:numId w:val="38"/>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In the final trial run of the complete routine, asset of input data is passed through to the resultant output and/or file updating stage(s);</w:t>
      </w:r>
    </w:p>
    <w:p w:rsidR="008538A3" w:rsidRPr="00751044" w:rsidRDefault="008538A3" w:rsidP="00E65F63">
      <w:pPr>
        <w:numPr>
          <w:ilvl w:val="0"/>
          <w:numId w:val="38"/>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Test data should include known incorrect data with a view to test the validation and control procedure.</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rPr>
          <w:rFonts w:ascii="Times New Roman" w:hAnsi="Times New Roman" w:cs="Times New Roman"/>
          <w:b/>
          <w:sz w:val="24"/>
          <w:szCs w:val="24"/>
        </w:rPr>
      </w:pPr>
      <w:r w:rsidRPr="00751044">
        <w:rPr>
          <w:rFonts w:ascii="Times New Roman" w:hAnsi="Times New Roman" w:cs="Times New Roman"/>
          <w:b/>
          <w:sz w:val="24"/>
          <w:szCs w:val="24"/>
          <w:u w:val="single"/>
        </w:rPr>
        <w:t>Any engineered product (and most other things) can be tested in one of two ways</w:t>
      </w:r>
      <w:r w:rsidRPr="00751044">
        <w:rPr>
          <w:rFonts w:ascii="Times New Roman" w:hAnsi="Times New Roman" w:cs="Times New Roman"/>
          <w:b/>
          <w:sz w:val="24"/>
          <w:szCs w:val="24"/>
        </w:rPr>
        <w:t xml:space="preserve">: </w:t>
      </w:r>
    </w:p>
    <w:p w:rsidR="008538A3" w:rsidRPr="00751044" w:rsidRDefault="008538A3" w:rsidP="008538A3">
      <w:pPr>
        <w:tabs>
          <w:tab w:val="center" w:pos="4680"/>
          <w:tab w:val="right" w:pos="9000"/>
        </w:tabs>
        <w:spacing w:line="360" w:lineRule="auto"/>
        <w:rPr>
          <w:rFonts w:ascii="Times New Roman" w:hAnsi="Times New Roman" w:cs="Times New Roman"/>
          <w:b/>
          <w:sz w:val="24"/>
          <w:szCs w:val="24"/>
        </w:rPr>
      </w:pP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sz w:val="24"/>
          <w:szCs w:val="24"/>
        </w:rPr>
        <w:t xml:space="preserve">(1)      Knowing the specified function that a product has been designed to perform, test can be conducted that demonstrate each function is fully operational, at the same time searching for errors in each function; </w:t>
      </w:r>
    </w:p>
    <w:p w:rsidR="008538A3" w:rsidRPr="00751044" w:rsidRDefault="008538A3" w:rsidP="008538A3">
      <w:pPr>
        <w:tabs>
          <w:tab w:val="center" w:pos="4680"/>
          <w:tab w:val="right" w:pos="9000"/>
        </w:tabs>
        <w:spacing w:line="360" w:lineRule="auto"/>
        <w:rPr>
          <w:rFonts w:ascii="Times New Roman" w:hAnsi="Times New Roman" w:cs="Times New Roman"/>
          <w:i/>
          <w:sz w:val="24"/>
          <w:szCs w:val="24"/>
        </w:rPr>
      </w:pPr>
      <w:r w:rsidRPr="00751044">
        <w:rPr>
          <w:rFonts w:ascii="Times New Roman" w:hAnsi="Times New Roman" w:cs="Times New Roman"/>
          <w:sz w:val="24"/>
          <w:szCs w:val="24"/>
        </w:rPr>
        <w:t>(2)</w:t>
      </w:r>
      <w:r w:rsidRPr="00751044">
        <w:rPr>
          <w:rFonts w:ascii="Times New Roman" w:hAnsi="Times New Roman" w:cs="Times New Roman"/>
          <w:sz w:val="24"/>
          <w:szCs w:val="24"/>
        </w:rPr>
        <w:tab/>
        <w:t>Knowing the internal workings of a product, tests can be conducted to ensure that all internal operation performs according to specification and all internal components have been adequately exercised. The first test approach is called Black-box and the second, White-box testing.</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u w:val="single"/>
        </w:rPr>
        <w:t>White-box testing</w:t>
      </w:r>
      <w:r w:rsidRPr="00751044">
        <w:rPr>
          <w:rFonts w:ascii="Times New Roman" w:hAnsi="Times New Roman" w:cs="Times New Roman"/>
          <w:b/>
          <w:sz w:val="24"/>
          <w:szCs w:val="24"/>
        </w:rPr>
        <w:t>:</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White-box testing sometimes called glass-box testing, is a test case design to derive test cases. Using white-box testing method, the software engineer can test:</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sz w:val="24"/>
          <w:szCs w:val="24"/>
        </w:rPr>
        <w:t>1.</w:t>
      </w:r>
      <w:r w:rsidRPr="00751044">
        <w:rPr>
          <w:rFonts w:ascii="Times New Roman" w:hAnsi="Times New Roman" w:cs="Times New Roman"/>
          <w:sz w:val="24"/>
          <w:szCs w:val="24"/>
        </w:rPr>
        <w:tab/>
        <w:t>Guarantee that all independent paths within a module have been exercised at least one;</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sz w:val="24"/>
          <w:szCs w:val="24"/>
        </w:rPr>
        <w:t>2.      Exercise all logical decisions on their true and false sides;</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sz w:val="24"/>
          <w:szCs w:val="24"/>
        </w:rPr>
        <w:t>3.</w:t>
      </w:r>
      <w:r w:rsidRPr="00751044">
        <w:rPr>
          <w:rFonts w:ascii="Times New Roman" w:hAnsi="Times New Roman" w:cs="Times New Roman"/>
          <w:sz w:val="24"/>
          <w:szCs w:val="24"/>
        </w:rPr>
        <w:tab/>
        <w:t>Execute all loops at there boundaries and within there operational bounds; and</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sz w:val="24"/>
          <w:szCs w:val="24"/>
        </w:rPr>
        <w:t>4.</w:t>
      </w:r>
      <w:r w:rsidRPr="00751044">
        <w:rPr>
          <w:rFonts w:ascii="Times New Roman" w:hAnsi="Times New Roman" w:cs="Times New Roman"/>
          <w:sz w:val="24"/>
          <w:szCs w:val="24"/>
        </w:rPr>
        <w:tab/>
        <w:t>Exercise internal data structures to assure there validity.</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A reasonable question might be posed at this juncture: “why spend time and energy worrying about (and testing) logical minutes when we might better spend effort ensuring that program requirements have been met?” stated another way, why don’t we spend all of our energies on black-box testing? The answer lies in the nature of software defects.</w:t>
      </w:r>
    </w:p>
    <w:p w:rsidR="008538A3" w:rsidRPr="00751044" w:rsidRDefault="008538A3" w:rsidP="00E65F63">
      <w:pPr>
        <w:numPr>
          <w:ilvl w:val="0"/>
          <w:numId w:val="39"/>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Logical errors and incorrect assumptions are inversely proportional to the probability that a program path will be executed. Errors tend to creep into our work when we design and implement function, conditions and control that are out of the mainstream. Every processing tends to be well understood (and well scrutinized), while “special case” processing tends to fall into the cracks.</w:t>
      </w:r>
    </w:p>
    <w:p w:rsidR="008538A3" w:rsidRPr="00751044" w:rsidRDefault="008538A3" w:rsidP="008538A3">
      <w:pPr>
        <w:tabs>
          <w:tab w:val="center" w:pos="4680"/>
          <w:tab w:val="right" w:pos="9000"/>
        </w:tabs>
        <w:spacing w:line="360" w:lineRule="auto"/>
        <w:rPr>
          <w:rFonts w:ascii="Times New Roman" w:hAnsi="Times New Roman" w:cs="Times New Roman"/>
          <w:i/>
          <w:sz w:val="24"/>
          <w:szCs w:val="24"/>
        </w:rPr>
      </w:pPr>
    </w:p>
    <w:p w:rsidR="008538A3" w:rsidRPr="00751044" w:rsidRDefault="008538A3" w:rsidP="00E65F63">
      <w:pPr>
        <w:numPr>
          <w:ilvl w:val="0"/>
          <w:numId w:val="39"/>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We often believe that a logical path is not likely to be executed when, in fact, it may be executed in regular basis. The logical flow of a program is sometimes counterintuitive, meaning that our unconscious assumption about flow of control and data may lead us to make design errors that are uncovered only when path testing commences.</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E65F63">
      <w:pPr>
        <w:numPr>
          <w:ilvl w:val="0"/>
          <w:numId w:val="39"/>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 xml:space="preserve">Typographical errors are random. When a program is translated into programming language source code, it is likely that some typing error will occur. Many will be uncovered by syntax checking mechanism, but others will go undetected until testing begins. It is likely that a type will exist on an obscure logical path as on a mainstream path. </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Each of these reasons provides an argument for conducting white-box tests. Black-boxtesting, no matter how through, may miss the kinds of errors noted above. As Beizer has stated: “Bugs lurk in corners and congregate at boundaries”. White-box testing is far more likely to uncover them. </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rPr>
          <w:rFonts w:ascii="Times New Roman" w:hAnsi="Times New Roman" w:cs="Times New Roman"/>
          <w:b/>
          <w:sz w:val="24"/>
          <w:szCs w:val="24"/>
        </w:rPr>
      </w:pPr>
      <w:r w:rsidRPr="00751044">
        <w:rPr>
          <w:rFonts w:ascii="Times New Roman" w:hAnsi="Times New Roman" w:cs="Times New Roman"/>
          <w:b/>
          <w:sz w:val="24"/>
          <w:szCs w:val="24"/>
          <w:u w:val="single"/>
        </w:rPr>
        <w:t>Basis Path Testing</w:t>
      </w:r>
      <w:r w:rsidRPr="00751044">
        <w:rPr>
          <w:rFonts w:ascii="Times New Roman" w:hAnsi="Times New Roman" w:cs="Times New Roman"/>
          <w:b/>
          <w:sz w:val="24"/>
          <w:szCs w:val="24"/>
        </w:rPr>
        <w:t>:</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Basis path testing is a </w:t>
      </w:r>
      <w:r w:rsidRPr="00751044">
        <w:rPr>
          <w:rFonts w:ascii="Times New Roman" w:hAnsi="Times New Roman" w:cs="Times New Roman"/>
          <w:b/>
          <w:sz w:val="24"/>
          <w:szCs w:val="24"/>
        </w:rPr>
        <w:t>White-box testing</w:t>
      </w:r>
      <w:r w:rsidRPr="00751044">
        <w:rPr>
          <w:rFonts w:ascii="Times New Roman" w:hAnsi="Times New Roman" w:cs="Times New Roman"/>
          <w:sz w:val="24"/>
          <w:szCs w:val="24"/>
        </w:rPr>
        <w:t xml:space="preserve"> technique first proposed by Tom MeCabe. The basis path methods enables the test case designer to derive a logical complexity measure of a procedural design and use this measure as a guide for defining a basic set that are guaranteed to execute every statement in the program at least one time during testing.</w:t>
      </w:r>
    </w:p>
    <w:p w:rsidR="008538A3" w:rsidRPr="00751044" w:rsidRDefault="008538A3" w:rsidP="008538A3">
      <w:pPr>
        <w:tabs>
          <w:tab w:val="center" w:pos="4680"/>
          <w:tab w:val="right" w:pos="9000"/>
        </w:tabs>
        <w:spacing w:line="360" w:lineRule="auto"/>
        <w:rPr>
          <w:rFonts w:ascii="Times New Roman" w:hAnsi="Times New Roman" w:cs="Times New Roman"/>
          <w:b/>
          <w:sz w:val="24"/>
          <w:szCs w:val="24"/>
          <w:u w:val="single"/>
        </w:rPr>
      </w:pP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u w:val="single"/>
        </w:rPr>
        <w:t>Black-box Testing</w:t>
      </w:r>
      <w:r w:rsidRPr="00751044">
        <w:rPr>
          <w:rFonts w:ascii="Times New Roman" w:hAnsi="Times New Roman" w:cs="Times New Roman"/>
          <w:sz w:val="24"/>
          <w:szCs w:val="24"/>
        </w:rPr>
        <w:t>:</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It focuses on the functional requirements of the software. That is Black-box testing enables software engineer to derive sets of input conditions that will fully exercise all functional requirements of a program. Black-box testing is not a alternative of white box testing. Rather, it is a complementary approach that is likely to uncover a different class of errors than White-box methods. </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Black-box testing attempts to find errors in the following categories. </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sz w:val="24"/>
          <w:szCs w:val="24"/>
        </w:rPr>
        <w:t>1.</w:t>
      </w:r>
      <w:r w:rsidRPr="00751044">
        <w:rPr>
          <w:rFonts w:ascii="Times New Roman" w:hAnsi="Times New Roman" w:cs="Times New Roman"/>
          <w:sz w:val="24"/>
          <w:szCs w:val="24"/>
        </w:rPr>
        <w:tab/>
        <w:t>Incorrect or missing function.</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sz w:val="24"/>
          <w:szCs w:val="24"/>
        </w:rPr>
        <w:t>2.</w:t>
      </w:r>
      <w:r w:rsidRPr="00751044">
        <w:rPr>
          <w:rFonts w:ascii="Times New Roman" w:hAnsi="Times New Roman" w:cs="Times New Roman"/>
          <w:sz w:val="24"/>
          <w:szCs w:val="24"/>
        </w:rPr>
        <w:tab/>
        <w:t>Interface errors</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sz w:val="24"/>
          <w:szCs w:val="24"/>
        </w:rPr>
        <w:t>3.</w:t>
      </w:r>
      <w:r w:rsidRPr="00751044">
        <w:rPr>
          <w:rFonts w:ascii="Times New Roman" w:hAnsi="Times New Roman" w:cs="Times New Roman"/>
          <w:sz w:val="24"/>
          <w:szCs w:val="24"/>
        </w:rPr>
        <w:tab/>
        <w:t>Errors in data structures or external data base access</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sz w:val="24"/>
          <w:szCs w:val="24"/>
        </w:rPr>
        <w:t>4.</w:t>
      </w:r>
      <w:r w:rsidRPr="00751044">
        <w:rPr>
          <w:rFonts w:ascii="Times New Roman" w:hAnsi="Times New Roman" w:cs="Times New Roman"/>
          <w:sz w:val="24"/>
          <w:szCs w:val="24"/>
        </w:rPr>
        <w:tab/>
        <w:t xml:space="preserve">Performance errors </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sz w:val="24"/>
          <w:szCs w:val="24"/>
        </w:rPr>
        <w:t>5.</w:t>
      </w:r>
      <w:r w:rsidRPr="00751044">
        <w:rPr>
          <w:rFonts w:ascii="Times New Roman" w:hAnsi="Times New Roman" w:cs="Times New Roman"/>
          <w:sz w:val="24"/>
          <w:szCs w:val="24"/>
        </w:rPr>
        <w:tab/>
        <w:t>Initializations or termination errors</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Unlike </w:t>
      </w:r>
      <w:r w:rsidRPr="00751044">
        <w:rPr>
          <w:rFonts w:ascii="Times New Roman" w:hAnsi="Times New Roman" w:cs="Times New Roman"/>
          <w:b/>
          <w:sz w:val="24"/>
          <w:szCs w:val="24"/>
        </w:rPr>
        <w:t>White-box</w:t>
      </w:r>
      <w:r w:rsidRPr="00751044">
        <w:rPr>
          <w:rFonts w:ascii="Times New Roman" w:hAnsi="Times New Roman" w:cs="Times New Roman"/>
          <w:sz w:val="24"/>
          <w:szCs w:val="24"/>
        </w:rPr>
        <w:t xml:space="preserve"> testing, which is performed early in the testing process, </w:t>
      </w:r>
      <w:r w:rsidRPr="00751044">
        <w:rPr>
          <w:rFonts w:ascii="Times New Roman" w:hAnsi="Times New Roman" w:cs="Times New Roman"/>
          <w:b/>
          <w:sz w:val="24"/>
          <w:szCs w:val="24"/>
        </w:rPr>
        <w:t>black-box</w:t>
      </w:r>
      <w:r w:rsidRPr="00751044">
        <w:rPr>
          <w:rFonts w:ascii="Times New Roman" w:hAnsi="Times New Roman" w:cs="Times New Roman"/>
          <w:sz w:val="24"/>
          <w:szCs w:val="24"/>
        </w:rPr>
        <w:t xml:space="preserve"> testing tends to be applied during later stage of testing. Because </w:t>
      </w:r>
      <w:r w:rsidRPr="00751044">
        <w:rPr>
          <w:rFonts w:ascii="Times New Roman" w:hAnsi="Times New Roman" w:cs="Times New Roman"/>
          <w:b/>
          <w:sz w:val="24"/>
          <w:szCs w:val="24"/>
        </w:rPr>
        <w:t>black-box</w:t>
      </w:r>
      <w:r w:rsidRPr="00751044">
        <w:rPr>
          <w:rFonts w:ascii="Times New Roman" w:hAnsi="Times New Roman" w:cs="Times New Roman"/>
          <w:sz w:val="24"/>
          <w:szCs w:val="24"/>
        </w:rPr>
        <w:t xml:space="preserve"> testing purposely disregards control structure, attention is focused on the information domain. Tests are based on source data from a </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sz w:val="24"/>
          <w:szCs w:val="24"/>
        </w:rPr>
        <w:t xml:space="preserve">previous period so that the result from the new system can be compared with that of the old one. </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With those of the previous ones to answer the following questions:</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How is functional validity testing?</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What classes of input will make good test cases?</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Is the system particularly sensitive to certain input values?</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How are the boundaries of a data class isolated?</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What data rates and data volume can the system tolerate?</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What effect will specific combinations of the data have on system operation?</w:t>
      </w:r>
    </w:p>
    <w:p w:rsidR="008538A3" w:rsidRPr="00751044" w:rsidRDefault="008538A3" w:rsidP="008538A3">
      <w:pPr>
        <w:tabs>
          <w:tab w:val="center" w:pos="5040"/>
          <w:tab w:val="right" w:pos="9360"/>
        </w:tabs>
        <w:spacing w:line="360" w:lineRule="auto"/>
        <w:ind w:left="360"/>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By applying </w:t>
      </w:r>
      <w:r w:rsidRPr="00751044">
        <w:rPr>
          <w:rFonts w:ascii="Times New Roman" w:hAnsi="Times New Roman" w:cs="Times New Roman"/>
          <w:b/>
          <w:sz w:val="24"/>
          <w:szCs w:val="24"/>
        </w:rPr>
        <w:t>Black-box</w:t>
      </w:r>
      <w:r w:rsidRPr="00751044">
        <w:rPr>
          <w:rFonts w:ascii="Times New Roman" w:hAnsi="Times New Roman" w:cs="Times New Roman"/>
          <w:sz w:val="24"/>
          <w:szCs w:val="24"/>
        </w:rPr>
        <w:t xml:space="preserve"> techniques, we derive a set of test cases that satisfy the following criteria:</w:t>
      </w:r>
    </w:p>
    <w:p w:rsidR="008538A3" w:rsidRPr="00751044" w:rsidRDefault="008538A3" w:rsidP="00E65F63">
      <w:pPr>
        <w:numPr>
          <w:ilvl w:val="0"/>
          <w:numId w:val="36"/>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Test cases that reduce, by errors and a designed to achieve reasonableness testing.</w:t>
      </w:r>
    </w:p>
    <w:p w:rsidR="008538A3" w:rsidRPr="00751044" w:rsidRDefault="008538A3" w:rsidP="00E65F63">
      <w:pPr>
        <w:numPr>
          <w:ilvl w:val="0"/>
          <w:numId w:val="36"/>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Test cases that tell us something about the presence or absence of classes of errors, than errors associated only with the specific test at hand.</w:t>
      </w:r>
    </w:p>
    <w:p w:rsidR="008538A3" w:rsidRPr="00224087" w:rsidRDefault="008538A3" w:rsidP="008538A3"/>
    <w:p w:rsidR="00472BB3" w:rsidRDefault="00472BB3" w:rsidP="00472BB3">
      <w:pPr>
        <w:rPr>
          <w:lang w:val="en-US"/>
        </w:rPr>
      </w:pPr>
    </w:p>
    <w:p w:rsidR="00B4442A" w:rsidRDefault="00B4442A" w:rsidP="00472BB3">
      <w:pPr>
        <w:pStyle w:val="Heading2"/>
      </w:pPr>
      <w:bookmarkStart w:id="118" w:name="_Toc352026841"/>
      <w:r>
        <w:t>Test reports for Unit Test Cases and System Test Cases</w:t>
      </w:r>
      <w:bookmarkEnd w:id="118"/>
    </w:p>
    <w:p w:rsidR="00A32FC2" w:rsidRDefault="00A32FC2" w:rsidP="00A32FC2">
      <w:pPr>
        <w:pStyle w:val="Heading3"/>
      </w:pPr>
      <w:bookmarkStart w:id="119" w:name="_Toc352026842"/>
      <w:r>
        <w:t>Test reports for Unit Test Cases</w:t>
      </w:r>
      <w:bookmarkEnd w:id="119"/>
    </w:p>
    <w:p w:rsidR="00A32FC2" w:rsidRDefault="00A32FC2" w:rsidP="00A32FC2"/>
    <w:p w:rsidR="00A32FC2" w:rsidRPr="00A32FC2" w:rsidRDefault="00A32FC2" w:rsidP="00A32FC2"/>
    <w:tbl>
      <w:tblPr>
        <w:tblW w:w="8774" w:type="dxa"/>
        <w:jc w:val="center"/>
        <w:tblInd w:w="-1084" w:type="dxa"/>
        <w:tblLook w:val="04A0"/>
      </w:tblPr>
      <w:tblGrid>
        <w:gridCol w:w="2293"/>
        <w:gridCol w:w="2640"/>
        <w:gridCol w:w="3841"/>
      </w:tblGrid>
      <w:tr w:rsidR="0016337A" w:rsidRPr="00791AA3" w:rsidTr="001C28D9">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6D9F1" w:themeFill="text2" w:themeFillTint="33"/>
            <w:vAlign w:val="bottom"/>
            <w:hideMark/>
          </w:tcPr>
          <w:p w:rsidR="0016337A" w:rsidRPr="00791AA3" w:rsidRDefault="0016337A" w:rsidP="0016337A">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Test Case Id</w:t>
            </w:r>
          </w:p>
        </w:tc>
        <w:tc>
          <w:tcPr>
            <w:tcW w:w="2640"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16337A" w:rsidRPr="00791AA3" w:rsidRDefault="0016337A" w:rsidP="0016337A">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Comment</w:t>
            </w:r>
          </w:p>
        </w:tc>
        <w:tc>
          <w:tcPr>
            <w:tcW w:w="3841"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16337A" w:rsidRPr="00791AA3" w:rsidRDefault="0016337A" w:rsidP="0016337A">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Status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-001</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-002</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-003</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NA</w:t>
            </w:r>
            <w:r w:rsidRPr="00791AA3">
              <w:rPr>
                <w:rFonts w:ascii="Arial" w:eastAsia="Times New Roman" w:hAnsi="Arial" w:cs="Arial"/>
                <w:color w:val="000000"/>
              </w:rPr>
              <w:t> </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 </w:t>
            </w:r>
            <w:r>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-004</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-005</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-006</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-007</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-008</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-009</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-010</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-011</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Calibri" w:eastAsia="Times New Roman" w:hAnsi="Calibri" w:cs="Times New Roman"/>
                <w:i/>
                <w:iCs/>
                <w:color w:val="000000"/>
              </w:rPr>
            </w:pPr>
            <w:r w:rsidRPr="00791AA3">
              <w:rPr>
                <w:rFonts w:ascii="Calibri" w:eastAsia="Times New Roman" w:hAnsi="Calibri" w:cs="Times New Roman"/>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-012</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-013</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-014</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-015</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-016</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-017</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-018</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-019</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-020</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-021</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-022</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-023</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-024</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-025</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-026</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-027</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-028</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-029</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-030</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-031</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-032</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-033</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-034</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-035</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-036</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-037</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-038</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-039</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-040</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-041</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-042</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-043</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-044</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-045</w:t>
            </w:r>
          </w:p>
        </w:tc>
        <w:tc>
          <w:tcPr>
            <w:tcW w:w="2640" w:type="dxa"/>
            <w:tcBorders>
              <w:top w:val="nil"/>
              <w:left w:val="nil"/>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-046</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65"/>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-047</w:t>
            </w:r>
          </w:p>
        </w:tc>
        <w:tc>
          <w:tcPr>
            <w:tcW w:w="2640" w:type="dxa"/>
            <w:tcBorders>
              <w:top w:val="nil"/>
              <w:left w:val="nil"/>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77"/>
          <w:jc w:val="center"/>
        </w:trPr>
        <w:tc>
          <w:tcPr>
            <w:tcW w:w="2293" w:type="dxa"/>
            <w:tcBorders>
              <w:top w:val="single" w:sz="4" w:space="0" w:color="auto"/>
              <w:left w:val="single" w:sz="8" w:space="0" w:color="auto"/>
              <w:bottom w:val="nil"/>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p>
        </w:tc>
        <w:tc>
          <w:tcPr>
            <w:tcW w:w="2640" w:type="dxa"/>
            <w:tcBorders>
              <w:top w:val="single" w:sz="4" w:space="0" w:color="auto"/>
              <w:left w:val="nil"/>
              <w:bottom w:val="nil"/>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p>
        </w:tc>
        <w:tc>
          <w:tcPr>
            <w:tcW w:w="3841" w:type="dxa"/>
            <w:tcBorders>
              <w:top w:val="single" w:sz="4" w:space="0" w:color="auto"/>
              <w:left w:val="nil"/>
              <w:bottom w:val="nil"/>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-048</w:t>
            </w:r>
          </w:p>
        </w:tc>
        <w:tc>
          <w:tcPr>
            <w:tcW w:w="2640" w:type="dxa"/>
            <w:tcBorders>
              <w:top w:val="nil"/>
              <w:left w:val="nil"/>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-049</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-050</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-051</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-052</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-053</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-054</w:t>
            </w:r>
          </w:p>
        </w:tc>
        <w:tc>
          <w:tcPr>
            <w:tcW w:w="2640" w:type="dxa"/>
            <w:tcBorders>
              <w:top w:val="nil"/>
              <w:left w:val="nil"/>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-055</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-056</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-057</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-058</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-059</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-060</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791AA3" w:rsidRDefault="006E1C85" w:rsidP="0042557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7E4E65">
              <w:rPr>
                <w:rFonts w:ascii="Arial" w:eastAsia="Times New Roman" w:hAnsi="Arial" w:cs="Arial"/>
                <w:color w:val="000000"/>
              </w:rPr>
              <w:t>-0</w:t>
            </w:r>
            <w:r w:rsidR="007E4E65" w:rsidRPr="00791AA3">
              <w:rPr>
                <w:rFonts w:ascii="Arial" w:eastAsia="Times New Roman" w:hAnsi="Arial" w:cs="Arial"/>
                <w:color w:val="000000"/>
              </w:rPr>
              <w:t>6</w:t>
            </w:r>
            <w:r w:rsidR="007E4E65">
              <w:rPr>
                <w:rFonts w:ascii="Arial" w:eastAsia="Times New Roman" w:hAnsi="Arial" w:cs="Arial"/>
                <w:color w:val="000000"/>
              </w:rPr>
              <w:t>1</w:t>
            </w:r>
          </w:p>
        </w:tc>
        <w:tc>
          <w:tcPr>
            <w:tcW w:w="2640" w:type="dxa"/>
            <w:tcBorders>
              <w:top w:val="nil"/>
              <w:left w:val="nil"/>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791AA3" w:rsidRDefault="006E1C85" w:rsidP="007E4E65">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7E4E65" w:rsidRPr="00791AA3">
              <w:rPr>
                <w:rFonts w:ascii="Arial" w:eastAsia="Times New Roman" w:hAnsi="Arial" w:cs="Arial"/>
                <w:color w:val="000000"/>
              </w:rPr>
              <w:t>-0</w:t>
            </w:r>
            <w:r w:rsidR="007E4E65">
              <w:rPr>
                <w:rFonts w:ascii="Arial" w:eastAsia="Times New Roman" w:hAnsi="Arial" w:cs="Arial"/>
                <w:color w:val="000000"/>
              </w:rPr>
              <w:t>62</w:t>
            </w:r>
          </w:p>
        </w:tc>
        <w:tc>
          <w:tcPr>
            <w:tcW w:w="2640" w:type="dxa"/>
            <w:tcBorders>
              <w:top w:val="nil"/>
              <w:left w:val="nil"/>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791AA3" w:rsidRDefault="006E1C85" w:rsidP="007E4E65">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7E4E65" w:rsidRPr="00791AA3">
              <w:rPr>
                <w:rFonts w:ascii="Arial" w:eastAsia="Times New Roman" w:hAnsi="Arial" w:cs="Arial"/>
                <w:color w:val="000000"/>
              </w:rPr>
              <w:t>-0</w:t>
            </w:r>
            <w:r w:rsidR="007E4E65">
              <w:rPr>
                <w:rFonts w:ascii="Arial" w:eastAsia="Times New Roman" w:hAnsi="Arial" w:cs="Arial"/>
                <w:color w:val="000000"/>
              </w:rPr>
              <w:t>63</w:t>
            </w:r>
          </w:p>
        </w:tc>
        <w:tc>
          <w:tcPr>
            <w:tcW w:w="2640" w:type="dxa"/>
            <w:tcBorders>
              <w:top w:val="nil"/>
              <w:left w:val="nil"/>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791AA3" w:rsidRDefault="006E1C85" w:rsidP="007E4E65">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7E4E65" w:rsidRPr="00791AA3">
              <w:rPr>
                <w:rFonts w:ascii="Arial" w:eastAsia="Times New Roman" w:hAnsi="Arial" w:cs="Arial"/>
                <w:color w:val="000000"/>
              </w:rPr>
              <w:t>-0</w:t>
            </w:r>
            <w:r w:rsidR="007E4E65">
              <w:rPr>
                <w:rFonts w:ascii="Arial" w:eastAsia="Times New Roman" w:hAnsi="Arial" w:cs="Arial"/>
                <w:color w:val="000000"/>
              </w:rPr>
              <w:t>64</w:t>
            </w:r>
          </w:p>
        </w:tc>
        <w:tc>
          <w:tcPr>
            <w:tcW w:w="2640" w:type="dxa"/>
            <w:tcBorders>
              <w:top w:val="nil"/>
              <w:left w:val="nil"/>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95093B" w:rsidRPr="00791AA3" w:rsidTr="0095093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95093B" w:rsidRPr="0095093B" w:rsidRDefault="0095093B" w:rsidP="00890FE3">
            <w:pPr>
              <w:spacing w:after="0" w:line="240" w:lineRule="auto"/>
              <w:rPr>
                <w:rFonts w:ascii="Arial" w:eastAsia="Times New Roman" w:hAnsi="Arial" w:cs="Arial"/>
                <w:b/>
                <w:color w:val="000000"/>
              </w:rPr>
            </w:pPr>
            <w:r w:rsidRPr="006E1C85">
              <w:rPr>
                <w:rFonts w:ascii="Arial" w:eastAsia="Times New Roman" w:hAnsi="Arial" w:cs="Arial"/>
                <w:b/>
                <w:color w:val="000000"/>
              </w:rPr>
              <w:t>DNBSN</w:t>
            </w:r>
            <w:r w:rsidRPr="00A24CF4">
              <w:rPr>
                <w:rFonts w:ascii="Arial" w:eastAsia="Times New Roman" w:hAnsi="Arial" w:cs="Arial"/>
                <w:color w:val="000000"/>
              </w:rPr>
              <w:t>-065</w:t>
            </w:r>
          </w:p>
        </w:tc>
        <w:tc>
          <w:tcPr>
            <w:tcW w:w="2640" w:type="dxa"/>
            <w:tcBorders>
              <w:top w:val="nil"/>
              <w:left w:val="nil"/>
              <w:bottom w:val="single" w:sz="8" w:space="0" w:color="auto"/>
              <w:right w:val="single" w:sz="8" w:space="0" w:color="auto"/>
            </w:tcBorders>
            <w:shd w:val="clear" w:color="auto" w:fill="auto"/>
            <w:hideMark/>
          </w:tcPr>
          <w:p w:rsidR="0095093B" w:rsidRPr="0095093B" w:rsidRDefault="0095093B" w:rsidP="00890FE3">
            <w:pPr>
              <w:spacing w:after="0" w:line="240" w:lineRule="auto"/>
              <w:rPr>
                <w:rFonts w:ascii="Arial" w:eastAsia="Times New Roman" w:hAnsi="Arial" w:cs="Arial"/>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95093B" w:rsidRPr="0095093B" w:rsidRDefault="0095093B" w:rsidP="00890FE3">
            <w:pPr>
              <w:spacing w:after="0" w:line="240" w:lineRule="auto"/>
              <w:rPr>
                <w:rFonts w:ascii="Arial" w:eastAsia="Times New Roman" w:hAnsi="Arial" w:cs="Arial"/>
                <w:color w:val="000000"/>
              </w:rPr>
            </w:pPr>
            <w:r w:rsidRPr="00791AA3">
              <w:rPr>
                <w:rFonts w:ascii="Arial" w:eastAsia="Times New Roman" w:hAnsi="Arial" w:cs="Arial"/>
                <w:color w:val="000000"/>
              </w:rPr>
              <w:t>PASS</w:t>
            </w:r>
          </w:p>
        </w:tc>
      </w:tr>
      <w:tr w:rsidR="00A24CF4" w:rsidRPr="0095093B" w:rsidTr="00A24CF4">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95093B" w:rsidRDefault="00A24CF4" w:rsidP="00A24CF4">
            <w:pPr>
              <w:spacing w:after="0" w:line="240" w:lineRule="auto"/>
              <w:rPr>
                <w:rFonts w:ascii="Arial" w:eastAsia="Times New Roman" w:hAnsi="Arial" w:cs="Arial"/>
                <w:b/>
                <w:color w:val="000000"/>
              </w:rPr>
            </w:pPr>
            <w:r w:rsidRPr="006E1C85">
              <w:rPr>
                <w:rFonts w:ascii="Arial" w:eastAsia="Times New Roman" w:hAnsi="Arial" w:cs="Arial"/>
                <w:b/>
                <w:color w:val="000000"/>
              </w:rPr>
              <w:t>DNBSN</w:t>
            </w:r>
            <w:r w:rsidRPr="00A24CF4">
              <w:rPr>
                <w:rFonts w:ascii="Arial" w:eastAsia="Times New Roman" w:hAnsi="Arial" w:cs="Arial"/>
                <w:color w:val="000000"/>
              </w:rPr>
              <w:t>-066</w:t>
            </w:r>
          </w:p>
        </w:tc>
        <w:tc>
          <w:tcPr>
            <w:tcW w:w="2640" w:type="dxa"/>
            <w:tcBorders>
              <w:top w:val="nil"/>
              <w:left w:val="nil"/>
              <w:bottom w:val="single" w:sz="8" w:space="0" w:color="auto"/>
              <w:right w:val="single" w:sz="8" w:space="0" w:color="auto"/>
            </w:tcBorders>
            <w:shd w:val="clear" w:color="auto" w:fill="auto"/>
            <w:hideMark/>
          </w:tcPr>
          <w:p w:rsidR="00A24CF4" w:rsidRPr="0095093B" w:rsidRDefault="00A24CF4" w:rsidP="00890FE3">
            <w:pPr>
              <w:spacing w:after="0" w:line="240" w:lineRule="auto"/>
              <w:rPr>
                <w:rFonts w:ascii="Arial" w:eastAsia="Times New Roman" w:hAnsi="Arial" w:cs="Arial"/>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95093B" w:rsidRDefault="00A24CF4" w:rsidP="00890FE3">
            <w:pPr>
              <w:spacing w:after="0" w:line="240" w:lineRule="auto"/>
              <w:rPr>
                <w:rFonts w:ascii="Arial" w:eastAsia="Times New Roman" w:hAnsi="Arial" w:cs="Arial"/>
                <w:color w:val="000000"/>
              </w:rPr>
            </w:pPr>
            <w:r w:rsidRPr="00791AA3">
              <w:rPr>
                <w:rFonts w:ascii="Arial" w:eastAsia="Times New Roman" w:hAnsi="Arial" w:cs="Arial"/>
                <w:color w:val="000000"/>
              </w:rPr>
              <w:t>PASS</w:t>
            </w:r>
          </w:p>
        </w:tc>
      </w:tr>
    </w:tbl>
    <w:p w:rsidR="00472BB3" w:rsidRDefault="00472BB3" w:rsidP="00472BB3">
      <w:pPr>
        <w:rPr>
          <w:lang w:val="en-US"/>
        </w:rPr>
      </w:pPr>
    </w:p>
    <w:p w:rsidR="008D1348" w:rsidRDefault="00A32FC2" w:rsidP="0095093B">
      <w:pPr>
        <w:pStyle w:val="Heading3"/>
        <w:rPr>
          <w:lang w:val="en-US"/>
        </w:rPr>
      </w:pPr>
      <w:bookmarkStart w:id="120" w:name="_Toc352026843"/>
      <w:r>
        <w:t xml:space="preserve">Test reports for </w:t>
      </w:r>
      <w:r w:rsidR="00A24CF4">
        <w:t xml:space="preserve">System </w:t>
      </w:r>
      <w:r>
        <w:t>Test Cases</w:t>
      </w:r>
      <w:bookmarkEnd w:id="120"/>
    </w:p>
    <w:tbl>
      <w:tblPr>
        <w:tblW w:w="8774" w:type="dxa"/>
        <w:jc w:val="center"/>
        <w:tblInd w:w="-1084" w:type="dxa"/>
        <w:tblLook w:val="04A0"/>
      </w:tblPr>
      <w:tblGrid>
        <w:gridCol w:w="2293"/>
        <w:gridCol w:w="2640"/>
        <w:gridCol w:w="3841"/>
      </w:tblGrid>
      <w:tr w:rsidR="008D1348" w:rsidRPr="00791AA3" w:rsidTr="008D1348">
        <w:trPr>
          <w:trHeight w:val="315"/>
          <w:jc w:val="center"/>
        </w:trPr>
        <w:tc>
          <w:tcPr>
            <w:tcW w:w="2293" w:type="dxa"/>
            <w:tcBorders>
              <w:top w:val="nil"/>
              <w:left w:val="nil"/>
              <w:bottom w:val="single" w:sz="8" w:space="0" w:color="auto"/>
              <w:right w:val="nil"/>
            </w:tcBorders>
            <w:shd w:val="clear" w:color="auto" w:fill="auto"/>
            <w:noWrap/>
            <w:vAlign w:val="bottom"/>
            <w:hideMark/>
          </w:tcPr>
          <w:p w:rsidR="008D1348" w:rsidRDefault="008D1348" w:rsidP="008D1348">
            <w:pPr>
              <w:spacing w:after="0" w:line="240" w:lineRule="auto"/>
              <w:rPr>
                <w:rFonts w:ascii="Calibri" w:eastAsia="Times New Roman" w:hAnsi="Calibri" w:cs="Times New Roman"/>
                <w:i/>
                <w:iCs/>
                <w:color w:val="000000"/>
              </w:rPr>
            </w:pPr>
          </w:p>
          <w:p w:rsidR="008D1348" w:rsidRPr="00791AA3" w:rsidRDefault="008D1348" w:rsidP="008D1348">
            <w:pPr>
              <w:spacing w:after="0" w:line="240" w:lineRule="auto"/>
              <w:rPr>
                <w:rFonts w:ascii="Calibri" w:eastAsia="Times New Roman" w:hAnsi="Calibri" w:cs="Times New Roman"/>
                <w:i/>
                <w:iCs/>
                <w:color w:val="000000"/>
              </w:rPr>
            </w:pPr>
          </w:p>
        </w:tc>
        <w:tc>
          <w:tcPr>
            <w:tcW w:w="2640" w:type="dxa"/>
            <w:tcBorders>
              <w:top w:val="nil"/>
              <w:left w:val="nil"/>
              <w:bottom w:val="single" w:sz="8" w:space="0" w:color="auto"/>
              <w:right w:val="nil"/>
            </w:tcBorders>
            <w:shd w:val="clear" w:color="auto" w:fill="auto"/>
            <w:noWrap/>
            <w:vAlign w:val="bottom"/>
            <w:hideMark/>
          </w:tcPr>
          <w:p w:rsidR="008D1348" w:rsidRPr="00791AA3" w:rsidRDefault="008D1348" w:rsidP="008D1348">
            <w:pPr>
              <w:spacing w:after="0" w:line="240" w:lineRule="auto"/>
              <w:rPr>
                <w:rFonts w:ascii="Calibri" w:eastAsia="Times New Roman" w:hAnsi="Calibri" w:cs="Times New Roman"/>
                <w:i/>
                <w:iCs/>
                <w:color w:val="000000"/>
              </w:rPr>
            </w:pPr>
          </w:p>
        </w:tc>
        <w:tc>
          <w:tcPr>
            <w:tcW w:w="3841" w:type="dxa"/>
            <w:tcBorders>
              <w:top w:val="nil"/>
              <w:left w:val="nil"/>
              <w:bottom w:val="single" w:sz="8" w:space="0" w:color="auto"/>
              <w:right w:val="nil"/>
            </w:tcBorders>
            <w:shd w:val="clear" w:color="auto" w:fill="auto"/>
            <w:noWrap/>
            <w:vAlign w:val="bottom"/>
            <w:hideMark/>
          </w:tcPr>
          <w:p w:rsidR="008D1348" w:rsidRPr="00791AA3" w:rsidRDefault="008D1348" w:rsidP="008D1348">
            <w:pPr>
              <w:spacing w:after="0" w:line="240" w:lineRule="auto"/>
              <w:rPr>
                <w:rFonts w:ascii="Calibri" w:eastAsia="Times New Roman" w:hAnsi="Calibri" w:cs="Times New Roman"/>
                <w:i/>
                <w:iCs/>
                <w:color w:val="000000"/>
              </w:rPr>
            </w:pPr>
          </w:p>
        </w:tc>
      </w:tr>
      <w:tr w:rsidR="008D1348" w:rsidRPr="00791AA3" w:rsidTr="008D1348">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6D9F1" w:themeFill="text2" w:themeFillTint="33"/>
            <w:vAlign w:val="bottom"/>
            <w:hideMark/>
          </w:tcPr>
          <w:p w:rsidR="008D1348" w:rsidRPr="00791AA3" w:rsidRDefault="008D1348" w:rsidP="008D1348">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Test Case Id</w:t>
            </w:r>
          </w:p>
        </w:tc>
        <w:tc>
          <w:tcPr>
            <w:tcW w:w="2640"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8D1348" w:rsidRPr="00791AA3" w:rsidRDefault="008D1348" w:rsidP="008D1348">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Comment</w:t>
            </w:r>
          </w:p>
        </w:tc>
        <w:tc>
          <w:tcPr>
            <w:tcW w:w="3841"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8D1348" w:rsidRPr="00791AA3" w:rsidRDefault="008D1348" w:rsidP="008D1348">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Status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67</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68</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69</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Pr>
                <w:rFonts w:ascii="Arial" w:eastAsia="Times New Roman" w:hAnsi="Arial" w:cs="Arial"/>
                <w:color w:val="000000"/>
              </w:rPr>
              <w:t>NA</w:t>
            </w:r>
            <w:r w:rsidRPr="00791AA3">
              <w:rPr>
                <w:rFonts w:ascii="Arial" w:eastAsia="Times New Roman" w:hAnsi="Arial" w:cs="Arial"/>
                <w:color w:val="000000"/>
              </w:rPr>
              <w:t> </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 </w:t>
            </w:r>
            <w:r>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70</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71</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72</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73</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74</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75</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76</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77</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Calibri" w:eastAsia="Times New Roman" w:hAnsi="Calibri" w:cs="Times New Roman"/>
                <w:i/>
                <w:iCs/>
                <w:color w:val="000000"/>
              </w:rPr>
            </w:pPr>
            <w:r w:rsidRPr="00791AA3">
              <w:rPr>
                <w:rFonts w:ascii="Calibri" w:eastAsia="Times New Roman" w:hAnsi="Calibri" w:cs="Times New Roman"/>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78</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79</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80</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81</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82</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83</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84</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85</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86</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87</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89</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90</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673768"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673768" w:rsidRPr="00791AA3" w:rsidRDefault="00673768"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91</w:t>
            </w:r>
          </w:p>
        </w:tc>
        <w:tc>
          <w:tcPr>
            <w:tcW w:w="2640" w:type="dxa"/>
            <w:tcBorders>
              <w:top w:val="nil"/>
              <w:left w:val="nil"/>
              <w:bottom w:val="single" w:sz="8" w:space="0" w:color="auto"/>
              <w:right w:val="single" w:sz="8" w:space="0" w:color="auto"/>
            </w:tcBorders>
            <w:shd w:val="clear" w:color="auto" w:fill="auto"/>
            <w:hideMark/>
          </w:tcPr>
          <w:p w:rsidR="00673768" w:rsidRPr="00791AA3" w:rsidRDefault="00673768"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673768" w:rsidRPr="00791AA3" w:rsidRDefault="00673768"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673768"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673768" w:rsidRPr="00791AA3" w:rsidRDefault="00673768"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92</w:t>
            </w:r>
          </w:p>
        </w:tc>
        <w:tc>
          <w:tcPr>
            <w:tcW w:w="2640" w:type="dxa"/>
            <w:tcBorders>
              <w:top w:val="nil"/>
              <w:left w:val="nil"/>
              <w:bottom w:val="single" w:sz="8" w:space="0" w:color="auto"/>
              <w:right w:val="single" w:sz="8" w:space="0" w:color="auto"/>
            </w:tcBorders>
            <w:shd w:val="clear" w:color="auto" w:fill="auto"/>
            <w:hideMark/>
          </w:tcPr>
          <w:p w:rsidR="00673768" w:rsidRPr="00791AA3" w:rsidRDefault="00673768"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673768" w:rsidRPr="00791AA3" w:rsidRDefault="00673768"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673768"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673768" w:rsidRPr="00791AA3" w:rsidRDefault="00673768"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93</w:t>
            </w:r>
          </w:p>
        </w:tc>
        <w:tc>
          <w:tcPr>
            <w:tcW w:w="2640" w:type="dxa"/>
            <w:tcBorders>
              <w:top w:val="nil"/>
              <w:left w:val="nil"/>
              <w:bottom w:val="single" w:sz="8" w:space="0" w:color="auto"/>
              <w:right w:val="single" w:sz="8" w:space="0" w:color="auto"/>
            </w:tcBorders>
            <w:shd w:val="clear" w:color="auto" w:fill="auto"/>
            <w:hideMark/>
          </w:tcPr>
          <w:p w:rsidR="00673768" w:rsidRPr="00791AA3" w:rsidRDefault="00673768"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673768" w:rsidRPr="00791AA3" w:rsidRDefault="00673768"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bl>
    <w:p w:rsidR="008D1348" w:rsidRDefault="008D1348" w:rsidP="00472BB3">
      <w:pPr>
        <w:rPr>
          <w:lang w:val="en-US"/>
        </w:rPr>
      </w:pPr>
    </w:p>
    <w:p w:rsidR="008D1348" w:rsidRPr="00472BB3" w:rsidRDefault="008D1348" w:rsidP="00472BB3">
      <w:pPr>
        <w:rPr>
          <w:lang w:val="en-US"/>
        </w:rPr>
      </w:pPr>
    </w:p>
    <w:p w:rsidR="00B4442A" w:rsidRDefault="00B4442A" w:rsidP="00472BB3">
      <w:pPr>
        <w:pStyle w:val="Heading2"/>
      </w:pPr>
      <w:bookmarkStart w:id="121" w:name="_Toc352026844"/>
      <w:r>
        <w:t>Debugging and Code improvement</w:t>
      </w:r>
      <w:r w:rsidR="00D57D8F">
        <w:t>:</w:t>
      </w:r>
      <w:bookmarkEnd w:id="121"/>
    </w:p>
    <w:p w:rsidR="00D57D8F" w:rsidRDefault="00D57D8F" w:rsidP="00D57D8F">
      <w:pPr>
        <w:pStyle w:val="BodyText"/>
        <w:tabs>
          <w:tab w:val="num" w:pos="1505"/>
        </w:tabs>
        <w:jc w:val="both"/>
      </w:pPr>
    </w:p>
    <w:p w:rsidR="008538A3" w:rsidRDefault="008538A3" w:rsidP="008538A3">
      <w:r>
        <w:rPr>
          <w:rFonts w:ascii="Segoe UI" w:hAnsi="Segoe UI" w:cs="Segoe UI"/>
          <w:color w:val="333333"/>
          <w:shd w:val="clear" w:color="auto" w:fill="FFFFFF"/>
        </w:rPr>
        <w:t>The steps in the</w:t>
      </w:r>
      <w:r>
        <w:rPr>
          <w:rStyle w:val="apple-converted-space"/>
          <w:rFonts w:ascii="Segoe UI" w:hAnsi="Segoe UI" w:cs="Segoe UI"/>
          <w:color w:val="333333"/>
          <w:shd w:val="clear" w:color="auto" w:fill="FFFFFF"/>
        </w:rPr>
        <w:t xml:space="preserve"> bellow </w:t>
      </w:r>
      <w:r>
        <w:rPr>
          <w:rFonts w:ascii="Segoe UI" w:hAnsi="Segoe UI" w:cs="Segoe UI"/>
          <w:color w:val="333333"/>
          <w:shd w:val="clear" w:color="auto" w:fill="FFFFFF"/>
        </w:rPr>
        <w:t xml:space="preserve">section demonstrate how to create a console application that uses the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to provide information about the program execution.</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r>
        <w:rPr>
          <w:rFonts w:ascii="Segoe UI" w:hAnsi="Segoe UI" w:cs="Segoe UI"/>
          <w:color w:val="333333"/>
          <w:shd w:val="clear" w:color="auto" w:fill="FFFFFF"/>
        </w:rPr>
        <w:t>When the program is run, we can use methods of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to produce messages that help we to monitor the program execution sequence, to detect malfunctions, or to provide performance measurement information. By default, the messages that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produces appear in the Output window of the Visual Studio Integrated Development Environment (IDE).</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r>
        <w:rPr>
          <w:rFonts w:ascii="Segoe UI" w:hAnsi="Segoe UI" w:cs="Segoe UI"/>
          <w:color w:val="333333"/>
          <w:shd w:val="clear" w:color="auto" w:fill="FFFFFF"/>
        </w:rPr>
        <w:t>The sample code uses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WriteLine</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method to produce a message that is followed by a line terminator. When we use this method to produce a message, each message appears on a separate line in the Output window.</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r>
        <w:rPr>
          <w:rFonts w:ascii="Segoe UI" w:hAnsi="Segoe UI" w:cs="Segoe UI"/>
          <w:color w:val="333333"/>
          <w:shd w:val="clear" w:color="auto" w:fill="FFFFFF"/>
        </w:rPr>
        <w:t>When we use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Assert</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method of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the Output window displays a message only if a specified condition evaluates to false. The message also appears in a modal dialog box to the user. The dialog box includes the message, the project name, and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Debug.Assert</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statement number. The dialog box also includes the following three command buttons:</w:t>
      </w:r>
      <w:r>
        <w:rPr>
          <w:rStyle w:val="apple-converted-space"/>
          <w:rFonts w:ascii="Segoe UI" w:hAnsi="Segoe UI" w:cs="Segoe UI"/>
          <w:color w:val="333333"/>
          <w:shd w:val="clear" w:color="auto" w:fill="FFFFFF"/>
        </w:rPr>
        <w:t> </w:t>
      </w:r>
      <w:r>
        <w:rPr>
          <w:rFonts w:ascii="Segoe UI" w:hAnsi="Segoe UI" w:cs="Segoe UI"/>
          <w:color w:val="333333"/>
        </w:rPr>
        <w:br/>
      </w:r>
    </w:p>
    <w:p w:rsidR="008538A3" w:rsidRDefault="008538A3" w:rsidP="00E65F63">
      <w:pPr>
        <w:numPr>
          <w:ilvl w:val="0"/>
          <w:numId w:val="41"/>
        </w:numPr>
        <w:shd w:val="clear" w:color="auto" w:fill="FFFFFF"/>
        <w:spacing w:after="0" w:line="240" w:lineRule="auto"/>
        <w:ind w:left="600"/>
        <w:rPr>
          <w:rFonts w:ascii="Segoe UI" w:hAnsi="Segoe UI" w:cs="Segoe UI"/>
          <w:color w:val="333333"/>
        </w:rPr>
      </w:pPr>
      <w:r>
        <w:rPr>
          <w:rStyle w:val="Strong"/>
          <w:rFonts w:ascii="Segoe UI" w:hAnsi="Segoe UI" w:cs="Segoe UI"/>
          <w:color w:val="333333"/>
        </w:rPr>
        <w:t>Abort:</w:t>
      </w:r>
      <w:r>
        <w:rPr>
          <w:rStyle w:val="apple-converted-space"/>
          <w:rFonts w:ascii="Segoe UI" w:hAnsi="Segoe UI" w:cs="Segoe UI"/>
          <w:b/>
          <w:bCs/>
          <w:color w:val="333333"/>
        </w:rPr>
        <w:t> </w:t>
      </w:r>
      <w:r>
        <w:rPr>
          <w:rFonts w:ascii="Segoe UI" w:hAnsi="Segoe UI" w:cs="Segoe UI"/>
          <w:color w:val="333333"/>
        </w:rPr>
        <w:t>The application stops running.</w:t>
      </w:r>
    </w:p>
    <w:p w:rsidR="008538A3" w:rsidRDefault="008538A3" w:rsidP="00E65F63">
      <w:pPr>
        <w:numPr>
          <w:ilvl w:val="0"/>
          <w:numId w:val="41"/>
        </w:numPr>
        <w:shd w:val="clear" w:color="auto" w:fill="FFFFFF"/>
        <w:spacing w:after="0" w:line="240" w:lineRule="auto"/>
        <w:ind w:left="600"/>
        <w:rPr>
          <w:rFonts w:ascii="Segoe UI" w:hAnsi="Segoe UI" w:cs="Segoe UI"/>
          <w:color w:val="333333"/>
        </w:rPr>
      </w:pPr>
      <w:r>
        <w:rPr>
          <w:rStyle w:val="Strong"/>
          <w:rFonts w:ascii="Segoe UI" w:hAnsi="Segoe UI" w:cs="Segoe UI"/>
          <w:color w:val="333333"/>
        </w:rPr>
        <w:t>Retry:</w:t>
      </w:r>
      <w:r>
        <w:rPr>
          <w:rStyle w:val="apple-converted-space"/>
          <w:rFonts w:ascii="Segoe UI" w:hAnsi="Segoe UI" w:cs="Segoe UI"/>
          <w:b/>
          <w:bCs/>
          <w:color w:val="333333"/>
        </w:rPr>
        <w:t> </w:t>
      </w:r>
      <w:r>
        <w:rPr>
          <w:rFonts w:ascii="Segoe UI" w:hAnsi="Segoe UI" w:cs="Segoe UI"/>
          <w:color w:val="333333"/>
        </w:rPr>
        <w:t>The application enters debug mode.</w:t>
      </w:r>
    </w:p>
    <w:p w:rsidR="008538A3" w:rsidRDefault="008538A3" w:rsidP="00E65F63">
      <w:pPr>
        <w:numPr>
          <w:ilvl w:val="0"/>
          <w:numId w:val="41"/>
        </w:numPr>
        <w:shd w:val="clear" w:color="auto" w:fill="FFFFFF"/>
        <w:spacing w:after="0" w:line="240" w:lineRule="auto"/>
        <w:ind w:left="600"/>
        <w:rPr>
          <w:rFonts w:ascii="Segoe UI" w:hAnsi="Segoe UI" w:cs="Segoe UI"/>
          <w:color w:val="333333"/>
        </w:rPr>
      </w:pPr>
      <w:r>
        <w:rPr>
          <w:rStyle w:val="Strong"/>
          <w:rFonts w:ascii="Segoe UI" w:hAnsi="Segoe UI" w:cs="Segoe UI"/>
          <w:color w:val="333333"/>
        </w:rPr>
        <w:t>Ignore:</w:t>
      </w:r>
      <w:r>
        <w:rPr>
          <w:rStyle w:val="apple-converted-space"/>
          <w:rFonts w:ascii="Segoe UI" w:hAnsi="Segoe UI" w:cs="Segoe UI"/>
          <w:b/>
          <w:bCs/>
          <w:color w:val="333333"/>
        </w:rPr>
        <w:t> </w:t>
      </w:r>
      <w:r>
        <w:rPr>
          <w:rFonts w:ascii="Segoe UI" w:hAnsi="Segoe UI" w:cs="Segoe UI"/>
          <w:color w:val="333333"/>
        </w:rPr>
        <w:t>The application proceeds.</w:t>
      </w:r>
    </w:p>
    <w:p w:rsidR="008538A3" w:rsidRDefault="008538A3" w:rsidP="008538A3">
      <w:pPr>
        <w:rPr>
          <w:rFonts w:ascii="Times New Roman" w:hAnsi="Times New Roman" w:cs="Times New Roman"/>
          <w:sz w:val="24"/>
          <w:szCs w:val="24"/>
        </w:rPr>
      </w:pPr>
      <w:r>
        <w:rPr>
          <w:rFonts w:ascii="Segoe UI" w:hAnsi="Segoe UI" w:cs="Segoe UI"/>
          <w:color w:val="333333"/>
          <w:shd w:val="clear" w:color="auto" w:fill="FFFFFF"/>
        </w:rPr>
        <w:t>The user must click one of these buttons before the application can continue.</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r>
        <w:rPr>
          <w:rFonts w:ascii="Segoe UI" w:hAnsi="Segoe UI" w:cs="Segoe UI"/>
          <w:color w:val="333333"/>
          <w:shd w:val="clear" w:color="auto" w:fill="FFFFFF"/>
        </w:rPr>
        <w:t>We can also direct output from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to destinations other than the Output window.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has a collection named</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Listeners</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that includes</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Listener</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objects.</w:t>
      </w:r>
      <w:r>
        <w:rPr>
          <w:rFonts w:ascii="Segoe UI" w:hAnsi="Segoe UI" w:cs="Segoe UI"/>
          <w:color w:val="333333"/>
        </w:rPr>
        <w:br/>
      </w:r>
      <w:r>
        <w:rPr>
          <w:rFonts w:ascii="Segoe UI" w:hAnsi="Segoe UI" w:cs="Segoe UI"/>
          <w:color w:val="333333"/>
        </w:rPr>
        <w:br/>
      </w:r>
      <w:r>
        <w:rPr>
          <w:rFonts w:ascii="Segoe UI" w:hAnsi="Segoe UI" w:cs="Segoe UI"/>
          <w:color w:val="333333"/>
          <w:shd w:val="clear" w:color="auto" w:fill="FFFFFF"/>
        </w:rPr>
        <w:t>Each</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Listener</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object monitors</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output and directs the output to a specified target.</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r>
        <w:rPr>
          <w:rFonts w:ascii="Segoe UI" w:hAnsi="Segoe UI" w:cs="Segoe UI"/>
          <w:color w:val="333333"/>
          <w:shd w:val="clear" w:color="auto" w:fill="FFFFFF"/>
        </w:rPr>
        <w:t>Each</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Listener</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in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Listener</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collection receives any output that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generates. Use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TextWriterTraceListener</w:t>
      </w:r>
      <w:r>
        <w:rPr>
          <w:rFonts w:ascii="Segoe UI" w:hAnsi="Segoe UI" w:cs="Segoe UI"/>
          <w:color w:val="333333"/>
          <w:shd w:val="clear" w:color="auto" w:fill="FFFFFF"/>
        </w:rPr>
        <w:t>class to define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Listener</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objects. We can specify the target for a</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TextWriterTraceListener</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through its constructor.</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r>
        <w:rPr>
          <w:rFonts w:ascii="Segoe UI" w:hAnsi="Segoe UI" w:cs="Segoe UI"/>
          <w:color w:val="333333"/>
          <w:shd w:val="clear" w:color="auto" w:fill="FFFFFF"/>
        </w:rPr>
        <w:t>Some possible output targets include the following:</w:t>
      </w:r>
    </w:p>
    <w:p w:rsidR="008538A3" w:rsidRDefault="008538A3" w:rsidP="00E65F63">
      <w:pPr>
        <w:numPr>
          <w:ilvl w:val="0"/>
          <w:numId w:val="42"/>
        </w:numPr>
        <w:shd w:val="clear" w:color="auto" w:fill="FFFFFF"/>
        <w:spacing w:after="0" w:line="240" w:lineRule="auto"/>
        <w:ind w:left="600"/>
        <w:rPr>
          <w:rFonts w:ascii="Segoe UI" w:hAnsi="Segoe UI" w:cs="Segoe UI"/>
          <w:color w:val="333333"/>
        </w:rPr>
      </w:pPr>
      <w:r>
        <w:rPr>
          <w:rFonts w:ascii="Segoe UI" w:hAnsi="Segoe UI" w:cs="Segoe UI"/>
          <w:color w:val="333333"/>
        </w:rPr>
        <w:t>The Console window by using the</w:t>
      </w:r>
      <w:r>
        <w:rPr>
          <w:rStyle w:val="apple-converted-space"/>
          <w:rFonts w:ascii="Segoe UI" w:hAnsi="Segoe UI" w:cs="Segoe UI"/>
          <w:color w:val="333333"/>
        </w:rPr>
        <w:t> </w:t>
      </w:r>
      <w:r>
        <w:rPr>
          <w:rFonts w:ascii="Segoe UI" w:hAnsi="Segoe UI" w:cs="Segoe UI"/>
          <w:b/>
          <w:bCs/>
          <w:color w:val="333333"/>
        </w:rPr>
        <w:t>System.Console.Out</w:t>
      </w:r>
      <w:r>
        <w:rPr>
          <w:rStyle w:val="apple-converted-space"/>
          <w:rFonts w:ascii="Segoe UI" w:hAnsi="Segoe UI" w:cs="Segoe UI"/>
          <w:color w:val="333333"/>
        </w:rPr>
        <w:t> </w:t>
      </w:r>
      <w:r>
        <w:rPr>
          <w:rFonts w:ascii="Segoe UI" w:hAnsi="Segoe UI" w:cs="Segoe UI"/>
          <w:color w:val="333333"/>
        </w:rPr>
        <w:t>property.</w:t>
      </w:r>
    </w:p>
    <w:p w:rsidR="008538A3" w:rsidRDefault="008538A3" w:rsidP="00E65F63">
      <w:pPr>
        <w:numPr>
          <w:ilvl w:val="0"/>
          <w:numId w:val="42"/>
        </w:numPr>
        <w:shd w:val="clear" w:color="auto" w:fill="FFFFFF"/>
        <w:spacing w:after="0" w:line="240" w:lineRule="auto"/>
        <w:ind w:left="600"/>
        <w:rPr>
          <w:rFonts w:ascii="Segoe UI" w:hAnsi="Segoe UI" w:cs="Segoe UI"/>
          <w:color w:val="333333"/>
        </w:rPr>
      </w:pPr>
      <w:r>
        <w:rPr>
          <w:rFonts w:ascii="Segoe UI" w:hAnsi="Segoe UI" w:cs="Segoe UI"/>
          <w:color w:val="333333"/>
        </w:rPr>
        <w:t>A text (.txt) file by using the</w:t>
      </w:r>
      <w:r>
        <w:rPr>
          <w:rStyle w:val="apple-converted-space"/>
          <w:rFonts w:ascii="Segoe UI" w:hAnsi="Segoe UI" w:cs="Segoe UI"/>
          <w:color w:val="333333"/>
        </w:rPr>
        <w:t> </w:t>
      </w:r>
      <w:r>
        <w:rPr>
          <w:rFonts w:ascii="Segoe UI" w:hAnsi="Segoe UI" w:cs="Segoe UI"/>
          <w:b/>
          <w:bCs/>
          <w:color w:val="333333"/>
        </w:rPr>
        <w:t>System.IO.File.CreateText("FileName.txt")</w:t>
      </w:r>
      <w:r>
        <w:rPr>
          <w:rStyle w:val="apple-converted-space"/>
          <w:rFonts w:ascii="Segoe UI" w:hAnsi="Segoe UI" w:cs="Segoe UI"/>
          <w:color w:val="333333"/>
        </w:rPr>
        <w:t> </w:t>
      </w:r>
      <w:r>
        <w:rPr>
          <w:rFonts w:ascii="Segoe UI" w:hAnsi="Segoe UI" w:cs="Segoe UI"/>
          <w:color w:val="333333"/>
        </w:rPr>
        <w:t>statement.</w:t>
      </w:r>
    </w:p>
    <w:p w:rsidR="008538A3" w:rsidRDefault="008538A3" w:rsidP="008538A3">
      <w:pPr>
        <w:rPr>
          <w:rFonts w:ascii="Times New Roman" w:hAnsi="Times New Roman" w:cs="Times New Roman"/>
          <w:sz w:val="24"/>
          <w:szCs w:val="24"/>
        </w:rPr>
      </w:pPr>
      <w:r>
        <w:rPr>
          <w:rFonts w:ascii="Segoe UI" w:hAnsi="Segoe UI" w:cs="Segoe UI"/>
          <w:color w:val="333333"/>
          <w:shd w:val="clear" w:color="auto" w:fill="FFFFFF"/>
        </w:rPr>
        <w:t>After we create a</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TextWriterTraceListener</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object, we must add the object to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Debug.Listeners</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collection to receive Debug output.</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p>
    <w:p w:rsidR="008538A3" w:rsidRDefault="008538A3" w:rsidP="008538A3">
      <w:pPr>
        <w:pStyle w:val="Heading3"/>
        <w:shd w:val="clear" w:color="auto" w:fill="FFFFFF"/>
        <w:spacing w:before="225" w:after="225"/>
        <w:rPr>
          <w:rFonts w:ascii="Segoe UI" w:hAnsi="Segoe UI" w:cs="Segoe UI"/>
          <w:b w:val="0"/>
          <w:bCs w:val="0"/>
          <w:color w:val="333333"/>
          <w:sz w:val="30"/>
          <w:szCs w:val="30"/>
        </w:rPr>
      </w:pPr>
      <w:bookmarkStart w:id="122" w:name="_Toc351953104"/>
      <w:bookmarkStart w:id="123" w:name="_Toc352026845"/>
      <w:r>
        <w:rPr>
          <w:rFonts w:ascii="Segoe UI" w:hAnsi="Segoe UI" w:cs="Segoe UI"/>
          <w:b w:val="0"/>
          <w:bCs w:val="0"/>
          <w:color w:val="333333"/>
          <w:sz w:val="30"/>
          <w:szCs w:val="30"/>
        </w:rPr>
        <w:t>Create a Sample with the Debug Class</w:t>
      </w:r>
      <w:bookmarkEnd w:id="122"/>
      <w:bookmarkEnd w:id="123"/>
    </w:p>
    <w:p w:rsidR="008538A3" w:rsidRDefault="008538A3" w:rsidP="00E65F63">
      <w:pPr>
        <w:numPr>
          <w:ilvl w:val="0"/>
          <w:numId w:val="43"/>
        </w:numPr>
        <w:shd w:val="clear" w:color="auto" w:fill="FFFFFF"/>
        <w:spacing w:after="0" w:line="240" w:lineRule="auto"/>
        <w:ind w:left="600"/>
        <w:rPr>
          <w:rFonts w:ascii="Segoe UI" w:hAnsi="Segoe UI" w:cs="Segoe UI"/>
          <w:color w:val="333333"/>
        </w:rPr>
      </w:pPr>
      <w:r>
        <w:rPr>
          <w:rFonts w:ascii="Segoe UI" w:hAnsi="Segoe UI" w:cs="Segoe UI"/>
          <w:color w:val="333333"/>
        </w:rPr>
        <w:t>Start Visual Studio or Visual C# Express Edition.</w:t>
      </w:r>
    </w:p>
    <w:p w:rsidR="008538A3" w:rsidRDefault="008538A3" w:rsidP="00E65F63">
      <w:pPr>
        <w:numPr>
          <w:ilvl w:val="0"/>
          <w:numId w:val="43"/>
        </w:numPr>
        <w:shd w:val="clear" w:color="auto" w:fill="FFFFFF"/>
        <w:spacing w:after="0" w:line="240" w:lineRule="auto"/>
        <w:ind w:left="600"/>
        <w:rPr>
          <w:rFonts w:ascii="Segoe UI" w:hAnsi="Segoe UI" w:cs="Segoe UI"/>
          <w:color w:val="333333"/>
        </w:rPr>
      </w:pPr>
      <w:r>
        <w:rPr>
          <w:rFonts w:ascii="Segoe UI" w:hAnsi="Segoe UI" w:cs="Segoe UI"/>
          <w:color w:val="333333"/>
        </w:rPr>
        <w:t>Create a new Visual C# Console Application project named</w:t>
      </w:r>
      <w:r>
        <w:rPr>
          <w:rStyle w:val="apple-converted-space"/>
          <w:rFonts w:ascii="Segoe UI" w:hAnsi="Segoe UI" w:cs="Segoe UI"/>
          <w:color w:val="333333"/>
        </w:rPr>
        <w:t> </w:t>
      </w:r>
      <w:r>
        <w:rPr>
          <w:rStyle w:val="userinput"/>
          <w:rFonts w:ascii="Segoe UI" w:hAnsi="Segoe UI" w:cs="Segoe UI"/>
          <w:b/>
          <w:bCs/>
          <w:color w:val="333333"/>
        </w:rPr>
        <w:t>conInfo</w:t>
      </w:r>
      <w:r>
        <w:rPr>
          <w:rFonts w:ascii="Segoe UI" w:hAnsi="Segoe UI" w:cs="Segoe UI"/>
          <w:color w:val="333333"/>
        </w:rPr>
        <w:t>. Class1 is created in Visual Studio .NET. Program.cs is created in Visual Studio 2005.</w:t>
      </w:r>
    </w:p>
    <w:p w:rsidR="008538A3" w:rsidRDefault="008538A3" w:rsidP="00E65F63">
      <w:pPr>
        <w:numPr>
          <w:ilvl w:val="0"/>
          <w:numId w:val="43"/>
        </w:numPr>
        <w:shd w:val="clear" w:color="auto" w:fill="FFFFFF"/>
        <w:spacing w:after="0" w:line="240" w:lineRule="auto"/>
        <w:ind w:left="600"/>
        <w:rPr>
          <w:rFonts w:ascii="Segoe UI" w:hAnsi="Segoe UI" w:cs="Segoe UI"/>
          <w:color w:val="333333"/>
        </w:rPr>
      </w:pPr>
      <w:r>
        <w:rPr>
          <w:rFonts w:ascii="Segoe UI" w:hAnsi="Segoe UI" w:cs="Segoe UI"/>
          <w:color w:val="333333"/>
        </w:rPr>
        <w:t>Add the following namespace at top in Class1 or Program.cs.</w:t>
      </w:r>
    </w:p>
    <w:p w:rsidR="008538A3" w:rsidRDefault="008538A3" w:rsidP="008538A3">
      <w:pPr>
        <w:pStyle w:val="HTMLPreformatted"/>
        <w:shd w:val="clear" w:color="auto" w:fill="F5F5F5"/>
        <w:ind w:left="600"/>
        <w:rPr>
          <w:rFonts w:ascii="Consolas" w:hAnsi="Consolas" w:cs="Consolas"/>
          <w:color w:val="333333"/>
        </w:rPr>
      </w:pPr>
      <w:r>
        <w:rPr>
          <w:rFonts w:ascii="Consolas" w:hAnsi="Consolas" w:cs="Consolas"/>
          <w:color w:val="333333"/>
        </w:rPr>
        <w:t>using System.Diagnostics;</w:t>
      </w:r>
    </w:p>
    <w:p w:rsidR="008538A3" w:rsidRDefault="008538A3" w:rsidP="00E65F63">
      <w:pPr>
        <w:numPr>
          <w:ilvl w:val="0"/>
          <w:numId w:val="43"/>
        </w:numPr>
        <w:shd w:val="clear" w:color="auto" w:fill="FFFFFF"/>
        <w:spacing w:after="0" w:line="240" w:lineRule="auto"/>
        <w:ind w:left="600"/>
        <w:rPr>
          <w:rFonts w:ascii="Segoe UI" w:hAnsi="Segoe UI" w:cs="Segoe UI"/>
          <w:color w:val="333333"/>
        </w:rPr>
      </w:pPr>
      <w:r>
        <w:rPr>
          <w:rFonts w:ascii="Segoe UI" w:hAnsi="Segoe UI" w:cs="Segoe UI"/>
          <w:color w:val="333333"/>
        </w:rPr>
        <w:t>To initialize variables to contain information about a product, add the following declaration statements to</w:t>
      </w:r>
      <w:r>
        <w:rPr>
          <w:rStyle w:val="apple-converted-space"/>
          <w:rFonts w:ascii="Segoe UI" w:hAnsi="Segoe UI" w:cs="Segoe UI"/>
          <w:color w:val="333333"/>
        </w:rPr>
        <w:t> </w:t>
      </w:r>
      <w:r>
        <w:rPr>
          <w:rFonts w:ascii="Segoe UI" w:hAnsi="Segoe UI" w:cs="Segoe UI"/>
          <w:b/>
          <w:bCs/>
          <w:color w:val="333333"/>
        </w:rPr>
        <w:t>Main</w:t>
      </w:r>
      <w:r>
        <w:rPr>
          <w:rStyle w:val="apple-converted-space"/>
          <w:rFonts w:ascii="Segoe UI" w:hAnsi="Segoe UI" w:cs="Segoe UI"/>
          <w:color w:val="333333"/>
        </w:rPr>
        <w:t> </w:t>
      </w:r>
      <w:r>
        <w:rPr>
          <w:rFonts w:ascii="Segoe UI" w:hAnsi="Segoe UI" w:cs="Segoe UI"/>
          <w:color w:val="333333"/>
        </w:rPr>
        <w:t>method:</w:t>
      </w:r>
    </w:p>
    <w:p w:rsidR="008538A3" w:rsidRDefault="008538A3" w:rsidP="00E65F63">
      <w:pPr>
        <w:pStyle w:val="HTMLPreformatted"/>
        <w:numPr>
          <w:ilvl w:val="0"/>
          <w:numId w:val="43"/>
        </w:numPr>
        <w:shd w:val="clear" w:color="auto" w:fill="F5F5F5"/>
        <w:tabs>
          <w:tab w:val="clear" w:pos="720"/>
        </w:tabs>
        <w:ind w:left="600"/>
        <w:rPr>
          <w:rFonts w:ascii="Consolas" w:hAnsi="Consolas" w:cs="Consolas"/>
          <w:color w:val="333333"/>
        </w:rPr>
      </w:pPr>
      <w:r>
        <w:rPr>
          <w:rFonts w:ascii="Consolas" w:hAnsi="Consolas" w:cs="Consolas"/>
          <w:color w:val="333333"/>
        </w:rPr>
        <w:t>string sProdName = "Widget";</w:t>
      </w:r>
    </w:p>
    <w:p w:rsidR="008538A3" w:rsidRDefault="008538A3" w:rsidP="00E65F63">
      <w:pPr>
        <w:pStyle w:val="HTMLPreformatted"/>
        <w:numPr>
          <w:ilvl w:val="0"/>
          <w:numId w:val="43"/>
        </w:numPr>
        <w:shd w:val="clear" w:color="auto" w:fill="F5F5F5"/>
        <w:tabs>
          <w:tab w:val="clear" w:pos="720"/>
        </w:tabs>
        <w:ind w:left="600"/>
        <w:rPr>
          <w:rFonts w:ascii="Consolas" w:hAnsi="Consolas" w:cs="Consolas"/>
          <w:color w:val="333333"/>
        </w:rPr>
      </w:pPr>
      <w:r>
        <w:rPr>
          <w:rFonts w:ascii="Consolas" w:hAnsi="Consolas" w:cs="Consolas"/>
          <w:color w:val="333333"/>
        </w:rPr>
        <w:t>int iUnitQty = 100;</w:t>
      </w:r>
    </w:p>
    <w:p w:rsidR="008538A3" w:rsidRDefault="008538A3" w:rsidP="008538A3">
      <w:pPr>
        <w:pStyle w:val="HTMLPreformatted"/>
        <w:shd w:val="clear" w:color="auto" w:fill="F5F5F5"/>
        <w:ind w:left="600"/>
        <w:rPr>
          <w:rFonts w:ascii="Consolas" w:hAnsi="Consolas" w:cs="Consolas"/>
          <w:color w:val="333333"/>
        </w:rPr>
      </w:pPr>
      <w:r>
        <w:rPr>
          <w:rFonts w:ascii="Consolas" w:hAnsi="Consolas" w:cs="Consolas"/>
          <w:color w:val="333333"/>
        </w:rPr>
        <w:t>double dUnitCost = 1.03;</w:t>
      </w:r>
    </w:p>
    <w:p w:rsidR="008538A3" w:rsidRDefault="008538A3" w:rsidP="00E65F63">
      <w:pPr>
        <w:numPr>
          <w:ilvl w:val="0"/>
          <w:numId w:val="43"/>
        </w:numPr>
        <w:shd w:val="clear" w:color="auto" w:fill="FFFFFF"/>
        <w:spacing w:after="0" w:line="240" w:lineRule="auto"/>
        <w:ind w:left="600"/>
        <w:rPr>
          <w:rFonts w:ascii="Segoe UI" w:hAnsi="Segoe UI" w:cs="Segoe UI"/>
          <w:color w:val="333333"/>
        </w:rPr>
      </w:pPr>
      <w:r>
        <w:rPr>
          <w:rFonts w:ascii="Segoe UI" w:hAnsi="Segoe UI" w:cs="Segoe UI"/>
          <w:color w:val="333333"/>
        </w:rPr>
        <w:t>Specify the message that the class produces as the first input parameter of the</w:t>
      </w:r>
      <w:r>
        <w:rPr>
          <w:rStyle w:val="apple-converted-space"/>
          <w:rFonts w:ascii="Segoe UI" w:hAnsi="Segoe UI" w:cs="Segoe UI"/>
          <w:color w:val="333333"/>
        </w:rPr>
        <w:t> </w:t>
      </w:r>
      <w:r>
        <w:rPr>
          <w:rFonts w:ascii="Segoe UI" w:hAnsi="Segoe UI" w:cs="Segoe UI"/>
          <w:b/>
          <w:bCs/>
          <w:color w:val="333333"/>
        </w:rPr>
        <w:t>WriteLine</w:t>
      </w:r>
      <w:r>
        <w:rPr>
          <w:rStyle w:val="apple-converted-space"/>
          <w:rFonts w:ascii="Segoe UI" w:hAnsi="Segoe UI" w:cs="Segoe UI"/>
          <w:color w:val="333333"/>
        </w:rPr>
        <w:t> </w:t>
      </w:r>
      <w:r>
        <w:rPr>
          <w:rFonts w:ascii="Segoe UI" w:hAnsi="Segoe UI" w:cs="Segoe UI"/>
          <w:color w:val="333333"/>
        </w:rPr>
        <w:t>method. Press the CTRL+ALT+O key combination to make sure that the Output window is visible.</w:t>
      </w:r>
    </w:p>
    <w:p w:rsidR="008538A3" w:rsidRDefault="008538A3" w:rsidP="008538A3">
      <w:pPr>
        <w:pStyle w:val="HTMLPreformatted"/>
        <w:shd w:val="clear" w:color="auto" w:fill="F5F5F5"/>
        <w:ind w:left="600"/>
        <w:rPr>
          <w:rFonts w:ascii="Consolas" w:hAnsi="Consolas" w:cs="Consolas"/>
          <w:color w:val="333333"/>
        </w:rPr>
      </w:pPr>
      <w:r>
        <w:rPr>
          <w:rFonts w:ascii="Consolas" w:hAnsi="Consolas" w:cs="Consolas"/>
          <w:color w:val="333333"/>
        </w:rPr>
        <w:t>Debug.WriteLine("Debug Information-Product Starting ");</w:t>
      </w:r>
    </w:p>
    <w:p w:rsidR="008538A3" w:rsidRDefault="008538A3" w:rsidP="00E65F63">
      <w:pPr>
        <w:numPr>
          <w:ilvl w:val="0"/>
          <w:numId w:val="43"/>
        </w:numPr>
        <w:shd w:val="clear" w:color="auto" w:fill="FFFFFF"/>
        <w:spacing w:after="0" w:line="240" w:lineRule="auto"/>
        <w:ind w:left="600"/>
        <w:rPr>
          <w:rFonts w:ascii="Segoe UI" w:hAnsi="Segoe UI" w:cs="Segoe UI"/>
          <w:color w:val="333333"/>
        </w:rPr>
      </w:pPr>
      <w:r>
        <w:rPr>
          <w:rFonts w:ascii="Segoe UI" w:hAnsi="Segoe UI" w:cs="Segoe UI"/>
          <w:color w:val="333333"/>
        </w:rPr>
        <w:t>For readability, use the</w:t>
      </w:r>
      <w:r>
        <w:rPr>
          <w:rStyle w:val="apple-converted-space"/>
          <w:rFonts w:ascii="Segoe UI" w:hAnsi="Segoe UI" w:cs="Segoe UI"/>
          <w:color w:val="333333"/>
        </w:rPr>
        <w:t> </w:t>
      </w:r>
      <w:r>
        <w:rPr>
          <w:rFonts w:ascii="Segoe UI" w:hAnsi="Segoe UI" w:cs="Segoe UI"/>
          <w:b/>
          <w:bCs/>
          <w:color w:val="333333"/>
        </w:rPr>
        <w:t>Indent</w:t>
      </w:r>
      <w:r>
        <w:rPr>
          <w:rStyle w:val="apple-converted-space"/>
          <w:rFonts w:ascii="Segoe UI" w:hAnsi="Segoe UI" w:cs="Segoe UI"/>
          <w:color w:val="333333"/>
        </w:rPr>
        <w:t> </w:t>
      </w:r>
      <w:r>
        <w:rPr>
          <w:rFonts w:ascii="Segoe UI" w:hAnsi="Segoe UI" w:cs="Segoe UI"/>
          <w:color w:val="333333"/>
        </w:rPr>
        <w:t>method to indent subsequent messages in the Output window:</w:t>
      </w:r>
    </w:p>
    <w:p w:rsidR="008538A3" w:rsidRDefault="008538A3" w:rsidP="008538A3">
      <w:pPr>
        <w:pStyle w:val="HTMLPreformatted"/>
        <w:shd w:val="clear" w:color="auto" w:fill="F5F5F5"/>
        <w:ind w:left="600"/>
        <w:rPr>
          <w:rFonts w:ascii="Consolas" w:hAnsi="Consolas" w:cs="Consolas"/>
          <w:color w:val="333333"/>
        </w:rPr>
      </w:pPr>
      <w:r>
        <w:rPr>
          <w:rFonts w:ascii="Consolas" w:hAnsi="Consolas" w:cs="Consolas"/>
          <w:color w:val="333333"/>
        </w:rPr>
        <w:t>Debug.Indent();</w:t>
      </w:r>
    </w:p>
    <w:p w:rsidR="008538A3" w:rsidRDefault="008538A3" w:rsidP="00E65F63">
      <w:pPr>
        <w:numPr>
          <w:ilvl w:val="0"/>
          <w:numId w:val="43"/>
        </w:numPr>
        <w:shd w:val="clear" w:color="auto" w:fill="FFFFFF"/>
        <w:spacing w:after="0" w:line="240" w:lineRule="auto"/>
        <w:ind w:left="600"/>
        <w:rPr>
          <w:rFonts w:ascii="Segoe UI" w:hAnsi="Segoe UI" w:cs="Segoe UI"/>
          <w:color w:val="333333"/>
        </w:rPr>
      </w:pPr>
      <w:r>
        <w:rPr>
          <w:rFonts w:ascii="Segoe UI" w:hAnsi="Segoe UI" w:cs="Segoe UI"/>
          <w:color w:val="333333"/>
        </w:rPr>
        <w:t>To display the content of selected variables, use the</w:t>
      </w:r>
      <w:r>
        <w:rPr>
          <w:rStyle w:val="apple-converted-space"/>
          <w:rFonts w:ascii="Segoe UI" w:hAnsi="Segoe UI" w:cs="Segoe UI"/>
          <w:color w:val="333333"/>
        </w:rPr>
        <w:t> </w:t>
      </w:r>
      <w:r>
        <w:rPr>
          <w:rFonts w:ascii="Segoe UI" w:hAnsi="Segoe UI" w:cs="Segoe UI"/>
          <w:b/>
          <w:bCs/>
          <w:color w:val="333333"/>
        </w:rPr>
        <w:t>WriteLine</w:t>
      </w:r>
      <w:r>
        <w:rPr>
          <w:rStyle w:val="apple-converted-space"/>
          <w:rFonts w:ascii="Segoe UI" w:hAnsi="Segoe UI" w:cs="Segoe UI"/>
          <w:color w:val="333333"/>
        </w:rPr>
        <w:t> </w:t>
      </w:r>
      <w:r>
        <w:rPr>
          <w:rFonts w:ascii="Segoe UI" w:hAnsi="Segoe UI" w:cs="Segoe UI"/>
          <w:color w:val="333333"/>
        </w:rPr>
        <w:t>method as follows:</w:t>
      </w:r>
    </w:p>
    <w:p w:rsidR="008538A3" w:rsidRDefault="008538A3" w:rsidP="00E65F63">
      <w:pPr>
        <w:pStyle w:val="HTMLPreformatted"/>
        <w:numPr>
          <w:ilvl w:val="0"/>
          <w:numId w:val="43"/>
        </w:numPr>
        <w:shd w:val="clear" w:color="auto" w:fill="F5F5F5"/>
        <w:tabs>
          <w:tab w:val="clear" w:pos="720"/>
        </w:tabs>
        <w:ind w:left="600"/>
        <w:rPr>
          <w:rFonts w:ascii="Consolas" w:hAnsi="Consolas" w:cs="Consolas"/>
          <w:color w:val="333333"/>
        </w:rPr>
      </w:pPr>
      <w:r>
        <w:rPr>
          <w:rFonts w:ascii="Consolas" w:hAnsi="Consolas" w:cs="Consolas"/>
          <w:color w:val="333333"/>
        </w:rPr>
        <w:t>Debug.WriteLine("The product name is " + sProdName);</w:t>
      </w:r>
    </w:p>
    <w:p w:rsidR="008538A3" w:rsidRDefault="008538A3" w:rsidP="00E65F63">
      <w:pPr>
        <w:pStyle w:val="HTMLPreformatted"/>
        <w:numPr>
          <w:ilvl w:val="0"/>
          <w:numId w:val="43"/>
        </w:numPr>
        <w:shd w:val="clear" w:color="auto" w:fill="F5F5F5"/>
        <w:tabs>
          <w:tab w:val="clear" w:pos="720"/>
        </w:tabs>
        <w:ind w:left="600"/>
        <w:rPr>
          <w:rFonts w:ascii="Consolas" w:hAnsi="Consolas" w:cs="Consolas"/>
          <w:color w:val="333333"/>
        </w:rPr>
      </w:pPr>
      <w:r>
        <w:rPr>
          <w:rFonts w:ascii="Consolas" w:hAnsi="Consolas" w:cs="Consolas"/>
          <w:color w:val="333333"/>
        </w:rPr>
        <w:t>Debug.WriteLine("The available units on hand are" + iUnitQty.ToString());</w:t>
      </w:r>
    </w:p>
    <w:p w:rsidR="008538A3" w:rsidRDefault="008538A3" w:rsidP="008538A3">
      <w:pPr>
        <w:pStyle w:val="HTMLPreformatted"/>
        <w:shd w:val="clear" w:color="auto" w:fill="F5F5F5"/>
        <w:ind w:left="600"/>
        <w:rPr>
          <w:rFonts w:ascii="Consolas" w:hAnsi="Consolas" w:cs="Consolas"/>
          <w:color w:val="333333"/>
        </w:rPr>
      </w:pPr>
      <w:r>
        <w:rPr>
          <w:rFonts w:ascii="Consolas" w:hAnsi="Consolas" w:cs="Consolas"/>
          <w:color w:val="333333"/>
        </w:rPr>
        <w:t>Debug.WriteLine("The per unit cost is " + dUnitCost.ToString());</w:t>
      </w:r>
    </w:p>
    <w:p w:rsidR="008538A3" w:rsidRDefault="008538A3" w:rsidP="00E65F63">
      <w:pPr>
        <w:numPr>
          <w:ilvl w:val="0"/>
          <w:numId w:val="43"/>
        </w:numPr>
        <w:shd w:val="clear" w:color="auto" w:fill="FFFFFF"/>
        <w:spacing w:after="0" w:line="240" w:lineRule="auto"/>
        <w:ind w:left="600"/>
        <w:rPr>
          <w:rFonts w:ascii="Segoe UI" w:hAnsi="Segoe UI" w:cs="Segoe UI"/>
          <w:color w:val="333333"/>
        </w:rPr>
      </w:pPr>
      <w:r>
        <w:rPr>
          <w:rFonts w:ascii="Segoe UI" w:hAnsi="Segoe UI" w:cs="Segoe UI"/>
          <w:color w:val="333333"/>
        </w:rPr>
        <w:t>We can also use the</w:t>
      </w:r>
      <w:r>
        <w:rPr>
          <w:rStyle w:val="apple-converted-space"/>
          <w:rFonts w:ascii="Segoe UI" w:hAnsi="Segoe UI" w:cs="Segoe UI"/>
          <w:color w:val="333333"/>
        </w:rPr>
        <w:t> </w:t>
      </w:r>
      <w:r>
        <w:rPr>
          <w:rFonts w:ascii="Segoe UI" w:hAnsi="Segoe UI" w:cs="Segoe UI"/>
          <w:b/>
          <w:bCs/>
          <w:color w:val="333333"/>
        </w:rPr>
        <w:t>WriteLine</w:t>
      </w:r>
      <w:r>
        <w:rPr>
          <w:rStyle w:val="apple-converted-space"/>
          <w:rFonts w:ascii="Segoe UI" w:hAnsi="Segoe UI" w:cs="Segoe UI"/>
          <w:color w:val="333333"/>
        </w:rPr>
        <w:t> </w:t>
      </w:r>
      <w:r>
        <w:rPr>
          <w:rFonts w:ascii="Segoe UI" w:hAnsi="Segoe UI" w:cs="Segoe UI"/>
          <w:color w:val="333333"/>
        </w:rPr>
        <w:t>method to display the namespace and the class name for an existent object. For example, the following code displays the</w:t>
      </w:r>
      <w:r>
        <w:rPr>
          <w:rStyle w:val="apple-converted-space"/>
          <w:rFonts w:ascii="Segoe UI" w:hAnsi="Segoe UI" w:cs="Segoe UI"/>
          <w:color w:val="333333"/>
        </w:rPr>
        <w:t> </w:t>
      </w:r>
      <w:r>
        <w:rPr>
          <w:rFonts w:ascii="Segoe UI" w:hAnsi="Segoe UI" w:cs="Segoe UI"/>
          <w:b/>
          <w:bCs/>
          <w:color w:val="333333"/>
        </w:rPr>
        <w:t>System.Xml.XmlDocument</w:t>
      </w:r>
      <w:r>
        <w:rPr>
          <w:rStyle w:val="apple-converted-space"/>
          <w:rFonts w:ascii="Segoe UI" w:hAnsi="Segoe UI" w:cs="Segoe UI"/>
          <w:color w:val="333333"/>
        </w:rPr>
        <w:t> </w:t>
      </w:r>
      <w:r>
        <w:rPr>
          <w:rFonts w:ascii="Segoe UI" w:hAnsi="Segoe UI" w:cs="Segoe UI"/>
          <w:color w:val="333333"/>
        </w:rPr>
        <w:t>namespace in the Output window:</w:t>
      </w:r>
    </w:p>
    <w:p w:rsidR="008538A3" w:rsidRDefault="008538A3" w:rsidP="00E65F63">
      <w:pPr>
        <w:pStyle w:val="HTMLPreformatted"/>
        <w:numPr>
          <w:ilvl w:val="0"/>
          <w:numId w:val="43"/>
        </w:numPr>
        <w:shd w:val="clear" w:color="auto" w:fill="F5F5F5"/>
        <w:tabs>
          <w:tab w:val="clear" w:pos="720"/>
        </w:tabs>
        <w:ind w:left="600"/>
        <w:rPr>
          <w:rFonts w:ascii="Consolas" w:hAnsi="Consolas" w:cs="Consolas"/>
          <w:color w:val="333333"/>
        </w:rPr>
      </w:pPr>
      <w:r>
        <w:rPr>
          <w:rFonts w:ascii="Consolas" w:hAnsi="Consolas" w:cs="Consolas"/>
          <w:color w:val="333333"/>
        </w:rPr>
        <w:t>System.Xml.XmlDocument oxml = new System.Xml.XmlDocument();</w:t>
      </w:r>
    </w:p>
    <w:p w:rsidR="008538A3" w:rsidRDefault="008538A3" w:rsidP="008538A3">
      <w:pPr>
        <w:pStyle w:val="HTMLPreformatted"/>
        <w:shd w:val="clear" w:color="auto" w:fill="F5F5F5"/>
        <w:ind w:left="600"/>
        <w:rPr>
          <w:rFonts w:ascii="Consolas" w:hAnsi="Consolas" w:cs="Consolas"/>
          <w:color w:val="333333"/>
        </w:rPr>
      </w:pPr>
      <w:r>
        <w:rPr>
          <w:rFonts w:ascii="Consolas" w:hAnsi="Consolas" w:cs="Consolas"/>
          <w:color w:val="333333"/>
        </w:rPr>
        <w:t>Debug.WriteLine(oxml);</w:t>
      </w:r>
    </w:p>
    <w:p w:rsidR="008538A3" w:rsidRDefault="008538A3" w:rsidP="00E65F63">
      <w:pPr>
        <w:numPr>
          <w:ilvl w:val="0"/>
          <w:numId w:val="43"/>
        </w:numPr>
        <w:shd w:val="clear" w:color="auto" w:fill="FFFFFF"/>
        <w:spacing w:after="0" w:line="240" w:lineRule="auto"/>
        <w:ind w:left="600"/>
        <w:rPr>
          <w:rFonts w:ascii="Segoe UI" w:hAnsi="Segoe UI" w:cs="Segoe UI"/>
          <w:color w:val="333333"/>
        </w:rPr>
      </w:pPr>
      <w:r>
        <w:rPr>
          <w:rFonts w:ascii="Segoe UI" w:hAnsi="Segoe UI" w:cs="Segoe UI"/>
          <w:color w:val="333333"/>
        </w:rPr>
        <w:t>To organize the output, we can include a category as an optional, second input parameter of the</w:t>
      </w:r>
      <w:r>
        <w:rPr>
          <w:rStyle w:val="apple-converted-space"/>
          <w:rFonts w:ascii="Segoe UI" w:hAnsi="Segoe UI" w:cs="Segoe UI"/>
          <w:color w:val="333333"/>
        </w:rPr>
        <w:t> </w:t>
      </w:r>
      <w:r>
        <w:rPr>
          <w:rFonts w:ascii="Segoe UI" w:hAnsi="Segoe UI" w:cs="Segoe UI"/>
          <w:b/>
          <w:bCs/>
          <w:color w:val="333333"/>
        </w:rPr>
        <w:t>WriteLine</w:t>
      </w:r>
      <w:r>
        <w:rPr>
          <w:rStyle w:val="apple-converted-space"/>
          <w:rFonts w:ascii="Segoe UI" w:hAnsi="Segoe UI" w:cs="Segoe UI"/>
          <w:color w:val="333333"/>
        </w:rPr>
        <w:t> </w:t>
      </w:r>
      <w:r>
        <w:rPr>
          <w:rFonts w:ascii="Segoe UI" w:hAnsi="Segoe UI" w:cs="Segoe UI"/>
          <w:color w:val="333333"/>
        </w:rPr>
        <w:t>method. If we specify a category, the format of the Output window message is "category: message." For example, the first line of the following code displays "Field: The product name is Widget" in the Output window:</w:t>
      </w:r>
    </w:p>
    <w:p w:rsidR="008538A3" w:rsidRDefault="008538A3" w:rsidP="00E65F63">
      <w:pPr>
        <w:pStyle w:val="HTMLPreformatted"/>
        <w:numPr>
          <w:ilvl w:val="0"/>
          <w:numId w:val="43"/>
        </w:numPr>
        <w:shd w:val="clear" w:color="auto" w:fill="F5F5F5"/>
        <w:tabs>
          <w:tab w:val="clear" w:pos="720"/>
        </w:tabs>
        <w:ind w:left="600"/>
        <w:rPr>
          <w:rFonts w:ascii="Consolas" w:hAnsi="Consolas" w:cs="Consolas"/>
          <w:color w:val="333333"/>
        </w:rPr>
      </w:pPr>
      <w:r>
        <w:rPr>
          <w:rFonts w:ascii="Consolas" w:hAnsi="Consolas" w:cs="Consolas"/>
          <w:color w:val="333333"/>
        </w:rPr>
        <w:t>Debug.WriteLine("The product name is " + sProdName,"Field");</w:t>
      </w:r>
    </w:p>
    <w:p w:rsidR="008538A3" w:rsidRDefault="008538A3" w:rsidP="00E65F63">
      <w:pPr>
        <w:pStyle w:val="HTMLPreformatted"/>
        <w:numPr>
          <w:ilvl w:val="0"/>
          <w:numId w:val="43"/>
        </w:numPr>
        <w:shd w:val="clear" w:color="auto" w:fill="F5F5F5"/>
        <w:tabs>
          <w:tab w:val="clear" w:pos="720"/>
        </w:tabs>
        <w:ind w:left="600"/>
        <w:rPr>
          <w:rFonts w:ascii="Consolas" w:hAnsi="Consolas" w:cs="Consolas"/>
          <w:color w:val="333333"/>
        </w:rPr>
      </w:pPr>
      <w:r>
        <w:rPr>
          <w:rFonts w:ascii="Consolas" w:hAnsi="Consolas" w:cs="Consolas"/>
          <w:color w:val="333333"/>
        </w:rPr>
        <w:t>Debug.WriteLine("The units on hand are" + iUnitQty,"Field");</w:t>
      </w:r>
    </w:p>
    <w:p w:rsidR="008538A3" w:rsidRDefault="008538A3" w:rsidP="00E65F63">
      <w:pPr>
        <w:pStyle w:val="HTMLPreformatted"/>
        <w:numPr>
          <w:ilvl w:val="0"/>
          <w:numId w:val="43"/>
        </w:numPr>
        <w:shd w:val="clear" w:color="auto" w:fill="F5F5F5"/>
        <w:tabs>
          <w:tab w:val="clear" w:pos="720"/>
        </w:tabs>
        <w:ind w:left="600"/>
        <w:rPr>
          <w:rFonts w:ascii="Consolas" w:hAnsi="Consolas" w:cs="Consolas"/>
          <w:color w:val="333333"/>
        </w:rPr>
      </w:pPr>
      <w:r>
        <w:rPr>
          <w:rFonts w:ascii="Consolas" w:hAnsi="Consolas" w:cs="Consolas"/>
          <w:color w:val="333333"/>
        </w:rPr>
        <w:t>Debug.WriteLine("The per unit cost is" + dUnitCost.ToString(),"Field");</w:t>
      </w:r>
    </w:p>
    <w:p w:rsidR="008538A3" w:rsidRDefault="008538A3" w:rsidP="008538A3">
      <w:pPr>
        <w:pStyle w:val="HTMLPreformatted"/>
        <w:shd w:val="clear" w:color="auto" w:fill="F5F5F5"/>
        <w:ind w:left="600"/>
        <w:rPr>
          <w:rFonts w:ascii="Consolas" w:hAnsi="Consolas" w:cs="Consolas"/>
          <w:color w:val="333333"/>
        </w:rPr>
      </w:pPr>
      <w:r>
        <w:rPr>
          <w:rFonts w:ascii="Consolas" w:hAnsi="Consolas" w:cs="Consolas"/>
          <w:color w:val="333333"/>
        </w:rPr>
        <w:t>Debug.WriteLine("Total Cost is  " + (iUnitQty * dUnitCost),"Calc");</w:t>
      </w:r>
    </w:p>
    <w:p w:rsidR="008538A3" w:rsidRDefault="008538A3" w:rsidP="00E65F63">
      <w:pPr>
        <w:numPr>
          <w:ilvl w:val="0"/>
          <w:numId w:val="43"/>
        </w:numPr>
        <w:shd w:val="clear" w:color="auto" w:fill="FFFFFF"/>
        <w:spacing w:after="0" w:line="240" w:lineRule="auto"/>
        <w:ind w:left="600"/>
        <w:rPr>
          <w:rFonts w:ascii="Segoe UI" w:hAnsi="Segoe UI" w:cs="Segoe UI"/>
          <w:color w:val="333333"/>
        </w:rPr>
      </w:pPr>
      <w:r>
        <w:rPr>
          <w:rFonts w:ascii="Segoe UI" w:hAnsi="Segoe UI" w:cs="Segoe UI"/>
          <w:color w:val="333333"/>
        </w:rPr>
        <w:t>The Output window can display messages only if a designated condition evaluates to true by using the</w:t>
      </w:r>
      <w:r>
        <w:rPr>
          <w:rStyle w:val="apple-converted-space"/>
          <w:rFonts w:ascii="Segoe UI" w:hAnsi="Segoe UI" w:cs="Segoe UI"/>
          <w:color w:val="333333"/>
        </w:rPr>
        <w:t> </w:t>
      </w:r>
      <w:r>
        <w:rPr>
          <w:rFonts w:ascii="Segoe UI" w:hAnsi="Segoe UI" w:cs="Segoe UI"/>
          <w:b/>
          <w:bCs/>
          <w:color w:val="333333"/>
        </w:rPr>
        <w:t>WriteLineIf</w:t>
      </w:r>
      <w:r>
        <w:rPr>
          <w:rFonts w:ascii="Segoe UI" w:hAnsi="Segoe UI" w:cs="Segoe UI"/>
          <w:color w:val="333333"/>
        </w:rPr>
        <w:t>method of the</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class. The condition to be evaluated is the first input parameter of the</w:t>
      </w:r>
      <w:r>
        <w:rPr>
          <w:rStyle w:val="apple-converted-space"/>
          <w:rFonts w:ascii="Segoe UI" w:hAnsi="Segoe UI" w:cs="Segoe UI"/>
          <w:color w:val="333333"/>
        </w:rPr>
        <w:t> </w:t>
      </w:r>
      <w:r>
        <w:rPr>
          <w:rFonts w:ascii="Segoe UI" w:hAnsi="Segoe UI" w:cs="Segoe UI"/>
          <w:b/>
          <w:bCs/>
          <w:color w:val="333333"/>
        </w:rPr>
        <w:t>WriteLineIf</w:t>
      </w:r>
      <w:r>
        <w:rPr>
          <w:rStyle w:val="apple-converted-space"/>
          <w:rFonts w:ascii="Segoe UI" w:hAnsi="Segoe UI" w:cs="Segoe UI"/>
          <w:color w:val="333333"/>
        </w:rPr>
        <w:t> </w:t>
      </w:r>
      <w:r>
        <w:rPr>
          <w:rFonts w:ascii="Segoe UI" w:hAnsi="Segoe UI" w:cs="Segoe UI"/>
          <w:color w:val="333333"/>
        </w:rPr>
        <w:t>method. The second parameter of</w:t>
      </w:r>
      <w:r>
        <w:rPr>
          <w:rStyle w:val="apple-converted-space"/>
          <w:rFonts w:ascii="Segoe UI" w:hAnsi="Segoe UI" w:cs="Segoe UI"/>
          <w:color w:val="333333"/>
        </w:rPr>
        <w:t> </w:t>
      </w:r>
      <w:r>
        <w:rPr>
          <w:rFonts w:ascii="Segoe UI" w:hAnsi="Segoe UI" w:cs="Segoe UI"/>
          <w:b/>
          <w:bCs/>
          <w:color w:val="333333"/>
        </w:rPr>
        <w:t>WriteLineIf</w:t>
      </w:r>
      <w:r>
        <w:rPr>
          <w:rStyle w:val="apple-converted-space"/>
          <w:rFonts w:ascii="Segoe UI" w:hAnsi="Segoe UI" w:cs="Segoe UI"/>
          <w:color w:val="333333"/>
        </w:rPr>
        <w:t> </w:t>
      </w:r>
      <w:r>
        <w:rPr>
          <w:rFonts w:ascii="Segoe UI" w:hAnsi="Segoe UI" w:cs="Segoe UI"/>
          <w:color w:val="333333"/>
        </w:rPr>
        <w:t>is the message that appears only if the condition in the first parameter evaluates to true.</w:t>
      </w:r>
    </w:p>
    <w:p w:rsidR="008538A3" w:rsidRDefault="008538A3" w:rsidP="00E65F63">
      <w:pPr>
        <w:pStyle w:val="HTMLPreformatted"/>
        <w:numPr>
          <w:ilvl w:val="0"/>
          <w:numId w:val="43"/>
        </w:numPr>
        <w:shd w:val="clear" w:color="auto" w:fill="F5F5F5"/>
        <w:tabs>
          <w:tab w:val="clear" w:pos="720"/>
        </w:tabs>
        <w:ind w:left="600"/>
        <w:rPr>
          <w:rFonts w:ascii="Consolas" w:hAnsi="Consolas" w:cs="Consolas"/>
          <w:color w:val="333333"/>
        </w:rPr>
      </w:pPr>
      <w:r>
        <w:rPr>
          <w:rFonts w:ascii="Consolas" w:hAnsi="Consolas" w:cs="Consolas"/>
          <w:color w:val="333333"/>
        </w:rPr>
        <w:t>Debug.WriteLineIf(iUnitQty &gt; 50, "This message WILL appear");</w:t>
      </w:r>
    </w:p>
    <w:p w:rsidR="008538A3" w:rsidRDefault="008538A3" w:rsidP="00E65F63">
      <w:pPr>
        <w:pStyle w:val="HTMLPreformatted"/>
        <w:numPr>
          <w:ilvl w:val="0"/>
          <w:numId w:val="43"/>
        </w:numPr>
        <w:shd w:val="clear" w:color="auto" w:fill="F5F5F5"/>
        <w:tabs>
          <w:tab w:val="clear" w:pos="720"/>
        </w:tabs>
        <w:ind w:left="600"/>
        <w:rPr>
          <w:rFonts w:ascii="Consolas" w:hAnsi="Consolas" w:cs="Consolas"/>
          <w:color w:val="333333"/>
        </w:rPr>
      </w:pPr>
      <w:r>
        <w:rPr>
          <w:rFonts w:ascii="Consolas" w:hAnsi="Consolas" w:cs="Consolas"/>
          <w:color w:val="333333"/>
        </w:rPr>
        <w:t>Debug.WriteLineIf(iUnitQty &lt; 50, "This message will NOT appear");</w:t>
      </w:r>
    </w:p>
    <w:p w:rsidR="008538A3" w:rsidRDefault="008538A3" w:rsidP="00E65F63">
      <w:pPr>
        <w:numPr>
          <w:ilvl w:val="0"/>
          <w:numId w:val="43"/>
        </w:numPr>
        <w:shd w:val="clear" w:color="auto" w:fill="FFFFFF"/>
        <w:spacing w:after="0" w:line="240" w:lineRule="auto"/>
        <w:ind w:left="600"/>
        <w:rPr>
          <w:rFonts w:ascii="Segoe UI" w:hAnsi="Segoe UI" w:cs="Segoe UI"/>
          <w:color w:val="333333"/>
        </w:rPr>
      </w:pPr>
      <w:r>
        <w:rPr>
          <w:rFonts w:ascii="Segoe UI" w:hAnsi="Segoe UI" w:cs="Segoe UI"/>
          <w:color w:val="333333"/>
        </w:rPr>
        <w:t>Use the</w:t>
      </w:r>
      <w:r>
        <w:rPr>
          <w:rStyle w:val="apple-converted-space"/>
          <w:rFonts w:ascii="Segoe UI" w:hAnsi="Segoe UI" w:cs="Segoe UI"/>
          <w:color w:val="333333"/>
        </w:rPr>
        <w:t> </w:t>
      </w:r>
      <w:r>
        <w:rPr>
          <w:rFonts w:ascii="Segoe UI" w:hAnsi="Segoe UI" w:cs="Segoe UI"/>
          <w:b/>
          <w:bCs/>
          <w:color w:val="333333"/>
        </w:rPr>
        <w:t>Assert</w:t>
      </w:r>
      <w:r>
        <w:rPr>
          <w:rStyle w:val="apple-converted-space"/>
          <w:rFonts w:ascii="Segoe UI" w:hAnsi="Segoe UI" w:cs="Segoe UI"/>
          <w:color w:val="333333"/>
        </w:rPr>
        <w:t> </w:t>
      </w:r>
      <w:r>
        <w:rPr>
          <w:rFonts w:ascii="Segoe UI" w:hAnsi="Segoe UI" w:cs="Segoe UI"/>
          <w:color w:val="333333"/>
        </w:rPr>
        <w:t>method of the</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class so that the Output window displays the message only if a specified condition evaluates to false:</w:t>
      </w:r>
    </w:p>
    <w:p w:rsidR="008538A3" w:rsidRDefault="008538A3" w:rsidP="00E65F63">
      <w:pPr>
        <w:pStyle w:val="HTMLPreformatted"/>
        <w:numPr>
          <w:ilvl w:val="0"/>
          <w:numId w:val="43"/>
        </w:numPr>
        <w:shd w:val="clear" w:color="auto" w:fill="F5F5F5"/>
        <w:tabs>
          <w:tab w:val="clear" w:pos="720"/>
        </w:tabs>
        <w:ind w:left="600"/>
        <w:rPr>
          <w:rFonts w:ascii="Consolas" w:hAnsi="Consolas" w:cs="Consolas"/>
          <w:color w:val="333333"/>
        </w:rPr>
      </w:pPr>
      <w:r>
        <w:rPr>
          <w:rFonts w:ascii="Consolas" w:hAnsi="Consolas" w:cs="Consolas"/>
          <w:color w:val="333333"/>
        </w:rPr>
        <w:t>Debug.Assert(dUnitCost &gt; 1, "Message will NOT appear");</w:t>
      </w:r>
    </w:p>
    <w:p w:rsidR="008538A3" w:rsidRDefault="008538A3" w:rsidP="00E65F63">
      <w:pPr>
        <w:pStyle w:val="HTMLPreformatted"/>
        <w:numPr>
          <w:ilvl w:val="0"/>
          <w:numId w:val="43"/>
        </w:numPr>
        <w:shd w:val="clear" w:color="auto" w:fill="F5F5F5"/>
        <w:tabs>
          <w:tab w:val="clear" w:pos="720"/>
        </w:tabs>
        <w:ind w:left="600"/>
        <w:rPr>
          <w:rFonts w:ascii="Consolas" w:hAnsi="Consolas" w:cs="Consolas"/>
          <w:color w:val="333333"/>
        </w:rPr>
      </w:pPr>
      <w:r>
        <w:rPr>
          <w:rFonts w:ascii="Consolas" w:hAnsi="Consolas" w:cs="Consolas"/>
          <w:color w:val="333333"/>
        </w:rPr>
        <w:t>Debug.Assert(dUnitCost &lt; 1, "Message will appear since dUnitcost &lt; 1 is false");</w:t>
      </w:r>
    </w:p>
    <w:p w:rsidR="008538A3" w:rsidRDefault="008538A3" w:rsidP="00E65F63">
      <w:pPr>
        <w:numPr>
          <w:ilvl w:val="0"/>
          <w:numId w:val="43"/>
        </w:numPr>
        <w:shd w:val="clear" w:color="auto" w:fill="FFFFFF"/>
        <w:spacing w:after="0" w:line="240" w:lineRule="auto"/>
        <w:ind w:left="600"/>
        <w:rPr>
          <w:rFonts w:ascii="Segoe UI" w:hAnsi="Segoe UI" w:cs="Segoe UI"/>
          <w:color w:val="333333"/>
        </w:rPr>
      </w:pPr>
      <w:r>
        <w:rPr>
          <w:rFonts w:ascii="Segoe UI" w:hAnsi="Segoe UI" w:cs="Segoe UI"/>
          <w:color w:val="333333"/>
        </w:rPr>
        <w:t>Create the</w:t>
      </w:r>
      <w:r>
        <w:rPr>
          <w:rStyle w:val="apple-converted-space"/>
          <w:rFonts w:ascii="Segoe UI" w:hAnsi="Segoe UI" w:cs="Segoe UI"/>
          <w:color w:val="333333"/>
        </w:rPr>
        <w:t> </w:t>
      </w:r>
      <w:r>
        <w:rPr>
          <w:rFonts w:ascii="Segoe UI" w:hAnsi="Segoe UI" w:cs="Segoe UI"/>
          <w:b/>
          <w:bCs/>
          <w:color w:val="333333"/>
        </w:rPr>
        <w:t>TextWriterTraceListener</w:t>
      </w:r>
      <w:r>
        <w:rPr>
          <w:rStyle w:val="apple-converted-space"/>
          <w:rFonts w:ascii="Segoe UI" w:hAnsi="Segoe UI" w:cs="Segoe UI"/>
          <w:color w:val="333333"/>
        </w:rPr>
        <w:t> </w:t>
      </w:r>
      <w:r>
        <w:rPr>
          <w:rFonts w:ascii="Segoe UI" w:hAnsi="Segoe UI" w:cs="Segoe UI"/>
          <w:color w:val="333333"/>
        </w:rPr>
        <w:t>objects for the Console window (tr1) and for a text file named Output.txt (tr2), and then add each object to the</w:t>
      </w:r>
      <w:r>
        <w:rPr>
          <w:rStyle w:val="apple-converted-space"/>
          <w:rFonts w:ascii="Segoe UI" w:hAnsi="Segoe UI" w:cs="Segoe UI"/>
          <w:color w:val="333333"/>
        </w:rPr>
        <w:t> </w:t>
      </w:r>
      <w:r>
        <w:rPr>
          <w:rFonts w:ascii="Segoe UI" w:hAnsi="Segoe UI" w:cs="Segoe UI"/>
          <w:b/>
          <w:bCs/>
          <w:color w:val="333333"/>
        </w:rPr>
        <w:t>Debug Listeners</w:t>
      </w:r>
      <w:r>
        <w:rPr>
          <w:rStyle w:val="apple-converted-space"/>
          <w:rFonts w:ascii="Segoe UI" w:hAnsi="Segoe UI" w:cs="Segoe UI"/>
          <w:color w:val="333333"/>
        </w:rPr>
        <w:t> </w:t>
      </w:r>
      <w:r>
        <w:rPr>
          <w:rFonts w:ascii="Segoe UI" w:hAnsi="Segoe UI" w:cs="Segoe UI"/>
          <w:color w:val="333333"/>
        </w:rPr>
        <w:t>collection:</w:t>
      </w:r>
    </w:p>
    <w:p w:rsidR="008538A3" w:rsidRDefault="008538A3" w:rsidP="00E65F63">
      <w:pPr>
        <w:pStyle w:val="HTMLPreformatted"/>
        <w:numPr>
          <w:ilvl w:val="0"/>
          <w:numId w:val="43"/>
        </w:numPr>
        <w:shd w:val="clear" w:color="auto" w:fill="F5F5F5"/>
        <w:tabs>
          <w:tab w:val="clear" w:pos="720"/>
        </w:tabs>
        <w:ind w:left="600"/>
        <w:rPr>
          <w:rFonts w:ascii="Consolas" w:hAnsi="Consolas" w:cs="Consolas"/>
          <w:color w:val="333333"/>
        </w:rPr>
      </w:pPr>
      <w:r>
        <w:rPr>
          <w:rFonts w:ascii="Consolas" w:hAnsi="Consolas" w:cs="Consolas"/>
          <w:color w:val="333333"/>
        </w:rPr>
        <w:t>TextWriterTraceListener tr1 = new TextWriterTraceListener(System.Console.Out);</w:t>
      </w:r>
    </w:p>
    <w:p w:rsidR="008538A3" w:rsidRDefault="008538A3" w:rsidP="00E65F63">
      <w:pPr>
        <w:pStyle w:val="HTMLPreformatted"/>
        <w:numPr>
          <w:ilvl w:val="0"/>
          <w:numId w:val="43"/>
        </w:numPr>
        <w:shd w:val="clear" w:color="auto" w:fill="F5F5F5"/>
        <w:tabs>
          <w:tab w:val="clear" w:pos="720"/>
        </w:tabs>
        <w:ind w:left="600"/>
        <w:rPr>
          <w:rFonts w:ascii="Consolas" w:hAnsi="Consolas" w:cs="Consolas"/>
          <w:color w:val="333333"/>
        </w:rPr>
      </w:pPr>
      <w:r>
        <w:rPr>
          <w:rFonts w:ascii="Consolas" w:hAnsi="Consolas" w:cs="Consolas"/>
          <w:color w:val="333333"/>
        </w:rPr>
        <w:t>Debug.Listeners.Add(tr1);</w:t>
      </w:r>
    </w:p>
    <w:p w:rsidR="008538A3" w:rsidRDefault="008538A3" w:rsidP="00E65F63">
      <w:pPr>
        <w:pStyle w:val="HTMLPreformatted"/>
        <w:numPr>
          <w:ilvl w:val="0"/>
          <w:numId w:val="43"/>
        </w:numPr>
        <w:shd w:val="clear" w:color="auto" w:fill="F5F5F5"/>
        <w:tabs>
          <w:tab w:val="clear" w:pos="720"/>
        </w:tabs>
        <w:ind w:left="600"/>
        <w:rPr>
          <w:rFonts w:ascii="Consolas" w:hAnsi="Consolas" w:cs="Consolas"/>
          <w:color w:val="333333"/>
        </w:rPr>
      </w:pPr>
    </w:p>
    <w:p w:rsidR="008538A3" w:rsidRDefault="008538A3" w:rsidP="00E65F63">
      <w:pPr>
        <w:pStyle w:val="HTMLPreformatted"/>
        <w:numPr>
          <w:ilvl w:val="0"/>
          <w:numId w:val="43"/>
        </w:numPr>
        <w:shd w:val="clear" w:color="auto" w:fill="F5F5F5"/>
        <w:tabs>
          <w:tab w:val="clear" w:pos="720"/>
        </w:tabs>
        <w:ind w:left="600"/>
        <w:rPr>
          <w:rFonts w:ascii="Consolas" w:hAnsi="Consolas" w:cs="Consolas"/>
          <w:color w:val="333333"/>
        </w:rPr>
      </w:pPr>
      <w:r>
        <w:rPr>
          <w:rFonts w:ascii="Consolas" w:hAnsi="Consolas" w:cs="Consolas"/>
          <w:color w:val="333333"/>
        </w:rPr>
        <w:t>TextWriterTraceListener tr2 = new TextWriterTraceListener(System.IO.File.CreateText("Output.txt"));</w:t>
      </w:r>
    </w:p>
    <w:p w:rsidR="008538A3" w:rsidRDefault="008538A3" w:rsidP="008538A3">
      <w:pPr>
        <w:pStyle w:val="HTMLPreformatted"/>
        <w:shd w:val="clear" w:color="auto" w:fill="F5F5F5"/>
        <w:ind w:left="600"/>
        <w:rPr>
          <w:rFonts w:ascii="Consolas" w:hAnsi="Consolas" w:cs="Consolas"/>
          <w:color w:val="333333"/>
        </w:rPr>
      </w:pPr>
      <w:r>
        <w:rPr>
          <w:rFonts w:ascii="Consolas" w:hAnsi="Consolas" w:cs="Consolas"/>
          <w:color w:val="333333"/>
        </w:rPr>
        <w:t>Debug.Listeners.Add(tr2);</w:t>
      </w:r>
    </w:p>
    <w:p w:rsidR="008538A3" w:rsidRDefault="008538A3" w:rsidP="00E65F63">
      <w:pPr>
        <w:numPr>
          <w:ilvl w:val="0"/>
          <w:numId w:val="43"/>
        </w:numPr>
        <w:shd w:val="clear" w:color="auto" w:fill="FFFFFF"/>
        <w:spacing w:after="0" w:line="240" w:lineRule="auto"/>
        <w:ind w:left="600"/>
        <w:rPr>
          <w:rFonts w:ascii="Segoe UI" w:hAnsi="Segoe UI" w:cs="Segoe UI"/>
          <w:color w:val="333333"/>
        </w:rPr>
      </w:pPr>
      <w:r>
        <w:rPr>
          <w:rFonts w:ascii="Segoe UI" w:hAnsi="Segoe UI" w:cs="Segoe UI"/>
          <w:color w:val="333333"/>
        </w:rPr>
        <w:t>For readability, use the</w:t>
      </w:r>
      <w:r>
        <w:rPr>
          <w:rStyle w:val="apple-converted-space"/>
          <w:rFonts w:ascii="Segoe UI" w:hAnsi="Segoe UI" w:cs="Segoe UI"/>
          <w:color w:val="333333"/>
        </w:rPr>
        <w:t> </w:t>
      </w:r>
      <w:r>
        <w:rPr>
          <w:rFonts w:ascii="Segoe UI" w:hAnsi="Segoe UI" w:cs="Segoe UI"/>
          <w:b/>
          <w:bCs/>
          <w:color w:val="333333"/>
        </w:rPr>
        <w:t>Unindent</w:t>
      </w:r>
      <w:r>
        <w:rPr>
          <w:rStyle w:val="apple-converted-space"/>
          <w:rFonts w:ascii="Segoe UI" w:hAnsi="Segoe UI" w:cs="Segoe UI"/>
          <w:color w:val="333333"/>
        </w:rPr>
        <w:t> </w:t>
      </w:r>
      <w:r>
        <w:rPr>
          <w:rFonts w:ascii="Segoe UI" w:hAnsi="Segoe UI" w:cs="Segoe UI"/>
          <w:color w:val="333333"/>
        </w:rPr>
        <w:t>method to remove the indentation for subsequent messages that the</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class generates. When we use the</w:t>
      </w:r>
      <w:r>
        <w:rPr>
          <w:rStyle w:val="apple-converted-space"/>
          <w:rFonts w:ascii="Segoe UI" w:hAnsi="Segoe UI" w:cs="Segoe UI"/>
          <w:color w:val="333333"/>
        </w:rPr>
        <w:t> </w:t>
      </w:r>
      <w:r>
        <w:rPr>
          <w:rFonts w:ascii="Segoe UI" w:hAnsi="Segoe UI" w:cs="Segoe UI"/>
          <w:b/>
          <w:bCs/>
          <w:color w:val="333333"/>
        </w:rPr>
        <w:t>Indent</w:t>
      </w:r>
      <w:r>
        <w:rPr>
          <w:rStyle w:val="apple-converted-space"/>
          <w:rFonts w:ascii="Segoe UI" w:hAnsi="Segoe UI" w:cs="Segoe UI"/>
          <w:color w:val="333333"/>
        </w:rPr>
        <w:t> </w:t>
      </w:r>
      <w:r>
        <w:rPr>
          <w:rFonts w:ascii="Segoe UI" w:hAnsi="Segoe UI" w:cs="Segoe UI"/>
          <w:color w:val="333333"/>
        </w:rPr>
        <w:t>and the</w:t>
      </w:r>
      <w:r>
        <w:rPr>
          <w:rStyle w:val="apple-converted-space"/>
          <w:rFonts w:ascii="Segoe UI" w:hAnsi="Segoe UI" w:cs="Segoe UI"/>
          <w:color w:val="333333"/>
        </w:rPr>
        <w:t> </w:t>
      </w:r>
      <w:r>
        <w:rPr>
          <w:rFonts w:ascii="Segoe UI" w:hAnsi="Segoe UI" w:cs="Segoe UI"/>
          <w:b/>
          <w:bCs/>
          <w:color w:val="333333"/>
        </w:rPr>
        <w:t>Unindent</w:t>
      </w:r>
      <w:r>
        <w:rPr>
          <w:rStyle w:val="apple-converted-space"/>
          <w:rFonts w:ascii="Segoe UI" w:hAnsi="Segoe UI" w:cs="Segoe UI"/>
          <w:color w:val="333333"/>
        </w:rPr>
        <w:t> </w:t>
      </w:r>
      <w:r>
        <w:rPr>
          <w:rFonts w:ascii="Segoe UI" w:hAnsi="Segoe UI" w:cs="Segoe UI"/>
          <w:color w:val="333333"/>
        </w:rPr>
        <w:t>methods together, the reader can distinguish the output as group.</w:t>
      </w:r>
    </w:p>
    <w:p w:rsidR="008538A3" w:rsidRDefault="008538A3" w:rsidP="00E65F63">
      <w:pPr>
        <w:pStyle w:val="HTMLPreformatted"/>
        <w:numPr>
          <w:ilvl w:val="0"/>
          <w:numId w:val="43"/>
        </w:numPr>
        <w:shd w:val="clear" w:color="auto" w:fill="F5F5F5"/>
        <w:tabs>
          <w:tab w:val="clear" w:pos="720"/>
        </w:tabs>
        <w:ind w:left="600"/>
        <w:rPr>
          <w:rFonts w:ascii="Consolas" w:hAnsi="Consolas" w:cs="Consolas"/>
          <w:color w:val="333333"/>
        </w:rPr>
      </w:pPr>
      <w:r>
        <w:rPr>
          <w:rFonts w:ascii="Consolas" w:hAnsi="Consolas" w:cs="Consolas"/>
          <w:color w:val="333333"/>
        </w:rPr>
        <w:t>Debug.Unindent();</w:t>
      </w:r>
    </w:p>
    <w:p w:rsidR="008538A3" w:rsidRDefault="008538A3" w:rsidP="008538A3">
      <w:pPr>
        <w:pStyle w:val="HTMLPreformatted"/>
        <w:shd w:val="clear" w:color="auto" w:fill="F5F5F5"/>
        <w:ind w:left="600"/>
        <w:rPr>
          <w:rFonts w:ascii="Consolas" w:hAnsi="Consolas" w:cs="Consolas"/>
          <w:color w:val="333333"/>
        </w:rPr>
      </w:pPr>
      <w:r>
        <w:rPr>
          <w:rFonts w:ascii="Consolas" w:hAnsi="Consolas" w:cs="Consolas"/>
          <w:color w:val="333333"/>
        </w:rPr>
        <w:t>Debug.WriteLine("Debug Information-Product Ending");</w:t>
      </w:r>
    </w:p>
    <w:p w:rsidR="008538A3" w:rsidRDefault="008538A3" w:rsidP="00E65F63">
      <w:pPr>
        <w:numPr>
          <w:ilvl w:val="0"/>
          <w:numId w:val="43"/>
        </w:numPr>
        <w:shd w:val="clear" w:color="auto" w:fill="FFFFFF"/>
        <w:spacing w:after="0" w:line="240" w:lineRule="auto"/>
        <w:ind w:left="600"/>
        <w:rPr>
          <w:rFonts w:ascii="Segoe UI" w:hAnsi="Segoe UI" w:cs="Segoe UI"/>
          <w:color w:val="333333"/>
        </w:rPr>
      </w:pPr>
      <w:r>
        <w:rPr>
          <w:rFonts w:ascii="Segoe UI" w:hAnsi="Segoe UI" w:cs="Segoe UI"/>
          <w:color w:val="333333"/>
        </w:rPr>
        <w:t>To make sure that each</w:t>
      </w:r>
      <w:r>
        <w:rPr>
          <w:rStyle w:val="apple-converted-space"/>
          <w:rFonts w:ascii="Segoe UI" w:hAnsi="Segoe UI" w:cs="Segoe UI"/>
          <w:color w:val="333333"/>
        </w:rPr>
        <w:t> </w:t>
      </w:r>
      <w:r>
        <w:rPr>
          <w:rFonts w:ascii="Segoe UI" w:hAnsi="Segoe UI" w:cs="Segoe UI"/>
          <w:b/>
          <w:bCs/>
          <w:color w:val="333333"/>
        </w:rPr>
        <w:t>Listener</w:t>
      </w:r>
      <w:r>
        <w:rPr>
          <w:rStyle w:val="apple-converted-space"/>
          <w:rFonts w:ascii="Segoe UI" w:hAnsi="Segoe UI" w:cs="Segoe UI"/>
          <w:color w:val="333333"/>
        </w:rPr>
        <w:t> </w:t>
      </w:r>
      <w:r>
        <w:rPr>
          <w:rFonts w:ascii="Segoe UI" w:hAnsi="Segoe UI" w:cs="Segoe UI"/>
          <w:color w:val="333333"/>
        </w:rPr>
        <w:t>object receives all its output, call the</w:t>
      </w:r>
      <w:r>
        <w:rPr>
          <w:rStyle w:val="apple-converted-space"/>
          <w:rFonts w:ascii="Segoe UI" w:hAnsi="Segoe UI" w:cs="Segoe UI"/>
          <w:color w:val="333333"/>
        </w:rPr>
        <w:t> </w:t>
      </w:r>
      <w:r>
        <w:rPr>
          <w:rFonts w:ascii="Segoe UI" w:hAnsi="Segoe UI" w:cs="Segoe UI"/>
          <w:b/>
          <w:bCs/>
          <w:color w:val="333333"/>
        </w:rPr>
        <w:t>Flush</w:t>
      </w:r>
      <w:r>
        <w:rPr>
          <w:rStyle w:val="apple-converted-space"/>
          <w:rFonts w:ascii="Segoe UI" w:hAnsi="Segoe UI" w:cs="Segoe UI"/>
          <w:color w:val="333333"/>
        </w:rPr>
        <w:t> </w:t>
      </w:r>
      <w:r>
        <w:rPr>
          <w:rFonts w:ascii="Segoe UI" w:hAnsi="Segoe UI" w:cs="Segoe UI"/>
          <w:color w:val="333333"/>
        </w:rPr>
        <w:t>method for the</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class buffers:</w:t>
      </w:r>
    </w:p>
    <w:p w:rsidR="008538A3" w:rsidRDefault="008538A3" w:rsidP="008538A3">
      <w:pPr>
        <w:pStyle w:val="HTMLPreformatted"/>
        <w:shd w:val="clear" w:color="auto" w:fill="F5F5F5"/>
        <w:ind w:left="600"/>
        <w:rPr>
          <w:rFonts w:ascii="Consolas" w:hAnsi="Consolas" w:cs="Consolas"/>
          <w:color w:val="333333"/>
        </w:rPr>
      </w:pPr>
      <w:r>
        <w:rPr>
          <w:rFonts w:ascii="Consolas" w:hAnsi="Consolas" w:cs="Consolas"/>
          <w:color w:val="333333"/>
        </w:rPr>
        <w:t>Debug.Flush();</w:t>
      </w:r>
    </w:p>
    <w:p w:rsidR="008538A3" w:rsidRDefault="008538A3" w:rsidP="008538A3">
      <w:pPr>
        <w:pStyle w:val="Heading3"/>
        <w:shd w:val="clear" w:color="auto" w:fill="FFFFFF"/>
        <w:spacing w:before="225" w:after="225"/>
        <w:rPr>
          <w:rFonts w:ascii="Segoe UI" w:hAnsi="Segoe UI" w:cs="Segoe UI"/>
          <w:b w:val="0"/>
          <w:bCs w:val="0"/>
          <w:color w:val="333333"/>
          <w:sz w:val="30"/>
          <w:szCs w:val="30"/>
        </w:rPr>
      </w:pPr>
      <w:bookmarkStart w:id="124" w:name="_Toc351953105"/>
      <w:bookmarkStart w:id="125" w:name="_Toc352026846"/>
      <w:r>
        <w:rPr>
          <w:rFonts w:ascii="Segoe UI" w:hAnsi="Segoe UI" w:cs="Segoe UI"/>
          <w:b w:val="0"/>
          <w:bCs w:val="0"/>
          <w:color w:val="333333"/>
          <w:sz w:val="30"/>
          <w:szCs w:val="30"/>
        </w:rPr>
        <w:t>Using the Trace Class</w:t>
      </w:r>
      <w:bookmarkEnd w:id="124"/>
      <w:bookmarkEnd w:id="125"/>
    </w:p>
    <w:p w:rsidR="008538A3" w:rsidRDefault="008538A3" w:rsidP="008538A3">
      <w:pPr>
        <w:rPr>
          <w:rFonts w:ascii="Times New Roman" w:hAnsi="Times New Roman" w:cs="Times New Roman"/>
          <w:sz w:val="24"/>
          <w:szCs w:val="24"/>
        </w:rPr>
      </w:pPr>
      <w:r>
        <w:rPr>
          <w:rFonts w:ascii="Segoe UI" w:hAnsi="Segoe UI" w:cs="Segoe UI"/>
          <w:color w:val="333333"/>
          <w:shd w:val="clear" w:color="auto" w:fill="FFFFFF"/>
        </w:rPr>
        <w:t>We can also use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Trace</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to produce messages that monitor the execution of an application.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Trace</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and</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Fonts w:ascii="Segoe UI" w:hAnsi="Segoe UI" w:cs="Segoe UI"/>
          <w:color w:val="333333"/>
          <w:shd w:val="clear" w:color="auto" w:fill="FFFFFF"/>
        </w:rPr>
        <w:t>classes share most of the same methods to produce output, including the following:</w:t>
      </w:r>
    </w:p>
    <w:p w:rsidR="008538A3" w:rsidRDefault="008538A3" w:rsidP="00E65F63">
      <w:pPr>
        <w:numPr>
          <w:ilvl w:val="0"/>
          <w:numId w:val="44"/>
        </w:numPr>
        <w:shd w:val="clear" w:color="auto" w:fill="FFFFFF"/>
        <w:spacing w:after="0" w:line="240" w:lineRule="auto"/>
        <w:ind w:left="600"/>
        <w:rPr>
          <w:rFonts w:ascii="Segoe UI" w:hAnsi="Segoe UI" w:cs="Segoe UI"/>
          <w:color w:val="333333"/>
        </w:rPr>
      </w:pPr>
      <w:r>
        <w:rPr>
          <w:rStyle w:val="Strong"/>
          <w:rFonts w:ascii="Segoe UI" w:hAnsi="Segoe UI" w:cs="Segoe UI"/>
          <w:color w:val="333333"/>
        </w:rPr>
        <w:t>WriteLine</w:t>
      </w:r>
    </w:p>
    <w:p w:rsidR="008538A3" w:rsidRDefault="008538A3" w:rsidP="00E65F63">
      <w:pPr>
        <w:numPr>
          <w:ilvl w:val="0"/>
          <w:numId w:val="44"/>
        </w:numPr>
        <w:shd w:val="clear" w:color="auto" w:fill="FFFFFF"/>
        <w:spacing w:after="0" w:line="240" w:lineRule="auto"/>
        <w:ind w:left="600"/>
        <w:rPr>
          <w:rFonts w:ascii="Segoe UI" w:hAnsi="Segoe UI" w:cs="Segoe UI"/>
          <w:color w:val="333333"/>
        </w:rPr>
      </w:pPr>
      <w:r>
        <w:rPr>
          <w:rStyle w:val="Strong"/>
          <w:rFonts w:ascii="Segoe UI" w:hAnsi="Segoe UI" w:cs="Segoe UI"/>
          <w:color w:val="333333"/>
        </w:rPr>
        <w:t>WriteLineIf</w:t>
      </w:r>
    </w:p>
    <w:p w:rsidR="008538A3" w:rsidRDefault="008538A3" w:rsidP="00E65F63">
      <w:pPr>
        <w:numPr>
          <w:ilvl w:val="0"/>
          <w:numId w:val="44"/>
        </w:numPr>
        <w:shd w:val="clear" w:color="auto" w:fill="FFFFFF"/>
        <w:spacing w:after="0" w:line="240" w:lineRule="auto"/>
        <w:ind w:left="600"/>
        <w:rPr>
          <w:rFonts w:ascii="Segoe UI" w:hAnsi="Segoe UI" w:cs="Segoe UI"/>
          <w:color w:val="333333"/>
        </w:rPr>
      </w:pPr>
      <w:r>
        <w:rPr>
          <w:rStyle w:val="Strong"/>
          <w:rFonts w:ascii="Segoe UI" w:hAnsi="Segoe UI" w:cs="Segoe UI"/>
          <w:color w:val="333333"/>
        </w:rPr>
        <w:t>Indent</w:t>
      </w:r>
    </w:p>
    <w:p w:rsidR="008538A3" w:rsidRDefault="008538A3" w:rsidP="00E65F63">
      <w:pPr>
        <w:numPr>
          <w:ilvl w:val="0"/>
          <w:numId w:val="44"/>
        </w:numPr>
        <w:shd w:val="clear" w:color="auto" w:fill="FFFFFF"/>
        <w:spacing w:after="0" w:line="240" w:lineRule="auto"/>
        <w:ind w:left="600"/>
        <w:rPr>
          <w:rFonts w:ascii="Segoe UI" w:hAnsi="Segoe UI" w:cs="Segoe UI"/>
          <w:color w:val="333333"/>
        </w:rPr>
      </w:pPr>
      <w:r>
        <w:rPr>
          <w:rStyle w:val="Strong"/>
          <w:rFonts w:ascii="Segoe UI" w:hAnsi="Segoe UI" w:cs="Segoe UI"/>
          <w:color w:val="333333"/>
        </w:rPr>
        <w:t>Unindent</w:t>
      </w:r>
    </w:p>
    <w:p w:rsidR="008538A3" w:rsidRDefault="008538A3" w:rsidP="00E65F63">
      <w:pPr>
        <w:numPr>
          <w:ilvl w:val="0"/>
          <w:numId w:val="44"/>
        </w:numPr>
        <w:shd w:val="clear" w:color="auto" w:fill="FFFFFF"/>
        <w:spacing w:after="0" w:line="240" w:lineRule="auto"/>
        <w:ind w:left="600"/>
        <w:rPr>
          <w:rFonts w:ascii="Segoe UI" w:hAnsi="Segoe UI" w:cs="Segoe UI"/>
          <w:color w:val="333333"/>
        </w:rPr>
      </w:pPr>
      <w:r>
        <w:rPr>
          <w:rStyle w:val="Strong"/>
          <w:rFonts w:ascii="Segoe UI" w:hAnsi="Segoe UI" w:cs="Segoe UI"/>
          <w:color w:val="333333"/>
        </w:rPr>
        <w:t>Assert</w:t>
      </w:r>
    </w:p>
    <w:p w:rsidR="008538A3" w:rsidRDefault="008538A3" w:rsidP="00E65F63">
      <w:pPr>
        <w:numPr>
          <w:ilvl w:val="0"/>
          <w:numId w:val="44"/>
        </w:numPr>
        <w:shd w:val="clear" w:color="auto" w:fill="FFFFFF"/>
        <w:spacing w:after="0" w:line="240" w:lineRule="auto"/>
        <w:ind w:left="600"/>
        <w:rPr>
          <w:rFonts w:ascii="Segoe UI" w:hAnsi="Segoe UI" w:cs="Segoe UI"/>
          <w:color w:val="333333"/>
        </w:rPr>
      </w:pPr>
      <w:r>
        <w:rPr>
          <w:rStyle w:val="Strong"/>
          <w:rFonts w:ascii="Segoe UI" w:hAnsi="Segoe UI" w:cs="Segoe UI"/>
          <w:color w:val="333333"/>
        </w:rPr>
        <w:t>Flush</w:t>
      </w:r>
    </w:p>
    <w:p w:rsidR="008538A3" w:rsidRDefault="008538A3" w:rsidP="008538A3">
      <w:pPr>
        <w:rPr>
          <w:rFonts w:ascii="Times New Roman" w:hAnsi="Times New Roman" w:cs="Times New Roman"/>
          <w:sz w:val="24"/>
          <w:szCs w:val="24"/>
        </w:rPr>
      </w:pPr>
      <w:r>
        <w:rPr>
          <w:rFonts w:ascii="Segoe UI" w:hAnsi="Segoe UI" w:cs="Segoe UI"/>
          <w:color w:val="333333"/>
          <w:shd w:val="clear" w:color="auto" w:fill="FFFFFF"/>
        </w:rPr>
        <w:t>We can use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Trace</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and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classes separately or together in the same application. In a Debug Solution Configuration project, both</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Trace</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and</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output are active. The project generates output from both of these classes to all</w:t>
      </w:r>
      <w:r>
        <w:rPr>
          <w:rFonts w:ascii="Segoe UI" w:hAnsi="Segoe UI" w:cs="Segoe UI"/>
          <w:b/>
          <w:bCs/>
          <w:color w:val="333333"/>
          <w:shd w:val="clear" w:color="auto" w:fill="FFFFFF"/>
        </w:rPr>
        <w:t>Listener</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objects. However, a Release Solution Configuration project only generates output from a</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Trace</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The Release Solution Configuration project ignores any</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method invocations.</w:t>
      </w: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Trace.WriteLine("Trace Information-Product Starting ");</w:t>
      </w: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Trace.Indent();</w:t>
      </w:r>
    </w:p>
    <w:p w:rsidR="008538A3" w:rsidRDefault="008538A3" w:rsidP="008538A3">
      <w:pPr>
        <w:pStyle w:val="HTMLPreformatted"/>
        <w:shd w:val="clear" w:color="auto" w:fill="F5F5F5"/>
        <w:rPr>
          <w:rFonts w:ascii="Consolas" w:hAnsi="Consolas" w:cs="Consolas"/>
          <w:color w:val="333333"/>
        </w:rPr>
      </w:pP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Trace.WriteLine("The product name is "+sProdName);</w:t>
      </w: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Trace.WriteLine("The product name is"+sProdName,"Field" );</w:t>
      </w: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Trace.WriteLineIf(iUnitQty &gt; 50, "This message WILL appear");</w:t>
      </w: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Trace.Assert(dUnitCost &gt; 1, "Message will NOT appear");</w:t>
      </w:r>
    </w:p>
    <w:p w:rsidR="008538A3" w:rsidRDefault="008538A3" w:rsidP="008538A3">
      <w:pPr>
        <w:pStyle w:val="HTMLPreformatted"/>
        <w:shd w:val="clear" w:color="auto" w:fill="F5F5F5"/>
        <w:rPr>
          <w:rFonts w:ascii="Consolas" w:hAnsi="Consolas" w:cs="Consolas"/>
          <w:color w:val="333333"/>
        </w:rPr>
      </w:pP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Trace.Unindent();</w:t>
      </w: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Trace.WriteLine("Trace Information-Product Ending");</w:t>
      </w:r>
    </w:p>
    <w:p w:rsidR="008538A3" w:rsidRDefault="008538A3" w:rsidP="008538A3">
      <w:pPr>
        <w:pStyle w:val="HTMLPreformatted"/>
        <w:shd w:val="clear" w:color="auto" w:fill="F5F5F5"/>
        <w:rPr>
          <w:rFonts w:ascii="Consolas" w:hAnsi="Consolas" w:cs="Consolas"/>
          <w:color w:val="333333"/>
        </w:rPr>
      </w:pP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Trace.Flush();</w:t>
      </w:r>
    </w:p>
    <w:p w:rsidR="008538A3" w:rsidRDefault="008538A3" w:rsidP="008538A3">
      <w:pPr>
        <w:pStyle w:val="HTMLPreformatted"/>
        <w:shd w:val="clear" w:color="auto" w:fill="F5F5F5"/>
        <w:rPr>
          <w:rFonts w:ascii="Consolas" w:hAnsi="Consolas" w:cs="Consolas"/>
          <w:color w:val="333333"/>
        </w:rPr>
      </w:pP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Console.ReadLine();</w:t>
      </w:r>
    </w:p>
    <w:p w:rsidR="008538A3" w:rsidRDefault="008538A3" w:rsidP="008538A3">
      <w:pPr>
        <w:pStyle w:val="Heading3"/>
        <w:shd w:val="clear" w:color="auto" w:fill="FFFFFF"/>
        <w:spacing w:before="225" w:after="225"/>
        <w:rPr>
          <w:rFonts w:ascii="Segoe UI" w:hAnsi="Segoe UI" w:cs="Segoe UI"/>
          <w:b w:val="0"/>
          <w:bCs w:val="0"/>
          <w:color w:val="333333"/>
          <w:sz w:val="30"/>
          <w:szCs w:val="30"/>
        </w:rPr>
      </w:pPr>
      <w:bookmarkStart w:id="126" w:name="_Toc351953106"/>
      <w:bookmarkStart w:id="127" w:name="_Toc352026847"/>
      <w:r>
        <w:rPr>
          <w:rFonts w:ascii="Segoe UI" w:hAnsi="Segoe UI" w:cs="Segoe UI"/>
          <w:b w:val="0"/>
          <w:bCs w:val="0"/>
          <w:color w:val="333333"/>
          <w:sz w:val="30"/>
          <w:szCs w:val="30"/>
        </w:rPr>
        <w:t>Verify That It Works</w:t>
      </w:r>
      <w:bookmarkEnd w:id="126"/>
      <w:bookmarkEnd w:id="127"/>
    </w:p>
    <w:p w:rsidR="008538A3" w:rsidRDefault="008538A3" w:rsidP="00E65F63">
      <w:pPr>
        <w:numPr>
          <w:ilvl w:val="0"/>
          <w:numId w:val="45"/>
        </w:numPr>
        <w:shd w:val="clear" w:color="auto" w:fill="FFFFFF"/>
        <w:spacing w:after="0" w:line="240" w:lineRule="auto"/>
        <w:ind w:left="600"/>
        <w:rPr>
          <w:rFonts w:ascii="Segoe UI" w:hAnsi="Segoe UI" w:cs="Segoe UI"/>
          <w:color w:val="333333"/>
        </w:rPr>
      </w:pPr>
      <w:r>
        <w:rPr>
          <w:rFonts w:ascii="Segoe UI" w:hAnsi="Segoe UI" w:cs="Segoe UI"/>
          <w:color w:val="333333"/>
        </w:rPr>
        <w:t>Make sure that</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is the current solution configuration.</w:t>
      </w:r>
    </w:p>
    <w:p w:rsidR="008538A3" w:rsidRDefault="008538A3" w:rsidP="00E65F63">
      <w:pPr>
        <w:numPr>
          <w:ilvl w:val="0"/>
          <w:numId w:val="45"/>
        </w:numPr>
        <w:shd w:val="clear" w:color="auto" w:fill="FFFFFF"/>
        <w:spacing w:after="0" w:line="240" w:lineRule="auto"/>
        <w:ind w:left="600"/>
        <w:rPr>
          <w:rFonts w:ascii="Segoe UI" w:hAnsi="Segoe UI" w:cs="Segoe UI"/>
          <w:color w:val="333333"/>
        </w:rPr>
      </w:pPr>
      <w:r>
        <w:rPr>
          <w:rFonts w:ascii="Segoe UI" w:hAnsi="Segoe UI" w:cs="Segoe UI"/>
          <w:color w:val="333333"/>
        </w:rPr>
        <w:t>If the</w:t>
      </w:r>
      <w:r>
        <w:rPr>
          <w:rStyle w:val="apple-converted-space"/>
          <w:rFonts w:ascii="Segoe UI" w:hAnsi="Segoe UI" w:cs="Segoe UI"/>
          <w:b/>
          <w:bCs/>
          <w:color w:val="333333"/>
        </w:rPr>
        <w:t> </w:t>
      </w:r>
      <w:r>
        <w:rPr>
          <w:rStyle w:val="Strong"/>
          <w:rFonts w:ascii="Segoe UI" w:hAnsi="Segoe UI" w:cs="Segoe UI"/>
          <w:color w:val="333333"/>
        </w:rPr>
        <w:t>Solution Explorer</w:t>
      </w:r>
      <w:r>
        <w:rPr>
          <w:rStyle w:val="apple-converted-space"/>
          <w:rFonts w:ascii="Segoe UI" w:hAnsi="Segoe UI" w:cs="Segoe UI"/>
          <w:color w:val="333333"/>
        </w:rPr>
        <w:t> </w:t>
      </w:r>
      <w:r>
        <w:rPr>
          <w:rFonts w:ascii="Segoe UI" w:hAnsi="Segoe UI" w:cs="Segoe UI"/>
          <w:color w:val="333333"/>
        </w:rPr>
        <w:t>window is not visible, press the CTRL+ALT+L key combination to display this window.</w:t>
      </w:r>
    </w:p>
    <w:p w:rsidR="008538A3" w:rsidRDefault="008538A3" w:rsidP="00E65F63">
      <w:pPr>
        <w:numPr>
          <w:ilvl w:val="0"/>
          <w:numId w:val="45"/>
        </w:numPr>
        <w:shd w:val="clear" w:color="auto" w:fill="FFFFFF"/>
        <w:spacing w:after="0" w:line="240" w:lineRule="auto"/>
        <w:ind w:left="600"/>
        <w:rPr>
          <w:rFonts w:ascii="Segoe UI" w:hAnsi="Segoe UI" w:cs="Segoe UI"/>
          <w:color w:val="333333"/>
        </w:rPr>
      </w:pPr>
      <w:r>
        <w:rPr>
          <w:rFonts w:ascii="Segoe UI" w:hAnsi="Segoe UI" w:cs="Segoe UI"/>
          <w:color w:val="333333"/>
        </w:rPr>
        <w:t>Right-click</w:t>
      </w:r>
      <w:r>
        <w:rPr>
          <w:rStyle w:val="apple-converted-space"/>
          <w:rFonts w:ascii="Segoe UI" w:hAnsi="Segoe UI" w:cs="Segoe UI"/>
          <w:color w:val="333333"/>
        </w:rPr>
        <w:t> </w:t>
      </w:r>
      <w:r>
        <w:rPr>
          <w:rStyle w:val="Strong"/>
          <w:rFonts w:ascii="Segoe UI" w:hAnsi="Segoe UI" w:cs="Segoe UI"/>
          <w:color w:val="333333"/>
        </w:rPr>
        <w:t>conInfo</w:t>
      </w:r>
      <w:r>
        <w:rPr>
          <w:rFonts w:ascii="Segoe UI" w:hAnsi="Segoe UI" w:cs="Segoe UI"/>
          <w:color w:val="333333"/>
        </w:rPr>
        <w:t>, and then click</w:t>
      </w:r>
      <w:r>
        <w:rPr>
          <w:rStyle w:val="apple-converted-space"/>
          <w:rFonts w:ascii="Segoe UI" w:hAnsi="Segoe UI" w:cs="Segoe UI"/>
          <w:color w:val="333333"/>
        </w:rPr>
        <w:t> </w:t>
      </w:r>
      <w:r>
        <w:rPr>
          <w:rStyle w:val="Strong"/>
          <w:rFonts w:ascii="Segoe UI" w:hAnsi="Segoe UI" w:cs="Segoe UI"/>
          <w:color w:val="333333"/>
        </w:rPr>
        <w:t>Properties</w:t>
      </w:r>
      <w:r>
        <w:rPr>
          <w:rFonts w:ascii="Segoe UI" w:hAnsi="Segoe UI" w:cs="Segoe UI"/>
          <w:color w:val="333333"/>
        </w:rPr>
        <w:t>.</w:t>
      </w:r>
    </w:p>
    <w:p w:rsidR="008538A3" w:rsidRDefault="008538A3" w:rsidP="00E65F63">
      <w:pPr>
        <w:numPr>
          <w:ilvl w:val="0"/>
          <w:numId w:val="45"/>
        </w:numPr>
        <w:shd w:val="clear" w:color="auto" w:fill="FFFFFF"/>
        <w:spacing w:after="0" w:line="240" w:lineRule="auto"/>
        <w:ind w:left="600"/>
        <w:rPr>
          <w:rFonts w:ascii="Segoe UI" w:hAnsi="Segoe UI" w:cs="Segoe UI"/>
          <w:color w:val="333333"/>
        </w:rPr>
      </w:pPr>
      <w:r>
        <w:rPr>
          <w:rFonts w:ascii="Segoe UI" w:hAnsi="Segoe UI" w:cs="Segoe UI"/>
          <w:color w:val="333333"/>
        </w:rPr>
        <w:t>In the left pane of the conInfo property page, under the</w:t>
      </w:r>
      <w:r>
        <w:rPr>
          <w:rStyle w:val="apple-converted-space"/>
          <w:rFonts w:ascii="Segoe UI" w:hAnsi="Segoe UI" w:cs="Segoe UI"/>
          <w:color w:val="333333"/>
        </w:rPr>
        <w:t> </w:t>
      </w:r>
      <w:r>
        <w:rPr>
          <w:rStyle w:val="Strong"/>
          <w:rFonts w:ascii="Segoe UI" w:hAnsi="Segoe UI" w:cs="Segoe UI"/>
          <w:color w:val="333333"/>
        </w:rPr>
        <w:t>Configuration</w:t>
      </w:r>
      <w:r>
        <w:rPr>
          <w:rStyle w:val="apple-converted-space"/>
          <w:rFonts w:ascii="Segoe UI" w:hAnsi="Segoe UI" w:cs="Segoe UI"/>
          <w:color w:val="333333"/>
        </w:rPr>
        <w:t> </w:t>
      </w:r>
      <w:r>
        <w:rPr>
          <w:rFonts w:ascii="Segoe UI" w:hAnsi="Segoe UI" w:cs="Segoe UI"/>
          <w:color w:val="333333"/>
        </w:rPr>
        <w:t>folder, make sure that the arrow points to</w:t>
      </w:r>
      <w:r>
        <w:rPr>
          <w:rStyle w:val="Strong"/>
          <w:rFonts w:ascii="Segoe UI" w:hAnsi="Segoe UI" w:cs="Segoe UI"/>
          <w:color w:val="333333"/>
        </w:rPr>
        <w:t>Debugging</w:t>
      </w:r>
      <w:r>
        <w:rPr>
          <w:rFonts w:ascii="Segoe UI" w:hAnsi="Segoe UI" w:cs="Segoe UI"/>
          <w:color w:val="333333"/>
        </w:rPr>
        <w:t>.</w:t>
      </w:r>
      <w:r>
        <w:rPr>
          <w:rFonts w:ascii="Segoe UI" w:hAnsi="Segoe UI" w:cs="Segoe UI"/>
          <w:color w:val="333333"/>
        </w:rPr>
        <w:br/>
      </w:r>
      <w:r>
        <w:rPr>
          <w:rFonts w:ascii="Segoe UI" w:hAnsi="Segoe UI" w:cs="Segoe UI"/>
          <w:color w:val="333333"/>
        </w:rPr>
        <w:br/>
      </w:r>
      <w:r>
        <w:rPr>
          <w:rFonts w:ascii="Segoe UI" w:hAnsi="Segoe UI" w:cs="Segoe UI"/>
          <w:b/>
          <w:bCs/>
          <w:color w:val="333333"/>
        </w:rPr>
        <w:t>Note</w:t>
      </w:r>
      <w:r>
        <w:rPr>
          <w:rStyle w:val="apple-converted-space"/>
          <w:rFonts w:ascii="Segoe UI" w:hAnsi="Segoe UI" w:cs="Segoe UI"/>
          <w:color w:val="333333"/>
        </w:rPr>
        <w:t> </w:t>
      </w:r>
      <w:r>
        <w:rPr>
          <w:rFonts w:ascii="Segoe UI" w:hAnsi="Segoe UI" w:cs="Segoe UI"/>
          <w:color w:val="333333"/>
        </w:rPr>
        <w:t>In Visual C# 2005 and in Visual C# 2005 Express Edition, click</w:t>
      </w:r>
      <w:r>
        <w:rPr>
          <w:rStyle w:val="apple-converted-space"/>
          <w:rFonts w:ascii="Segoe UI" w:hAnsi="Segoe UI" w:cs="Segoe UI"/>
          <w:color w:val="333333"/>
        </w:rPr>
        <w:t> </w:t>
      </w:r>
      <w:r>
        <w:rPr>
          <w:rStyle w:val="Strong"/>
          <w:rFonts w:ascii="Segoe UI" w:hAnsi="Segoe UI" w:cs="Segoe UI"/>
          <w:color w:val="333333"/>
        </w:rPr>
        <w:t>Debug</w:t>
      </w:r>
      <w:r>
        <w:rPr>
          <w:rStyle w:val="apple-converted-space"/>
          <w:rFonts w:ascii="Segoe UI" w:hAnsi="Segoe UI" w:cs="Segoe UI"/>
          <w:color w:val="333333"/>
        </w:rPr>
        <w:t> </w:t>
      </w:r>
      <w:r>
        <w:rPr>
          <w:rFonts w:ascii="Segoe UI" w:hAnsi="Segoe UI" w:cs="Segoe UI"/>
          <w:color w:val="333333"/>
        </w:rPr>
        <w:t>in the</w:t>
      </w:r>
      <w:r>
        <w:rPr>
          <w:rStyle w:val="apple-converted-space"/>
          <w:rFonts w:ascii="Segoe UI" w:hAnsi="Segoe UI" w:cs="Segoe UI"/>
          <w:color w:val="333333"/>
        </w:rPr>
        <w:t> </w:t>
      </w:r>
      <w:r>
        <w:rPr>
          <w:rStyle w:val="Strong"/>
          <w:rFonts w:ascii="Segoe UI" w:hAnsi="Segoe UI" w:cs="Segoe UI"/>
          <w:color w:val="333333"/>
        </w:rPr>
        <w:t>conInfo</w:t>
      </w:r>
      <w:r>
        <w:rPr>
          <w:rStyle w:val="apple-converted-space"/>
          <w:rFonts w:ascii="Segoe UI" w:hAnsi="Segoe UI" w:cs="Segoe UI"/>
          <w:color w:val="333333"/>
        </w:rPr>
        <w:t> </w:t>
      </w:r>
      <w:r>
        <w:rPr>
          <w:rFonts w:ascii="Segoe UI" w:hAnsi="Segoe UI" w:cs="Segoe UI"/>
          <w:color w:val="333333"/>
        </w:rPr>
        <w:t>page.</w:t>
      </w:r>
    </w:p>
    <w:p w:rsidR="008538A3" w:rsidRDefault="008538A3" w:rsidP="00E65F63">
      <w:pPr>
        <w:numPr>
          <w:ilvl w:val="0"/>
          <w:numId w:val="45"/>
        </w:numPr>
        <w:shd w:val="clear" w:color="auto" w:fill="FFFFFF"/>
        <w:spacing w:after="0" w:line="240" w:lineRule="auto"/>
        <w:ind w:left="600"/>
        <w:rPr>
          <w:rFonts w:ascii="Segoe UI" w:hAnsi="Segoe UI" w:cs="Segoe UI"/>
          <w:color w:val="333333"/>
        </w:rPr>
      </w:pPr>
      <w:r>
        <w:rPr>
          <w:rFonts w:ascii="Segoe UI" w:hAnsi="Segoe UI" w:cs="Segoe UI"/>
          <w:color w:val="333333"/>
        </w:rPr>
        <w:t>Above the</w:t>
      </w:r>
      <w:r>
        <w:rPr>
          <w:rStyle w:val="apple-converted-space"/>
          <w:rFonts w:ascii="Segoe UI" w:hAnsi="Segoe UI" w:cs="Segoe UI"/>
          <w:color w:val="333333"/>
        </w:rPr>
        <w:t> </w:t>
      </w:r>
      <w:r>
        <w:rPr>
          <w:rStyle w:val="Strong"/>
          <w:rFonts w:ascii="Segoe UI" w:hAnsi="Segoe UI" w:cs="Segoe UI"/>
          <w:color w:val="333333"/>
        </w:rPr>
        <w:t>Configuration</w:t>
      </w:r>
      <w:r>
        <w:rPr>
          <w:rStyle w:val="apple-converted-space"/>
          <w:rFonts w:ascii="Segoe UI" w:hAnsi="Segoe UI" w:cs="Segoe UI"/>
          <w:color w:val="333333"/>
        </w:rPr>
        <w:t> </w:t>
      </w:r>
      <w:r>
        <w:rPr>
          <w:rFonts w:ascii="Segoe UI" w:hAnsi="Segoe UI" w:cs="Segoe UI"/>
          <w:color w:val="333333"/>
        </w:rPr>
        <w:t>folder, in the</w:t>
      </w:r>
      <w:r>
        <w:rPr>
          <w:rStyle w:val="apple-converted-space"/>
          <w:rFonts w:ascii="Segoe UI" w:hAnsi="Segoe UI" w:cs="Segoe UI"/>
          <w:color w:val="333333"/>
        </w:rPr>
        <w:t> </w:t>
      </w:r>
      <w:r>
        <w:rPr>
          <w:rStyle w:val="Strong"/>
          <w:rFonts w:ascii="Segoe UI" w:hAnsi="Segoe UI" w:cs="Segoe UI"/>
          <w:color w:val="333333"/>
        </w:rPr>
        <w:t>Configuration</w:t>
      </w:r>
      <w:r>
        <w:rPr>
          <w:rStyle w:val="apple-converted-space"/>
          <w:rFonts w:ascii="Segoe UI" w:hAnsi="Segoe UI" w:cs="Segoe UI"/>
          <w:color w:val="333333"/>
        </w:rPr>
        <w:t> </w:t>
      </w:r>
      <w:r>
        <w:rPr>
          <w:rFonts w:ascii="Segoe UI" w:hAnsi="Segoe UI" w:cs="Segoe UI"/>
          <w:color w:val="333333"/>
        </w:rPr>
        <w:t>drop-down list box, click</w:t>
      </w:r>
      <w:r>
        <w:rPr>
          <w:rStyle w:val="apple-converted-space"/>
          <w:rFonts w:ascii="Segoe UI" w:hAnsi="Segoe UI" w:cs="Segoe UI"/>
          <w:color w:val="333333"/>
        </w:rPr>
        <w:t> </w:t>
      </w:r>
      <w:r>
        <w:rPr>
          <w:rStyle w:val="Strong"/>
          <w:rFonts w:ascii="Segoe UI" w:hAnsi="Segoe UI" w:cs="Segoe UI"/>
          <w:color w:val="333333"/>
        </w:rPr>
        <w:t>Active (Debug)</w:t>
      </w:r>
      <w:r>
        <w:rPr>
          <w:rStyle w:val="apple-converted-space"/>
          <w:rFonts w:ascii="Segoe UI" w:hAnsi="Segoe UI" w:cs="Segoe UI"/>
          <w:color w:val="333333"/>
        </w:rPr>
        <w:t> </w:t>
      </w:r>
      <w:r>
        <w:rPr>
          <w:rFonts w:ascii="Segoe UI" w:hAnsi="Segoe UI" w:cs="Segoe UI"/>
          <w:color w:val="333333"/>
        </w:rPr>
        <w:t>or</w:t>
      </w:r>
      <w:r>
        <w:rPr>
          <w:rStyle w:val="apple-converted-space"/>
          <w:rFonts w:ascii="Segoe UI" w:hAnsi="Segoe UI" w:cs="Segoe UI"/>
          <w:color w:val="333333"/>
        </w:rPr>
        <w:t> </w:t>
      </w:r>
      <w:r>
        <w:rPr>
          <w:rStyle w:val="Strong"/>
          <w:rFonts w:ascii="Segoe UI" w:hAnsi="Segoe UI" w:cs="Segoe UI"/>
          <w:color w:val="333333"/>
        </w:rPr>
        <w:t>Debug</w:t>
      </w:r>
      <w:r>
        <w:rPr>
          <w:rFonts w:ascii="Segoe UI" w:hAnsi="Segoe UI" w:cs="Segoe UI"/>
          <w:color w:val="333333"/>
        </w:rPr>
        <w:t>, and then click</w:t>
      </w:r>
      <w:r>
        <w:rPr>
          <w:rStyle w:val="apple-converted-space"/>
          <w:rFonts w:ascii="Segoe UI" w:hAnsi="Segoe UI" w:cs="Segoe UI"/>
          <w:color w:val="333333"/>
        </w:rPr>
        <w:t> </w:t>
      </w:r>
      <w:r>
        <w:rPr>
          <w:rStyle w:val="Strong"/>
          <w:rFonts w:ascii="Segoe UI" w:hAnsi="Segoe UI" w:cs="Segoe UI"/>
          <w:color w:val="333333"/>
        </w:rPr>
        <w:t>OK</w:t>
      </w:r>
      <w:r>
        <w:rPr>
          <w:rFonts w:ascii="Segoe UI" w:hAnsi="Segoe UI" w:cs="Segoe UI"/>
          <w:color w:val="333333"/>
        </w:rPr>
        <w:t>. In Visual C# 2005 and in Visual C# 2005 Express Edition, click</w:t>
      </w:r>
      <w:r>
        <w:rPr>
          <w:rStyle w:val="apple-converted-space"/>
          <w:rFonts w:ascii="Segoe UI" w:hAnsi="Segoe UI" w:cs="Segoe UI"/>
          <w:color w:val="333333"/>
        </w:rPr>
        <w:t> </w:t>
      </w:r>
      <w:r>
        <w:rPr>
          <w:rStyle w:val="Strong"/>
          <w:rFonts w:ascii="Segoe UI" w:hAnsi="Segoe UI" w:cs="Segoe UI"/>
          <w:color w:val="333333"/>
        </w:rPr>
        <w:t>Active (Debug)</w:t>
      </w:r>
      <w:r>
        <w:rPr>
          <w:rStyle w:val="apple-converted-space"/>
          <w:rFonts w:ascii="Segoe UI" w:hAnsi="Segoe UI" w:cs="Segoe UI"/>
          <w:color w:val="333333"/>
        </w:rPr>
        <w:t> </w:t>
      </w:r>
      <w:r>
        <w:rPr>
          <w:rFonts w:ascii="Segoe UI" w:hAnsi="Segoe UI" w:cs="Segoe UI"/>
          <w:color w:val="333333"/>
        </w:rPr>
        <w:t>or</w:t>
      </w:r>
      <w:r>
        <w:rPr>
          <w:rStyle w:val="apple-converted-space"/>
          <w:rFonts w:ascii="Segoe UI" w:hAnsi="Segoe UI" w:cs="Segoe UI"/>
          <w:color w:val="333333"/>
        </w:rPr>
        <w:t> </w:t>
      </w:r>
      <w:r>
        <w:rPr>
          <w:rStyle w:val="Strong"/>
          <w:rFonts w:ascii="Segoe UI" w:hAnsi="Segoe UI" w:cs="Segoe UI"/>
          <w:color w:val="333333"/>
        </w:rPr>
        <w:t>Debug</w:t>
      </w:r>
      <w:r>
        <w:rPr>
          <w:rStyle w:val="apple-converted-space"/>
          <w:rFonts w:ascii="Segoe UI" w:hAnsi="Segoe UI" w:cs="Segoe UI"/>
          <w:color w:val="333333"/>
        </w:rPr>
        <w:t> </w:t>
      </w:r>
      <w:r>
        <w:rPr>
          <w:rFonts w:ascii="Segoe UI" w:hAnsi="Segoe UI" w:cs="Segoe UI"/>
          <w:color w:val="333333"/>
        </w:rPr>
        <w:t>in the</w:t>
      </w:r>
      <w:r>
        <w:rPr>
          <w:rStyle w:val="apple-converted-space"/>
          <w:rFonts w:ascii="Segoe UI" w:hAnsi="Segoe UI" w:cs="Segoe UI"/>
          <w:color w:val="333333"/>
        </w:rPr>
        <w:t> </w:t>
      </w:r>
      <w:r>
        <w:rPr>
          <w:rStyle w:val="Strong"/>
          <w:rFonts w:ascii="Segoe UI" w:hAnsi="Segoe UI" w:cs="Segoe UI"/>
          <w:color w:val="333333"/>
        </w:rPr>
        <w:t>Configuration</w:t>
      </w:r>
      <w:r>
        <w:rPr>
          <w:rFonts w:ascii="Segoe UI" w:hAnsi="Segoe UI" w:cs="Segoe UI"/>
          <w:color w:val="333333"/>
        </w:rPr>
        <w:t>drop-down list box in the</w:t>
      </w:r>
      <w:r>
        <w:rPr>
          <w:rStyle w:val="apple-converted-space"/>
          <w:rFonts w:ascii="Segoe UI" w:hAnsi="Segoe UI" w:cs="Segoe UI"/>
          <w:color w:val="333333"/>
        </w:rPr>
        <w:t> </w:t>
      </w:r>
      <w:r>
        <w:rPr>
          <w:rStyle w:val="Strong"/>
          <w:rFonts w:ascii="Segoe UI" w:hAnsi="Segoe UI" w:cs="Segoe UI"/>
          <w:color w:val="333333"/>
        </w:rPr>
        <w:t>Debug</w:t>
      </w:r>
      <w:r>
        <w:rPr>
          <w:rStyle w:val="apple-converted-space"/>
          <w:rFonts w:ascii="Segoe UI" w:hAnsi="Segoe UI" w:cs="Segoe UI"/>
          <w:color w:val="333333"/>
        </w:rPr>
        <w:t> </w:t>
      </w:r>
      <w:r>
        <w:rPr>
          <w:rFonts w:ascii="Segoe UI" w:hAnsi="Segoe UI" w:cs="Segoe UI"/>
          <w:color w:val="333333"/>
        </w:rPr>
        <w:t>page, and then click</w:t>
      </w:r>
      <w:r>
        <w:rPr>
          <w:rStyle w:val="apple-converted-space"/>
          <w:rFonts w:ascii="Segoe UI" w:hAnsi="Segoe UI" w:cs="Segoe UI"/>
          <w:color w:val="333333"/>
        </w:rPr>
        <w:t> </w:t>
      </w:r>
      <w:r>
        <w:rPr>
          <w:rStyle w:val="Strong"/>
          <w:rFonts w:ascii="Segoe UI" w:hAnsi="Segoe UI" w:cs="Segoe UI"/>
          <w:color w:val="333333"/>
        </w:rPr>
        <w:t>Save</w:t>
      </w:r>
      <w:r>
        <w:rPr>
          <w:rStyle w:val="apple-converted-space"/>
          <w:rFonts w:ascii="Segoe UI" w:hAnsi="Segoe UI" w:cs="Segoe UI"/>
          <w:color w:val="333333"/>
        </w:rPr>
        <w:t> </w:t>
      </w:r>
      <w:r>
        <w:rPr>
          <w:rFonts w:ascii="Segoe UI" w:hAnsi="Segoe UI" w:cs="Segoe UI"/>
          <w:color w:val="333333"/>
        </w:rPr>
        <w:t>on the</w:t>
      </w:r>
      <w:r>
        <w:rPr>
          <w:rStyle w:val="apple-converted-space"/>
          <w:rFonts w:ascii="Segoe UI" w:hAnsi="Segoe UI" w:cs="Segoe UI"/>
          <w:color w:val="333333"/>
        </w:rPr>
        <w:t> </w:t>
      </w:r>
      <w:r>
        <w:rPr>
          <w:rStyle w:val="Strong"/>
          <w:rFonts w:ascii="Segoe UI" w:hAnsi="Segoe UI" w:cs="Segoe UI"/>
          <w:color w:val="333333"/>
        </w:rPr>
        <w:t>File</w:t>
      </w:r>
      <w:r>
        <w:rPr>
          <w:rStyle w:val="apple-converted-space"/>
          <w:rFonts w:ascii="Segoe UI" w:hAnsi="Segoe UI" w:cs="Segoe UI"/>
          <w:color w:val="333333"/>
        </w:rPr>
        <w:t> </w:t>
      </w:r>
      <w:r>
        <w:rPr>
          <w:rFonts w:ascii="Segoe UI" w:hAnsi="Segoe UI" w:cs="Segoe UI"/>
          <w:color w:val="333333"/>
        </w:rPr>
        <w:t>menu.</w:t>
      </w:r>
    </w:p>
    <w:p w:rsidR="008538A3" w:rsidRDefault="008538A3" w:rsidP="00E65F63">
      <w:pPr>
        <w:numPr>
          <w:ilvl w:val="0"/>
          <w:numId w:val="45"/>
        </w:numPr>
        <w:shd w:val="clear" w:color="auto" w:fill="FFFFFF"/>
        <w:spacing w:after="0" w:line="240" w:lineRule="auto"/>
        <w:ind w:left="600"/>
        <w:rPr>
          <w:rFonts w:ascii="Segoe UI" w:hAnsi="Segoe UI" w:cs="Segoe UI"/>
          <w:color w:val="333333"/>
        </w:rPr>
      </w:pPr>
      <w:r>
        <w:rPr>
          <w:rFonts w:ascii="Segoe UI" w:hAnsi="Segoe UI" w:cs="Segoe UI"/>
          <w:color w:val="333333"/>
        </w:rPr>
        <w:t>Press CTRL+ALT+O to display the Output window.</w:t>
      </w:r>
    </w:p>
    <w:p w:rsidR="008538A3" w:rsidRDefault="008538A3" w:rsidP="00E65F63">
      <w:pPr>
        <w:numPr>
          <w:ilvl w:val="0"/>
          <w:numId w:val="45"/>
        </w:numPr>
        <w:shd w:val="clear" w:color="auto" w:fill="FFFFFF"/>
        <w:spacing w:after="0" w:line="240" w:lineRule="auto"/>
        <w:ind w:left="600"/>
        <w:rPr>
          <w:rFonts w:ascii="Segoe UI" w:hAnsi="Segoe UI" w:cs="Segoe UI"/>
          <w:color w:val="333333"/>
        </w:rPr>
      </w:pPr>
      <w:r>
        <w:rPr>
          <w:rFonts w:ascii="Segoe UI" w:hAnsi="Segoe UI" w:cs="Segoe UI"/>
          <w:color w:val="333333"/>
        </w:rPr>
        <w:t>Press the F5 key to run the code. When the</w:t>
      </w:r>
      <w:r>
        <w:rPr>
          <w:rStyle w:val="apple-converted-space"/>
          <w:rFonts w:ascii="Segoe UI" w:hAnsi="Segoe UI" w:cs="Segoe UI"/>
          <w:color w:val="333333"/>
        </w:rPr>
        <w:t> </w:t>
      </w:r>
      <w:r>
        <w:rPr>
          <w:rStyle w:val="Strong"/>
          <w:rFonts w:ascii="Segoe UI" w:hAnsi="Segoe UI" w:cs="Segoe UI"/>
          <w:color w:val="333333"/>
        </w:rPr>
        <w:t>Assertion Failed</w:t>
      </w:r>
      <w:r>
        <w:rPr>
          <w:rStyle w:val="apple-converted-space"/>
          <w:rFonts w:ascii="Segoe UI" w:hAnsi="Segoe UI" w:cs="Segoe UI"/>
          <w:color w:val="333333"/>
        </w:rPr>
        <w:t> </w:t>
      </w:r>
      <w:r>
        <w:rPr>
          <w:rFonts w:ascii="Segoe UI" w:hAnsi="Segoe UI" w:cs="Segoe UI"/>
          <w:color w:val="333333"/>
        </w:rPr>
        <w:t>dialog box appears, click</w:t>
      </w:r>
      <w:r>
        <w:rPr>
          <w:rStyle w:val="apple-converted-space"/>
          <w:rFonts w:ascii="Segoe UI" w:hAnsi="Segoe UI" w:cs="Segoe UI"/>
          <w:color w:val="333333"/>
        </w:rPr>
        <w:t> </w:t>
      </w:r>
      <w:r>
        <w:rPr>
          <w:rStyle w:val="Strong"/>
          <w:rFonts w:ascii="Segoe UI" w:hAnsi="Segoe UI" w:cs="Segoe UI"/>
          <w:color w:val="333333"/>
        </w:rPr>
        <w:t>Ignore</w:t>
      </w:r>
      <w:r>
        <w:rPr>
          <w:rFonts w:ascii="Segoe UI" w:hAnsi="Segoe UI" w:cs="Segoe UI"/>
          <w:color w:val="333333"/>
        </w:rPr>
        <w:t>.</w:t>
      </w:r>
    </w:p>
    <w:p w:rsidR="008538A3" w:rsidRDefault="008538A3" w:rsidP="00E65F63">
      <w:pPr>
        <w:numPr>
          <w:ilvl w:val="0"/>
          <w:numId w:val="45"/>
        </w:numPr>
        <w:shd w:val="clear" w:color="auto" w:fill="FFFFFF"/>
        <w:spacing w:after="0" w:line="240" w:lineRule="auto"/>
        <w:ind w:left="600"/>
        <w:rPr>
          <w:rFonts w:ascii="Segoe UI" w:hAnsi="Segoe UI" w:cs="Segoe UI"/>
          <w:color w:val="333333"/>
        </w:rPr>
      </w:pPr>
      <w:r>
        <w:rPr>
          <w:rFonts w:ascii="Segoe UI" w:hAnsi="Segoe UI" w:cs="Segoe UI"/>
          <w:color w:val="333333"/>
        </w:rPr>
        <w:t>In the Console window, press ENTER. The program should finish, and the Output window should display the output that resembles the following</w:t>
      </w: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r>
        <w:rPr>
          <w:rFonts w:ascii="Consolas" w:hAnsi="Consolas" w:cs="Consolas"/>
          <w:color w:val="333333"/>
        </w:rPr>
        <w:t xml:space="preserve">    Debug Information-Product Starting </w:t>
      </w: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product name is Widget</w:t>
      </w: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available units on hand are100</w:t>
      </w: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per unit cost is 1.03</w:t>
      </w: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r>
        <w:rPr>
          <w:rFonts w:ascii="Consolas" w:hAnsi="Consolas" w:cs="Consolas"/>
          <w:color w:val="333333"/>
        </w:rPr>
        <w:t xml:space="preserve">    System.Xml.XmlDocument</w:t>
      </w: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r>
        <w:rPr>
          <w:rFonts w:ascii="Consolas" w:hAnsi="Consolas" w:cs="Consolas"/>
          <w:color w:val="333333"/>
        </w:rPr>
        <w:t xml:space="preserve">    Field: The product name is Widget</w:t>
      </w: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r>
        <w:rPr>
          <w:rFonts w:ascii="Consolas" w:hAnsi="Consolas" w:cs="Consolas"/>
          <w:color w:val="333333"/>
        </w:rPr>
        <w:t xml:space="preserve">    Field: The units on hand are100</w:t>
      </w: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r>
        <w:rPr>
          <w:rFonts w:ascii="Consolas" w:hAnsi="Consolas" w:cs="Consolas"/>
          <w:color w:val="333333"/>
        </w:rPr>
        <w:t xml:space="preserve">    Field: The per unit cost is1.03</w:t>
      </w: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r>
        <w:rPr>
          <w:rFonts w:ascii="Consolas" w:hAnsi="Consolas" w:cs="Consolas"/>
          <w:color w:val="333333"/>
        </w:rPr>
        <w:t xml:space="preserve">    Calc: Total Cost is  103</w:t>
      </w: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This message WILL appear</w:t>
      </w: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r>
        <w:rPr>
          <w:rFonts w:ascii="Consolas" w:hAnsi="Consolas" w:cs="Consolas"/>
          <w:color w:val="333333"/>
        </w:rPr>
        <w:t xml:space="preserve">    ---- DEBUG ASSERTION FAILED ----</w:t>
      </w: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r>
        <w:rPr>
          <w:rFonts w:ascii="Consolas" w:hAnsi="Consolas" w:cs="Consolas"/>
          <w:color w:val="333333"/>
        </w:rPr>
        <w:t>---- Assert Short Message ----</w:t>
      </w: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r>
        <w:rPr>
          <w:rFonts w:ascii="Consolas" w:hAnsi="Consolas" w:cs="Consolas"/>
          <w:color w:val="333333"/>
        </w:rPr>
        <w:t>Message will appear since dUnitcost  &lt; 1 is false</w:t>
      </w: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r>
        <w:rPr>
          <w:rFonts w:ascii="Consolas" w:hAnsi="Consolas" w:cs="Consolas"/>
          <w:color w:val="333333"/>
        </w:rPr>
        <w:t>---- Assert Long Message ----</w:t>
      </w: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r>
        <w:rPr>
          <w:rFonts w:ascii="Consolas" w:hAnsi="Consolas" w:cs="Consolas"/>
          <w:color w:val="333333"/>
        </w:rPr>
        <w:t xml:space="preserve">    at Class1.Main(String[] args)  &lt;%Path%&gt;\class1.cs(34)</w:t>
      </w: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product name is Widget</w:t>
      </w: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available units on hand are100</w:t>
      </w: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per unit cost is 1.03</w:t>
      </w: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r>
        <w:rPr>
          <w:rFonts w:ascii="Consolas" w:hAnsi="Consolas" w:cs="Consolas"/>
          <w:color w:val="333333"/>
        </w:rPr>
        <w:t>Debug Information-Product Ending</w:t>
      </w: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r>
        <w:rPr>
          <w:rFonts w:ascii="Consolas" w:hAnsi="Consolas" w:cs="Consolas"/>
          <w:color w:val="333333"/>
        </w:rPr>
        <w:t xml:space="preserve">Trace Information-Product Starting </w:t>
      </w: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product name is Widget</w:t>
      </w: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r>
        <w:rPr>
          <w:rFonts w:ascii="Consolas" w:hAnsi="Consolas" w:cs="Consolas"/>
          <w:color w:val="333333"/>
        </w:rPr>
        <w:t xml:space="preserve">    Field: The product name isWidget</w:t>
      </w: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This message WILL appear</w:t>
      </w: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r>
        <w:rPr>
          <w:rFonts w:ascii="Consolas" w:hAnsi="Consolas" w:cs="Consolas"/>
          <w:color w:val="333333"/>
        </w:rPr>
        <w:t>Trace Information-Product Ending</w:t>
      </w: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p>
    <w:p w:rsidR="008538A3" w:rsidRDefault="008538A3" w:rsidP="00E65F63">
      <w:pPr>
        <w:numPr>
          <w:ilvl w:val="0"/>
          <w:numId w:val="45"/>
        </w:numPr>
        <w:shd w:val="clear" w:color="auto" w:fill="FFFFFF"/>
        <w:spacing w:after="0" w:line="240" w:lineRule="auto"/>
        <w:ind w:left="600"/>
        <w:rPr>
          <w:rFonts w:ascii="Segoe UI" w:hAnsi="Segoe UI" w:cs="Segoe UI"/>
          <w:color w:val="333333"/>
        </w:rPr>
      </w:pPr>
      <w:r>
        <w:rPr>
          <w:rFonts w:ascii="Segoe UI" w:hAnsi="Segoe UI" w:cs="Segoe UI"/>
          <w:color w:val="333333"/>
        </w:rPr>
        <w:t>The Console window and the Output.txt file should display the following output:</w:t>
      </w: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r>
        <w:rPr>
          <w:rFonts w:ascii="Consolas" w:hAnsi="Consolas" w:cs="Consolas"/>
          <w:color w:val="333333"/>
        </w:rPr>
        <w:t>The product name is Widget</w:t>
      </w: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available units on hand are 100</w:t>
      </w: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per unit cost is 1.03</w:t>
      </w: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r>
        <w:rPr>
          <w:rFonts w:ascii="Consolas" w:hAnsi="Consolas" w:cs="Consolas"/>
          <w:color w:val="333333"/>
        </w:rPr>
        <w:t>Debug Information-Product Ending</w:t>
      </w: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r>
        <w:rPr>
          <w:rFonts w:ascii="Consolas" w:hAnsi="Consolas" w:cs="Consolas"/>
          <w:color w:val="333333"/>
        </w:rPr>
        <w:t xml:space="preserve">Trace Information-Product Starting </w:t>
      </w: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product name is Widget</w:t>
      </w: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r>
        <w:rPr>
          <w:rFonts w:ascii="Consolas" w:hAnsi="Consolas" w:cs="Consolas"/>
          <w:color w:val="333333"/>
        </w:rPr>
        <w:t xml:space="preserve">    Field: The product name is Widget</w:t>
      </w: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This message WILL appear</w:t>
      </w: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r>
        <w:rPr>
          <w:rFonts w:ascii="Consolas" w:hAnsi="Consolas" w:cs="Consolas"/>
          <w:color w:val="333333"/>
        </w:rPr>
        <w:t>Trace Information-Product Ending</w:t>
      </w:r>
      <w:r>
        <w:rPr>
          <w:rFonts w:ascii="Consolas" w:hAnsi="Consolas" w:cs="Consolas"/>
          <w:color w:val="333333"/>
        </w:rPr>
        <w:tab/>
      </w:r>
      <w:r>
        <w:rPr>
          <w:rFonts w:ascii="Consolas" w:hAnsi="Consolas" w:cs="Consolas"/>
          <w:color w:val="333333"/>
        </w:rPr>
        <w:tab/>
      </w:r>
      <w:r>
        <w:rPr>
          <w:rFonts w:ascii="Consolas" w:hAnsi="Consolas" w:cs="Consolas"/>
          <w:color w:val="333333"/>
        </w:rPr>
        <w:tab/>
      </w:r>
    </w:p>
    <w:p w:rsidR="008538A3" w:rsidRDefault="008538A3" w:rsidP="008538A3">
      <w:pPr>
        <w:rPr>
          <w:rFonts w:ascii="Times New Roman" w:hAnsi="Times New Roman" w:cs="Times New Roman"/>
          <w:sz w:val="24"/>
          <w:szCs w:val="24"/>
        </w:rPr>
      </w:pPr>
      <w:r>
        <w:rPr>
          <w:rFonts w:ascii="Segoe UI" w:hAnsi="Segoe UI" w:cs="Segoe UI"/>
          <w:b/>
          <w:bCs/>
          <w:color w:val="333333"/>
          <w:shd w:val="clear" w:color="auto" w:fill="FFFFFF"/>
        </w:rPr>
        <w:t>Note</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The Output.txt file is located in the same directory as the conInfo executable (conInfo.exe). Typically, this is the \bin folder where the project source is stored. By default, this is C:\Documents and Settings\</w:t>
      </w:r>
      <w:r>
        <w:rPr>
          <w:rStyle w:val="HTMLVariable"/>
          <w:rFonts w:ascii="Segoe UI" w:hAnsi="Segoe UI" w:cs="Segoe UI"/>
          <w:color w:val="333333"/>
          <w:shd w:val="clear" w:color="auto" w:fill="FFFFFF"/>
        </w:rPr>
        <w:t>User login</w:t>
      </w:r>
      <w:r>
        <w:rPr>
          <w:rFonts w:ascii="Segoe UI" w:hAnsi="Segoe UI" w:cs="Segoe UI"/>
          <w:color w:val="333333"/>
          <w:shd w:val="clear" w:color="auto" w:fill="FFFFFF"/>
        </w:rPr>
        <w:t>\My Documents\Visual Studio Projects\conInfo\bin. In Visual C# 2005 and in Visual C# 2005 Express Edition, the Output.txt file is located in the following folder:</w:t>
      </w:r>
    </w:p>
    <w:p w:rsidR="008538A3" w:rsidRDefault="008538A3" w:rsidP="008538A3">
      <w:pPr>
        <w:shd w:val="clear" w:color="auto" w:fill="FFFFFF"/>
        <w:rPr>
          <w:rFonts w:ascii="Segoe UI" w:hAnsi="Segoe UI" w:cs="Segoe UI"/>
          <w:color w:val="333333"/>
        </w:rPr>
      </w:pPr>
      <w:r>
        <w:rPr>
          <w:rFonts w:ascii="Segoe UI" w:hAnsi="Segoe UI" w:cs="Segoe UI"/>
          <w:color w:val="333333"/>
        </w:rPr>
        <w:t>C:\Documents and Settings\</w:t>
      </w:r>
      <w:r>
        <w:rPr>
          <w:rStyle w:val="HTMLVariable"/>
          <w:rFonts w:ascii="Segoe UI" w:hAnsi="Segoe UI" w:cs="Segoe UI"/>
          <w:color w:val="333333"/>
        </w:rPr>
        <w:t>User login</w:t>
      </w:r>
      <w:r>
        <w:rPr>
          <w:rFonts w:ascii="Segoe UI" w:hAnsi="Segoe UI" w:cs="Segoe UI"/>
          <w:color w:val="333333"/>
        </w:rPr>
        <w:t>\My Documents\Visual Studio 2005\Projects\conInfo\conInfo\bin\Debug</w:t>
      </w:r>
    </w:p>
    <w:p w:rsidR="008538A3" w:rsidRDefault="008538A3" w:rsidP="008538A3">
      <w:pPr>
        <w:rPr>
          <w:rFonts w:ascii="Times New Roman" w:hAnsi="Times New Roman" w:cs="Times New Roman"/>
          <w:sz w:val="24"/>
          <w:szCs w:val="24"/>
        </w:rPr>
      </w:pPr>
      <w:r>
        <w:rPr>
          <w:rFonts w:ascii="Segoe UI" w:hAnsi="Segoe UI" w:cs="Segoe UI"/>
          <w:color w:val="333333"/>
        </w:rPr>
        <w:br/>
      </w:r>
      <w:r>
        <w:rPr>
          <w:rFonts w:ascii="Segoe UI" w:hAnsi="Segoe UI" w:cs="Segoe UI"/>
          <w:color w:val="333333"/>
        </w:rPr>
        <w:br/>
      </w:r>
    </w:p>
    <w:p w:rsidR="008538A3" w:rsidRDefault="008538A3" w:rsidP="008538A3">
      <w:pPr>
        <w:pStyle w:val="Heading3"/>
        <w:shd w:val="clear" w:color="auto" w:fill="FFFFFF"/>
        <w:spacing w:before="225" w:after="225"/>
        <w:rPr>
          <w:rFonts w:ascii="Segoe UI" w:hAnsi="Segoe UI" w:cs="Segoe UI"/>
          <w:b w:val="0"/>
          <w:bCs w:val="0"/>
          <w:color w:val="333333"/>
          <w:sz w:val="30"/>
          <w:szCs w:val="30"/>
        </w:rPr>
      </w:pPr>
      <w:bookmarkStart w:id="128" w:name="_Toc351953107"/>
      <w:bookmarkStart w:id="129" w:name="_Toc352026848"/>
      <w:r>
        <w:rPr>
          <w:rFonts w:ascii="Segoe UI" w:hAnsi="Segoe UI" w:cs="Segoe UI"/>
          <w:b w:val="0"/>
          <w:bCs w:val="0"/>
          <w:color w:val="333333"/>
          <w:sz w:val="30"/>
          <w:szCs w:val="30"/>
        </w:rPr>
        <w:t>Complete Code Listing</w:t>
      </w:r>
      <w:bookmarkEnd w:id="128"/>
      <w:bookmarkEnd w:id="129"/>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using System;</w:t>
      </w: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using System.Diagnostics;</w:t>
      </w:r>
    </w:p>
    <w:p w:rsidR="008538A3" w:rsidRDefault="008538A3" w:rsidP="008538A3">
      <w:pPr>
        <w:pStyle w:val="HTMLPreformatted"/>
        <w:shd w:val="clear" w:color="auto" w:fill="F5F5F5"/>
        <w:rPr>
          <w:rFonts w:ascii="Consolas" w:hAnsi="Consolas" w:cs="Consolas"/>
          <w:color w:val="333333"/>
        </w:rPr>
      </w:pP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class Class1</w:t>
      </w: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 xml:space="preserve">   {</w:t>
      </w: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 xml:space="preserve">      [STAThread]</w:t>
      </w: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static void Main(string[] args)</w:t>
      </w: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 xml:space="preserve">      {</w:t>
      </w: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string sProdName = "Widget";</w:t>
      </w: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int iUnitQty = 100;</w:t>
      </w: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double  dUnitCost = 1.03;</w:t>
      </w: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Debug.WriteLine("Debug Information-Product Starting ");</w:t>
      </w: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Debug.Indent();</w:t>
      </w: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Debug.WriteLine("The product name is "+sProdName);</w:t>
      </w: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Debug.WriteLine("The available units on hand are"+iUnitQty.ToString());</w:t>
      </w: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Debug.WriteLine("The per unit cost is "+ dUnitCost.ToString());</w:t>
      </w:r>
    </w:p>
    <w:p w:rsidR="008538A3" w:rsidRDefault="008538A3" w:rsidP="008538A3">
      <w:pPr>
        <w:pStyle w:val="HTMLPreformatted"/>
        <w:shd w:val="clear" w:color="auto" w:fill="F5F5F5"/>
        <w:rPr>
          <w:rFonts w:ascii="Consolas" w:hAnsi="Consolas" w:cs="Consolas"/>
          <w:color w:val="333333"/>
        </w:rPr>
      </w:pP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 xml:space="preserve">         System.Xml.XmlDocument oxml = new System.Xml.XmlDocument();</w:t>
      </w: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Debug.WriteLine(oxml);</w:t>
      </w:r>
    </w:p>
    <w:p w:rsidR="008538A3" w:rsidRDefault="008538A3" w:rsidP="008538A3">
      <w:pPr>
        <w:pStyle w:val="HTMLPreformatted"/>
        <w:shd w:val="clear" w:color="auto" w:fill="F5F5F5"/>
        <w:rPr>
          <w:rFonts w:ascii="Consolas" w:hAnsi="Consolas" w:cs="Consolas"/>
          <w:color w:val="333333"/>
        </w:rPr>
      </w:pP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Debug.WriteLine("The product name is "+sProdName,"Field");</w:t>
      </w: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Debug.WriteLine("The units on hand are"+iUnitQty,"Field");</w:t>
      </w: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Debug.WriteLine("The per unit cost is"+dUnitCost.ToString(),"Field");</w:t>
      </w: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Debug.WriteLine("Total Cost is  "+(iUnitQty * dUnitCost),"Calc");</w:t>
      </w:r>
    </w:p>
    <w:p w:rsidR="008538A3" w:rsidRDefault="008538A3" w:rsidP="008538A3">
      <w:pPr>
        <w:pStyle w:val="HTMLPreformatted"/>
        <w:shd w:val="clear" w:color="auto" w:fill="F5F5F5"/>
        <w:rPr>
          <w:rFonts w:ascii="Consolas" w:hAnsi="Consolas" w:cs="Consolas"/>
          <w:color w:val="333333"/>
        </w:rPr>
      </w:pP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Debug.WriteLineIf(iUnitQty &gt; 50, "This message WILL appear");</w:t>
      </w: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Debug.WriteLineIf(iUnitQty &lt; 50, "This message will NOT appear");</w:t>
      </w:r>
    </w:p>
    <w:p w:rsidR="008538A3" w:rsidRDefault="008538A3" w:rsidP="008538A3">
      <w:pPr>
        <w:pStyle w:val="HTMLPreformatted"/>
        <w:shd w:val="clear" w:color="auto" w:fill="F5F5F5"/>
        <w:rPr>
          <w:rFonts w:ascii="Consolas" w:hAnsi="Consolas" w:cs="Consolas"/>
          <w:color w:val="333333"/>
        </w:rPr>
      </w:pP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Debug.Assert(dUnitCost &gt; 1, "Message will NOT appear");</w:t>
      </w: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Debug.Assert(dUnitCost &lt; 1, "Message will appear since dUnitcost  &lt; 1 is false");</w:t>
      </w:r>
    </w:p>
    <w:p w:rsidR="008538A3" w:rsidRDefault="008538A3" w:rsidP="008538A3">
      <w:pPr>
        <w:pStyle w:val="HTMLPreformatted"/>
        <w:shd w:val="clear" w:color="auto" w:fill="F5F5F5"/>
        <w:rPr>
          <w:rFonts w:ascii="Consolas" w:hAnsi="Consolas" w:cs="Consolas"/>
          <w:color w:val="333333"/>
        </w:rPr>
      </w:pP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 xml:space="preserve">         TextWriterTraceListener tr1 = new TextWriterTraceListener(System.Console.Out);</w:t>
      </w: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Debug.Listeners.Add(tr1);</w:t>
      </w:r>
    </w:p>
    <w:p w:rsidR="008538A3" w:rsidRDefault="008538A3" w:rsidP="008538A3">
      <w:pPr>
        <w:pStyle w:val="HTMLPreformatted"/>
        <w:shd w:val="clear" w:color="auto" w:fill="F5F5F5"/>
        <w:rPr>
          <w:rFonts w:ascii="Consolas" w:hAnsi="Consolas" w:cs="Consolas"/>
          <w:color w:val="333333"/>
        </w:rPr>
      </w:pP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 xml:space="preserve">         TextWriterTraceListener tr2 = new TextWriterTraceListener(System.IO.File.CreateText("Output.txt"));</w:t>
      </w: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Debug.Listeners.Add(tr2);</w:t>
      </w:r>
    </w:p>
    <w:p w:rsidR="008538A3" w:rsidRDefault="008538A3" w:rsidP="008538A3">
      <w:pPr>
        <w:pStyle w:val="HTMLPreformatted"/>
        <w:shd w:val="clear" w:color="auto" w:fill="F5F5F5"/>
        <w:rPr>
          <w:rFonts w:ascii="Consolas" w:hAnsi="Consolas" w:cs="Consolas"/>
          <w:color w:val="333333"/>
        </w:rPr>
      </w:pPr>
    </w:p>
    <w:p w:rsidR="008538A3" w:rsidRDefault="008538A3" w:rsidP="008538A3">
      <w:pPr>
        <w:pStyle w:val="HTMLPreformatted"/>
        <w:shd w:val="clear" w:color="auto" w:fill="F5F5F5"/>
        <w:rPr>
          <w:rFonts w:ascii="Consolas" w:hAnsi="Consolas" w:cs="Consolas"/>
          <w:color w:val="333333"/>
        </w:rPr>
      </w:pP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Debug.WriteLine("The product name is "+sProdName);</w:t>
      </w: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Debug.WriteLine("The available units on hand are"+iUnitQty);</w:t>
      </w: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Debug.WriteLine("The per unit cost is "+dUnitCost);</w:t>
      </w: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Debug.Unindent();</w:t>
      </w: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Debug.WriteLine("Debug Information-Product Ending");</w:t>
      </w: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Debug.Flush();</w:t>
      </w:r>
    </w:p>
    <w:p w:rsidR="008538A3" w:rsidRDefault="008538A3" w:rsidP="008538A3">
      <w:pPr>
        <w:pStyle w:val="HTMLPreformatted"/>
        <w:shd w:val="clear" w:color="auto" w:fill="F5F5F5"/>
        <w:rPr>
          <w:rFonts w:ascii="Consolas" w:hAnsi="Consolas" w:cs="Consolas"/>
          <w:color w:val="333333"/>
        </w:rPr>
      </w:pP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Trace.WriteLine("Trace Information-Product Starting ");</w:t>
      </w: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Trace.Indent();</w:t>
      </w:r>
    </w:p>
    <w:p w:rsidR="008538A3" w:rsidRDefault="008538A3" w:rsidP="008538A3">
      <w:pPr>
        <w:pStyle w:val="HTMLPreformatted"/>
        <w:shd w:val="clear" w:color="auto" w:fill="F5F5F5"/>
        <w:rPr>
          <w:rFonts w:ascii="Consolas" w:hAnsi="Consolas" w:cs="Consolas"/>
          <w:color w:val="333333"/>
        </w:rPr>
      </w:pP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Trace.WriteLine("The product name is "+sProdName);</w:t>
      </w: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Trace.WriteLine("The product name is"+sProdName,"Field" );</w:t>
      </w: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Trace.WriteLineIf(iUnitQty &gt; 50, "This message WILL appear");</w:t>
      </w: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Trace.Assert(dUnitCost &gt; 1, "Message will NOT appear");</w:t>
      </w:r>
    </w:p>
    <w:p w:rsidR="008538A3" w:rsidRDefault="008538A3" w:rsidP="008538A3">
      <w:pPr>
        <w:pStyle w:val="HTMLPreformatted"/>
        <w:shd w:val="clear" w:color="auto" w:fill="F5F5F5"/>
        <w:rPr>
          <w:rFonts w:ascii="Consolas" w:hAnsi="Consolas" w:cs="Consolas"/>
          <w:color w:val="333333"/>
        </w:rPr>
      </w:pPr>
    </w:p>
    <w:p w:rsidR="008538A3" w:rsidRDefault="008538A3" w:rsidP="008538A3">
      <w:pPr>
        <w:pStyle w:val="HTMLPreformatted"/>
        <w:shd w:val="clear" w:color="auto" w:fill="F5F5F5"/>
        <w:rPr>
          <w:rFonts w:ascii="Consolas" w:hAnsi="Consolas" w:cs="Consolas"/>
          <w:color w:val="333333"/>
        </w:rPr>
      </w:pP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Trace.Unindent();</w:t>
      </w: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Trace.WriteLine("Trace Information-Product Ending");</w:t>
      </w:r>
    </w:p>
    <w:p w:rsidR="008538A3" w:rsidRDefault="008538A3" w:rsidP="008538A3">
      <w:pPr>
        <w:pStyle w:val="HTMLPreformatted"/>
        <w:shd w:val="clear" w:color="auto" w:fill="F5F5F5"/>
        <w:rPr>
          <w:rFonts w:ascii="Consolas" w:hAnsi="Consolas" w:cs="Consolas"/>
          <w:color w:val="333333"/>
        </w:rPr>
      </w:pP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Trace.Flush();</w:t>
      </w:r>
    </w:p>
    <w:p w:rsidR="008538A3" w:rsidRDefault="008538A3" w:rsidP="008538A3">
      <w:pPr>
        <w:pStyle w:val="HTMLPreformatted"/>
        <w:shd w:val="clear" w:color="auto" w:fill="F5F5F5"/>
        <w:rPr>
          <w:rFonts w:ascii="Consolas" w:hAnsi="Consolas" w:cs="Consolas"/>
          <w:color w:val="333333"/>
        </w:rPr>
      </w:pP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Console.ReadLine();</w:t>
      </w: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 xml:space="preserve">      }</w:t>
      </w:r>
      <w:r>
        <w:rPr>
          <w:rFonts w:ascii="Consolas" w:hAnsi="Consolas" w:cs="Consolas"/>
          <w:color w:val="333333"/>
        </w:rPr>
        <w:tab/>
      </w:r>
      <w:r>
        <w:rPr>
          <w:rFonts w:ascii="Consolas" w:hAnsi="Consolas" w:cs="Consolas"/>
          <w:color w:val="333333"/>
        </w:rPr>
        <w:tab/>
      </w:r>
      <w:r>
        <w:rPr>
          <w:rFonts w:ascii="Consolas" w:hAnsi="Consolas" w:cs="Consolas"/>
          <w:color w:val="333333"/>
        </w:rPr>
        <w:tab/>
      </w:r>
    </w:p>
    <w:p w:rsidR="008538A3" w:rsidRPr="007B6D81" w:rsidRDefault="008538A3" w:rsidP="008538A3">
      <w:pPr>
        <w:pStyle w:val="HTMLPreformatted"/>
        <w:shd w:val="clear" w:color="auto" w:fill="F5F5F5"/>
        <w:rPr>
          <w:rFonts w:ascii="Consolas" w:hAnsi="Consolas" w:cs="Consolas"/>
          <w:color w:val="333333"/>
        </w:rPr>
      </w:pPr>
      <w:r>
        <w:rPr>
          <w:rFonts w:ascii="Consolas" w:hAnsi="Consolas" w:cs="Consolas"/>
          <w:color w:val="333333"/>
        </w:rPr>
        <w:t xml:space="preserve">   }</w:t>
      </w:r>
    </w:p>
    <w:p w:rsidR="008538A3" w:rsidRDefault="008538A3" w:rsidP="008538A3">
      <w:pPr>
        <w:pStyle w:val="Heading3"/>
        <w:shd w:val="clear" w:color="auto" w:fill="FFFFFF"/>
        <w:spacing w:before="225" w:after="225"/>
        <w:rPr>
          <w:rFonts w:ascii="Segoe UI" w:hAnsi="Segoe UI" w:cs="Segoe UI"/>
          <w:b w:val="0"/>
          <w:bCs w:val="0"/>
          <w:color w:val="333333"/>
          <w:sz w:val="30"/>
          <w:szCs w:val="30"/>
        </w:rPr>
      </w:pPr>
      <w:bookmarkStart w:id="130" w:name="_Toc351953108"/>
      <w:bookmarkStart w:id="131" w:name="_Toc352026849"/>
      <w:r>
        <w:rPr>
          <w:rFonts w:ascii="Segoe UI" w:hAnsi="Segoe UI" w:cs="Segoe UI"/>
          <w:b w:val="0"/>
          <w:bCs w:val="0"/>
          <w:color w:val="333333"/>
          <w:sz w:val="30"/>
          <w:szCs w:val="30"/>
        </w:rPr>
        <w:t>Troubleshoot</w:t>
      </w:r>
      <w:bookmarkEnd w:id="130"/>
      <w:bookmarkEnd w:id="131"/>
    </w:p>
    <w:p w:rsidR="008538A3" w:rsidRDefault="008538A3" w:rsidP="00E65F63">
      <w:pPr>
        <w:numPr>
          <w:ilvl w:val="0"/>
          <w:numId w:val="46"/>
        </w:numPr>
        <w:shd w:val="clear" w:color="auto" w:fill="FFFFFF"/>
        <w:spacing w:after="0" w:line="240" w:lineRule="auto"/>
        <w:ind w:left="600"/>
        <w:rPr>
          <w:rFonts w:ascii="Segoe UI" w:hAnsi="Segoe UI" w:cs="Segoe UI"/>
          <w:color w:val="333333"/>
        </w:rPr>
      </w:pPr>
      <w:r>
        <w:rPr>
          <w:rFonts w:ascii="Segoe UI" w:hAnsi="Segoe UI" w:cs="Segoe UI"/>
          <w:color w:val="333333"/>
        </w:rPr>
        <w:t>If the solution configuration type is</w:t>
      </w:r>
      <w:r>
        <w:rPr>
          <w:rStyle w:val="apple-converted-space"/>
          <w:rFonts w:ascii="Segoe UI" w:hAnsi="Segoe UI" w:cs="Segoe UI"/>
          <w:color w:val="333333"/>
        </w:rPr>
        <w:t> </w:t>
      </w:r>
      <w:r>
        <w:rPr>
          <w:rFonts w:ascii="Segoe UI" w:hAnsi="Segoe UI" w:cs="Segoe UI"/>
          <w:b/>
          <w:bCs/>
          <w:color w:val="333333"/>
        </w:rPr>
        <w:t>Release</w:t>
      </w:r>
      <w:r>
        <w:rPr>
          <w:rFonts w:ascii="Segoe UI" w:hAnsi="Segoe UI" w:cs="Segoe UI"/>
          <w:color w:val="333333"/>
        </w:rPr>
        <w:t>, the</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class output is ignored.</w:t>
      </w:r>
    </w:p>
    <w:p w:rsidR="008538A3" w:rsidRDefault="008538A3" w:rsidP="00E65F63">
      <w:pPr>
        <w:numPr>
          <w:ilvl w:val="0"/>
          <w:numId w:val="46"/>
        </w:numPr>
        <w:shd w:val="clear" w:color="auto" w:fill="FFFFFF"/>
        <w:spacing w:after="0" w:line="240" w:lineRule="auto"/>
        <w:ind w:left="600"/>
        <w:rPr>
          <w:rFonts w:ascii="Segoe UI" w:hAnsi="Segoe UI" w:cs="Segoe UI"/>
          <w:color w:val="333333"/>
        </w:rPr>
      </w:pPr>
      <w:r>
        <w:rPr>
          <w:rFonts w:ascii="Segoe UI" w:hAnsi="Segoe UI" w:cs="Segoe UI"/>
          <w:color w:val="333333"/>
        </w:rPr>
        <w:t>After we create a</w:t>
      </w:r>
      <w:r>
        <w:rPr>
          <w:rStyle w:val="apple-converted-space"/>
          <w:rFonts w:ascii="Segoe UI" w:hAnsi="Segoe UI" w:cs="Segoe UI"/>
          <w:color w:val="333333"/>
        </w:rPr>
        <w:t> </w:t>
      </w:r>
      <w:r>
        <w:rPr>
          <w:rFonts w:ascii="Segoe UI" w:hAnsi="Segoe UI" w:cs="Segoe UI"/>
          <w:b/>
          <w:bCs/>
          <w:color w:val="333333"/>
        </w:rPr>
        <w:t>TextWriterTraceListener</w:t>
      </w:r>
      <w:r>
        <w:rPr>
          <w:rStyle w:val="apple-converted-space"/>
          <w:rFonts w:ascii="Segoe UI" w:hAnsi="Segoe UI" w:cs="Segoe UI"/>
          <w:color w:val="333333"/>
        </w:rPr>
        <w:t> </w:t>
      </w:r>
      <w:r>
        <w:rPr>
          <w:rFonts w:ascii="Segoe UI" w:hAnsi="Segoe UI" w:cs="Segoe UI"/>
          <w:color w:val="333333"/>
        </w:rPr>
        <w:t>class for a particular target,</w:t>
      </w:r>
      <w:r>
        <w:rPr>
          <w:rStyle w:val="apple-converted-space"/>
          <w:rFonts w:ascii="Segoe UI" w:hAnsi="Segoe UI" w:cs="Segoe UI"/>
          <w:color w:val="333333"/>
        </w:rPr>
        <w:t> </w:t>
      </w:r>
      <w:r>
        <w:rPr>
          <w:rFonts w:ascii="Segoe UI" w:hAnsi="Segoe UI" w:cs="Segoe UI"/>
          <w:b/>
          <w:bCs/>
          <w:color w:val="333333"/>
        </w:rPr>
        <w:t>TextWriterTraceListener</w:t>
      </w:r>
      <w:r>
        <w:rPr>
          <w:rStyle w:val="apple-converted-space"/>
          <w:rFonts w:ascii="Segoe UI" w:hAnsi="Segoe UI" w:cs="Segoe UI"/>
          <w:color w:val="333333"/>
        </w:rPr>
        <w:t> </w:t>
      </w:r>
      <w:r>
        <w:rPr>
          <w:rFonts w:ascii="Segoe UI" w:hAnsi="Segoe UI" w:cs="Segoe UI"/>
          <w:color w:val="333333"/>
        </w:rPr>
        <w:t>receives output from the</w:t>
      </w:r>
      <w:r>
        <w:rPr>
          <w:rStyle w:val="apple-converted-space"/>
          <w:rFonts w:ascii="Segoe UI" w:hAnsi="Segoe UI" w:cs="Segoe UI"/>
          <w:color w:val="333333"/>
        </w:rPr>
        <w:t> </w:t>
      </w:r>
      <w:r>
        <w:rPr>
          <w:rFonts w:ascii="Segoe UI" w:hAnsi="Segoe UI" w:cs="Segoe UI"/>
          <w:b/>
          <w:bCs/>
          <w:color w:val="333333"/>
        </w:rPr>
        <w:t>Trace</w:t>
      </w:r>
      <w:r>
        <w:rPr>
          <w:rStyle w:val="apple-converted-space"/>
          <w:rFonts w:ascii="Segoe UI" w:hAnsi="Segoe UI" w:cs="Segoe UI"/>
          <w:color w:val="333333"/>
        </w:rPr>
        <w:t> </w:t>
      </w:r>
      <w:r>
        <w:rPr>
          <w:rFonts w:ascii="Segoe UI" w:hAnsi="Segoe UI" w:cs="Segoe UI"/>
          <w:color w:val="333333"/>
        </w:rPr>
        <w:t>and the</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classes. This occurs regardless of whether we use the</w:t>
      </w:r>
      <w:r>
        <w:rPr>
          <w:rStyle w:val="apple-converted-space"/>
          <w:rFonts w:ascii="Segoe UI" w:hAnsi="Segoe UI" w:cs="Segoe UI"/>
          <w:color w:val="333333"/>
        </w:rPr>
        <w:t> </w:t>
      </w:r>
      <w:r>
        <w:rPr>
          <w:rFonts w:ascii="Segoe UI" w:hAnsi="Segoe UI" w:cs="Segoe UI"/>
          <w:b/>
          <w:bCs/>
          <w:color w:val="333333"/>
        </w:rPr>
        <w:t>Add</w:t>
      </w:r>
      <w:r>
        <w:rPr>
          <w:rStyle w:val="apple-converted-space"/>
          <w:rFonts w:ascii="Segoe UI" w:hAnsi="Segoe UI" w:cs="Segoe UI"/>
          <w:color w:val="333333"/>
        </w:rPr>
        <w:t> </w:t>
      </w:r>
      <w:r>
        <w:rPr>
          <w:rFonts w:ascii="Segoe UI" w:hAnsi="Segoe UI" w:cs="Segoe UI"/>
          <w:color w:val="333333"/>
        </w:rPr>
        <w:t>method of the</w:t>
      </w:r>
      <w:r>
        <w:rPr>
          <w:rStyle w:val="apple-converted-space"/>
          <w:rFonts w:ascii="Segoe UI" w:hAnsi="Segoe UI" w:cs="Segoe UI"/>
          <w:color w:val="333333"/>
        </w:rPr>
        <w:t> </w:t>
      </w:r>
      <w:r>
        <w:rPr>
          <w:rFonts w:ascii="Segoe UI" w:hAnsi="Segoe UI" w:cs="Segoe UI"/>
          <w:b/>
          <w:bCs/>
          <w:color w:val="333333"/>
        </w:rPr>
        <w:t>Trace</w:t>
      </w:r>
      <w:r>
        <w:rPr>
          <w:rStyle w:val="apple-converted-space"/>
          <w:rFonts w:ascii="Segoe UI" w:hAnsi="Segoe UI" w:cs="Segoe UI"/>
          <w:color w:val="333333"/>
        </w:rPr>
        <w:t> </w:t>
      </w:r>
      <w:r>
        <w:rPr>
          <w:rFonts w:ascii="Segoe UI" w:hAnsi="Segoe UI" w:cs="Segoe UI"/>
          <w:color w:val="333333"/>
        </w:rPr>
        <w:t>or the</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class to add</w:t>
      </w:r>
      <w:r>
        <w:rPr>
          <w:rStyle w:val="apple-converted-space"/>
          <w:rFonts w:ascii="Segoe UI" w:hAnsi="Segoe UI" w:cs="Segoe UI"/>
          <w:color w:val="333333"/>
        </w:rPr>
        <w:t> </w:t>
      </w:r>
      <w:r>
        <w:rPr>
          <w:rFonts w:ascii="Segoe UI" w:hAnsi="Segoe UI" w:cs="Segoe UI"/>
          <w:b/>
          <w:bCs/>
          <w:color w:val="333333"/>
        </w:rPr>
        <w:t>TextWriterTraceListener</w:t>
      </w:r>
      <w:r>
        <w:rPr>
          <w:rStyle w:val="apple-converted-space"/>
          <w:rFonts w:ascii="Segoe UI" w:hAnsi="Segoe UI" w:cs="Segoe UI"/>
          <w:color w:val="333333"/>
        </w:rPr>
        <w:t> </w:t>
      </w:r>
      <w:r>
        <w:rPr>
          <w:rFonts w:ascii="Segoe UI" w:hAnsi="Segoe UI" w:cs="Segoe UI"/>
          <w:color w:val="333333"/>
        </w:rPr>
        <w:t>to the</w:t>
      </w:r>
      <w:r>
        <w:rPr>
          <w:rStyle w:val="apple-converted-space"/>
          <w:rFonts w:ascii="Segoe UI" w:hAnsi="Segoe UI" w:cs="Segoe UI"/>
          <w:color w:val="333333"/>
        </w:rPr>
        <w:t> </w:t>
      </w:r>
      <w:r>
        <w:rPr>
          <w:rFonts w:ascii="Segoe UI" w:hAnsi="Segoe UI" w:cs="Segoe UI"/>
          <w:b/>
          <w:bCs/>
          <w:color w:val="333333"/>
        </w:rPr>
        <w:t>Listeners</w:t>
      </w:r>
      <w:r>
        <w:rPr>
          <w:rStyle w:val="apple-converted-space"/>
          <w:rFonts w:ascii="Segoe UI" w:hAnsi="Segoe UI" w:cs="Segoe UI"/>
          <w:color w:val="333333"/>
        </w:rPr>
        <w:t> </w:t>
      </w:r>
      <w:r>
        <w:rPr>
          <w:rFonts w:ascii="Segoe UI" w:hAnsi="Segoe UI" w:cs="Segoe UI"/>
          <w:color w:val="333333"/>
        </w:rPr>
        <w:t>class.</w:t>
      </w:r>
    </w:p>
    <w:p w:rsidR="008538A3" w:rsidRDefault="008538A3" w:rsidP="00E65F63">
      <w:pPr>
        <w:numPr>
          <w:ilvl w:val="0"/>
          <w:numId w:val="46"/>
        </w:numPr>
        <w:shd w:val="clear" w:color="auto" w:fill="FFFFFF"/>
        <w:spacing w:after="0" w:line="240" w:lineRule="auto"/>
        <w:ind w:left="600"/>
        <w:rPr>
          <w:rFonts w:ascii="Segoe UI" w:hAnsi="Segoe UI" w:cs="Segoe UI"/>
          <w:color w:val="333333"/>
        </w:rPr>
      </w:pPr>
      <w:r>
        <w:rPr>
          <w:rFonts w:ascii="Segoe UI" w:hAnsi="Segoe UI" w:cs="Segoe UI"/>
          <w:color w:val="333333"/>
        </w:rPr>
        <w:t>If we add a</w:t>
      </w:r>
      <w:r>
        <w:rPr>
          <w:rStyle w:val="apple-converted-space"/>
          <w:rFonts w:ascii="Segoe UI" w:hAnsi="Segoe UI" w:cs="Segoe UI"/>
          <w:color w:val="333333"/>
        </w:rPr>
        <w:t> </w:t>
      </w:r>
      <w:r>
        <w:rPr>
          <w:rFonts w:ascii="Segoe UI" w:hAnsi="Segoe UI" w:cs="Segoe UI"/>
          <w:b/>
          <w:bCs/>
          <w:color w:val="333333"/>
        </w:rPr>
        <w:t>Listeners</w:t>
      </w:r>
      <w:r>
        <w:rPr>
          <w:rStyle w:val="apple-converted-space"/>
          <w:rFonts w:ascii="Segoe UI" w:hAnsi="Segoe UI" w:cs="Segoe UI"/>
          <w:color w:val="333333"/>
        </w:rPr>
        <w:t> </w:t>
      </w:r>
      <w:r>
        <w:rPr>
          <w:rFonts w:ascii="Segoe UI" w:hAnsi="Segoe UI" w:cs="Segoe UI"/>
          <w:color w:val="333333"/>
        </w:rPr>
        <w:t>object for the same target in the</w:t>
      </w:r>
      <w:r>
        <w:rPr>
          <w:rStyle w:val="apple-converted-space"/>
          <w:rFonts w:ascii="Segoe UI" w:hAnsi="Segoe UI" w:cs="Segoe UI"/>
          <w:color w:val="333333"/>
        </w:rPr>
        <w:t> </w:t>
      </w:r>
      <w:r>
        <w:rPr>
          <w:rFonts w:ascii="Segoe UI" w:hAnsi="Segoe UI" w:cs="Segoe UI"/>
          <w:b/>
          <w:bCs/>
          <w:color w:val="333333"/>
        </w:rPr>
        <w:t>Trace</w:t>
      </w:r>
      <w:r>
        <w:rPr>
          <w:rStyle w:val="apple-converted-space"/>
          <w:rFonts w:ascii="Segoe UI" w:hAnsi="Segoe UI" w:cs="Segoe UI"/>
          <w:color w:val="333333"/>
        </w:rPr>
        <w:t> </w:t>
      </w:r>
      <w:r>
        <w:rPr>
          <w:rFonts w:ascii="Segoe UI" w:hAnsi="Segoe UI" w:cs="Segoe UI"/>
          <w:color w:val="333333"/>
        </w:rPr>
        <w:t>and the</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classes, each line of output is duplicated, regardless of whether</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or</w:t>
      </w:r>
      <w:r>
        <w:rPr>
          <w:rStyle w:val="apple-converted-space"/>
          <w:rFonts w:ascii="Segoe UI" w:hAnsi="Segoe UI" w:cs="Segoe UI"/>
          <w:color w:val="333333"/>
        </w:rPr>
        <w:t> </w:t>
      </w:r>
      <w:r>
        <w:rPr>
          <w:rFonts w:ascii="Segoe UI" w:hAnsi="Segoe UI" w:cs="Segoe UI"/>
          <w:b/>
          <w:bCs/>
          <w:color w:val="333333"/>
        </w:rPr>
        <w:t>Trace</w:t>
      </w:r>
      <w:r>
        <w:rPr>
          <w:rStyle w:val="apple-converted-space"/>
          <w:rFonts w:ascii="Segoe UI" w:hAnsi="Segoe UI" w:cs="Segoe UI"/>
          <w:color w:val="333333"/>
        </w:rPr>
        <w:t> </w:t>
      </w:r>
      <w:r>
        <w:rPr>
          <w:rFonts w:ascii="Segoe UI" w:hAnsi="Segoe UI" w:cs="Segoe UI"/>
          <w:color w:val="333333"/>
        </w:rPr>
        <w:t>generates the output.</w:t>
      </w:r>
    </w:p>
    <w:p w:rsidR="008538A3" w:rsidRDefault="008538A3" w:rsidP="008538A3">
      <w:pPr>
        <w:pStyle w:val="HTMLPreformatted"/>
        <w:shd w:val="clear" w:color="auto" w:fill="F5F5F5"/>
        <w:ind w:left="600"/>
        <w:rPr>
          <w:rFonts w:ascii="Consolas" w:hAnsi="Consolas" w:cs="Consolas"/>
          <w:color w:val="333333"/>
        </w:rPr>
      </w:pPr>
      <w:r>
        <w:rPr>
          <w:rFonts w:ascii="Consolas" w:hAnsi="Consolas" w:cs="Consolas"/>
          <w:color w:val="333333"/>
        </w:rPr>
        <w:t xml:space="preserve">         TextWriterTraceListener myWriter = new TextWriterTraceListener(System.Console.Out);</w:t>
      </w:r>
    </w:p>
    <w:p w:rsidR="008538A3" w:rsidRDefault="008538A3" w:rsidP="008538A3">
      <w:pPr>
        <w:pStyle w:val="HTMLPreformatted"/>
        <w:shd w:val="clear" w:color="auto" w:fill="F5F5F5"/>
        <w:ind w:left="600"/>
        <w:rPr>
          <w:rFonts w:ascii="Consolas" w:hAnsi="Consolas" w:cs="Consolas"/>
          <w:color w:val="333333"/>
        </w:rPr>
      </w:pPr>
      <w:r>
        <w:rPr>
          <w:rFonts w:ascii="Consolas" w:hAnsi="Consolas" w:cs="Consolas"/>
          <w:color w:val="333333"/>
        </w:rPr>
        <w:t>Debug.Listeners.Add(myWriter);</w:t>
      </w:r>
    </w:p>
    <w:p w:rsidR="008538A3" w:rsidRDefault="008538A3" w:rsidP="008538A3">
      <w:pPr>
        <w:pStyle w:val="HTMLPreformatted"/>
        <w:shd w:val="clear" w:color="auto" w:fill="F5F5F5"/>
        <w:ind w:left="600"/>
        <w:rPr>
          <w:rFonts w:ascii="Consolas" w:hAnsi="Consolas" w:cs="Consolas"/>
          <w:color w:val="333333"/>
        </w:rPr>
      </w:pPr>
    </w:p>
    <w:p w:rsidR="008538A3" w:rsidRDefault="008538A3" w:rsidP="008538A3">
      <w:pPr>
        <w:pStyle w:val="HTMLPreformatted"/>
        <w:shd w:val="clear" w:color="auto" w:fill="F5F5F5"/>
        <w:ind w:left="600"/>
        <w:rPr>
          <w:rFonts w:ascii="Consolas" w:hAnsi="Consolas" w:cs="Consolas"/>
          <w:color w:val="333333"/>
        </w:rPr>
      </w:pPr>
      <w:r>
        <w:rPr>
          <w:rFonts w:ascii="Consolas" w:hAnsi="Consolas" w:cs="Consolas"/>
          <w:color w:val="333333"/>
        </w:rPr>
        <w:t xml:space="preserve">         TextWriterTraceListener myCreator = new TextWriterTraceListener(System.Console.Out);</w:t>
      </w:r>
    </w:p>
    <w:p w:rsidR="008538A3" w:rsidRDefault="008538A3" w:rsidP="008538A3">
      <w:pPr>
        <w:pStyle w:val="HTMLPreformatted"/>
        <w:shd w:val="clear" w:color="auto" w:fill="F5F5F5"/>
        <w:ind w:left="600"/>
        <w:rPr>
          <w:rFonts w:ascii="Consolas" w:hAnsi="Consolas" w:cs="Consolas"/>
          <w:color w:val="333333"/>
        </w:rPr>
      </w:pPr>
      <w:r>
        <w:rPr>
          <w:rFonts w:ascii="Consolas" w:hAnsi="Consolas" w:cs="Consolas"/>
          <w:color w:val="333333"/>
        </w:rPr>
        <w:t>Trace.Listeners.Add(myCreator);</w:t>
      </w:r>
    </w:p>
    <w:p w:rsidR="00D57D8F" w:rsidRDefault="00B4442A" w:rsidP="000B1064">
      <w:pPr>
        <w:pStyle w:val="Heading1"/>
      </w:pPr>
      <w:bookmarkStart w:id="132" w:name="_Toc352026850"/>
      <w:r>
        <w:t>System Security</w:t>
      </w:r>
      <w:r w:rsidR="00D57D8F">
        <w:t xml:space="preserve"> measures:</w:t>
      </w:r>
      <w:bookmarkEnd w:id="132"/>
    </w:p>
    <w:p w:rsidR="00D57D8F" w:rsidRDefault="00B4442A" w:rsidP="000B1064">
      <w:pPr>
        <w:pStyle w:val="Heading2"/>
      </w:pPr>
      <w:bookmarkStart w:id="133" w:name="_Toc352026851"/>
      <w:r>
        <w:t>Database/data security</w:t>
      </w:r>
      <w:r w:rsidR="00D57D8F">
        <w:t>:</w:t>
      </w:r>
      <w:bookmarkEnd w:id="133"/>
    </w:p>
    <w:p w:rsidR="00AC3E6A" w:rsidRDefault="00AC3E6A" w:rsidP="00AC3E6A">
      <w:pPr>
        <w:rPr>
          <w:rFonts w:eastAsia="Arial"/>
        </w:rPr>
      </w:pPr>
      <w:r>
        <w:rPr>
          <w:rFonts w:eastAsia="Arial"/>
        </w:rPr>
        <w:t>It encrypts the data stored in the database so that even if someone succeeds to hack the database still not much harm could be done.</w:t>
      </w:r>
    </w:p>
    <w:p w:rsidR="00D57D8F" w:rsidRPr="000B1064" w:rsidRDefault="00AC3E6A" w:rsidP="000B1064">
      <w:pPr>
        <w:rPr>
          <w:rFonts w:eastAsia="Arial"/>
        </w:rPr>
      </w:pPr>
      <w:r>
        <w:rPr>
          <w:rFonts w:eastAsia="Arial"/>
        </w:rPr>
        <w:t>The application will use Google open-id authentication for web interface.</w:t>
      </w:r>
    </w:p>
    <w:p w:rsidR="00D57D8F" w:rsidRDefault="00B4442A" w:rsidP="000B1064">
      <w:pPr>
        <w:pStyle w:val="Heading2"/>
      </w:pPr>
      <w:bookmarkStart w:id="134" w:name="_Toc352026852"/>
      <w:r>
        <w:t>Creation of User profiles and access rights</w:t>
      </w:r>
      <w:bookmarkEnd w:id="134"/>
    </w:p>
    <w:p w:rsidR="00D57D8F" w:rsidRDefault="00D57D8F" w:rsidP="00D57D8F">
      <w:pPr>
        <w:rPr>
          <w:rFonts w:eastAsia="Arial"/>
        </w:rPr>
      </w:pPr>
      <w:r>
        <w:rPr>
          <w:rFonts w:eastAsia="Arial"/>
        </w:rPr>
        <w:t>The software requires a predefined username and password to login.</w:t>
      </w:r>
    </w:p>
    <w:p w:rsidR="00D57D8F" w:rsidRDefault="00D57D8F" w:rsidP="00D57D8F">
      <w:pPr>
        <w:rPr>
          <w:rFonts w:eastAsia="Arial"/>
        </w:rPr>
      </w:pPr>
      <w:r>
        <w:rPr>
          <w:rFonts w:eastAsia="Arial"/>
        </w:rPr>
        <w:t>It allows a</w:t>
      </w:r>
      <w:r w:rsidR="00AC3E6A">
        <w:rPr>
          <w:rFonts w:eastAsia="Arial"/>
        </w:rPr>
        <w:t xml:space="preserve"> guest login as well which lets a guest user this application withv</w:t>
      </w:r>
      <w:r>
        <w:rPr>
          <w:rFonts w:eastAsia="Arial"/>
        </w:rPr>
        <w:t>ery</w:t>
      </w:r>
      <w:r w:rsidR="00AC3E6A">
        <w:rPr>
          <w:rFonts w:eastAsia="Arial"/>
        </w:rPr>
        <w:t xml:space="preserve"> limited access to the user data. </w:t>
      </w:r>
    </w:p>
    <w:p w:rsidR="003636B5" w:rsidRDefault="003636B5" w:rsidP="00D57D8F">
      <w:pPr>
        <w:rPr>
          <w:rFonts w:eastAsia="Arial"/>
        </w:rPr>
      </w:pPr>
    </w:p>
    <w:p w:rsidR="00B4442A" w:rsidRDefault="00B4442A" w:rsidP="00472BB3">
      <w:pPr>
        <w:pStyle w:val="Heading1"/>
        <w:rPr>
          <w:lang w:val="en-US"/>
        </w:rPr>
      </w:pPr>
      <w:bookmarkStart w:id="135" w:name="_Toc352026853"/>
      <w:r>
        <w:t>Cost Estimation of the Project along with Cost Estimation Model</w:t>
      </w:r>
      <w:bookmarkEnd w:id="135"/>
    </w:p>
    <w:p w:rsidR="00F152C6" w:rsidRPr="00751044" w:rsidRDefault="00F152C6" w:rsidP="00F152C6">
      <w:pPr>
        <w:pStyle w:val="WW-BodyText2"/>
        <w:tabs>
          <w:tab w:val="center" w:pos="4680"/>
          <w:tab w:val="right" w:pos="9000"/>
        </w:tabs>
        <w:ind w:firstLine="720"/>
        <w:rPr>
          <w:rFonts w:ascii="Times New Roman" w:hAnsi="Times New Roman"/>
          <w:szCs w:val="24"/>
        </w:rPr>
      </w:pPr>
      <w:r w:rsidRPr="00751044">
        <w:rPr>
          <w:rFonts w:ascii="Times New Roman" w:hAnsi="Times New Roman"/>
          <w:szCs w:val="24"/>
        </w:rPr>
        <w:t>Software development is a highly labor intensive activity. A project of large dimension can easily turn into chaos if proper management controls are not imposed. Therefore the cost/expenditure and the profit gained after implementing the project has to be taken into account. That is we have to consider the cost benefit analysis.</w:t>
      </w:r>
    </w:p>
    <w:p w:rsidR="00F152C6" w:rsidRPr="00751044" w:rsidRDefault="00F152C6" w:rsidP="00F152C6">
      <w:pPr>
        <w:tabs>
          <w:tab w:val="left" w:pos="6928"/>
        </w:tabs>
        <w:spacing w:line="360" w:lineRule="auto"/>
        <w:jc w:val="both"/>
        <w:rPr>
          <w:rFonts w:ascii="Times New Roman" w:hAnsi="Times New Roman" w:cs="Times New Roman"/>
          <w:sz w:val="24"/>
          <w:szCs w:val="24"/>
        </w:rPr>
      </w:pPr>
      <w:r w:rsidRPr="00751044">
        <w:rPr>
          <w:rFonts w:ascii="Times New Roman" w:hAnsi="Times New Roman" w:cs="Times New Roman"/>
          <w:sz w:val="24"/>
          <w:szCs w:val="24"/>
        </w:rPr>
        <w:tab/>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This cost/benefit may be tangible or intangible, direct or indirect, fixed or variable. To build up a large software all the elements required, are estimated to get the development cost of the considering project. When we consider all this requirements we can develop a cost estimation model to find proposed cost of the developing project. And from this model we can track down the expenditure during the course of development.</w:t>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Now after implementing the project we have to consider gain from it in terms of benefits, that is how much person month can be saved from this project. Therefore we have to consider the total expenditure and the benefit gain from the project once it has been implemented. Here we express the benefits in the terms of person month that is monthly salary of the person concerned for the system, which has to be replaced. Therefore this cost/benefit analysis report gives us a total picture of how a company gets benefit from candidate system once that has replace a older one.</w:t>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The project developing components like hardware, personnel, facility and supply cost are also taken into consideration during the cost estimation. Then we identify the cost and benefit of a given system and categories them or analysis. And from that estimated cost we track the expenditure and then calculate the benefits.</w:t>
      </w:r>
    </w:p>
    <w:p w:rsidR="00F152C6" w:rsidRPr="00751044" w:rsidRDefault="00F152C6" w:rsidP="00F152C6">
      <w:pPr>
        <w:tabs>
          <w:tab w:val="center" w:pos="4680"/>
          <w:tab w:val="right" w:pos="9000"/>
        </w:tabs>
        <w:spacing w:line="360" w:lineRule="auto"/>
        <w:jc w:val="both"/>
        <w:rPr>
          <w:rFonts w:ascii="Times New Roman" w:hAnsi="Times New Roman" w:cs="Times New Roman"/>
          <w:sz w:val="24"/>
          <w:szCs w:val="24"/>
        </w:rPr>
      </w:pPr>
      <w:r w:rsidRPr="00751044">
        <w:rPr>
          <w:rFonts w:ascii="Times New Roman" w:hAnsi="Times New Roman" w:cs="Times New Roman"/>
          <w:sz w:val="24"/>
          <w:szCs w:val="24"/>
        </w:rPr>
        <w:t xml:space="preserve">In developing the cost estimation of a project we need to consider several cost elements. Among them is hardware, personal, facility, operating and supply cost are noteworthy. </w:t>
      </w:r>
    </w:p>
    <w:p w:rsidR="00F152C6" w:rsidRPr="00751044" w:rsidRDefault="00F152C6" w:rsidP="00F152C6">
      <w:pPr>
        <w:tabs>
          <w:tab w:val="center" w:pos="4680"/>
          <w:tab w:val="right" w:pos="9000"/>
        </w:tabs>
        <w:spacing w:line="360" w:lineRule="auto"/>
        <w:jc w:val="both"/>
        <w:rPr>
          <w:rFonts w:ascii="Times New Roman" w:hAnsi="Times New Roman" w:cs="Times New Roman"/>
          <w:sz w:val="24"/>
          <w:szCs w:val="24"/>
        </w:rPr>
      </w:pPr>
      <w:r w:rsidRPr="00751044">
        <w:rPr>
          <w:rFonts w:ascii="Times New Roman" w:hAnsi="Times New Roman" w:cs="Times New Roman"/>
          <w:sz w:val="24"/>
          <w:szCs w:val="24"/>
        </w:rPr>
        <w:tab/>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The model for estimating cost is mainly based on the total lines of cop1 delivered. As this is not such code based rather than a p1ign based project so we estimate the cost on the consideration of how much time it can take in p1igning the user interfaces and how many interfaces are required. The cost is then calculated from the total p1ign hours and as it is a single handed project, so this is the time taken by a single person.</w:t>
      </w:r>
    </w:p>
    <w:p w:rsidR="00F152C6" w:rsidRPr="00F152C6" w:rsidRDefault="00F152C6" w:rsidP="00F152C6">
      <w:pPr>
        <w:rPr>
          <w:rFonts w:ascii="Times New Roman" w:hAnsi="Times New Roman" w:cs="Times New Roman"/>
          <w:sz w:val="24"/>
          <w:szCs w:val="24"/>
        </w:rPr>
      </w:pPr>
      <w:r w:rsidRPr="00F152C6">
        <w:rPr>
          <w:rFonts w:ascii="Times New Roman" w:hAnsi="Times New Roman" w:cs="Times New Roman"/>
          <w:sz w:val="24"/>
          <w:szCs w:val="24"/>
        </w:rPr>
        <w:t xml:space="preserve">The cost of man-power involved in this project is not considered in this estimation. We should consider the cost when we shall go for any live project. This cost is depending on several factors like skill set, location of country etc. e.g. man-hour cost is around Rs.250.00 to Rs.300.00 in India whereas for USA it varies from US$60.00 to US$200.00. Most of the cases, Man (person) power cost is considerable higher than all other costs. Software cost and effort estimation will never be an exact science. Too many variables human, technical, environmental can affect the ultimate cost of the software and effort applied to develop it. To achieve reliable cost and effort estimates, a number of option arise, 1) Base estimates on similar projects that have been already completed; 2) Using relatively simple “decomposition techniques” to generate project cost and effort estimates; 3) Using one or more empirical models for software cost and effort estimation. </w:t>
      </w:r>
    </w:p>
    <w:p w:rsidR="00F152C6" w:rsidRDefault="00F152C6" w:rsidP="00472BB3">
      <w:pPr>
        <w:rPr>
          <w:lang w:val="en-US"/>
        </w:rPr>
      </w:pPr>
    </w:p>
    <w:p w:rsidR="00F152C6" w:rsidRDefault="00F152C6" w:rsidP="00472BB3">
      <w:pPr>
        <w:rPr>
          <w:lang w:val="en-US"/>
        </w:rPr>
      </w:pPr>
    </w:p>
    <w:p w:rsidR="00660116" w:rsidRDefault="006A6154" w:rsidP="00472BB3">
      <w:pPr>
        <w:rPr>
          <w:lang w:val="en-US"/>
        </w:rPr>
      </w:pPr>
      <w:r>
        <w:rPr>
          <w:lang w:val="en-US"/>
        </w:rPr>
        <w:t xml:space="preserve">We used the basic COCOMO model, which gives an approximate estimate of our </w:t>
      </w:r>
      <w:r w:rsidR="006E1C85" w:rsidRPr="006E1C85">
        <w:rPr>
          <w:b/>
          <w:lang w:val="en-US"/>
        </w:rPr>
        <w:t>DNBSN</w:t>
      </w:r>
      <w:r>
        <w:rPr>
          <w:lang w:val="en-US"/>
        </w:rPr>
        <w:t xml:space="preserve"> project parameters. The basic </w:t>
      </w:r>
      <w:r w:rsidR="00660116">
        <w:rPr>
          <w:lang w:val="en-US"/>
        </w:rPr>
        <w:t>COCOMO estimation</w:t>
      </w:r>
      <w:r>
        <w:rPr>
          <w:lang w:val="en-US"/>
        </w:rPr>
        <w:t xml:space="preserve"> model is</w:t>
      </w:r>
      <w:r w:rsidR="00660116">
        <w:rPr>
          <w:lang w:val="en-US"/>
        </w:rPr>
        <w:t xml:space="preserve"> given by the following expressions:</w:t>
      </w:r>
    </w:p>
    <w:p w:rsidR="00660116" w:rsidRDefault="00660116" w:rsidP="00472BB3">
      <w:pPr>
        <w:rPr>
          <w:lang w:val="en-US"/>
        </w:rPr>
      </w:pPr>
      <w:r>
        <w:rPr>
          <w:lang w:val="en-US"/>
        </w:rPr>
        <w:t>Effort = a1 * (KLOC)</w:t>
      </w:r>
      <w:r w:rsidRPr="00380B50">
        <w:rPr>
          <w:vertAlign w:val="superscript"/>
          <w:lang w:val="en-US"/>
        </w:rPr>
        <w:t>a2</w:t>
      </w:r>
      <w:r>
        <w:rPr>
          <w:lang w:val="en-US"/>
        </w:rPr>
        <w:t xml:space="preserve"> PM</w:t>
      </w:r>
    </w:p>
    <w:p w:rsidR="00660116" w:rsidRDefault="00660116" w:rsidP="00472BB3">
      <w:pPr>
        <w:rPr>
          <w:lang w:val="en-US"/>
        </w:rPr>
      </w:pPr>
      <w:r>
        <w:rPr>
          <w:lang w:val="en-US"/>
        </w:rPr>
        <w:t>Tdev = b1 * (Effort)</w:t>
      </w:r>
      <w:r w:rsidRPr="00380B50">
        <w:rPr>
          <w:vertAlign w:val="superscript"/>
          <w:lang w:val="en-US"/>
        </w:rPr>
        <w:t>b2</w:t>
      </w:r>
      <w:r>
        <w:rPr>
          <w:lang w:val="en-US"/>
        </w:rPr>
        <w:t>months</w:t>
      </w:r>
    </w:p>
    <w:p w:rsidR="00380B50" w:rsidRDefault="00380B50" w:rsidP="00472BB3">
      <w:pPr>
        <w:rPr>
          <w:lang w:val="en-US"/>
        </w:rPr>
      </w:pPr>
      <w:r>
        <w:rPr>
          <w:lang w:val="en-US"/>
        </w:rPr>
        <w:t>Where</w:t>
      </w:r>
    </w:p>
    <w:p w:rsidR="00380B50" w:rsidRDefault="00380B50" w:rsidP="00380B50">
      <w:r>
        <w:t>KLOC is the estimated size of the software product expressed in Kilo Lines of Code a1, a2, b1, b2 are constants for each category of software products.</w:t>
      </w:r>
    </w:p>
    <w:p w:rsidR="00380B50" w:rsidRDefault="00380B50" w:rsidP="00380B50">
      <w:r>
        <w:t>Tdev is the estimated time to develop the software, expressed in months.</w:t>
      </w:r>
    </w:p>
    <w:p w:rsidR="00380B50" w:rsidRDefault="00380B50" w:rsidP="00380B50">
      <w:r>
        <w:t xml:space="preserve">Effort is the total effort required to develop the software product, expressed in person-month (PM). </w:t>
      </w:r>
    </w:p>
    <w:p w:rsidR="00380B50" w:rsidRDefault="00380B50" w:rsidP="00380B50">
      <w: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380B50" w:rsidRDefault="00380B50" w:rsidP="00380B50"/>
    <w:p w:rsidR="00380B50" w:rsidRDefault="00380B50" w:rsidP="00380B50">
      <w:pPr>
        <w:pStyle w:val="Heading2"/>
      </w:pPr>
      <w:bookmarkStart w:id="136" w:name="_Toc352026854"/>
      <w:r>
        <w:t>Estimation of development effort</w:t>
      </w:r>
      <w:bookmarkEnd w:id="136"/>
    </w:p>
    <w:p w:rsidR="00380B50" w:rsidRDefault="00380B50" w:rsidP="00380B50">
      <w:r>
        <w:t xml:space="preserve">For our Semi-detached class software product </w:t>
      </w:r>
      <w:r w:rsidR="006E1C85" w:rsidRPr="006E1C85">
        <w:rPr>
          <w:b/>
        </w:rPr>
        <w:t>DNBSN</w:t>
      </w:r>
      <w:r>
        <w:t>, the formula for estimating the effort based on the code size is shown below:</w:t>
      </w:r>
    </w:p>
    <w:p w:rsidR="00380B50" w:rsidRDefault="00380B50" w:rsidP="00380B50">
      <w:r>
        <w:t xml:space="preserve">Semi-detached </w:t>
      </w:r>
      <w:r w:rsidR="006E1C85" w:rsidRPr="006E1C85">
        <w:rPr>
          <w:b/>
        </w:rPr>
        <w:t>DNBSN</w:t>
      </w:r>
      <w:r>
        <w:t>:  Tdev  =  3.0*(KLOC)</w:t>
      </w:r>
      <w:r>
        <w:rPr>
          <w:vertAlign w:val="superscript"/>
        </w:rPr>
        <w:t>1.12</w:t>
      </w:r>
      <w:r>
        <w:t xml:space="preserve">  PM</w:t>
      </w:r>
    </w:p>
    <w:p w:rsidR="00380B50" w:rsidRDefault="00380B50" w:rsidP="00380B50"/>
    <w:p w:rsidR="00380B50" w:rsidRDefault="00380B50" w:rsidP="00380B50">
      <w:pPr>
        <w:pStyle w:val="Heading2"/>
      </w:pPr>
      <w:bookmarkStart w:id="137" w:name="_Toc352026855"/>
      <w:r>
        <w:t>Estimation of development time</w:t>
      </w:r>
      <w:bookmarkEnd w:id="137"/>
      <w:r>
        <w:t xml:space="preserve"> </w:t>
      </w:r>
    </w:p>
    <w:p w:rsidR="00380B50" w:rsidRDefault="00380B50" w:rsidP="00380B50">
      <w:r>
        <w:t xml:space="preserve">For our Semi-detached class software product </w:t>
      </w:r>
      <w:r w:rsidR="006E1C85" w:rsidRPr="006E1C85">
        <w:rPr>
          <w:b/>
        </w:rPr>
        <w:t>DNBSN</w:t>
      </w:r>
      <w:r>
        <w:t>, the formula for estimating the development time based on the effort is given below:</w:t>
      </w:r>
    </w:p>
    <w:p w:rsidR="00380B50" w:rsidRDefault="00380B50" w:rsidP="00380B50">
      <w:r>
        <w:t xml:space="preserve">Semi-detached </w:t>
      </w:r>
      <w:r w:rsidR="006E1C85" w:rsidRPr="006E1C85">
        <w:rPr>
          <w:b/>
        </w:rPr>
        <w:t>DNBSN</w:t>
      </w:r>
      <w:r>
        <w:t>:  Tdev  =  2.5*(Effort)</w:t>
      </w:r>
      <w:r>
        <w:rPr>
          <w:vertAlign w:val="superscript"/>
        </w:rPr>
        <w:t>0.35</w:t>
      </w:r>
      <w:r>
        <w:t xml:space="preserve">  months</w:t>
      </w:r>
    </w:p>
    <w:p w:rsidR="00380B50" w:rsidRDefault="00380B50" w:rsidP="00380B50"/>
    <w:p w:rsidR="00380B50" w:rsidRDefault="00380B50" w:rsidP="00380B50">
      <w:pPr>
        <w:rPr>
          <w:vertAlign w:val="superscript"/>
        </w:rPr>
      </w:pPr>
      <w:r>
        <w:t xml:space="preserve">Assume that the size of a Semi-detached </w:t>
      </w:r>
      <w:r w:rsidR="006E1C85" w:rsidRPr="006E1C85">
        <w:rPr>
          <w:b/>
        </w:rPr>
        <w:t>DNBSN</w:t>
      </w:r>
      <w:r>
        <w:t>produc</w:t>
      </w:r>
      <w:r w:rsidR="00257480">
        <w:t>t has been estimated to be 3,200</w:t>
      </w:r>
      <w:r>
        <w:t xml:space="preserve"> lines of source code. Assume that the aver</w:t>
      </w:r>
      <w:r w:rsidR="00257480">
        <w:t>age salary of software engineer(me)</w:t>
      </w:r>
      <w:r>
        <w:t xml:space="preserve"> is Rs. 20</w:t>
      </w:r>
      <w:r w:rsidR="00257480">
        <w:t>,</w:t>
      </w:r>
      <w:r>
        <w:t>000 per month.</w:t>
      </w:r>
    </w:p>
    <w:p w:rsidR="00660116" w:rsidRDefault="00660116" w:rsidP="00472BB3">
      <w:pPr>
        <w:rPr>
          <w:lang w:val="en-US"/>
        </w:rPr>
      </w:pPr>
      <w:r>
        <w:rPr>
          <w:lang w:val="en-US"/>
        </w:rPr>
        <w:t xml:space="preserve">Assume that the size of our </w:t>
      </w:r>
    </w:p>
    <w:p w:rsidR="00660116" w:rsidRDefault="00660116" w:rsidP="00472BB3">
      <w:pPr>
        <w:rPr>
          <w:lang w:val="en-US"/>
        </w:rPr>
      </w:pPr>
    </w:p>
    <w:p w:rsidR="00472BB3" w:rsidRDefault="00700BA3" w:rsidP="00472BB3">
      <w:pPr>
        <w:rPr>
          <w:lang w:val="en-US"/>
        </w:rPr>
      </w:pPr>
      <w:r>
        <w:rPr>
          <w:lang w:val="en-US"/>
        </w:rPr>
        <w:t xml:space="preserve">The basic COCOMO estimation formula for </w:t>
      </w:r>
      <w:r w:rsidR="006E1C85" w:rsidRPr="006E1C85">
        <w:rPr>
          <w:b/>
          <w:lang w:val="en-US"/>
        </w:rPr>
        <w:t>DNBSN</w:t>
      </w:r>
      <w:r>
        <w:rPr>
          <w:lang w:val="en-US"/>
        </w:rPr>
        <w:t xml:space="preserve"> semidetached software:</w:t>
      </w:r>
    </w:p>
    <w:p w:rsidR="000304DC" w:rsidRDefault="000304DC" w:rsidP="00472BB3">
      <w:pPr>
        <w:rPr>
          <w:lang w:val="en-US"/>
        </w:rPr>
      </w:pPr>
      <w:r>
        <w:rPr>
          <w:lang w:val="en-US"/>
        </w:rPr>
        <w:t>Our Effort =3.0*(3.2)</w:t>
      </w:r>
      <w:r w:rsidRPr="00014137">
        <w:rPr>
          <w:vertAlign w:val="superscript"/>
          <w:lang w:val="en-US"/>
        </w:rPr>
        <w:t>1.12</w:t>
      </w:r>
      <w:r w:rsidR="00720DAA">
        <w:rPr>
          <w:lang w:val="en-US"/>
        </w:rPr>
        <w:t>PM</w:t>
      </w:r>
    </w:p>
    <w:p w:rsidR="000304DC" w:rsidRDefault="000304DC" w:rsidP="00472BB3">
      <w:pPr>
        <w:rPr>
          <w:lang w:val="en-US"/>
        </w:rPr>
      </w:pPr>
      <w:r>
        <w:rPr>
          <w:lang w:val="en-US"/>
        </w:rPr>
        <w:tab/>
        <w:t xml:space="preserve">     =</w:t>
      </w:r>
      <w:r w:rsidR="00014137">
        <w:rPr>
          <w:lang w:val="en-US"/>
        </w:rPr>
        <w:t xml:space="preserve"> 11 PM</w:t>
      </w:r>
    </w:p>
    <w:p w:rsidR="00014137" w:rsidRDefault="005F4CBB" w:rsidP="00472BB3">
      <w:pPr>
        <w:rPr>
          <w:vertAlign w:val="superscript"/>
          <w:lang w:val="en-US"/>
        </w:rPr>
      </w:pPr>
      <w:r>
        <w:rPr>
          <w:lang w:val="en-US"/>
        </w:rPr>
        <w:t>Normal Development time = 2.5*(11)</w:t>
      </w:r>
      <w:r w:rsidRPr="005F4CBB">
        <w:rPr>
          <w:vertAlign w:val="superscript"/>
          <w:lang w:val="en-US"/>
        </w:rPr>
        <w:t>0.35</w:t>
      </w:r>
      <w:r w:rsidR="00720DAA">
        <w:rPr>
          <w:lang w:val="en-US"/>
        </w:rPr>
        <w:t>months</w:t>
      </w:r>
    </w:p>
    <w:p w:rsidR="005F4CBB" w:rsidRDefault="00720DAA" w:rsidP="00472BB3">
      <w:pPr>
        <w:rPr>
          <w:lang w:val="en-US"/>
        </w:rPr>
      </w:pPr>
      <w:r>
        <w:rPr>
          <w:lang w:val="en-US"/>
        </w:rPr>
        <w:tab/>
      </w:r>
      <w:r>
        <w:rPr>
          <w:lang w:val="en-US"/>
        </w:rPr>
        <w:tab/>
      </w:r>
      <w:r>
        <w:rPr>
          <w:lang w:val="en-US"/>
        </w:rPr>
        <w:tab/>
      </w:r>
      <w:r w:rsidR="005F4CBB">
        <w:rPr>
          <w:lang w:val="en-US"/>
        </w:rPr>
        <w:t>=</w:t>
      </w:r>
      <w:r w:rsidR="006375C0">
        <w:rPr>
          <w:lang w:val="en-US"/>
        </w:rPr>
        <w:t>6 months</w:t>
      </w:r>
    </w:p>
    <w:p w:rsidR="006375C0" w:rsidRDefault="006375C0" w:rsidP="00472BB3">
      <w:pPr>
        <w:rPr>
          <w:lang w:val="en-US"/>
        </w:rPr>
      </w:pPr>
      <w:r>
        <w:rPr>
          <w:lang w:val="en-US"/>
        </w:rPr>
        <w:t xml:space="preserve">Cost required to develop the </w:t>
      </w:r>
      <w:r w:rsidR="00257480">
        <w:rPr>
          <w:lang w:val="en-US"/>
        </w:rPr>
        <w:t>product = Rs</w:t>
      </w:r>
      <w:r w:rsidR="009F6D7A">
        <w:rPr>
          <w:lang w:val="en-US"/>
        </w:rPr>
        <w:t>.</w:t>
      </w:r>
      <w:r>
        <w:rPr>
          <w:lang w:val="en-US"/>
        </w:rPr>
        <w:t xml:space="preserve"> 6 * </w:t>
      </w:r>
      <w:r w:rsidR="00720DAA">
        <w:rPr>
          <w:lang w:val="en-US"/>
        </w:rPr>
        <w:t>20000</w:t>
      </w:r>
    </w:p>
    <w:p w:rsidR="00720DAA" w:rsidRPr="00472BB3" w:rsidRDefault="00257480" w:rsidP="00472BB3">
      <w:pPr>
        <w:rPr>
          <w:lang w:val="en-US"/>
        </w:rPr>
      </w:pPr>
      <w:r>
        <w:rPr>
          <w:lang w:val="en-US"/>
        </w:rPr>
        <w:tab/>
      </w:r>
      <w:r>
        <w:rPr>
          <w:lang w:val="en-US"/>
        </w:rPr>
        <w:tab/>
      </w:r>
      <w:r>
        <w:rPr>
          <w:lang w:val="en-US"/>
        </w:rPr>
        <w:tab/>
      </w:r>
      <w:r>
        <w:rPr>
          <w:lang w:val="en-US"/>
        </w:rPr>
        <w:tab/>
      </w:r>
      <w:r w:rsidR="00720DAA">
        <w:rPr>
          <w:lang w:val="en-US"/>
        </w:rPr>
        <w:t xml:space="preserve">= </w:t>
      </w:r>
      <w:r w:rsidR="009F6D7A">
        <w:rPr>
          <w:lang w:val="en-US"/>
        </w:rPr>
        <w:t xml:space="preserve">Rs. </w:t>
      </w:r>
      <w:r w:rsidR="00720DAA">
        <w:rPr>
          <w:lang w:val="en-US"/>
        </w:rPr>
        <w:t>120</w:t>
      </w:r>
      <w:r w:rsidR="009F6D7A">
        <w:rPr>
          <w:lang w:val="en-US"/>
        </w:rPr>
        <w:t>,</w:t>
      </w:r>
      <w:r w:rsidR="00720DAA">
        <w:rPr>
          <w:lang w:val="en-US"/>
        </w:rPr>
        <w:t>000</w:t>
      </w:r>
    </w:p>
    <w:p w:rsidR="00B4442A" w:rsidRDefault="00B4442A" w:rsidP="00472BB3">
      <w:pPr>
        <w:pStyle w:val="Heading1"/>
      </w:pPr>
      <w:bookmarkStart w:id="138" w:name="_Toc352026856"/>
      <w:r>
        <w:t>Reports (sample layouts should be placed)</w:t>
      </w:r>
      <w:bookmarkEnd w:id="138"/>
    </w:p>
    <w:p w:rsidR="005C4283" w:rsidRDefault="005C4283" w:rsidP="005C4283">
      <w:pPr>
        <w:pStyle w:val="BodyText"/>
        <w:tabs>
          <w:tab w:val="num" w:pos="1080"/>
        </w:tabs>
        <w:jc w:val="both"/>
      </w:pPr>
    </w:p>
    <w:p w:rsidR="00F074BC" w:rsidRDefault="00F074BC" w:rsidP="00E65F63">
      <w:pPr>
        <w:numPr>
          <w:ilvl w:val="0"/>
          <w:numId w:val="6"/>
        </w:numPr>
        <w:spacing w:line="288" w:lineRule="auto"/>
        <w:rPr>
          <w:rFonts w:eastAsia="Arial"/>
        </w:rPr>
      </w:pPr>
      <w:r>
        <w:rPr>
          <w:rFonts w:eastAsia="Arial"/>
        </w:rPr>
        <w:t>List of Facebook updates could be generated.</w:t>
      </w:r>
    </w:p>
    <w:p w:rsidR="00F074BC" w:rsidRDefault="00F074BC" w:rsidP="00E65F63">
      <w:pPr>
        <w:numPr>
          <w:ilvl w:val="0"/>
          <w:numId w:val="6"/>
        </w:numPr>
        <w:spacing w:line="288" w:lineRule="auto"/>
        <w:rPr>
          <w:rFonts w:eastAsia="Arial"/>
        </w:rPr>
      </w:pPr>
      <w:r>
        <w:rPr>
          <w:rFonts w:eastAsia="Arial"/>
        </w:rPr>
        <w:t>List of twitter update could be generated.</w:t>
      </w:r>
    </w:p>
    <w:p w:rsidR="00F074BC" w:rsidRDefault="00F074BC" w:rsidP="00E65F63">
      <w:pPr>
        <w:numPr>
          <w:ilvl w:val="0"/>
          <w:numId w:val="6"/>
        </w:numPr>
        <w:spacing w:line="288" w:lineRule="auto"/>
        <w:rPr>
          <w:rFonts w:eastAsia="Arial"/>
        </w:rPr>
      </w:pPr>
      <w:r>
        <w:rPr>
          <w:rFonts w:eastAsia="Arial"/>
        </w:rPr>
        <w:t>A list of events could be generated.</w:t>
      </w:r>
    </w:p>
    <w:p w:rsidR="00F074BC" w:rsidRDefault="00F074BC" w:rsidP="00E65F63">
      <w:pPr>
        <w:numPr>
          <w:ilvl w:val="0"/>
          <w:numId w:val="6"/>
        </w:numPr>
        <w:spacing w:line="288" w:lineRule="auto"/>
        <w:rPr>
          <w:rFonts w:eastAsia="Arial"/>
        </w:rPr>
      </w:pPr>
      <w:r>
        <w:rPr>
          <w:rFonts w:eastAsia="Arial"/>
        </w:rPr>
        <w:t>List of LinkedIn update could be generated.</w:t>
      </w:r>
    </w:p>
    <w:p w:rsidR="00F074BC" w:rsidRPr="008868AB" w:rsidRDefault="00F074BC" w:rsidP="00E65F63">
      <w:pPr>
        <w:numPr>
          <w:ilvl w:val="0"/>
          <w:numId w:val="6"/>
        </w:numPr>
        <w:spacing w:line="288" w:lineRule="auto"/>
        <w:rPr>
          <w:rFonts w:eastAsia="Arial"/>
        </w:rPr>
      </w:pPr>
      <w:r>
        <w:rPr>
          <w:rFonts w:eastAsia="Arial"/>
        </w:rPr>
        <w:t xml:space="preserve">List of google plus update could be generated. </w:t>
      </w: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B4442A" w:rsidRDefault="00B4442A" w:rsidP="00472BB3">
      <w:pPr>
        <w:pStyle w:val="Heading1"/>
      </w:pPr>
      <w:bookmarkStart w:id="139" w:name="_Toc352026857"/>
      <w:r>
        <w:t>Future scope and further enhancement of the Project</w:t>
      </w:r>
      <w:bookmarkEnd w:id="139"/>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5C4283" w:rsidRPr="00482605" w:rsidRDefault="005C4283" w:rsidP="00E65F63">
      <w:pPr>
        <w:pStyle w:val="Style-2"/>
        <w:numPr>
          <w:ilvl w:val="0"/>
          <w:numId w:val="5"/>
        </w:numPr>
        <w:tabs>
          <w:tab w:val="clear" w:pos="3960"/>
          <w:tab w:val="num" w:pos="1800"/>
        </w:tabs>
        <w:spacing w:line="276" w:lineRule="auto"/>
        <w:ind w:left="1800" w:hanging="540"/>
        <w:contextualSpacing/>
        <w:rPr>
          <w:rFonts w:cs="Arial"/>
          <w:color w:val="000000"/>
          <w:sz w:val="24"/>
          <w:szCs w:val="24"/>
        </w:rPr>
      </w:pPr>
      <w:r w:rsidRPr="00482605">
        <w:rPr>
          <w:rFonts w:cs="Arial"/>
          <w:color w:val="000000"/>
          <w:sz w:val="24"/>
          <w:szCs w:val="24"/>
        </w:rPr>
        <w:t>Now it will display the text based RSS feeds and link of the multimedia contents. We will display the Multimedia contents like Video, Audio &amp; Image in future.</w:t>
      </w:r>
    </w:p>
    <w:p w:rsidR="005C4283" w:rsidRPr="00482605" w:rsidRDefault="005C4283" w:rsidP="00E65F63">
      <w:pPr>
        <w:pStyle w:val="Style-2"/>
        <w:numPr>
          <w:ilvl w:val="0"/>
          <w:numId w:val="5"/>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To support UNIX / Linux Based Operating systems.</w:t>
      </w:r>
    </w:p>
    <w:p w:rsidR="005C4283" w:rsidRPr="00482605" w:rsidRDefault="005C4283" w:rsidP="00E65F63">
      <w:pPr>
        <w:pStyle w:val="Style-2"/>
        <w:numPr>
          <w:ilvl w:val="0"/>
          <w:numId w:val="5"/>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To Support Mobile Operating systems for Symbian, Meego&amp; Android.</w:t>
      </w: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E239ED" w:rsidRDefault="00E239ED" w:rsidP="00E239ED">
      <w:pPr>
        <w:pStyle w:val="Heading1"/>
      </w:pPr>
      <w:bookmarkStart w:id="140" w:name="_GoBack"/>
      <w:bookmarkStart w:id="141" w:name="_Toc352026858"/>
      <w:r>
        <w:t>Bibliography</w:t>
      </w:r>
      <w:bookmarkEnd w:id="141"/>
    </w:p>
    <w:p w:rsidR="00E239ED" w:rsidRDefault="00C273F0" w:rsidP="00C273F0">
      <w:pPr>
        <w:pStyle w:val="Heading2"/>
      </w:pPr>
      <w:bookmarkStart w:id="142" w:name="_Toc352026859"/>
      <w:r>
        <w:t>Website</w:t>
      </w:r>
      <w:bookmarkEnd w:id="142"/>
    </w:p>
    <w:p w:rsidR="00E239ED" w:rsidRPr="007B4EED" w:rsidRDefault="0011408C" w:rsidP="00E65F63">
      <w:pPr>
        <w:pStyle w:val="ListParagraph"/>
        <w:numPr>
          <w:ilvl w:val="0"/>
          <w:numId w:val="4"/>
        </w:numPr>
        <w:spacing w:line="480" w:lineRule="auto"/>
        <w:rPr>
          <w:rStyle w:val="Hyperlink"/>
        </w:rPr>
      </w:pPr>
      <w:hyperlink r:id="rId58" w:history="1">
        <w:r w:rsidR="00E239ED" w:rsidRPr="00532BBF">
          <w:rPr>
            <w:rStyle w:val="Hyperlink"/>
            <w:rFonts w:ascii="Arial" w:hAnsi="Arial" w:cs="Arial"/>
            <w:i w:val="0"/>
            <w:lang w:eastAsia="en-IN"/>
          </w:rPr>
          <w:t>http://en.wikipedia.org</w:t>
        </w:r>
      </w:hyperlink>
    </w:p>
    <w:p w:rsidR="007B4EED" w:rsidRPr="007B4EED" w:rsidRDefault="007B4EED" w:rsidP="00E65F63">
      <w:pPr>
        <w:pStyle w:val="ListParagraph"/>
        <w:numPr>
          <w:ilvl w:val="0"/>
          <w:numId w:val="4"/>
        </w:numPr>
        <w:spacing w:line="480" w:lineRule="auto"/>
        <w:rPr>
          <w:rStyle w:val="Hyperlink"/>
          <w:rFonts w:ascii="Arial" w:hAnsi="Arial" w:cs="Arial"/>
          <w:i w:val="0"/>
          <w:lang w:eastAsia="en-IN"/>
        </w:rPr>
      </w:pPr>
      <w:r w:rsidRPr="007B4EED">
        <w:rPr>
          <w:rStyle w:val="Hyperlink"/>
          <w:rFonts w:ascii="Arial" w:hAnsi="Arial" w:cs="Arial"/>
          <w:i w:val="0"/>
          <w:lang w:eastAsia="en-IN"/>
        </w:rPr>
        <w:t>http://en.wikipedia.org/wiki/Windows_Presentation_Foundation</w:t>
      </w:r>
    </w:p>
    <w:p w:rsidR="00E239ED" w:rsidRPr="003D5729" w:rsidRDefault="0011408C" w:rsidP="00E65F63">
      <w:pPr>
        <w:pStyle w:val="ListParagraph"/>
        <w:numPr>
          <w:ilvl w:val="0"/>
          <w:numId w:val="4"/>
        </w:numPr>
        <w:spacing w:line="480" w:lineRule="auto"/>
        <w:rPr>
          <w:rStyle w:val="Hyperlink"/>
        </w:rPr>
      </w:pPr>
      <w:hyperlink r:id="rId59" w:history="1">
        <w:r w:rsidR="00E239ED" w:rsidRPr="00532BBF">
          <w:rPr>
            <w:rStyle w:val="Hyperlink"/>
            <w:rFonts w:ascii="Arial" w:hAnsi="Arial" w:cs="Arial"/>
            <w:i w:val="0"/>
            <w:lang w:eastAsia="en-IN"/>
          </w:rPr>
          <w:t>http://msdn.microsoft.com/en-us/</w:t>
        </w:r>
      </w:hyperlink>
    </w:p>
    <w:p w:rsidR="003D5729" w:rsidRPr="003D5729" w:rsidRDefault="003D5729" w:rsidP="00E65F63">
      <w:pPr>
        <w:pStyle w:val="ListParagraph"/>
        <w:numPr>
          <w:ilvl w:val="0"/>
          <w:numId w:val="4"/>
        </w:numPr>
        <w:spacing w:line="480" w:lineRule="auto"/>
        <w:rPr>
          <w:rStyle w:val="Hyperlink"/>
          <w:rFonts w:ascii="Arial" w:hAnsi="Arial" w:cs="Arial"/>
          <w:i w:val="0"/>
          <w:lang w:eastAsia="en-IN"/>
        </w:rPr>
      </w:pPr>
      <w:r w:rsidRPr="003D5729">
        <w:rPr>
          <w:rStyle w:val="Hyperlink"/>
          <w:rFonts w:ascii="Arial" w:hAnsi="Arial" w:cs="Arial"/>
          <w:i w:val="0"/>
          <w:lang w:eastAsia="en-IN"/>
        </w:rPr>
        <w:t>http://www.c-sharpcorner.com/beginners/</w:t>
      </w:r>
    </w:p>
    <w:p w:rsidR="00E239ED" w:rsidRPr="00DC1ADE" w:rsidRDefault="0011408C" w:rsidP="00E65F63">
      <w:pPr>
        <w:pStyle w:val="ListParagraph"/>
        <w:numPr>
          <w:ilvl w:val="0"/>
          <w:numId w:val="4"/>
        </w:numPr>
        <w:spacing w:line="480" w:lineRule="auto"/>
        <w:rPr>
          <w:rStyle w:val="Hyperlink"/>
        </w:rPr>
      </w:pPr>
      <w:hyperlink r:id="rId60" w:history="1">
        <w:r w:rsidR="00E239ED" w:rsidRPr="00532BBF">
          <w:rPr>
            <w:rStyle w:val="Hyperlink"/>
            <w:rFonts w:ascii="Arial" w:hAnsi="Arial" w:cs="Arial"/>
            <w:i w:val="0"/>
            <w:lang w:eastAsia="en-IN"/>
          </w:rPr>
          <w:t>http://www.microsoft.com/en-us/default.aspx</w:t>
        </w:r>
      </w:hyperlink>
    </w:p>
    <w:p w:rsidR="00E239ED" w:rsidRPr="00DC1ADE" w:rsidRDefault="0011408C" w:rsidP="00E65F63">
      <w:pPr>
        <w:pStyle w:val="ListParagraph"/>
        <w:numPr>
          <w:ilvl w:val="0"/>
          <w:numId w:val="4"/>
        </w:numPr>
        <w:spacing w:line="480" w:lineRule="auto"/>
        <w:rPr>
          <w:rStyle w:val="Hyperlink"/>
        </w:rPr>
      </w:pPr>
      <w:hyperlink r:id="rId61" w:history="1">
        <w:r w:rsidR="00E239ED" w:rsidRPr="00532BBF">
          <w:rPr>
            <w:rStyle w:val="Hyperlink"/>
            <w:rFonts w:ascii="Arial" w:hAnsi="Arial" w:cs="Arial"/>
            <w:i w:val="0"/>
            <w:lang w:eastAsia="en-IN"/>
          </w:rPr>
          <w:t>http://www.codeplex.com/</w:t>
        </w:r>
      </w:hyperlink>
    </w:p>
    <w:p w:rsidR="00E239ED" w:rsidRPr="00DC1ADE" w:rsidRDefault="0011408C" w:rsidP="00E65F63">
      <w:pPr>
        <w:pStyle w:val="ListParagraph"/>
        <w:numPr>
          <w:ilvl w:val="0"/>
          <w:numId w:val="4"/>
        </w:numPr>
        <w:spacing w:line="480" w:lineRule="auto"/>
        <w:rPr>
          <w:rStyle w:val="Hyperlink"/>
        </w:rPr>
      </w:pPr>
      <w:hyperlink r:id="rId62" w:history="1">
        <w:r w:rsidR="00E239ED" w:rsidRPr="00532BBF">
          <w:rPr>
            <w:rStyle w:val="Hyperlink"/>
            <w:rFonts w:ascii="Arial" w:hAnsi="Arial" w:cs="Arial"/>
            <w:i w:val="0"/>
            <w:lang w:eastAsia="en-IN"/>
          </w:rPr>
          <w:t>http://stackoverflow.com/</w:t>
        </w:r>
      </w:hyperlink>
    </w:p>
    <w:p w:rsidR="00E239ED" w:rsidRPr="00C45F8B" w:rsidRDefault="0011408C" w:rsidP="00E65F63">
      <w:pPr>
        <w:pStyle w:val="ListParagraph"/>
        <w:numPr>
          <w:ilvl w:val="0"/>
          <w:numId w:val="4"/>
        </w:numPr>
        <w:spacing w:line="480" w:lineRule="auto"/>
        <w:rPr>
          <w:rStyle w:val="Hyperlink"/>
        </w:rPr>
      </w:pPr>
      <w:hyperlink r:id="rId63" w:history="1">
        <w:r w:rsidR="00E239ED" w:rsidRPr="00532BBF">
          <w:rPr>
            <w:rStyle w:val="Hyperlink"/>
            <w:rFonts w:ascii="Arial" w:hAnsi="Arial" w:cs="Arial"/>
            <w:i w:val="0"/>
            <w:lang w:eastAsia="en-IN"/>
          </w:rPr>
          <w:t>http://www.codeguru.com/</w:t>
        </w:r>
      </w:hyperlink>
    </w:p>
    <w:p w:rsidR="00C45F8B" w:rsidRPr="00C45F8B" w:rsidRDefault="00C45F8B" w:rsidP="00E65F63">
      <w:pPr>
        <w:pStyle w:val="ListParagraph"/>
        <w:numPr>
          <w:ilvl w:val="0"/>
          <w:numId w:val="4"/>
        </w:numPr>
        <w:spacing w:line="480" w:lineRule="auto"/>
        <w:rPr>
          <w:rStyle w:val="Hyperlink"/>
          <w:rFonts w:ascii="Arial" w:hAnsi="Arial" w:cs="Arial"/>
          <w:i w:val="0"/>
          <w:lang w:eastAsia="en-IN"/>
        </w:rPr>
      </w:pPr>
      <w:r w:rsidRPr="00C45F8B">
        <w:rPr>
          <w:rStyle w:val="Hyperlink"/>
          <w:rFonts w:ascii="Arial" w:hAnsi="Arial" w:cs="Arial"/>
          <w:i w:val="0"/>
          <w:lang w:eastAsia="en-IN"/>
        </w:rPr>
        <w:t>http://www.csharpcourse.com/</w:t>
      </w:r>
    </w:p>
    <w:p w:rsidR="00E239ED" w:rsidRPr="00DC1ADE" w:rsidRDefault="0011408C" w:rsidP="00E65F63">
      <w:pPr>
        <w:pStyle w:val="ListParagraph"/>
        <w:numPr>
          <w:ilvl w:val="0"/>
          <w:numId w:val="4"/>
        </w:numPr>
        <w:spacing w:line="480" w:lineRule="auto"/>
        <w:rPr>
          <w:rStyle w:val="Hyperlink"/>
        </w:rPr>
      </w:pPr>
      <w:hyperlink r:id="rId64" w:history="1">
        <w:r w:rsidR="00E239ED" w:rsidRPr="00532BBF">
          <w:rPr>
            <w:rStyle w:val="Hyperlink"/>
            <w:rFonts w:ascii="Arial" w:hAnsi="Arial" w:cs="Arial"/>
            <w:i w:val="0"/>
            <w:lang w:eastAsia="en-IN"/>
          </w:rPr>
          <w:t>http://www.w3schools.com</w:t>
        </w:r>
      </w:hyperlink>
    </w:p>
    <w:p w:rsidR="00E239ED" w:rsidRPr="00BA5152" w:rsidRDefault="0011408C" w:rsidP="00E65F63">
      <w:pPr>
        <w:pStyle w:val="ListParagraph"/>
        <w:numPr>
          <w:ilvl w:val="0"/>
          <w:numId w:val="4"/>
        </w:numPr>
        <w:spacing w:line="480" w:lineRule="auto"/>
        <w:rPr>
          <w:rStyle w:val="Hyperlink"/>
          <w:rFonts w:ascii="Arial" w:hAnsi="Arial" w:cs="Arial"/>
          <w:i w:val="0"/>
          <w:lang w:eastAsia="en-IN"/>
        </w:rPr>
      </w:pPr>
      <w:hyperlink r:id="rId65" w:history="1">
        <w:r w:rsidR="00E239ED" w:rsidRPr="004657AA">
          <w:rPr>
            <w:rStyle w:val="Hyperlink"/>
            <w:rFonts w:ascii="Arial" w:hAnsi="Arial" w:cs="Arial"/>
            <w:i w:val="0"/>
            <w:lang w:eastAsia="en-IN"/>
          </w:rPr>
          <w:t>http://blogs.technicise.com/</w:t>
        </w:r>
      </w:hyperlink>
    </w:p>
    <w:p w:rsidR="00BA5152" w:rsidRPr="00BA5152" w:rsidRDefault="00BA5152" w:rsidP="00E65F63">
      <w:pPr>
        <w:pStyle w:val="ListParagraph"/>
        <w:numPr>
          <w:ilvl w:val="0"/>
          <w:numId w:val="4"/>
        </w:numPr>
        <w:spacing w:line="480" w:lineRule="auto"/>
        <w:rPr>
          <w:rStyle w:val="Hyperlink"/>
          <w:rFonts w:ascii="Arial" w:hAnsi="Arial" w:cs="Arial"/>
          <w:i w:val="0"/>
          <w:lang w:eastAsia="en-IN"/>
        </w:rPr>
      </w:pPr>
      <w:r w:rsidRPr="00BA5152">
        <w:rPr>
          <w:rStyle w:val="Hyperlink"/>
          <w:rFonts w:ascii="Arial" w:hAnsi="Arial" w:cs="Arial"/>
          <w:i w:val="0"/>
          <w:lang w:eastAsia="en-IN"/>
        </w:rPr>
        <w:t>http://connect.technicise.com/</w:t>
      </w:r>
    </w:p>
    <w:p w:rsidR="008D0FDA" w:rsidRDefault="0011408C" w:rsidP="00E65F63">
      <w:pPr>
        <w:pStyle w:val="ListParagraph"/>
        <w:numPr>
          <w:ilvl w:val="0"/>
          <w:numId w:val="4"/>
        </w:numPr>
        <w:spacing w:line="480" w:lineRule="auto"/>
        <w:rPr>
          <w:rStyle w:val="Hyperlink"/>
          <w:rFonts w:ascii="Arial" w:hAnsi="Arial" w:cs="Arial"/>
          <w:i w:val="0"/>
          <w:lang w:eastAsia="en-IN"/>
        </w:rPr>
      </w:pPr>
      <w:hyperlink r:id="rId66" w:history="1">
        <w:r w:rsidR="008D0FDA" w:rsidRPr="00B2521C">
          <w:rPr>
            <w:rStyle w:val="Hyperlink"/>
            <w:rFonts w:ascii="Arial" w:hAnsi="Arial" w:cs="Arial"/>
            <w:i w:val="0"/>
            <w:lang w:eastAsia="en-IN"/>
          </w:rPr>
          <w:t>http://www.mysql.com/</w:t>
        </w:r>
      </w:hyperlink>
    </w:p>
    <w:p w:rsidR="00BA5152" w:rsidRDefault="00BA5152" w:rsidP="00E65F63">
      <w:pPr>
        <w:pStyle w:val="ListParagraph"/>
        <w:numPr>
          <w:ilvl w:val="0"/>
          <w:numId w:val="4"/>
        </w:numPr>
        <w:spacing w:line="480" w:lineRule="auto"/>
        <w:rPr>
          <w:rStyle w:val="Hyperlink"/>
          <w:rFonts w:ascii="Arial" w:hAnsi="Arial" w:cs="Arial"/>
          <w:i w:val="0"/>
          <w:lang w:eastAsia="en-IN"/>
        </w:rPr>
      </w:pPr>
      <w:r w:rsidRPr="00BA5152">
        <w:rPr>
          <w:rStyle w:val="Hyperlink"/>
          <w:rFonts w:ascii="Arial" w:hAnsi="Arial" w:cs="Arial"/>
          <w:i w:val="0"/>
          <w:lang w:eastAsia="en-IN"/>
        </w:rPr>
        <w:t>http://www.mysql.com/support/</w:t>
      </w:r>
    </w:p>
    <w:p w:rsidR="0081512E" w:rsidRDefault="0011408C" w:rsidP="00E65F63">
      <w:pPr>
        <w:pStyle w:val="ListParagraph"/>
        <w:numPr>
          <w:ilvl w:val="0"/>
          <w:numId w:val="4"/>
        </w:numPr>
        <w:spacing w:line="480" w:lineRule="auto"/>
        <w:rPr>
          <w:rStyle w:val="Hyperlink"/>
          <w:rFonts w:ascii="Arial" w:hAnsi="Arial" w:cs="Arial"/>
          <w:i w:val="0"/>
          <w:lang w:eastAsia="en-IN"/>
        </w:rPr>
      </w:pPr>
      <w:hyperlink r:id="rId67" w:history="1">
        <w:r w:rsidR="00BA5152" w:rsidRPr="00B2521C">
          <w:rPr>
            <w:rStyle w:val="Hyperlink"/>
            <w:rFonts w:ascii="Arial" w:hAnsi="Arial" w:cs="Arial"/>
            <w:i w:val="0"/>
            <w:lang w:eastAsia="en-IN"/>
          </w:rPr>
          <w:t>http://dev.mysql.com/</w:t>
        </w:r>
      </w:hyperlink>
    </w:p>
    <w:p w:rsidR="00BA5152" w:rsidRPr="00114710" w:rsidRDefault="00BA5152" w:rsidP="00E65F63">
      <w:pPr>
        <w:pStyle w:val="ListParagraph"/>
        <w:numPr>
          <w:ilvl w:val="0"/>
          <w:numId w:val="4"/>
        </w:numPr>
        <w:spacing w:line="480" w:lineRule="auto"/>
        <w:rPr>
          <w:rStyle w:val="Hyperlink"/>
          <w:rFonts w:ascii="Arial" w:hAnsi="Arial" w:cs="Arial"/>
          <w:i w:val="0"/>
          <w:lang w:eastAsia="en-IN"/>
        </w:rPr>
      </w:pPr>
      <w:r w:rsidRPr="00BA5152">
        <w:rPr>
          <w:rStyle w:val="Hyperlink"/>
          <w:rFonts w:ascii="Arial" w:hAnsi="Arial" w:cs="Arial"/>
          <w:i w:val="0"/>
          <w:lang w:eastAsia="en-IN"/>
        </w:rPr>
        <w:t>http://dev.mysql.com/support/</w:t>
      </w:r>
    </w:p>
    <w:p w:rsidR="003B1D0F" w:rsidRPr="00114710" w:rsidRDefault="0011408C" w:rsidP="00E65F63">
      <w:pPr>
        <w:pStyle w:val="ListParagraph"/>
        <w:numPr>
          <w:ilvl w:val="0"/>
          <w:numId w:val="4"/>
        </w:numPr>
        <w:spacing w:line="480" w:lineRule="auto"/>
        <w:rPr>
          <w:rStyle w:val="Hyperlink"/>
          <w:rFonts w:ascii="Arial" w:hAnsi="Arial" w:cs="Arial"/>
          <w:i w:val="0"/>
          <w:lang w:eastAsia="en-IN"/>
        </w:rPr>
      </w:pPr>
      <w:hyperlink r:id="rId68" w:history="1">
        <w:r w:rsidR="003B1D0F" w:rsidRPr="00114710">
          <w:rPr>
            <w:rStyle w:val="Hyperlink"/>
            <w:rFonts w:ascii="Arial" w:hAnsi="Arial" w:cs="Arial"/>
            <w:i w:val="0"/>
            <w:lang w:eastAsia="en-IN"/>
          </w:rPr>
          <w:t>http://www.homeandlearn.co.uk/csharp/csharp.html</w:t>
        </w:r>
      </w:hyperlink>
    </w:p>
    <w:p w:rsidR="00114710" w:rsidRDefault="0011408C" w:rsidP="00E65F63">
      <w:pPr>
        <w:pStyle w:val="ListParagraph"/>
        <w:numPr>
          <w:ilvl w:val="0"/>
          <w:numId w:val="4"/>
        </w:numPr>
        <w:spacing w:line="480" w:lineRule="auto"/>
        <w:rPr>
          <w:rStyle w:val="Hyperlink"/>
          <w:rFonts w:ascii="Arial" w:hAnsi="Arial" w:cs="Arial"/>
          <w:i w:val="0"/>
          <w:lang w:eastAsia="en-IN"/>
        </w:rPr>
      </w:pPr>
      <w:hyperlink r:id="rId69" w:history="1">
        <w:r w:rsidR="00114710" w:rsidRPr="00114710">
          <w:rPr>
            <w:rStyle w:val="Hyperlink"/>
            <w:rFonts w:ascii="Arial" w:hAnsi="Arial" w:cs="Arial"/>
            <w:i w:val="0"/>
            <w:lang w:eastAsia="en-IN"/>
          </w:rPr>
          <w:t>http://www.wpftutorial.net/Home.html</w:t>
        </w:r>
      </w:hyperlink>
    </w:p>
    <w:p w:rsidR="00972752" w:rsidRDefault="00972752" w:rsidP="00E65F63">
      <w:pPr>
        <w:pStyle w:val="ListParagraph"/>
        <w:numPr>
          <w:ilvl w:val="0"/>
          <w:numId w:val="4"/>
        </w:numPr>
        <w:spacing w:line="480" w:lineRule="auto"/>
        <w:rPr>
          <w:rStyle w:val="Hyperlink"/>
          <w:rFonts w:ascii="Arial" w:hAnsi="Arial" w:cs="Arial"/>
          <w:i w:val="0"/>
          <w:lang w:eastAsia="en-IN"/>
        </w:rPr>
      </w:pPr>
      <w:r w:rsidRPr="00972752">
        <w:rPr>
          <w:rStyle w:val="Hyperlink"/>
          <w:rFonts w:ascii="Arial" w:hAnsi="Arial" w:cs="Arial"/>
          <w:i w:val="0"/>
          <w:lang w:eastAsia="en-IN"/>
        </w:rPr>
        <w:t>https://www.facebook.com/</w:t>
      </w:r>
    </w:p>
    <w:p w:rsidR="00114710" w:rsidRDefault="0011408C" w:rsidP="00E65F63">
      <w:pPr>
        <w:pStyle w:val="ListParagraph"/>
        <w:numPr>
          <w:ilvl w:val="0"/>
          <w:numId w:val="4"/>
        </w:numPr>
        <w:spacing w:line="480" w:lineRule="auto"/>
        <w:rPr>
          <w:rStyle w:val="Hyperlink"/>
          <w:rFonts w:ascii="Arial" w:hAnsi="Arial" w:cs="Arial"/>
          <w:i w:val="0"/>
          <w:lang w:eastAsia="en-IN"/>
        </w:rPr>
      </w:pPr>
      <w:hyperlink r:id="rId70" w:history="1">
        <w:r w:rsidR="00FB055F" w:rsidRPr="00B2521C">
          <w:rPr>
            <w:rStyle w:val="Hyperlink"/>
            <w:rFonts w:ascii="Arial" w:hAnsi="Arial" w:cs="Arial"/>
            <w:i w:val="0"/>
            <w:lang w:eastAsia="en-IN"/>
          </w:rPr>
          <w:t>https://developers.facebook.com/</w:t>
        </w:r>
      </w:hyperlink>
    </w:p>
    <w:p w:rsidR="00C774CA" w:rsidRDefault="0011408C" w:rsidP="00E65F63">
      <w:pPr>
        <w:pStyle w:val="ListParagraph"/>
        <w:numPr>
          <w:ilvl w:val="0"/>
          <w:numId w:val="4"/>
        </w:numPr>
        <w:spacing w:line="480" w:lineRule="auto"/>
        <w:rPr>
          <w:rStyle w:val="Hyperlink"/>
          <w:rFonts w:ascii="Arial" w:hAnsi="Arial" w:cs="Arial"/>
          <w:i w:val="0"/>
          <w:lang w:eastAsia="en-IN"/>
        </w:rPr>
      </w:pPr>
      <w:hyperlink r:id="rId71" w:history="1">
        <w:r w:rsidR="00972752" w:rsidRPr="00B2521C">
          <w:rPr>
            <w:rStyle w:val="Hyperlink"/>
            <w:rFonts w:ascii="Arial" w:hAnsi="Arial" w:cs="Arial"/>
            <w:i w:val="0"/>
            <w:lang w:eastAsia="en-IN"/>
          </w:rPr>
          <w:t>https://developers.facebook.com/apps</w:t>
        </w:r>
      </w:hyperlink>
    </w:p>
    <w:p w:rsidR="009D5981" w:rsidRDefault="0011408C" w:rsidP="00E65F63">
      <w:pPr>
        <w:pStyle w:val="ListParagraph"/>
        <w:numPr>
          <w:ilvl w:val="0"/>
          <w:numId w:val="4"/>
        </w:numPr>
        <w:spacing w:line="480" w:lineRule="auto"/>
        <w:rPr>
          <w:rStyle w:val="Hyperlink"/>
          <w:rFonts w:ascii="Arial" w:hAnsi="Arial" w:cs="Arial"/>
          <w:i w:val="0"/>
          <w:lang w:eastAsia="en-IN"/>
        </w:rPr>
      </w:pPr>
      <w:hyperlink r:id="rId72" w:history="1">
        <w:r w:rsidR="00651257" w:rsidRPr="00B2521C">
          <w:rPr>
            <w:rStyle w:val="Hyperlink"/>
            <w:rFonts w:ascii="Arial" w:hAnsi="Arial" w:cs="Arial"/>
            <w:i w:val="0"/>
            <w:lang w:eastAsia="en-IN"/>
          </w:rPr>
          <w:t>https://www.facebook.com/creatormyapp</w:t>
        </w:r>
      </w:hyperlink>
    </w:p>
    <w:p w:rsidR="00651257" w:rsidRDefault="00946D3F" w:rsidP="00E65F63">
      <w:pPr>
        <w:pStyle w:val="ListParagraph"/>
        <w:numPr>
          <w:ilvl w:val="0"/>
          <w:numId w:val="4"/>
        </w:numPr>
        <w:spacing w:line="480" w:lineRule="auto"/>
        <w:rPr>
          <w:rStyle w:val="Hyperlink"/>
          <w:rFonts w:ascii="Arial" w:hAnsi="Arial" w:cs="Arial"/>
          <w:i w:val="0"/>
          <w:lang w:eastAsia="en-IN"/>
        </w:rPr>
      </w:pPr>
      <w:hyperlink r:id="rId73" w:history="1">
        <w:r w:rsidRPr="000867A3">
          <w:rPr>
            <w:rStyle w:val="Hyperlink"/>
            <w:rFonts w:ascii="Arial" w:hAnsi="Arial" w:cs="Arial"/>
            <w:i w:val="0"/>
            <w:lang w:eastAsia="en-IN"/>
          </w:rPr>
          <w:t>https://www.facebook.com/help/</w:t>
        </w:r>
      </w:hyperlink>
    </w:p>
    <w:p w:rsidR="00946D3F" w:rsidRDefault="00946D3F" w:rsidP="00E65F63">
      <w:pPr>
        <w:pStyle w:val="ListParagraph"/>
        <w:numPr>
          <w:ilvl w:val="0"/>
          <w:numId w:val="4"/>
        </w:numPr>
        <w:spacing w:line="480" w:lineRule="auto"/>
        <w:rPr>
          <w:rStyle w:val="Hyperlink"/>
          <w:rFonts w:ascii="Arial" w:hAnsi="Arial" w:cs="Arial"/>
          <w:i w:val="0"/>
          <w:lang w:eastAsia="en-IN"/>
        </w:rPr>
      </w:pPr>
      <w:r w:rsidRPr="00946D3F">
        <w:rPr>
          <w:rStyle w:val="Hyperlink"/>
          <w:rFonts w:ascii="Arial" w:hAnsi="Arial" w:cs="Arial"/>
          <w:i w:val="0"/>
          <w:lang w:eastAsia="en-IN"/>
        </w:rPr>
        <w:t>http://nuget.codeplex.com/</w:t>
      </w:r>
    </w:p>
    <w:p w:rsidR="00972752" w:rsidRDefault="00972752" w:rsidP="00E65F63">
      <w:pPr>
        <w:pStyle w:val="ListParagraph"/>
        <w:numPr>
          <w:ilvl w:val="0"/>
          <w:numId w:val="4"/>
        </w:numPr>
        <w:spacing w:line="480" w:lineRule="auto"/>
        <w:rPr>
          <w:rStyle w:val="Hyperlink"/>
          <w:rFonts w:ascii="Arial" w:hAnsi="Arial" w:cs="Arial"/>
          <w:i w:val="0"/>
          <w:lang w:eastAsia="en-IN"/>
        </w:rPr>
      </w:pPr>
      <w:r w:rsidRPr="00972752">
        <w:rPr>
          <w:rStyle w:val="Hyperlink"/>
          <w:rFonts w:ascii="Arial" w:hAnsi="Arial" w:cs="Arial"/>
          <w:i w:val="0"/>
          <w:lang w:eastAsia="en-IN"/>
        </w:rPr>
        <w:t>https://twitter.com/#</w:t>
      </w:r>
    </w:p>
    <w:p w:rsidR="00FB055F" w:rsidRDefault="0011408C" w:rsidP="00E65F63">
      <w:pPr>
        <w:pStyle w:val="ListParagraph"/>
        <w:numPr>
          <w:ilvl w:val="0"/>
          <w:numId w:val="4"/>
        </w:numPr>
        <w:spacing w:line="480" w:lineRule="auto"/>
        <w:rPr>
          <w:rStyle w:val="Hyperlink"/>
          <w:rFonts w:ascii="Arial" w:hAnsi="Arial" w:cs="Arial"/>
          <w:i w:val="0"/>
          <w:lang w:eastAsia="en-IN"/>
        </w:rPr>
      </w:pPr>
      <w:hyperlink r:id="rId74" w:history="1">
        <w:r w:rsidR="00A936BA" w:rsidRPr="00B2521C">
          <w:rPr>
            <w:rStyle w:val="Hyperlink"/>
            <w:rFonts w:ascii="Arial" w:hAnsi="Arial" w:cs="Arial"/>
            <w:i w:val="0"/>
            <w:lang w:eastAsia="en-IN"/>
          </w:rPr>
          <w:t>https://dev.twitter.com/</w:t>
        </w:r>
      </w:hyperlink>
    </w:p>
    <w:p w:rsidR="003D5729" w:rsidRDefault="0011408C" w:rsidP="00E65F63">
      <w:pPr>
        <w:pStyle w:val="ListParagraph"/>
        <w:numPr>
          <w:ilvl w:val="0"/>
          <w:numId w:val="4"/>
        </w:numPr>
        <w:spacing w:line="480" w:lineRule="auto"/>
        <w:rPr>
          <w:rStyle w:val="Hyperlink"/>
          <w:rFonts w:ascii="Arial" w:hAnsi="Arial" w:cs="Arial"/>
          <w:i w:val="0"/>
          <w:lang w:eastAsia="en-IN"/>
        </w:rPr>
      </w:pPr>
      <w:hyperlink r:id="rId75" w:history="1">
        <w:r w:rsidR="00651257" w:rsidRPr="00B2521C">
          <w:rPr>
            <w:rStyle w:val="Hyperlink"/>
            <w:rFonts w:ascii="Arial" w:hAnsi="Arial" w:cs="Arial"/>
            <w:i w:val="0"/>
            <w:lang w:eastAsia="en-IN"/>
          </w:rPr>
          <w:t>https://dev.twitter.com/discussions/3477</w:t>
        </w:r>
      </w:hyperlink>
    </w:p>
    <w:p w:rsidR="00651257" w:rsidRDefault="00651257" w:rsidP="00E65F63">
      <w:pPr>
        <w:pStyle w:val="ListParagraph"/>
        <w:numPr>
          <w:ilvl w:val="0"/>
          <w:numId w:val="4"/>
        </w:numPr>
        <w:spacing w:line="480" w:lineRule="auto"/>
        <w:rPr>
          <w:rStyle w:val="Hyperlink"/>
          <w:rFonts w:ascii="Arial" w:hAnsi="Arial" w:cs="Arial"/>
          <w:i w:val="0"/>
          <w:lang w:eastAsia="en-IN"/>
        </w:rPr>
      </w:pPr>
      <w:r w:rsidRPr="00651257">
        <w:rPr>
          <w:rStyle w:val="Hyperlink"/>
          <w:rFonts w:ascii="Arial" w:hAnsi="Arial" w:cs="Arial"/>
          <w:i w:val="0"/>
          <w:lang w:eastAsia="en-IN"/>
        </w:rPr>
        <w:t>https://support.twitter.com/</w:t>
      </w:r>
    </w:p>
    <w:p w:rsidR="00A936BA" w:rsidRDefault="0011408C" w:rsidP="00E65F63">
      <w:pPr>
        <w:pStyle w:val="ListParagraph"/>
        <w:numPr>
          <w:ilvl w:val="0"/>
          <w:numId w:val="4"/>
        </w:numPr>
        <w:spacing w:line="480" w:lineRule="auto"/>
        <w:rPr>
          <w:rStyle w:val="Hyperlink"/>
          <w:rFonts w:ascii="Arial" w:hAnsi="Arial" w:cs="Arial"/>
          <w:i w:val="0"/>
          <w:lang w:eastAsia="en-IN"/>
        </w:rPr>
      </w:pPr>
      <w:hyperlink r:id="rId76" w:history="1">
        <w:r w:rsidR="001173C8" w:rsidRPr="009D5981">
          <w:rPr>
            <w:rStyle w:val="Hyperlink"/>
            <w:rFonts w:ascii="Arial" w:hAnsi="Arial" w:cs="Arial"/>
            <w:i w:val="0"/>
            <w:lang w:eastAsia="en-IN"/>
          </w:rPr>
          <w:t>https://developers.google.com/</w:t>
        </w:r>
      </w:hyperlink>
    </w:p>
    <w:p w:rsidR="00EB7F34" w:rsidRDefault="0011408C" w:rsidP="00E65F63">
      <w:pPr>
        <w:pStyle w:val="ListParagraph"/>
        <w:numPr>
          <w:ilvl w:val="0"/>
          <w:numId w:val="4"/>
        </w:numPr>
        <w:spacing w:line="480" w:lineRule="auto"/>
        <w:rPr>
          <w:rStyle w:val="Hyperlink"/>
          <w:rFonts w:ascii="Arial" w:hAnsi="Arial" w:cs="Arial"/>
          <w:i w:val="0"/>
          <w:lang w:eastAsia="en-IN"/>
        </w:rPr>
      </w:pPr>
      <w:hyperlink r:id="rId77" w:history="1">
        <w:r w:rsidR="00651257" w:rsidRPr="00B2521C">
          <w:rPr>
            <w:rStyle w:val="Hyperlink"/>
            <w:rFonts w:ascii="Arial" w:hAnsi="Arial" w:cs="Arial"/>
            <w:i w:val="0"/>
            <w:lang w:eastAsia="en-IN"/>
          </w:rPr>
          <w:t>https://maps.google.co.in/</w:t>
        </w:r>
      </w:hyperlink>
    </w:p>
    <w:p w:rsidR="00651257" w:rsidRPr="001173C8" w:rsidRDefault="00651257" w:rsidP="00E65F63">
      <w:pPr>
        <w:pStyle w:val="ListParagraph"/>
        <w:numPr>
          <w:ilvl w:val="0"/>
          <w:numId w:val="4"/>
        </w:numPr>
        <w:spacing w:line="480" w:lineRule="auto"/>
        <w:rPr>
          <w:rStyle w:val="Hyperlink"/>
          <w:rFonts w:ascii="Arial" w:hAnsi="Arial" w:cs="Arial"/>
          <w:i w:val="0"/>
          <w:lang w:eastAsia="en-IN"/>
        </w:rPr>
      </w:pPr>
      <w:r w:rsidRPr="00651257">
        <w:rPr>
          <w:rStyle w:val="Hyperlink"/>
          <w:rFonts w:ascii="Arial" w:hAnsi="Arial" w:cs="Arial"/>
          <w:i w:val="0"/>
          <w:lang w:eastAsia="en-IN"/>
        </w:rPr>
        <w:t>http://support.google.com/maps/?hl=en&amp;rd=1</w:t>
      </w:r>
    </w:p>
    <w:p w:rsidR="001173C8" w:rsidRDefault="0011408C" w:rsidP="00E65F63">
      <w:pPr>
        <w:pStyle w:val="ListParagraph"/>
        <w:numPr>
          <w:ilvl w:val="0"/>
          <w:numId w:val="4"/>
        </w:numPr>
        <w:spacing w:line="480" w:lineRule="auto"/>
        <w:rPr>
          <w:rStyle w:val="Hyperlink"/>
          <w:rFonts w:ascii="Arial" w:hAnsi="Arial" w:cs="Arial"/>
          <w:i w:val="0"/>
          <w:lang w:eastAsia="en-IN"/>
        </w:rPr>
      </w:pPr>
      <w:hyperlink r:id="rId78" w:history="1">
        <w:r w:rsidR="001173C8" w:rsidRPr="00B2521C">
          <w:rPr>
            <w:rStyle w:val="Hyperlink"/>
            <w:rFonts w:ascii="Arial" w:hAnsi="Arial" w:cs="Arial"/>
            <w:i w:val="0"/>
            <w:lang w:eastAsia="en-IN"/>
          </w:rPr>
          <w:t>http://www.youtube.com/?gl=IN</w:t>
        </w:r>
      </w:hyperlink>
    </w:p>
    <w:p w:rsidR="001173C8" w:rsidRDefault="0011408C" w:rsidP="00E65F63">
      <w:pPr>
        <w:pStyle w:val="ListParagraph"/>
        <w:numPr>
          <w:ilvl w:val="0"/>
          <w:numId w:val="4"/>
        </w:numPr>
        <w:spacing w:line="480" w:lineRule="auto"/>
        <w:rPr>
          <w:rStyle w:val="Hyperlink"/>
          <w:rFonts w:ascii="Arial" w:hAnsi="Arial" w:cs="Arial"/>
          <w:i w:val="0"/>
          <w:lang w:eastAsia="en-IN"/>
        </w:rPr>
      </w:pPr>
      <w:hyperlink r:id="rId79" w:history="1">
        <w:r w:rsidR="00C273F0" w:rsidRPr="00B2521C">
          <w:rPr>
            <w:rStyle w:val="Hyperlink"/>
            <w:rFonts w:ascii="Arial" w:hAnsi="Arial" w:cs="Arial"/>
            <w:i w:val="0"/>
            <w:lang w:eastAsia="en-IN"/>
          </w:rPr>
          <w:t>http://blendinsider.com/</w:t>
        </w:r>
      </w:hyperlink>
    </w:p>
    <w:p w:rsidR="00806D4F" w:rsidRDefault="00806D4F" w:rsidP="00E65F63">
      <w:pPr>
        <w:pStyle w:val="ListParagraph"/>
        <w:numPr>
          <w:ilvl w:val="0"/>
          <w:numId w:val="4"/>
        </w:numPr>
        <w:spacing w:line="480" w:lineRule="auto"/>
        <w:rPr>
          <w:rStyle w:val="Hyperlink"/>
          <w:rFonts w:ascii="Arial" w:hAnsi="Arial" w:cs="Arial"/>
          <w:i w:val="0"/>
          <w:lang w:eastAsia="en-IN"/>
        </w:rPr>
      </w:pPr>
      <w:r w:rsidRPr="00806D4F">
        <w:rPr>
          <w:rStyle w:val="Hyperlink"/>
          <w:rFonts w:ascii="Arial" w:hAnsi="Arial" w:cs="Arial"/>
          <w:i w:val="0"/>
          <w:lang w:eastAsia="en-IN"/>
        </w:rPr>
        <w:t>https://github.com/</w:t>
      </w:r>
    </w:p>
    <w:p w:rsidR="0081512E" w:rsidRDefault="0011408C" w:rsidP="00E65F63">
      <w:pPr>
        <w:pStyle w:val="ListParagraph"/>
        <w:numPr>
          <w:ilvl w:val="0"/>
          <w:numId w:val="4"/>
        </w:numPr>
        <w:spacing w:line="480" w:lineRule="auto"/>
        <w:rPr>
          <w:rStyle w:val="Hyperlink"/>
          <w:rFonts w:ascii="Arial" w:hAnsi="Arial" w:cs="Arial"/>
          <w:i w:val="0"/>
          <w:lang w:eastAsia="en-IN"/>
        </w:rPr>
      </w:pPr>
      <w:hyperlink r:id="rId80" w:history="1">
        <w:r w:rsidR="008D0FDA" w:rsidRPr="00B2521C">
          <w:rPr>
            <w:rStyle w:val="Hyperlink"/>
            <w:rFonts w:ascii="Arial" w:hAnsi="Arial" w:cs="Arial"/>
            <w:i w:val="0"/>
            <w:lang w:eastAsia="en-IN"/>
          </w:rPr>
          <w:t>https://github.com/anirban-nandy</w:t>
        </w:r>
      </w:hyperlink>
    </w:p>
    <w:p w:rsidR="00806D4F" w:rsidRDefault="0011408C" w:rsidP="00E65F63">
      <w:pPr>
        <w:pStyle w:val="ListParagraph"/>
        <w:numPr>
          <w:ilvl w:val="0"/>
          <w:numId w:val="4"/>
        </w:numPr>
        <w:spacing w:line="480" w:lineRule="auto"/>
        <w:rPr>
          <w:rStyle w:val="Hyperlink"/>
          <w:rFonts w:ascii="Arial" w:hAnsi="Arial" w:cs="Arial"/>
          <w:i w:val="0"/>
          <w:lang w:eastAsia="en-IN"/>
        </w:rPr>
      </w:pPr>
      <w:hyperlink r:id="rId81" w:history="1">
        <w:r w:rsidR="00806D4F" w:rsidRPr="00806D4F">
          <w:rPr>
            <w:rStyle w:val="Hyperlink"/>
            <w:rFonts w:ascii="Arial" w:hAnsi="Arial" w:cs="Arial"/>
            <w:i w:val="0"/>
            <w:lang w:eastAsia="en-IN"/>
          </w:rPr>
          <w:t>https://github.com/anirban-nandy/DailyNoteBook</w:t>
        </w:r>
      </w:hyperlink>
    </w:p>
    <w:p w:rsidR="008D0FDA" w:rsidRPr="00972752" w:rsidRDefault="0011408C" w:rsidP="00E65F63">
      <w:pPr>
        <w:pStyle w:val="ListParagraph"/>
        <w:numPr>
          <w:ilvl w:val="0"/>
          <w:numId w:val="4"/>
        </w:numPr>
        <w:spacing w:line="480" w:lineRule="auto"/>
        <w:rPr>
          <w:rStyle w:val="Hyperlink"/>
          <w:rFonts w:ascii="Arial" w:hAnsi="Arial" w:cs="Arial"/>
          <w:i w:val="0"/>
          <w:lang w:eastAsia="en-IN"/>
        </w:rPr>
      </w:pPr>
      <w:hyperlink r:id="rId82" w:history="1">
        <w:r w:rsidR="00972752" w:rsidRPr="009D5981">
          <w:rPr>
            <w:rStyle w:val="Hyperlink"/>
            <w:rFonts w:ascii="Arial" w:hAnsi="Arial" w:cs="Arial"/>
            <w:i w:val="0"/>
            <w:lang w:eastAsia="en-IN"/>
          </w:rPr>
          <w:t>http://learn.github.com/p/intro.html</w:t>
        </w:r>
      </w:hyperlink>
    </w:p>
    <w:p w:rsidR="00972752" w:rsidRDefault="0011408C" w:rsidP="00E65F63">
      <w:pPr>
        <w:pStyle w:val="ListParagraph"/>
        <w:numPr>
          <w:ilvl w:val="0"/>
          <w:numId w:val="4"/>
        </w:numPr>
        <w:spacing w:line="480" w:lineRule="auto"/>
        <w:rPr>
          <w:rStyle w:val="Hyperlink"/>
          <w:rFonts w:ascii="Arial" w:hAnsi="Arial" w:cs="Arial"/>
          <w:i w:val="0"/>
          <w:lang w:eastAsia="en-IN"/>
        </w:rPr>
      </w:pPr>
      <w:hyperlink r:id="rId83" w:history="1">
        <w:r w:rsidR="00972752" w:rsidRPr="00B2521C">
          <w:rPr>
            <w:rStyle w:val="Hyperlink"/>
            <w:rFonts w:ascii="Arial" w:hAnsi="Arial" w:cs="Arial"/>
            <w:i w:val="0"/>
            <w:lang w:eastAsia="en-IN"/>
          </w:rPr>
          <w:t>http://www.vogella.com/articles/Git/article.html</w:t>
        </w:r>
      </w:hyperlink>
    </w:p>
    <w:p w:rsidR="00972752" w:rsidRDefault="0011408C" w:rsidP="00E65F63">
      <w:pPr>
        <w:pStyle w:val="ListParagraph"/>
        <w:numPr>
          <w:ilvl w:val="0"/>
          <w:numId w:val="4"/>
        </w:numPr>
        <w:spacing w:line="480" w:lineRule="auto"/>
        <w:rPr>
          <w:rStyle w:val="Hyperlink"/>
          <w:rFonts w:ascii="Arial" w:hAnsi="Arial" w:cs="Arial"/>
          <w:i w:val="0"/>
          <w:lang w:eastAsia="en-IN"/>
        </w:rPr>
      </w:pPr>
      <w:hyperlink r:id="rId84" w:history="1">
        <w:r w:rsidR="00806D4F" w:rsidRPr="00B2521C">
          <w:rPr>
            <w:rStyle w:val="Hyperlink"/>
            <w:rFonts w:ascii="Arial" w:hAnsi="Arial" w:cs="Arial"/>
            <w:i w:val="0"/>
            <w:lang w:eastAsia="en-IN"/>
          </w:rPr>
          <w:t>http://try.github.com/levels/1/challenges/1</w:t>
        </w:r>
      </w:hyperlink>
    </w:p>
    <w:p w:rsidR="00806D4F" w:rsidRDefault="0011408C" w:rsidP="00E65F63">
      <w:pPr>
        <w:pStyle w:val="ListParagraph"/>
        <w:numPr>
          <w:ilvl w:val="0"/>
          <w:numId w:val="4"/>
        </w:numPr>
        <w:spacing w:line="480" w:lineRule="auto"/>
        <w:rPr>
          <w:rStyle w:val="Hyperlink"/>
          <w:rFonts w:ascii="Arial" w:hAnsi="Arial" w:cs="Arial"/>
          <w:i w:val="0"/>
          <w:lang w:eastAsia="en-IN"/>
        </w:rPr>
      </w:pPr>
      <w:hyperlink r:id="rId85" w:history="1">
        <w:r w:rsidR="00BA5152" w:rsidRPr="00B2521C">
          <w:rPr>
            <w:rStyle w:val="Hyperlink"/>
            <w:rFonts w:ascii="Arial" w:hAnsi="Arial" w:cs="Arial"/>
            <w:i w:val="0"/>
            <w:lang w:eastAsia="en-IN"/>
          </w:rPr>
          <w:t>https://enterprise.github.com/support</w:t>
        </w:r>
      </w:hyperlink>
    </w:p>
    <w:p w:rsidR="00BA5152" w:rsidRPr="00C45F8B" w:rsidRDefault="0011408C" w:rsidP="00E65F63">
      <w:pPr>
        <w:pStyle w:val="ListParagraph"/>
        <w:numPr>
          <w:ilvl w:val="0"/>
          <w:numId w:val="4"/>
        </w:numPr>
        <w:spacing w:line="480" w:lineRule="auto"/>
        <w:rPr>
          <w:rStyle w:val="Hyperlink"/>
          <w:rFonts w:ascii="Arial" w:hAnsi="Arial" w:cs="Arial"/>
          <w:i w:val="0"/>
          <w:lang w:eastAsia="en-IN"/>
        </w:rPr>
      </w:pPr>
      <w:hyperlink r:id="rId86" w:history="1">
        <w:r w:rsidR="00BA5152" w:rsidRPr="00B2521C">
          <w:rPr>
            <w:rStyle w:val="Hyperlink"/>
            <w:rFonts w:ascii="Arial" w:hAnsi="Arial" w:cs="Arial"/>
            <w:i w:val="0"/>
            <w:lang w:eastAsia="en-IN"/>
          </w:rPr>
          <w:t>https://support.enterprise.github.com/home</w:t>
        </w:r>
      </w:hyperlink>
    </w:p>
    <w:p w:rsidR="00C273F0" w:rsidRPr="00C273F0" w:rsidRDefault="00C273F0" w:rsidP="00C273F0">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43" w:name="_Toc352026860"/>
      <w:r w:rsidRPr="00C273F0">
        <w:rPr>
          <w:rFonts w:eastAsia="Arial"/>
        </w:rPr>
        <w:t>Books</w:t>
      </w:r>
      <w:bookmarkEnd w:id="143"/>
    </w:p>
    <w:p w:rsidR="00E239ED" w:rsidRPr="004549E2" w:rsidRDefault="002A690D" w:rsidP="00E65F63">
      <w:pPr>
        <w:pStyle w:val="BodyText"/>
        <w:numPr>
          <w:ilvl w:val="0"/>
          <w:numId w:val="14"/>
        </w:numPr>
        <w:jc w:val="both"/>
        <w:rPr>
          <w:rFonts w:eastAsia="Arial" w:cs="Arial"/>
          <w:color w:val="000000"/>
          <w:szCs w:val="24"/>
          <w:lang w:val="en-IN" w:eastAsia="hi-IN" w:bidi="hi-IN"/>
        </w:rPr>
      </w:pPr>
      <w:r w:rsidRPr="004549E2">
        <w:rPr>
          <w:rFonts w:eastAsia="Arial" w:cs="Arial"/>
          <w:color w:val="000000"/>
          <w:szCs w:val="24"/>
          <w:lang w:val="en-IN" w:eastAsia="hi-IN" w:bidi="hi-IN"/>
        </w:rPr>
        <w:t>Fundamentals of software engineering by Rajib Mall</w:t>
      </w:r>
    </w:p>
    <w:p w:rsidR="004549E2" w:rsidRDefault="00C615CB" w:rsidP="00E65F63">
      <w:pPr>
        <w:pStyle w:val="BodyText"/>
        <w:numPr>
          <w:ilvl w:val="0"/>
          <w:numId w:val="14"/>
        </w:numPr>
        <w:jc w:val="both"/>
      </w:pPr>
      <w:r w:rsidRPr="00C615CB">
        <w:t>Pro C# 2010 and the .NET 4.0 Platform by Andrew Troselen</w:t>
      </w:r>
    </w:p>
    <w:p w:rsidR="00C615CB" w:rsidRDefault="004D0A4C" w:rsidP="00E65F63">
      <w:pPr>
        <w:pStyle w:val="BodyText"/>
        <w:numPr>
          <w:ilvl w:val="0"/>
          <w:numId w:val="14"/>
        </w:numPr>
        <w:jc w:val="both"/>
      </w:pPr>
      <w:r w:rsidRPr="004D0A4C">
        <w:t>C# Programming</w:t>
      </w:r>
      <w:r>
        <w:t xml:space="preserve"> by</w:t>
      </w:r>
      <w:r w:rsidRPr="004D0A4C">
        <w:t xml:space="preserve"> Rob Miles</w:t>
      </w:r>
    </w:p>
    <w:p w:rsidR="00B4442A" w:rsidRDefault="003252E9" w:rsidP="00472BB3">
      <w:pPr>
        <w:pStyle w:val="Heading1"/>
        <w:rPr>
          <w:lang w:val="en-US"/>
        </w:rPr>
      </w:pPr>
      <w:bookmarkStart w:id="144" w:name="_Toc352026861"/>
      <w:bookmarkEnd w:id="140"/>
      <w:r>
        <w:t>Appendices</w:t>
      </w:r>
      <w:bookmarkEnd w:id="144"/>
    </w:p>
    <w:p w:rsidR="00472BB3" w:rsidRDefault="00472BB3" w:rsidP="00472BB3">
      <w:pPr>
        <w:rPr>
          <w:lang w:val="en-US"/>
        </w:rPr>
      </w:pP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45" w:name="_Toc289275457"/>
      <w:bookmarkStart w:id="146" w:name="_Toc330365076"/>
      <w:bookmarkStart w:id="147" w:name="_Toc352026862"/>
      <w:r>
        <w:rPr>
          <w:rFonts w:eastAsia="Arial"/>
        </w:rPr>
        <w:t xml:space="preserve">IDE </w:t>
      </w:r>
      <w:r w:rsidR="0097323A">
        <w:rPr>
          <w:rFonts w:eastAsia="Arial"/>
        </w:rPr>
        <w:t>Used</w:t>
      </w:r>
      <w:r w:rsidRPr="005F7EBB">
        <w:rPr>
          <w:rFonts w:eastAsia="Arial"/>
        </w:rPr>
        <w:t>:</w:t>
      </w:r>
      <w:bookmarkEnd w:id="145"/>
      <w:bookmarkEnd w:id="146"/>
      <w:bookmarkEnd w:id="147"/>
    </w:p>
    <w:p w:rsidR="0072415F" w:rsidRPr="0072415F" w:rsidRDefault="0072415F" w:rsidP="0072415F"/>
    <w:p w:rsidR="0000779F" w:rsidRDefault="0000779F" w:rsidP="0000779F">
      <w:pPr>
        <w:pStyle w:val="Heading3"/>
        <w:rPr>
          <w:rFonts w:eastAsia="Arial"/>
        </w:rPr>
      </w:pPr>
      <w:bookmarkStart w:id="148" w:name="_Toc352026863"/>
      <w:r>
        <w:rPr>
          <w:rFonts w:eastAsia="Arial"/>
        </w:rPr>
        <w:t>Visual</w:t>
      </w:r>
      <w:r w:rsidRPr="005F7EBB">
        <w:rPr>
          <w:rFonts w:eastAsia="Arial"/>
        </w:rPr>
        <w:t xml:space="preserve"> Studio 2010</w:t>
      </w:r>
      <w:bookmarkEnd w:id="148"/>
    </w:p>
    <w:p w:rsidR="0000779F" w:rsidRPr="0037545A" w:rsidRDefault="0000779F" w:rsidP="0000779F">
      <w:pPr>
        <w:jc w:val="center"/>
      </w:pPr>
      <w:r>
        <w:rPr>
          <w:rFonts w:eastAsia="Arial"/>
          <w:noProof/>
          <w:lang w:val="en-US"/>
        </w:rPr>
        <w:drawing>
          <wp:inline distT="0" distB="0" distL="0" distR="0">
            <wp:extent cx="2038350" cy="304800"/>
            <wp:effectExtent l="19050" t="0" r="0" b="0"/>
            <wp:docPr id="13" name="Picture 1" descr="visual_stud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_studio_logo"/>
                    <pic:cNvPicPr>
                      <a:picLocks noChangeAspect="1" noChangeArrowheads="1"/>
                    </pic:cNvPicPr>
                  </pic:nvPicPr>
                  <pic:blipFill>
                    <a:blip r:embed="rId87" cstate="print"/>
                    <a:srcRect/>
                    <a:stretch>
                      <a:fillRect/>
                    </a:stretch>
                  </pic:blipFill>
                  <pic:spPr bwMode="auto">
                    <a:xfrm>
                      <a:off x="0" y="0"/>
                      <a:ext cx="2038350" cy="304800"/>
                    </a:xfrm>
                    <a:prstGeom prst="rect">
                      <a:avLst/>
                    </a:prstGeom>
                    <a:noFill/>
                    <a:ln w="9525">
                      <a:noFill/>
                      <a:miter lim="800000"/>
                      <a:headEnd/>
                      <a:tailEnd/>
                    </a:ln>
                  </pic:spPr>
                </pic:pic>
              </a:graphicData>
            </a:graphic>
          </wp:inline>
        </w:drawing>
      </w:r>
    </w:p>
    <w:p w:rsidR="0000779F" w:rsidRDefault="0000779F" w:rsidP="0000779F">
      <w:pPr>
        <w:pStyle w:val="ListParagraph"/>
        <w:spacing w:line="480" w:lineRule="auto"/>
        <w:rPr>
          <w:rFonts w:ascii="Arial" w:hAnsi="Arial" w:cs="Arial"/>
          <w:color w:val="222222"/>
          <w:lang w:eastAsia="en-IN"/>
        </w:rPr>
      </w:pPr>
      <w:r w:rsidRPr="00C82786">
        <w:rPr>
          <w:rFonts w:ascii="Arial" w:hAnsi="Arial" w:cs="Arial"/>
          <w:color w:val="222222"/>
          <w:lang w:eastAsia="en-IN"/>
        </w:rPr>
        <w:t>Microsoft Visual Studio is a powerful IDE that ensures quality code throughout the entire application lifecycle, from design to deployment. Whether we are developing applications for SharePoint, the web, Windows, Windows Phone, and beyond, Visual Studio is the ultimate all-in-one solution. Visual Studio includes a </w:t>
      </w:r>
      <w:hyperlink r:id="rId88" w:tooltip="Code editor" w:history="1">
        <w:r w:rsidRPr="00C82786">
          <w:rPr>
            <w:rFonts w:ascii="Arial" w:hAnsi="Arial" w:cs="Arial"/>
            <w:color w:val="222222"/>
            <w:lang w:eastAsia="en-IN"/>
          </w:rPr>
          <w:t>code editor</w:t>
        </w:r>
      </w:hyperlink>
      <w:r w:rsidRPr="00C82786">
        <w:rPr>
          <w:rFonts w:ascii="Arial" w:hAnsi="Arial" w:cs="Arial"/>
          <w:color w:val="222222"/>
          <w:lang w:eastAsia="en-IN"/>
        </w:rPr>
        <w:t> supporting </w:t>
      </w:r>
      <w:hyperlink r:id="rId89" w:history="1">
        <w:r w:rsidRPr="00C82786">
          <w:rPr>
            <w:rFonts w:ascii="Arial" w:hAnsi="Arial" w:cs="Arial"/>
            <w:color w:val="222222"/>
            <w:lang w:eastAsia="en-IN"/>
          </w:rPr>
          <w:t>IntelliSense</w:t>
        </w:r>
      </w:hyperlink>
      <w:r w:rsidRPr="00C82786">
        <w:rPr>
          <w:rFonts w:ascii="Arial" w:hAnsi="Arial" w:cs="Arial"/>
          <w:color w:val="222222"/>
          <w:lang w:eastAsia="en-IN"/>
        </w:rPr>
        <w:t> as well as </w:t>
      </w:r>
      <w:hyperlink r:id="rId90" w:history="1">
        <w:r w:rsidRPr="00C82786">
          <w:rPr>
            <w:rFonts w:ascii="Arial" w:hAnsi="Arial" w:cs="Arial"/>
            <w:color w:val="222222"/>
            <w:lang w:eastAsia="en-IN"/>
          </w:rPr>
          <w:t>code refactoring</w:t>
        </w:r>
      </w:hyperlink>
      <w:r w:rsidRPr="00C82786">
        <w:rPr>
          <w:rFonts w:ascii="Arial" w:hAnsi="Arial" w:cs="Arial"/>
          <w:color w:val="222222"/>
          <w:lang w:eastAsia="en-IN"/>
        </w:rPr>
        <w:t>. The integrated </w:t>
      </w:r>
      <w:hyperlink r:id="rId91" w:tooltip="Microsoft Visual Studio Debugger" w:history="1">
        <w:r w:rsidRPr="00C82786">
          <w:rPr>
            <w:rFonts w:ascii="Arial" w:hAnsi="Arial" w:cs="Arial"/>
            <w:color w:val="222222"/>
            <w:lang w:eastAsia="en-IN"/>
          </w:rPr>
          <w:t>debugger</w:t>
        </w:r>
      </w:hyperlink>
      <w:r w:rsidRPr="00C82786">
        <w:rPr>
          <w:rFonts w:ascii="Arial" w:hAnsi="Arial" w:cs="Arial"/>
          <w:color w:val="222222"/>
          <w:lang w:eastAsia="en-IN"/>
        </w:rPr>
        <w:t> works both as a source-level debugger and a machine-level debugger. Other built-in tools include a forms designer for building </w:t>
      </w:r>
      <w:hyperlink r:id="rId92" w:tooltip="GUI" w:history="1">
        <w:r w:rsidRPr="00C82786">
          <w:rPr>
            <w:rFonts w:ascii="Arial" w:hAnsi="Arial" w:cs="Arial"/>
            <w:color w:val="222222"/>
            <w:lang w:eastAsia="en-IN"/>
          </w:rPr>
          <w:t>GUI</w:t>
        </w:r>
      </w:hyperlink>
      <w:r w:rsidRPr="00C82786">
        <w:rPr>
          <w:rFonts w:ascii="Arial" w:hAnsi="Arial" w:cs="Arial"/>
          <w:color w:val="222222"/>
          <w:lang w:eastAsia="en-IN"/>
        </w:rPr>
        <w:t> applications, web designer, </w:t>
      </w:r>
      <w:hyperlink r:id="rId93" w:tooltip="Class (computing)" w:history="1">
        <w:r w:rsidRPr="00C82786">
          <w:rPr>
            <w:rFonts w:ascii="Arial" w:hAnsi="Arial" w:cs="Arial"/>
            <w:color w:val="222222"/>
            <w:lang w:eastAsia="en-IN"/>
          </w:rPr>
          <w:t>class</w:t>
        </w:r>
      </w:hyperlink>
      <w:r w:rsidRPr="00C82786">
        <w:rPr>
          <w:rFonts w:ascii="Arial" w:hAnsi="Arial" w:cs="Arial"/>
          <w:color w:val="222222"/>
          <w:lang w:eastAsia="en-IN"/>
        </w:rPr>
        <w:t xml:space="preserve"> designer, and </w:t>
      </w:r>
      <w:hyperlink r:id="rId94" w:history="1">
        <w:r w:rsidRPr="00C82786">
          <w:rPr>
            <w:rFonts w:ascii="Arial" w:hAnsi="Arial" w:cs="Arial"/>
            <w:color w:val="222222"/>
            <w:lang w:eastAsia="en-IN"/>
          </w:rPr>
          <w:t>database schema</w:t>
        </w:r>
      </w:hyperlink>
      <w:r w:rsidRPr="00C82786">
        <w:rPr>
          <w:rFonts w:ascii="Arial" w:hAnsi="Arial" w:cs="Arial"/>
          <w:color w:val="222222"/>
          <w:lang w:eastAsia="en-IN"/>
        </w:rPr>
        <w:t xml:space="preserve"> designer. It accepts plug-ins that enhance the functionality at almost every level—including adding support for </w:t>
      </w:r>
      <w:hyperlink r:id="rId95" w:tooltip="Source control" w:history="1">
        <w:r w:rsidRPr="00C82786">
          <w:rPr>
            <w:rFonts w:ascii="Arial" w:hAnsi="Arial" w:cs="Arial"/>
            <w:color w:val="222222"/>
            <w:lang w:eastAsia="en-IN"/>
          </w:rPr>
          <w:t>source-control</w:t>
        </w:r>
      </w:hyperlink>
      <w:r w:rsidRPr="00C82786">
        <w:rPr>
          <w:rFonts w:ascii="Arial" w:hAnsi="Arial" w:cs="Arial"/>
          <w:color w:val="222222"/>
          <w:lang w:eastAsia="en-IN"/>
        </w:rPr>
        <w:t> systems (like </w:t>
      </w:r>
      <w:hyperlink r:id="rId96" w:tooltip="Subversion (software)" w:history="1">
        <w:r w:rsidRPr="00C82786">
          <w:rPr>
            <w:rFonts w:ascii="Arial" w:hAnsi="Arial" w:cs="Arial"/>
            <w:color w:val="222222"/>
            <w:lang w:eastAsia="en-IN"/>
          </w:rPr>
          <w:t>Subversion</w:t>
        </w:r>
      </w:hyperlink>
      <w:r w:rsidRPr="00C82786">
        <w:rPr>
          <w:rFonts w:ascii="Arial" w:hAnsi="Arial" w:cs="Arial"/>
          <w:color w:val="222222"/>
          <w:lang w:eastAsia="en-IN"/>
        </w:rPr>
        <w:t> and </w:t>
      </w:r>
      <w:hyperlink r:id="rId97" w:tooltip="Visual SourceSafe" w:history="1">
        <w:r w:rsidRPr="00C82786">
          <w:rPr>
            <w:rFonts w:ascii="Arial" w:hAnsi="Arial" w:cs="Arial"/>
            <w:color w:val="222222"/>
            <w:lang w:eastAsia="en-IN"/>
          </w:rPr>
          <w:t>Visual SourceSafe</w:t>
        </w:r>
      </w:hyperlink>
      <w:r w:rsidRPr="00C82786">
        <w:rPr>
          <w:rFonts w:ascii="Arial" w:hAnsi="Arial" w:cs="Arial"/>
          <w:color w:val="222222"/>
          <w:lang w:eastAsia="en-IN"/>
        </w:rPr>
        <w:t>) and adding new toolsets like editors and visual designers for </w:t>
      </w:r>
      <w:hyperlink r:id="rId98" w:tooltip="Domain-specific language" w:history="1">
        <w:r w:rsidRPr="00C82786">
          <w:rPr>
            <w:rFonts w:ascii="Arial" w:hAnsi="Arial" w:cs="Arial"/>
            <w:color w:val="222222"/>
            <w:lang w:eastAsia="en-IN"/>
          </w:rPr>
          <w:t>domain-specific languages</w:t>
        </w:r>
      </w:hyperlink>
      <w:r w:rsidRPr="00C82786">
        <w:rPr>
          <w:rFonts w:ascii="Arial" w:hAnsi="Arial" w:cs="Arial"/>
          <w:color w:val="222222"/>
          <w:lang w:eastAsia="en-IN"/>
        </w:rPr>
        <w:t> or toolsets for other aspects of the </w:t>
      </w:r>
      <w:hyperlink r:id="rId99" w:tooltip="Software development lifecycle" w:history="1">
        <w:r w:rsidRPr="00C82786">
          <w:rPr>
            <w:rFonts w:ascii="Arial" w:hAnsi="Arial" w:cs="Arial"/>
            <w:color w:val="222222"/>
            <w:lang w:eastAsia="en-IN"/>
          </w:rPr>
          <w:t>software development lifecycle</w:t>
        </w:r>
      </w:hyperlink>
      <w:r w:rsidRPr="00C82786">
        <w:rPr>
          <w:rFonts w:ascii="Arial" w:hAnsi="Arial" w:cs="Arial"/>
          <w:color w:val="222222"/>
          <w:lang w:eastAsia="en-IN"/>
        </w:rPr>
        <w:t> (like the </w:t>
      </w:r>
      <w:hyperlink r:id="rId100" w:history="1">
        <w:r w:rsidRPr="00C82786">
          <w:rPr>
            <w:rFonts w:ascii="Arial" w:hAnsi="Arial" w:cs="Arial"/>
            <w:color w:val="222222"/>
            <w:lang w:eastAsia="en-IN"/>
          </w:rPr>
          <w:t>Team Foundation Server</w:t>
        </w:r>
      </w:hyperlink>
      <w:r w:rsidRPr="00C82786">
        <w:rPr>
          <w:rFonts w:ascii="Arial" w:hAnsi="Arial" w:cs="Arial"/>
          <w:color w:val="222222"/>
          <w:lang w:eastAsia="en-IN"/>
        </w:rPr>
        <w:t> client: Team Explorer).</w:t>
      </w:r>
    </w:p>
    <w:p w:rsidR="0000779F" w:rsidRPr="0000779F" w:rsidRDefault="0000779F" w:rsidP="0000779F">
      <w:pPr>
        <w:pStyle w:val="Heading4"/>
      </w:pPr>
      <w:r>
        <w:t>Standout Features</w:t>
      </w:r>
    </w:p>
    <w:p w:rsidR="0000779F" w:rsidRPr="00B21B7F" w:rsidRDefault="0000779F" w:rsidP="0000779F"/>
    <w:p w:rsidR="0000779F" w:rsidRDefault="0000779F" w:rsidP="00E65F63">
      <w:pPr>
        <w:numPr>
          <w:ilvl w:val="0"/>
          <w:numId w:val="22"/>
        </w:numPr>
        <w:shd w:val="clear" w:color="auto" w:fill="FFFFFF"/>
        <w:spacing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User interface built on Windows Presentation Foundation (WPF)</w:t>
      </w:r>
    </w:p>
    <w:p w:rsidR="0000779F" w:rsidRDefault="0000779F" w:rsidP="00E65F63">
      <w:pPr>
        <w:numPr>
          <w:ilvl w:val="0"/>
          <w:numId w:val="22"/>
        </w:numPr>
        <w:shd w:val="clear" w:color="auto" w:fill="FFFFFF"/>
        <w:spacing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Start page</w:t>
      </w:r>
    </w:p>
    <w:p w:rsidR="0000779F" w:rsidRDefault="0000779F" w:rsidP="00E65F63">
      <w:pPr>
        <w:numPr>
          <w:ilvl w:val="0"/>
          <w:numId w:val="22"/>
        </w:numPr>
        <w:shd w:val="clear" w:color="auto" w:fill="FFFFFF"/>
        <w:spacing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code editor</w:t>
      </w:r>
    </w:p>
    <w:p w:rsidR="0000779F" w:rsidRDefault="0000779F" w:rsidP="00E65F63">
      <w:pPr>
        <w:numPr>
          <w:ilvl w:val="0"/>
          <w:numId w:val="22"/>
        </w:numPr>
        <w:shd w:val="clear" w:color="auto" w:fill="FFFFFF"/>
        <w:spacing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IntelliSense</w:t>
      </w:r>
    </w:p>
    <w:p w:rsidR="0000779F" w:rsidRDefault="0000779F" w:rsidP="00E65F63">
      <w:pPr>
        <w:numPr>
          <w:ilvl w:val="0"/>
          <w:numId w:val="22"/>
        </w:numPr>
        <w:shd w:val="clear" w:color="auto" w:fill="FFFFFF"/>
        <w:spacing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Call Hierarchy Viewer</w:t>
      </w:r>
    </w:p>
    <w:p w:rsidR="0000779F" w:rsidRDefault="0000779F" w:rsidP="0000779F">
      <w:pPr>
        <w:shd w:val="clear" w:color="auto" w:fill="FFFFFF"/>
        <w:spacing w:after="75" w:line="285" w:lineRule="atLeast"/>
        <w:textAlignment w:val="baseline"/>
        <w:rPr>
          <w:rFonts w:ascii="inherit" w:hAnsi="inherit" w:cs="Helvetica"/>
          <w:color w:val="37414B"/>
          <w:sz w:val="21"/>
          <w:szCs w:val="21"/>
        </w:rPr>
      </w:pPr>
    </w:p>
    <w:p w:rsidR="0000779F" w:rsidRDefault="0000779F" w:rsidP="0000779F">
      <w:pPr>
        <w:pStyle w:val="Heading4"/>
      </w:pPr>
      <w:r>
        <w:t xml:space="preserve">What problems </w:t>
      </w:r>
      <w:r w:rsidRPr="0000779F">
        <w:t>does</w:t>
      </w:r>
      <w:r>
        <w:t xml:space="preserve"> it solve?</w:t>
      </w:r>
    </w:p>
    <w:p w:rsidR="0000779F" w:rsidRPr="00B21B7F" w:rsidRDefault="0000779F" w:rsidP="0000779F"/>
    <w:p w:rsidR="0000779F" w:rsidRDefault="0000779F" w:rsidP="0000779F">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newly designed user experience is refreshing for an application showing its age. The user interface is built on WPF and no longer relies on the limited MDI interface in previous versions; this allows for better multi-monitor support with fly-out windows. The first thing you might notice when opening Visual Studio 2010 is the new Start page. As an xaml file, this page is completely customizable and includes the ability to remove and pin project files in the Recent Projects section.</w:t>
      </w:r>
    </w:p>
    <w:p w:rsidR="0000779F" w:rsidRDefault="0000779F" w:rsidP="0000779F">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code editor has a number of enhancements. You can scale the font by holding down [Ctrl] while scrolling the mouse wheel. In previous versions of Visual Studio, users had to set the font size through a dialog and exit to see if the changes were correct.</w:t>
      </w:r>
    </w:p>
    <w:p w:rsidR="0000779F" w:rsidRDefault="0000779F" w:rsidP="0000779F">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In Visual Studio 2010, Box Selection is enhanced to allow for zero-length boxes and improved pasting.</w:t>
      </w:r>
    </w:p>
    <w:p w:rsidR="0000779F" w:rsidRDefault="0000779F" w:rsidP="0000779F">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feature that will see the most use (by accident if not design) is Highlight References. By selecting any symbol, such as a variable or a property, all references to the symbol are highlighted. The symbols can then be navigated by holding down [Ctrl][Shift] and pressing the up/down keys.</w:t>
      </w:r>
    </w:p>
    <w:p w:rsidR="0000779F" w:rsidRDefault="0000779F" w:rsidP="0000779F">
      <w:pPr>
        <w:pStyle w:val="ListParagraph"/>
        <w:spacing w:line="480" w:lineRule="auto"/>
        <w:rPr>
          <w:rFonts w:ascii="Helvetica" w:hAnsi="Helvetica" w:cs="Helvetica"/>
          <w:color w:val="37414B"/>
          <w:sz w:val="21"/>
          <w:szCs w:val="21"/>
          <w:shd w:val="clear" w:color="auto" w:fill="FFFFFF"/>
        </w:rPr>
      </w:pPr>
      <w:r w:rsidRPr="00255110">
        <w:rPr>
          <w:rFonts w:ascii="Helvetica" w:hAnsi="Helvetica" w:cs="Helvetica"/>
          <w:color w:val="37414B"/>
          <w:sz w:val="21"/>
          <w:szCs w:val="21"/>
          <w:shd w:val="clear" w:color="auto" w:fill="FFFFFF"/>
        </w:rPr>
        <w:t>IntelliSense has been improved to allow for acronyms based on Pascal casing. For example, typing</w:t>
      </w:r>
      <w:r w:rsidRPr="00255110">
        <w:rPr>
          <w:rFonts w:ascii="Helvetica" w:hAnsi="Helvetica" w:cs="Helvetica"/>
          <w:color w:val="37414B"/>
          <w:sz w:val="21"/>
        </w:rPr>
        <w:t> String.INOE </w:t>
      </w:r>
      <w:r w:rsidRPr="00255110">
        <w:rPr>
          <w:rFonts w:ascii="Helvetica" w:hAnsi="Helvetica" w:cs="Helvetica"/>
          <w:color w:val="37414B"/>
          <w:sz w:val="21"/>
          <w:szCs w:val="21"/>
          <w:shd w:val="clear" w:color="auto" w:fill="FFFFFF"/>
        </w:rPr>
        <w:t>and then a non-alphanumeric character will convert the call to</w:t>
      </w:r>
      <w:r w:rsidRPr="00255110">
        <w:rPr>
          <w:rFonts w:ascii="Helvetica" w:hAnsi="Helvetica" w:cs="Helvetica"/>
          <w:color w:val="37414B"/>
          <w:sz w:val="21"/>
        </w:rPr>
        <w:t>String.IsNullOrEmpty</w:t>
      </w:r>
      <w:r w:rsidRPr="00255110">
        <w:rPr>
          <w:rFonts w:ascii="Helvetica" w:hAnsi="Helvetica" w:cs="Helvetica"/>
          <w:color w:val="37414B"/>
          <w:sz w:val="21"/>
          <w:szCs w:val="21"/>
          <w:shd w:val="clear" w:color="auto" w:fill="FFFFFF"/>
        </w:rPr>
        <w:t>. This still doesn’t prevent IntelliSense from interfering when you’re writing code that doesn’t exist, as you would with a unit test.</w:t>
      </w:r>
    </w:p>
    <w:p w:rsidR="0000779F" w:rsidRDefault="0000779F" w:rsidP="0000779F">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Suggestion Completion mode allows you to type freely without IntelliSense changing the text you typed. You can toggle between Standard and Suggestion Completion modes by pressing [Ctrl][Alt]space.</w:t>
      </w:r>
    </w:p>
    <w:p w:rsidR="0000779F" w:rsidRDefault="0000779F" w:rsidP="0000779F">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r>
        <w:rPr>
          <w:rFonts w:ascii="Helvetica" w:hAnsi="Helvetica" w:cs="Helvetica"/>
          <w:color w:val="37414B"/>
          <w:sz w:val="21"/>
          <w:szCs w:val="21"/>
        </w:rPr>
        <w:t>IntelliSense for JavaScript has seen the most improvement, as it is now able to determine the correct structure of a variable even after the structure is changed.</w:t>
      </w:r>
    </w:p>
    <w:p w:rsidR="0000779F" w:rsidRDefault="0000779F" w:rsidP="0000779F">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r>
        <w:rPr>
          <w:rFonts w:ascii="Helvetica" w:hAnsi="Helvetica" w:cs="Helvetica"/>
          <w:color w:val="37414B"/>
          <w:sz w:val="21"/>
          <w:szCs w:val="21"/>
        </w:rPr>
        <w:t>In the past, I would use .NET Reflector or another tool to analyze a user’s call hierarchy; now that functionality is built-in. Right-click the user and choose View Call Hierarchy, and calls to and from the user will be available for browsing.</w:t>
      </w:r>
    </w:p>
    <w:p w:rsidR="0072415F" w:rsidRPr="00C82786" w:rsidRDefault="0072415F" w:rsidP="003252E9">
      <w:pPr>
        <w:pStyle w:val="ListParagraph"/>
        <w:spacing w:line="480" w:lineRule="auto"/>
        <w:rPr>
          <w:rFonts w:ascii="Arial" w:hAnsi="Arial" w:cs="Arial"/>
          <w:i w:val="0"/>
          <w:color w:val="222222"/>
          <w:lang w:eastAsia="en-IN"/>
        </w:rPr>
      </w:pPr>
    </w:p>
    <w:p w:rsidR="003252E9" w:rsidRPr="00884527"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49" w:name="_Toc289275458"/>
      <w:bookmarkStart w:id="150" w:name="_Toc330365077"/>
      <w:bookmarkStart w:id="151" w:name="_Toc352026864"/>
      <w:r>
        <w:rPr>
          <w:rFonts w:eastAsia="Arial"/>
        </w:rPr>
        <w:t>Front End</w:t>
      </w:r>
      <w:bookmarkStart w:id="152" w:name="_Toc289275459"/>
      <w:bookmarkEnd w:id="149"/>
      <w:r>
        <w:rPr>
          <w:rFonts w:eastAsia="Arial"/>
        </w:rPr>
        <w:t xml:space="preserve"> - </w:t>
      </w:r>
      <w:r w:rsidRPr="005F7EBB">
        <w:rPr>
          <w:rFonts w:eastAsia="Arial"/>
        </w:rPr>
        <w:t>WPF (Windows Presentation Framework)</w:t>
      </w:r>
      <w:bookmarkEnd w:id="150"/>
      <w:bookmarkEnd w:id="151"/>
      <w:bookmarkEnd w:id="152"/>
    </w:p>
    <w:p w:rsidR="0000779F" w:rsidRPr="00326039" w:rsidRDefault="0000779F" w:rsidP="0000779F">
      <w:pPr>
        <w:jc w:val="center"/>
      </w:pPr>
      <w:r>
        <w:rPr>
          <w:noProof/>
          <w:lang w:val="en-US"/>
        </w:rPr>
        <w:drawing>
          <wp:inline distT="0" distB="0" distL="0" distR="0">
            <wp:extent cx="4876800" cy="2333625"/>
            <wp:effectExtent l="19050" t="0" r="0" b="0"/>
            <wp:docPr id="25" name="Picture 24" descr="WpfMain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fMainFeatures.png"/>
                    <pic:cNvPicPr/>
                  </pic:nvPicPr>
                  <pic:blipFill>
                    <a:blip r:embed="rId101" cstate="print"/>
                    <a:stretch>
                      <a:fillRect/>
                    </a:stretch>
                  </pic:blipFill>
                  <pic:spPr>
                    <a:xfrm>
                      <a:off x="0" y="0"/>
                      <a:ext cx="4876800" cy="2333625"/>
                    </a:xfrm>
                    <a:prstGeom prst="rect">
                      <a:avLst/>
                    </a:prstGeom>
                  </pic:spPr>
                </pic:pic>
              </a:graphicData>
            </a:graphic>
          </wp:inline>
        </w:drawing>
      </w:r>
    </w:p>
    <w:p w:rsidR="0000779F" w:rsidRDefault="0000779F" w:rsidP="0000779F">
      <w:pPr>
        <w:pStyle w:val="ListParagraph"/>
        <w:spacing w:line="480" w:lineRule="auto"/>
        <w:ind w:firstLine="360"/>
        <w:rPr>
          <w:rFonts w:ascii="Arial" w:hAnsi="Arial" w:cs="Arial"/>
          <w:color w:val="222222"/>
          <w:lang w:eastAsia="en-IN"/>
        </w:rPr>
      </w:pPr>
    </w:p>
    <w:p w:rsidR="0000779F" w:rsidRDefault="0000779F" w:rsidP="0000779F">
      <w:pPr>
        <w:rPr>
          <w:rFonts w:ascii="Arial" w:eastAsia="Times New Roman" w:hAnsi="Arial" w:cs="Arial"/>
          <w:color w:val="222222"/>
          <w:lang w:eastAsia="en-IN"/>
        </w:rPr>
      </w:pPr>
      <w:r>
        <w:t>Windows Presentation Foundation (WPF) is a next-generation presentation system for building Windows client applications with visually stunning user experiences. With WPF, you can create a wide range of both standalone and browser-hosted applications.</w:t>
      </w:r>
    </w:p>
    <w:p w:rsidR="0000779F" w:rsidRDefault="0000779F" w:rsidP="0000779F">
      <w:pPr>
        <w:rPr>
          <w:rFonts w:ascii="Arial" w:eastAsia="Times New Roman" w:hAnsi="Arial" w:cs="Arial"/>
          <w:color w:val="222222"/>
          <w:lang w:eastAsia="en-IN"/>
        </w:rPr>
      </w:pPr>
      <w:r>
        <w:rPr>
          <w:rFonts w:ascii="Arial" w:eastAsia="Times New Roman" w:hAnsi="Arial" w:cs="Arial"/>
          <w:color w:val="222222"/>
          <w:lang w:eastAsia="en-IN"/>
        </w:rPr>
        <w:t>W</w:t>
      </w:r>
      <w:r w:rsidRPr="00884527">
        <w:rPr>
          <w:rFonts w:ascii="Arial" w:eastAsia="Times New Roman" w:hAnsi="Arial" w:cs="Arial"/>
          <w:color w:val="222222"/>
          <w:lang w:eastAsia="en-IN"/>
        </w:rPr>
        <w:t>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00779F" w:rsidRDefault="0000779F" w:rsidP="0000779F">
      <w:pPr>
        <w:rPr>
          <w:rFonts w:ascii="Segoe UI" w:hAnsi="Segoe UI" w:cs="Segoe UI"/>
          <w:color w:val="2A2A2A"/>
          <w:sz w:val="18"/>
          <w:szCs w:val="18"/>
        </w:rPr>
      </w:pPr>
      <w:r>
        <w:rPr>
          <w:rFonts w:ascii="Arial" w:eastAsia="Times New Roman" w:hAnsi="Arial" w:cs="Arial"/>
          <w:color w:val="222222"/>
          <w:lang w:eastAsia="en-IN"/>
        </w:rPr>
        <w:tab/>
      </w:r>
      <w:r>
        <w:rPr>
          <w:rFonts w:ascii="Segoe UI" w:hAnsi="Segoe UI" w:cs="Segoe UI"/>
          <w:color w:val="2A2A2A"/>
          <w:sz w:val="18"/>
          <w:szCs w:val="18"/>
        </w:rPr>
        <w:t>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00779F" w:rsidRDefault="0000779F" w:rsidP="0000779F">
      <w:pPr>
        <w:pStyle w:val="Heading4"/>
      </w:pPr>
      <w:r>
        <w:t>Programming with wpf</w:t>
      </w:r>
    </w:p>
    <w:p w:rsidR="0000779F" w:rsidRDefault="0000779F" w:rsidP="0000779F">
      <w:pPr>
        <w:rPr>
          <w:rFonts w:ascii="Segoe UI" w:hAnsi="Segoe UI" w:cs="Segoe UI"/>
          <w:color w:val="2A2A2A"/>
          <w:sz w:val="18"/>
          <w:szCs w:val="18"/>
        </w:rPr>
      </w:pPr>
      <w:r w:rsidRPr="00246808">
        <w:rPr>
          <w:rFonts w:ascii="Segoe UI" w:hAnsi="Segoe UI" w:cs="Segoe UI"/>
          <w:color w:val="2A2A2A"/>
          <w:sz w:val="18"/>
          <w:szCs w:val="18"/>
        </w:rPr>
        <w:t>WPF exists as a subset of .NET Framework types that are for the most part located in the</w:t>
      </w:r>
      <w:r w:rsidRPr="00246808">
        <w:rPr>
          <w:rFonts w:ascii="Segoe UI" w:hAnsi="Segoe UI" w:cs="Segoe UI"/>
          <w:color w:val="2A2A2A"/>
          <w:sz w:val="18"/>
        </w:rPr>
        <w:t> </w:t>
      </w:r>
      <w:hyperlink r:id="rId102" w:history="1">
        <w:r w:rsidRPr="00246808">
          <w:rPr>
            <w:rFonts w:ascii="Segoe UI" w:hAnsi="Segoe UI" w:cs="Segoe UI"/>
            <w:sz w:val="18"/>
          </w:rPr>
          <w:t>System.Windows</w:t>
        </w:r>
      </w:hyperlink>
      <w:r w:rsidRPr="00246808">
        <w:rPr>
          <w:rFonts w:ascii="Segoe UI" w:hAnsi="Segoe UI" w:cs="Segoe UI"/>
          <w:sz w:val="18"/>
        </w:rPr>
        <w:t> </w:t>
      </w:r>
      <w:r w:rsidRPr="00246808">
        <w:rPr>
          <w:rFonts w:ascii="Segoe UI" w:hAnsi="Segoe UI" w:cs="Segoe UI"/>
          <w:sz w:val="18"/>
          <w:szCs w:val="18"/>
        </w:rPr>
        <w:t xml:space="preserve">namespace. If you have previously built applications with .NET Framework using managed </w:t>
      </w:r>
      <w:r w:rsidRPr="00246808">
        <w:rPr>
          <w:rFonts w:ascii="Segoe UI" w:hAnsi="Segoe UI" w:cs="Segoe UI"/>
          <w:color w:val="2A2A2A"/>
          <w:sz w:val="18"/>
          <w:szCs w:val="18"/>
        </w:rPr>
        <w:t>technologies like ASP.NET and Windows Forms, the fundamental WPF programming experience should be familiar; you instantiate classes, set properties, call methods, and handle events, all using your favorite .NET Framework programming language, such as C# or Visual Basic.</w:t>
      </w:r>
    </w:p>
    <w:p w:rsidR="0000779F" w:rsidRDefault="0000779F" w:rsidP="0000779F">
      <w:pPr>
        <w:rPr>
          <w:rFonts w:ascii="Segoe UI" w:hAnsi="Segoe UI" w:cs="Segoe UI"/>
          <w:color w:val="2A2A2A"/>
          <w:sz w:val="18"/>
          <w:szCs w:val="18"/>
        </w:rPr>
      </w:pPr>
    </w:p>
    <w:p w:rsidR="0000779F" w:rsidRDefault="0000779F" w:rsidP="0000779F">
      <w:pPr>
        <w:pStyle w:val="Heading4"/>
      </w:pPr>
      <w:r>
        <w:t xml:space="preserve">Markup &amp; code-behind </w:t>
      </w:r>
    </w:p>
    <w:p w:rsidR="0000779F" w:rsidRDefault="0000779F" w:rsidP="0000779F">
      <w:pPr>
        <w:rPr>
          <w:rFonts w:ascii="Segoe UI" w:hAnsi="Segoe UI" w:cs="Segoe UI"/>
          <w:color w:val="2A2A2A"/>
          <w:sz w:val="18"/>
          <w:szCs w:val="18"/>
        </w:rPr>
      </w:pPr>
      <w:r>
        <w:rPr>
          <w:rFonts w:ascii="Segoe UI" w:hAnsi="Segoe UI" w:cs="Segoe UI"/>
          <w:color w:val="2A2A2A"/>
          <w:sz w:val="18"/>
          <w:szCs w:val="18"/>
        </w:rPr>
        <w:t>WPF offers additional programming enhancements for Windows client application development. One obvious enhancement is the ability to develop an application using both</w:t>
      </w:r>
      <w:r>
        <w:rPr>
          <w:rStyle w:val="apple-converted-space"/>
          <w:rFonts w:ascii="Segoe UI" w:hAnsi="Segoe UI" w:cs="Segoe UI"/>
          <w:color w:val="2A2A2A"/>
          <w:sz w:val="18"/>
          <w:szCs w:val="18"/>
        </w:rPr>
        <w:t> </w:t>
      </w:r>
      <w:r>
        <w:rPr>
          <w:rStyle w:val="parameter"/>
          <w:rFonts w:ascii="Segoe UI" w:hAnsi="Segoe UI" w:cs="Segoe UI"/>
          <w:i/>
          <w:iCs/>
          <w:color w:val="2A2A2A"/>
          <w:sz w:val="18"/>
          <w:szCs w:val="18"/>
        </w:rPr>
        <w:t>markup</w:t>
      </w:r>
      <w:r>
        <w:rPr>
          <w:rStyle w:val="apple-converted-space"/>
          <w:rFonts w:ascii="Segoe UI" w:hAnsi="Segoe UI" w:cs="Segoe UI"/>
          <w:color w:val="2A2A2A"/>
          <w:sz w:val="18"/>
          <w:szCs w:val="18"/>
        </w:rPr>
        <w:t> </w:t>
      </w:r>
      <w:r>
        <w:rPr>
          <w:rFonts w:ascii="Segoe UI" w:hAnsi="Segoe UI" w:cs="Segoe UI"/>
          <w:color w:val="2A2A2A"/>
          <w:sz w:val="18"/>
          <w:szCs w:val="18"/>
        </w:rPr>
        <w:t>and</w:t>
      </w:r>
      <w:r>
        <w:rPr>
          <w:rStyle w:val="apple-converted-space"/>
          <w:rFonts w:ascii="Segoe UI" w:hAnsi="Segoe UI" w:cs="Segoe UI"/>
          <w:color w:val="2A2A2A"/>
          <w:sz w:val="18"/>
          <w:szCs w:val="18"/>
        </w:rPr>
        <w:t> </w:t>
      </w:r>
      <w:r>
        <w:rPr>
          <w:rStyle w:val="parameter"/>
          <w:rFonts w:ascii="Segoe UI" w:hAnsi="Segoe UI" w:cs="Segoe UI"/>
          <w:i/>
          <w:iCs/>
          <w:color w:val="2A2A2A"/>
          <w:sz w:val="18"/>
          <w:szCs w:val="18"/>
        </w:rPr>
        <w:t>code-behind</w:t>
      </w:r>
      <w:r>
        <w:rPr>
          <w:rFonts w:ascii="Segoe UI" w:hAnsi="Segoe UI" w:cs="Segoe UI"/>
          <w:color w:val="2A2A2A"/>
          <w:sz w:val="18"/>
          <w:szCs w:val="18"/>
        </w:rPr>
        <w:t>, an experience that ASP.NET developers should be familiar with. You generally use Extensible Application Markup Language (XAML) markup to implement the appearance of an application while using managed programming languages (code-behind) to implement its behavior.</w:t>
      </w:r>
    </w:p>
    <w:p w:rsidR="0000779F" w:rsidRDefault="0000779F" w:rsidP="0000779F">
      <w:pPr>
        <w:pStyle w:val="Heading4"/>
      </w:pPr>
      <w:r>
        <w:t>security</w:t>
      </w:r>
    </w:p>
    <w:p w:rsidR="0000779F" w:rsidRDefault="0000779F" w:rsidP="0000779F">
      <w:pPr>
        <w:rPr>
          <w:rFonts w:ascii="Segoe UI" w:hAnsi="Segoe UI" w:cs="Segoe UI"/>
          <w:color w:val="2A2A2A"/>
          <w:sz w:val="18"/>
          <w:szCs w:val="18"/>
        </w:rPr>
      </w:pPr>
      <w:r>
        <w:rPr>
          <w:rFonts w:ascii="Segoe UI" w:hAnsi="Segoe UI" w:cs="Segoe UI"/>
          <w:color w:val="2A2A2A"/>
          <w:sz w:val="18"/>
          <w:szCs w:val="18"/>
        </w:rPr>
        <w:t>Because XBAPs are hosted in a browser, security is important. In particular, a partial-trust security sandbox is used by XBAPs to enforce restrictions that are less than or equal to the restrictions imposed on HTML-based applications. Furthermore, each HTML feature that is safe to run from XBAPs in partial trust has been tested using a comprehensive security process.</w:t>
      </w:r>
    </w:p>
    <w:p w:rsidR="0000779F" w:rsidRDefault="0000779F" w:rsidP="0000779F">
      <w:pPr>
        <w:pStyle w:val="Heading4"/>
      </w:pPr>
      <w:r>
        <w:t>controls</w:t>
      </w:r>
    </w:p>
    <w:p w:rsidR="0000779F" w:rsidRPr="00E35FA4" w:rsidRDefault="0000779F" w:rsidP="0000779F">
      <w:r>
        <w:rPr>
          <w:rFonts w:ascii="Segoe UI" w:hAnsi="Segoe UI" w:cs="Segoe UI"/>
          <w:color w:val="2A2A2A"/>
          <w:sz w:val="18"/>
          <w:szCs w:val="18"/>
        </w:rPr>
        <w:t>The user experiences that are delivered by the application model are constructed controls. In WPF, "control" is an umbrella term that applies to a category of WPF classes that are hosted in either a window or a page, have a user interface (UI), and implement some behavior.</w:t>
      </w:r>
    </w:p>
    <w:p w:rsidR="0000779F" w:rsidRDefault="0000779F" w:rsidP="0000779F">
      <w:pPr>
        <w:spacing w:line="480" w:lineRule="auto"/>
        <w:rPr>
          <w:rFonts w:ascii="Arial" w:eastAsia="Times New Roman" w:hAnsi="Arial" w:cs="Arial"/>
          <w:color w:val="222222"/>
          <w:lang w:eastAsia="en-IN"/>
        </w:rPr>
      </w:pPr>
    </w:p>
    <w:p w:rsidR="0000779F" w:rsidRDefault="0000779F" w:rsidP="0000779F">
      <w:pPr>
        <w:pStyle w:val="Heading4"/>
        <w:rPr>
          <w:rFonts w:eastAsia="Times New Roman"/>
          <w:lang w:eastAsia="en-IN"/>
        </w:rPr>
      </w:pPr>
      <w:r>
        <w:rPr>
          <w:rFonts w:eastAsia="Times New Roman"/>
          <w:lang w:eastAsia="en-IN"/>
        </w:rPr>
        <w:t>Wpf controls by function</w:t>
      </w:r>
    </w:p>
    <w:p w:rsidR="0000779F" w:rsidRDefault="0000779F" w:rsidP="0000779F">
      <w:pPr>
        <w:rPr>
          <w:lang w:eastAsia="en-IN"/>
        </w:rPr>
      </w:pPr>
    </w:p>
    <w:p w:rsidR="0000779F" w:rsidRPr="002C67D4" w:rsidRDefault="0000779F" w:rsidP="0000779F">
      <w:pPr>
        <w:rPr>
          <w:lang w:eastAsia="en-IN"/>
        </w:rPr>
      </w:pPr>
    </w:p>
    <w:p w:rsidR="0000779F" w:rsidRPr="002C67D4" w:rsidRDefault="0000779F" w:rsidP="0000779F">
      <w:pPr>
        <w:spacing w:after="0" w:line="270" w:lineRule="atLeast"/>
        <w:rPr>
          <w:rFonts w:ascii="Segoe UI" w:eastAsia="Times New Roman" w:hAnsi="Segoe UI" w:cs="Segoe UI"/>
          <w:color w:val="2A2A2A"/>
          <w:sz w:val="18"/>
          <w:szCs w:val="18"/>
          <w:lang w:eastAsia="en-IN" w:bidi="bn-IN"/>
        </w:rPr>
      </w:pPr>
      <w:r w:rsidRPr="002C67D4">
        <w:rPr>
          <w:rFonts w:ascii="Segoe UI" w:eastAsia="Times New Roman" w:hAnsi="Segoe UI" w:cs="Segoe UI"/>
          <w:color w:val="2A2A2A"/>
          <w:sz w:val="18"/>
          <w:szCs w:val="18"/>
          <w:lang w:eastAsia="en-IN" w:bidi="bn-IN"/>
        </w:rPr>
        <w:t>The built-in WPF controls are listed here.</w:t>
      </w:r>
    </w:p>
    <w:p w:rsidR="0000779F" w:rsidRPr="002C67D4" w:rsidRDefault="0000779F" w:rsidP="00E65F63">
      <w:pPr>
        <w:numPr>
          <w:ilvl w:val="0"/>
          <w:numId w:val="23"/>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Buttons</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03" w:history="1">
        <w:r w:rsidRPr="002C67D4">
          <w:rPr>
            <w:rFonts w:ascii="Segoe UI" w:eastAsia="Times New Roman" w:hAnsi="Segoe UI" w:cs="Segoe UI"/>
            <w:sz w:val="18"/>
            <w:lang w:eastAsia="en-IN" w:bidi="bn-IN"/>
          </w:rPr>
          <w:t>Button</w:t>
        </w:r>
      </w:hyperlink>
      <w:r w:rsidRPr="002C67D4">
        <w:rPr>
          <w:rFonts w:ascii="Segoe UI" w:eastAsia="Times New Roman" w:hAnsi="Segoe UI" w:cs="Segoe UI"/>
          <w:sz w:val="18"/>
          <w:lang w:eastAsia="en-IN" w:bidi="bn-IN"/>
        </w:rPr>
        <w:t> </w:t>
      </w:r>
      <w:r w:rsidRPr="002C67D4">
        <w:rPr>
          <w:rFonts w:ascii="Segoe UI" w:eastAsia="Times New Roman" w:hAnsi="Segoe UI" w:cs="Segoe UI"/>
          <w:sz w:val="18"/>
          <w:szCs w:val="18"/>
          <w:lang w:eastAsia="en-IN" w:bidi="bn-IN"/>
        </w:rPr>
        <w:t>and</w:t>
      </w:r>
      <w:r w:rsidRPr="002C67D4">
        <w:rPr>
          <w:rFonts w:ascii="Segoe UI" w:eastAsia="Times New Roman" w:hAnsi="Segoe UI" w:cs="Segoe UI"/>
          <w:sz w:val="18"/>
          <w:lang w:eastAsia="en-IN" w:bidi="bn-IN"/>
        </w:rPr>
        <w:t> </w:t>
      </w:r>
      <w:hyperlink r:id="rId104" w:history="1">
        <w:r w:rsidRPr="002C67D4">
          <w:rPr>
            <w:rFonts w:ascii="Segoe UI" w:eastAsia="Times New Roman" w:hAnsi="Segoe UI" w:cs="Segoe UI"/>
            <w:sz w:val="18"/>
            <w:lang w:eastAsia="en-IN" w:bidi="bn-IN"/>
          </w:rPr>
          <w:t>RepeatButton</w:t>
        </w:r>
      </w:hyperlink>
      <w:r w:rsidRPr="002C67D4">
        <w:rPr>
          <w:rFonts w:ascii="Segoe UI" w:eastAsia="Times New Roman" w:hAnsi="Segoe UI" w:cs="Segoe UI"/>
          <w:sz w:val="18"/>
          <w:szCs w:val="18"/>
          <w:lang w:eastAsia="en-IN" w:bidi="bn-IN"/>
        </w:rPr>
        <w:t>.</w:t>
      </w:r>
    </w:p>
    <w:p w:rsidR="0000779F" w:rsidRPr="002C67D4" w:rsidRDefault="0000779F" w:rsidP="00E65F63">
      <w:pPr>
        <w:numPr>
          <w:ilvl w:val="0"/>
          <w:numId w:val="23"/>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Data Display</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05" w:history="1">
        <w:r w:rsidRPr="002C67D4">
          <w:rPr>
            <w:rFonts w:ascii="Segoe UI" w:eastAsia="Times New Roman" w:hAnsi="Segoe UI" w:cs="Segoe UI"/>
            <w:sz w:val="18"/>
            <w:lang w:eastAsia="en-IN" w:bidi="bn-IN"/>
          </w:rPr>
          <w:t>DataGrid</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06" w:history="1">
        <w:r w:rsidRPr="002C67D4">
          <w:rPr>
            <w:rFonts w:ascii="Segoe UI" w:eastAsia="Times New Roman" w:hAnsi="Segoe UI" w:cs="Segoe UI"/>
            <w:sz w:val="18"/>
            <w:lang w:eastAsia="en-IN" w:bidi="bn-IN"/>
          </w:rPr>
          <w:t>ListView</w:t>
        </w:r>
      </w:hyperlink>
      <w:r w:rsidRPr="002C67D4">
        <w:rPr>
          <w:rFonts w:ascii="Segoe UI" w:eastAsia="Times New Roman" w:hAnsi="Segoe UI" w:cs="Segoe UI"/>
          <w:sz w:val="18"/>
          <w:szCs w:val="18"/>
          <w:lang w:eastAsia="en-IN" w:bidi="bn-IN"/>
        </w:rPr>
        <w:t>,and</w:t>
      </w:r>
      <w:r w:rsidRPr="002C67D4">
        <w:rPr>
          <w:rFonts w:ascii="Segoe UI" w:eastAsia="Times New Roman" w:hAnsi="Segoe UI" w:cs="Segoe UI"/>
          <w:sz w:val="18"/>
          <w:lang w:eastAsia="en-IN" w:bidi="bn-IN"/>
        </w:rPr>
        <w:t> </w:t>
      </w:r>
      <w:hyperlink r:id="rId107" w:history="1">
        <w:r w:rsidRPr="002C67D4">
          <w:rPr>
            <w:rFonts w:ascii="Segoe UI" w:eastAsia="Times New Roman" w:hAnsi="Segoe UI" w:cs="Segoe UI"/>
            <w:sz w:val="18"/>
            <w:lang w:eastAsia="en-IN" w:bidi="bn-IN"/>
          </w:rPr>
          <w:t>TreeView</w:t>
        </w:r>
      </w:hyperlink>
      <w:r w:rsidRPr="002C67D4">
        <w:rPr>
          <w:rFonts w:ascii="Segoe UI" w:eastAsia="Times New Roman" w:hAnsi="Segoe UI" w:cs="Segoe UI"/>
          <w:sz w:val="18"/>
          <w:szCs w:val="18"/>
          <w:lang w:eastAsia="en-IN" w:bidi="bn-IN"/>
        </w:rPr>
        <w:t>.</w:t>
      </w:r>
    </w:p>
    <w:p w:rsidR="0000779F" w:rsidRPr="002C67D4" w:rsidRDefault="0000779F" w:rsidP="00E65F63">
      <w:pPr>
        <w:numPr>
          <w:ilvl w:val="0"/>
          <w:numId w:val="23"/>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Date Display and Selection</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08" w:history="1">
        <w:r w:rsidRPr="002C67D4">
          <w:rPr>
            <w:rFonts w:ascii="Segoe UI" w:eastAsia="Times New Roman" w:hAnsi="Segoe UI" w:cs="Segoe UI"/>
            <w:sz w:val="18"/>
            <w:lang w:eastAsia="en-IN" w:bidi="bn-IN"/>
          </w:rPr>
          <w:t>Calendar</w:t>
        </w:r>
      </w:hyperlink>
      <w:r w:rsidRPr="002C67D4">
        <w:rPr>
          <w:rFonts w:ascii="Segoe UI" w:eastAsia="Times New Roman" w:hAnsi="Segoe UI" w:cs="Segoe UI"/>
          <w:sz w:val="18"/>
          <w:lang w:eastAsia="en-IN" w:bidi="bn-IN"/>
        </w:rPr>
        <w:t> </w:t>
      </w:r>
      <w:r w:rsidRPr="002C67D4">
        <w:rPr>
          <w:rFonts w:ascii="Segoe UI" w:eastAsia="Times New Roman" w:hAnsi="Segoe UI" w:cs="Segoe UI"/>
          <w:sz w:val="18"/>
          <w:szCs w:val="18"/>
          <w:lang w:eastAsia="en-IN" w:bidi="bn-IN"/>
        </w:rPr>
        <w:t>and</w:t>
      </w:r>
      <w:r w:rsidRPr="002C67D4">
        <w:rPr>
          <w:rFonts w:ascii="Segoe UI" w:eastAsia="Times New Roman" w:hAnsi="Segoe UI" w:cs="Segoe UI"/>
          <w:sz w:val="18"/>
          <w:lang w:eastAsia="en-IN" w:bidi="bn-IN"/>
        </w:rPr>
        <w:t> </w:t>
      </w:r>
      <w:hyperlink r:id="rId109" w:history="1">
        <w:r w:rsidRPr="002C67D4">
          <w:rPr>
            <w:rFonts w:ascii="Segoe UI" w:eastAsia="Times New Roman" w:hAnsi="Segoe UI" w:cs="Segoe UI"/>
            <w:sz w:val="18"/>
            <w:lang w:eastAsia="en-IN" w:bidi="bn-IN"/>
          </w:rPr>
          <w:t>DatePicker</w:t>
        </w:r>
      </w:hyperlink>
      <w:r w:rsidRPr="002C67D4">
        <w:rPr>
          <w:rFonts w:ascii="Segoe UI" w:eastAsia="Times New Roman" w:hAnsi="Segoe UI" w:cs="Segoe UI"/>
          <w:sz w:val="18"/>
          <w:szCs w:val="18"/>
          <w:lang w:eastAsia="en-IN" w:bidi="bn-IN"/>
        </w:rPr>
        <w:t>.</w:t>
      </w:r>
    </w:p>
    <w:p w:rsidR="0000779F" w:rsidRPr="002C67D4" w:rsidRDefault="0000779F" w:rsidP="00E65F63">
      <w:pPr>
        <w:numPr>
          <w:ilvl w:val="0"/>
          <w:numId w:val="23"/>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Dialog Boxes</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10" w:history="1">
        <w:r w:rsidRPr="002C67D4">
          <w:rPr>
            <w:rFonts w:ascii="Segoe UI" w:eastAsia="Times New Roman" w:hAnsi="Segoe UI" w:cs="Segoe UI"/>
            <w:sz w:val="18"/>
            <w:lang w:eastAsia="en-IN" w:bidi="bn-IN"/>
          </w:rPr>
          <w:t>OpenFileDialog</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11" w:history="1">
        <w:r w:rsidRPr="002C67D4">
          <w:rPr>
            <w:rFonts w:ascii="Segoe UI" w:eastAsia="Times New Roman" w:hAnsi="Segoe UI" w:cs="Segoe UI"/>
            <w:sz w:val="18"/>
            <w:lang w:eastAsia="en-IN" w:bidi="bn-IN"/>
          </w:rPr>
          <w:t>PrintDialog</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112" w:history="1">
        <w:r w:rsidRPr="002C67D4">
          <w:rPr>
            <w:rFonts w:ascii="Segoe UI" w:eastAsia="Times New Roman" w:hAnsi="Segoe UI" w:cs="Segoe UI"/>
            <w:sz w:val="18"/>
            <w:lang w:eastAsia="en-IN" w:bidi="bn-IN"/>
          </w:rPr>
          <w:t>SaveFileDialog</w:t>
        </w:r>
      </w:hyperlink>
      <w:r w:rsidRPr="002C67D4">
        <w:rPr>
          <w:rFonts w:ascii="Segoe UI" w:eastAsia="Times New Roman" w:hAnsi="Segoe UI" w:cs="Segoe UI"/>
          <w:sz w:val="18"/>
          <w:szCs w:val="18"/>
          <w:lang w:eastAsia="en-IN" w:bidi="bn-IN"/>
        </w:rPr>
        <w:t>.</w:t>
      </w:r>
    </w:p>
    <w:p w:rsidR="0000779F" w:rsidRPr="002C67D4" w:rsidRDefault="0000779F" w:rsidP="00E65F63">
      <w:pPr>
        <w:numPr>
          <w:ilvl w:val="0"/>
          <w:numId w:val="23"/>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Digital Ink</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13" w:history="1">
        <w:r w:rsidRPr="002C67D4">
          <w:rPr>
            <w:rFonts w:ascii="Segoe UI" w:eastAsia="Times New Roman" w:hAnsi="Segoe UI" w:cs="Segoe UI"/>
            <w:sz w:val="18"/>
            <w:lang w:eastAsia="en-IN" w:bidi="bn-IN"/>
          </w:rPr>
          <w:t>InkCanvas</w:t>
        </w:r>
      </w:hyperlink>
      <w:r w:rsidRPr="002C67D4">
        <w:rPr>
          <w:rFonts w:ascii="Segoe UI" w:eastAsia="Times New Roman" w:hAnsi="Segoe UI" w:cs="Segoe UI"/>
          <w:sz w:val="18"/>
          <w:lang w:eastAsia="en-IN" w:bidi="bn-IN"/>
        </w:rPr>
        <w:t> </w:t>
      </w:r>
      <w:r w:rsidRPr="002C67D4">
        <w:rPr>
          <w:rFonts w:ascii="Segoe UI" w:eastAsia="Times New Roman" w:hAnsi="Segoe UI" w:cs="Segoe UI"/>
          <w:sz w:val="18"/>
          <w:szCs w:val="18"/>
          <w:lang w:eastAsia="en-IN" w:bidi="bn-IN"/>
        </w:rPr>
        <w:t>and</w:t>
      </w:r>
      <w:r w:rsidRPr="002C67D4">
        <w:rPr>
          <w:rFonts w:ascii="Segoe UI" w:eastAsia="Times New Roman" w:hAnsi="Segoe UI" w:cs="Segoe UI"/>
          <w:sz w:val="18"/>
          <w:lang w:eastAsia="en-IN" w:bidi="bn-IN"/>
        </w:rPr>
        <w:t> </w:t>
      </w:r>
      <w:hyperlink r:id="rId114" w:history="1">
        <w:r w:rsidRPr="002C67D4">
          <w:rPr>
            <w:rFonts w:ascii="Segoe UI" w:eastAsia="Times New Roman" w:hAnsi="Segoe UI" w:cs="Segoe UI"/>
            <w:sz w:val="18"/>
            <w:lang w:eastAsia="en-IN" w:bidi="bn-IN"/>
          </w:rPr>
          <w:t>InkPresenter</w:t>
        </w:r>
      </w:hyperlink>
      <w:r w:rsidRPr="002C67D4">
        <w:rPr>
          <w:rFonts w:ascii="Segoe UI" w:eastAsia="Times New Roman" w:hAnsi="Segoe UI" w:cs="Segoe UI"/>
          <w:sz w:val="18"/>
          <w:szCs w:val="18"/>
          <w:lang w:eastAsia="en-IN" w:bidi="bn-IN"/>
        </w:rPr>
        <w:t>.</w:t>
      </w:r>
    </w:p>
    <w:p w:rsidR="0000779F" w:rsidRPr="002C67D4" w:rsidRDefault="0000779F" w:rsidP="00E65F63">
      <w:pPr>
        <w:numPr>
          <w:ilvl w:val="0"/>
          <w:numId w:val="23"/>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Documents</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15" w:history="1">
        <w:r w:rsidRPr="002C67D4">
          <w:rPr>
            <w:rFonts w:ascii="Segoe UI" w:eastAsia="Times New Roman" w:hAnsi="Segoe UI" w:cs="Segoe UI"/>
            <w:sz w:val="18"/>
            <w:lang w:eastAsia="en-IN" w:bidi="bn-IN"/>
          </w:rPr>
          <w:t>DocumentViewer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16" w:history="1">
        <w:r w:rsidRPr="002C67D4">
          <w:rPr>
            <w:rFonts w:ascii="Segoe UI" w:eastAsia="Times New Roman" w:hAnsi="Segoe UI" w:cs="Segoe UI"/>
            <w:sz w:val="18"/>
            <w:lang w:eastAsia="en-IN" w:bidi="bn-IN"/>
          </w:rPr>
          <w:t>FlowDocumentPageViewer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17" w:history="1">
        <w:r w:rsidRPr="002C67D4">
          <w:rPr>
            <w:rFonts w:ascii="Segoe UI" w:eastAsia="Times New Roman" w:hAnsi="Segoe UI" w:cs="Segoe UI"/>
            <w:sz w:val="18"/>
            <w:lang w:eastAsia="en-IN" w:bidi="bn-IN"/>
          </w:rPr>
          <w:t>FlowDocumentReader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18" w:history="1">
        <w:r w:rsidRPr="002C67D4">
          <w:rPr>
            <w:rFonts w:ascii="Segoe UI" w:eastAsia="Times New Roman" w:hAnsi="Segoe UI" w:cs="Segoe UI"/>
            <w:sz w:val="18"/>
            <w:lang w:eastAsia="en-IN" w:bidi="bn-IN"/>
          </w:rPr>
          <w:t>FlowDocumentScrollViewer</w:t>
        </w:r>
      </w:hyperlink>
      <w:r w:rsidRPr="002C67D4">
        <w:rPr>
          <w:rFonts w:ascii="Segoe UI" w:eastAsia="Times New Roman" w:hAnsi="Segoe UI" w:cs="Segoe UI"/>
          <w:sz w:val="18"/>
          <w:szCs w:val="18"/>
          <w:lang w:eastAsia="en-IN" w:bidi="bn-IN"/>
        </w:rPr>
        <w:t>, and</w:t>
      </w:r>
      <w:hyperlink r:id="rId119" w:history="1">
        <w:r w:rsidRPr="002C67D4">
          <w:rPr>
            <w:rFonts w:ascii="Segoe UI" w:eastAsia="Times New Roman" w:hAnsi="Segoe UI" w:cs="Segoe UI"/>
            <w:sz w:val="18"/>
            <w:lang w:eastAsia="en-IN" w:bidi="bn-IN"/>
          </w:rPr>
          <w:t>StickyNoteControl</w:t>
        </w:r>
      </w:hyperlink>
      <w:r w:rsidRPr="002C67D4">
        <w:rPr>
          <w:rFonts w:ascii="Segoe UI" w:eastAsia="Times New Roman" w:hAnsi="Segoe UI" w:cs="Segoe UI"/>
          <w:sz w:val="18"/>
          <w:szCs w:val="18"/>
          <w:lang w:eastAsia="en-IN" w:bidi="bn-IN"/>
        </w:rPr>
        <w:t>.</w:t>
      </w:r>
    </w:p>
    <w:p w:rsidR="0000779F" w:rsidRPr="002C67D4" w:rsidRDefault="0000779F" w:rsidP="00E65F63">
      <w:pPr>
        <w:numPr>
          <w:ilvl w:val="0"/>
          <w:numId w:val="23"/>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Input</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0" w:history="1">
        <w:r w:rsidRPr="002C67D4">
          <w:rPr>
            <w:rFonts w:ascii="Segoe UI" w:eastAsia="Times New Roman" w:hAnsi="Segoe UI" w:cs="Segoe UI"/>
            <w:sz w:val="18"/>
            <w:lang w:eastAsia="en-IN" w:bidi="bn-IN"/>
          </w:rPr>
          <w:t>TextBox</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1" w:history="1">
        <w:r w:rsidRPr="002C67D4">
          <w:rPr>
            <w:rFonts w:ascii="Segoe UI" w:eastAsia="Times New Roman" w:hAnsi="Segoe UI" w:cs="Segoe UI"/>
            <w:sz w:val="18"/>
            <w:lang w:eastAsia="en-IN" w:bidi="bn-IN"/>
          </w:rPr>
          <w:t>RichTextBox</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122" w:history="1">
        <w:r w:rsidRPr="002C67D4">
          <w:rPr>
            <w:rFonts w:ascii="Segoe UI" w:eastAsia="Times New Roman" w:hAnsi="Segoe UI" w:cs="Segoe UI"/>
            <w:sz w:val="18"/>
            <w:lang w:eastAsia="en-IN" w:bidi="bn-IN"/>
          </w:rPr>
          <w:t>PasswordBox</w:t>
        </w:r>
      </w:hyperlink>
      <w:r w:rsidRPr="002C67D4">
        <w:rPr>
          <w:rFonts w:ascii="Segoe UI" w:eastAsia="Times New Roman" w:hAnsi="Segoe UI" w:cs="Segoe UI"/>
          <w:sz w:val="18"/>
          <w:szCs w:val="18"/>
          <w:lang w:eastAsia="en-IN" w:bidi="bn-IN"/>
        </w:rPr>
        <w:t>.</w:t>
      </w:r>
    </w:p>
    <w:p w:rsidR="0000779F" w:rsidRPr="002C67D4" w:rsidRDefault="0000779F" w:rsidP="00E65F63">
      <w:pPr>
        <w:numPr>
          <w:ilvl w:val="0"/>
          <w:numId w:val="23"/>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Layout</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3" w:history="1">
        <w:r w:rsidRPr="002C67D4">
          <w:rPr>
            <w:rFonts w:ascii="Segoe UI" w:eastAsia="Times New Roman" w:hAnsi="Segoe UI" w:cs="Segoe UI"/>
            <w:sz w:val="18"/>
            <w:lang w:eastAsia="en-IN" w:bidi="bn-IN"/>
          </w:rPr>
          <w:t>Border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4" w:history="1">
        <w:r w:rsidRPr="002C67D4">
          <w:rPr>
            <w:rFonts w:ascii="Segoe UI" w:eastAsia="Times New Roman" w:hAnsi="Segoe UI" w:cs="Segoe UI"/>
            <w:sz w:val="18"/>
            <w:lang w:eastAsia="en-IN" w:bidi="bn-IN"/>
          </w:rPr>
          <w:t>BulletDecorator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5" w:history="1">
        <w:r w:rsidRPr="002C67D4">
          <w:rPr>
            <w:rFonts w:ascii="Segoe UI" w:eastAsia="Times New Roman" w:hAnsi="Segoe UI" w:cs="Segoe UI"/>
            <w:sz w:val="18"/>
            <w:lang w:eastAsia="en-IN" w:bidi="bn-IN"/>
          </w:rPr>
          <w:t>Canvas</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6" w:history="1">
        <w:r w:rsidRPr="002C67D4">
          <w:rPr>
            <w:rFonts w:ascii="Segoe UI" w:eastAsia="Times New Roman" w:hAnsi="Segoe UI" w:cs="Segoe UI"/>
            <w:sz w:val="18"/>
            <w:lang w:eastAsia="en-IN" w:bidi="bn-IN"/>
          </w:rPr>
          <w:t>DockPanel</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7" w:history="1">
        <w:r w:rsidRPr="002C67D4">
          <w:rPr>
            <w:rFonts w:ascii="Segoe UI" w:eastAsia="Times New Roman" w:hAnsi="Segoe UI" w:cs="Segoe UI"/>
            <w:sz w:val="18"/>
            <w:lang w:eastAsia="en-IN" w:bidi="bn-IN"/>
          </w:rPr>
          <w:t>Expander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8" w:history="1">
        <w:r w:rsidRPr="002C67D4">
          <w:rPr>
            <w:rFonts w:ascii="Segoe UI" w:eastAsia="Times New Roman" w:hAnsi="Segoe UI" w:cs="Segoe UI"/>
            <w:sz w:val="18"/>
            <w:lang w:eastAsia="en-IN" w:bidi="bn-IN"/>
          </w:rPr>
          <w:t>Grid</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9" w:history="1">
        <w:r w:rsidRPr="002C67D4">
          <w:rPr>
            <w:rFonts w:ascii="Segoe UI" w:eastAsia="Times New Roman" w:hAnsi="Segoe UI" w:cs="Segoe UI"/>
            <w:sz w:val="18"/>
            <w:lang w:eastAsia="en-IN" w:bidi="bn-IN"/>
          </w:rPr>
          <w:t>GridView</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30" w:history="1">
        <w:r w:rsidRPr="002C67D4">
          <w:rPr>
            <w:rFonts w:ascii="Segoe UI" w:eastAsia="Times New Roman" w:hAnsi="Segoe UI" w:cs="Segoe UI"/>
            <w:sz w:val="18"/>
            <w:lang w:eastAsia="en-IN" w:bidi="bn-IN"/>
          </w:rPr>
          <w:t>GridSplitter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31" w:history="1">
        <w:r w:rsidRPr="002C67D4">
          <w:rPr>
            <w:rFonts w:ascii="Segoe UI" w:eastAsia="Times New Roman" w:hAnsi="Segoe UI" w:cs="Segoe UI"/>
            <w:sz w:val="18"/>
            <w:lang w:eastAsia="en-IN" w:bidi="bn-IN"/>
          </w:rPr>
          <w:t>GroupBox</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32" w:history="1">
        <w:r w:rsidRPr="002C67D4">
          <w:rPr>
            <w:rFonts w:ascii="Segoe UI" w:eastAsia="Times New Roman" w:hAnsi="Segoe UI" w:cs="Segoe UI"/>
            <w:sz w:val="18"/>
            <w:lang w:eastAsia="en-IN" w:bidi="bn-IN"/>
          </w:rPr>
          <w:t>Panel</w:t>
        </w:r>
      </w:hyperlink>
      <w:r w:rsidRPr="002C67D4">
        <w:rPr>
          <w:rFonts w:ascii="Segoe UI" w:eastAsia="Times New Roman" w:hAnsi="Segoe UI" w:cs="Segoe UI"/>
          <w:sz w:val="18"/>
          <w:szCs w:val="18"/>
          <w:lang w:eastAsia="en-IN" w:bidi="bn-IN"/>
        </w:rPr>
        <w:t>,</w:t>
      </w:r>
      <w:hyperlink r:id="rId133" w:history="1">
        <w:r w:rsidRPr="002C67D4">
          <w:rPr>
            <w:rFonts w:ascii="Segoe UI" w:eastAsia="Times New Roman" w:hAnsi="Segoe UI" w:cs="Segoe UI"/>
            <w:sz w:val="18"/>
            <w:lang w:eastAsia="en-IN" w:bidi="bn-IN"/>
          </w:rPr>
          <w:t>ResizeGrip</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34" w:history="1">
        <w:r w:rsidRPr="002C67D4">
          <w:rPr>
            <w:rFonts w:ascii="Segoe UI" w:eastAsia="Times New Roman" w:hAnsi="Segoe UI" w:cs="Segoe UI"/>
            <w:sz w:val="18"/>
            <w:lang w:eastAsia="en-IN" w:bidi="bn-IN"/>
          </w:rPr>
          <w:t>Separator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35" w:history="1">
        <w:r w:rsidRPr="002C67D4">
          <w:rPr>
            <w:rFonts w:ascii="Segoe UI" w:eastAsia="Times New Roman" w:hAnsi="Segoe UI" w:cs="Segoe UI"/>
            <w:sz w:val="18"/>
            <w:lang w:eastAsia="en-IN" w:bidi="bn-IN"/>
          </w:rPr>
          <w:t>ScrollBar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36" w:history="1">
        <w:r w:rsidRPr="002C67D4">
          <w:rPr>
            <w:rFonts w:ascii="Segoe UI" w:eastAsia="Times New Roman" w:hAnsi="Segoe UI" w:cs="Segoe UI"/>
            <w:sz w:val="18"/>
            <w:lang w:eastAsia="en-IN" w:bidi="bn-IN"/>
          </w:rPr>
          <w:t>ScrollViewer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37" w:history="1">
        <w:r w:rsidRPr="002C67D4">
          <w:rPr>
            <w:rFonts w:ascii="Segoe UI" w:eastAsia="Times New Roman" w:hAnsi="Segoe UI" w:cs="Segoe UI"/>
            <w:sz w:val="18"/>
            <w:lang w:eastAsia="en-IN" w:bidi="bn-IN"/>
          </w:rPr>
          <w:t>StackPanel</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38" w:history="1">
        <w:r w:rsidRPr="002C67D4">
          <w:rPr>
            <w:rFonts w:ascii="Segoe UI" w:eastAsia="Times New Roman" w:hAnsi="Segoe UI" w:cs="Segoe UI"/>
            <w:sz w:val="18"/>
            <w:lang w:eastAsia="en-IN" w:bidi="bn-IN"/>
          </w:rPr>
          <w:t>Thumb</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39" w:history="1">
        <w:r w:rsidRPr="002C67D4">
          <w:rPr>
            <w:rFonts w:ascii="Segoe UI" w:eastAsia="Times New Roman" w:hAnsi="Segoe UI" w:cs="Segoe UI"/>
            <w:sz w:val="18"/>
            <w:lang w:eastAsia="en-IN" w:bidi="bn-IN"/>
          </w:rPr>
          <w:t>Viewbox</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40" w:history="1">
        <w:r w:rsidRPr="002C67D4">
          <w:rPr>
            <w:rFonts w:ascii="Segoe UI" w:eastAsia="Times New Roman" w:hAnsi="Segoe UI" w:cs="Segoe UI"/>
            <w:sz w:val="18"/>
            <w:lang w:eastAsia="en-IN" w:bidi="bn-IN"/>
          </w:rPr>
          <w:t>VirtualizingStackPanel</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41" w:history="1">
        <w:r w:rsidRPr="002C67D4">
          <w:rPr>
            <w:rFonts w:ascii="Segoe UI" w:eastAsia="Times New Roman" w:hAnsi="Segoe UI" w:cs="Segoe UI"/>
            <w:sz w:val="18"/>
            <w:lang w:eastAsia="en-IN" w:bidi="bn-IN"/>
          </w:rPr>
          <w:t>Window</w:t>
        </w:r>
      </w:hyperlink>
      <w:r w:rsidRPr="002C67D4">
        <w:rPr>
          <w:rFonts w:ascii="Segoe UI" w:eastAsia="Times New Roman" w:hAnsi="Segoe UI" w:cs="Segoe UI"/>
          <w:sz w:val="18"/>
          <w:szCs w:val="18"/>
          <w:lang w:eastAsia="en-IN" w:bidi="bn-IN"/>
        </w:rPr>
        <w:t>, and</w:t>
      </w:r>
      <w:hyperlink r:id="rId142" w:history="1">
        <w:r w:rsidRPr="002C67D4">
          <w:rPr>
            <w:rFonts w:ascii="Segoe UI" w:eastAsia="Times New Roman" w:hAnsi="Segoe UI" w:cs="Segoe UI"/>
            <w:sz w:val="18"/>
            <w:lang w:eastAsia="en-IN" w:bidi="bn-IN"/>
          </w:rPr>
          <w:t>WrapPanel</w:t>
        </w:r>
      </w:hyperlink>
      <w:r w:rsidRPr="002C67D4">
        <w:rPr>
          <w:rFonts w:ascii="Segoe UI" w:eastAsia="Times New Roman" w:hAnsi="Segoe UI" w:cs="Segoe UI"/>
          <w:sz w:val="18"/>
          <w:szCs w:val="18"/>
          <w:lang w:eastAsia="en-IN" w:bidi="bn-IN"/>
        </w:rPr>
        <w:t>.</w:t>
      </w:r>
    </w:p>
    <w:p w:rsidR="0000779F" w:rsidRPr="002C67D4" w:rsidRDefault="0000779F" w:rsidP="00E65F63">
      <w:pPr>
        <w:numPr>
          <w:ilvl w:val="0"/>
          <w:numId w:val="23"/>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Media</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43" w:history="1">
        <w:r w:rsidRPr="002C67D4">
          <w:rPr>
            <w:rFonts w:ascii="Segoe UI" w:eastAsia="Times New Roman" w:hAnsi="Segoe UI" w:cs="Segoe UI"/>
            <w:sz w:val="18"/>
            <w:lang w:eastAsia="en-IN" w:bidi="bn-IN"/>
          </w:rPr>
          <w:t>Image</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44" w:history="1">
        <w:r w:rsidRPr="002C67D4">
          <w:rPr>
            <w:rFonts w:ascii="Segoe UI" w:eastAsia="Times New Roman" w:hAnsi="Segoe UI" w:cs="Segoe UI"/>
            <w:sz w:val="18"/>
            <w:lang w:eastAsia="en-IN" w:bidi="bn-IN"/>
          </w:rPr>
          <w:t>MediaElement</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145" w:history="1">
        <w:r w:rsidRPr="002C67D4">
          <w:rPr>
            <w:rFonts w:ascii="Segoe UI" w:eastAsia="Times New Roman" w:hAnsi="Segoe UI" w:cs="Segoe UI"/>
            <w:sz w:val="18"/>
            <w:lang w:eastAsia="en-IN" w:bidi="bn-IN"/>
          </w:rPr>
          <w:t>SoundPlayerAction</w:t>
        </w:r>
      </w:hyperlink>
      <w:r w:rsidRPr="002C67D4">
        <w:rPr>
          <w:rFonts w:ascii="Segoe UI" w:eastAsia="Times New Roman" w:hAnsi="Segoe UI" w:cs="Segoe UI"/>
          <w:sz w:val="18"/>
          <w:szCs w:val="18"/>
          <w:lang w:eastAsia="en-IN" w:bidi="bn-IN"/>
        </w:rPr>
        <w:t>.</w:t>
      </w:r>
    </w:p>
    <w:p w:rsidR="0000779F" w:rsidRPr="002C67D4" w:rsidRDefault="0000779F" w:rsidP="00E65F63">
      <w:pPr>
        <w:numPr>
          <w:ilvl w:val="0"/>
          <w:numId w:val="23"/>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Menus</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46" w:history="1">
        <w:r w:rsidRPr="002C67D4">
          <w:rPr>
            <w:rFonts w:ascii="Segoe UI" w:eastAsia="Times New Roman" w:hAnsi="Segoe UI" w:cs="Segoe UI"/>
            <w:sz w:val="18"/>
            <w:lang w:eastAsia="en-IN" w:bidi="bn-IN"/>
          </w:rPr>
          <w:t>ContextMenu</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47" w:history="1">
        <w:r w:rsidRPr="002C67D4">
          <w:rPr>
            <w:rFonts w:ascii="Segoe UI" w:eastAsia="Times New Roman" w:hAnsi="Segoe UI" w:cs="Segoe UI"/>
            <w:sz w:val="18"/>
            <w:lang w:eastAsia="en-IN" w:bidi="bn-IN"/>
          </w:rPr>
          <w:t>Menu</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148" w:history="1">
        <w:r w:rsidRPr="002C67D4">
          <w:rPr>
            <w:rFonts w:ascii="Segoe UI" w:eastAsia="Times New Roman" w:hAnsi="Segoe UI" w:cs="Segoe UI"/>
            <w:sz w:val="18"/>
            <w:lang w:eastAsia="en-IN" w:bidi="bn-IN"/>
          </w:rPr>
          <w:t>ToolBar</w:t>
        </w:r>
      </w:hyperlink>
      <w:r w:rsidRPr="002C67D4">
        <w:rPr>
          <w:rFonts w:ascii="Segoe UI" w:eastAsia="Times New Roman" w:hAnsi="Segoe UI" w:cs="Segoe UI"/>
          <w:sz w:val="18"/>
          <w:szCs w:val="18"/>
          <w:lang w:eastAsia="en-IN" w:bidi="bn-IN"/>
        </w:rPr>
        <w:t>.</w:t>
      </w:r>
    </w:p>
    <w:p w:rsidR="0000779F" w:rsidRPr="002C67D4" w:rsidRDefault="0000779F" w:rsidP="00E65F63">
      <w:pPr>
        <w:numPr>
          <w:ilvl w:val="0"/>
          <w:numId w:val="23"/>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Navigation</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49" w:history="1">
        <w:r w:rsidRPr="002C67D4">
          <w:rPr>
            <w:rFonts w:ascii="Segoe UI" w:eastAsia="Times New Roman" w:hAnsi="Segoe UI" w:cs="Segoe UI"/>
            <w:sz w:val="18"/>
            <w:lang w:eastAsia="en-IN" w:bidi="bn-IN"/>
          </w:rPr>
          <w:t>Frame</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50" w:history="1">
        <w:r w:rsidRPr="002C67D4">
          <w:rPr>
            <w:rFonts w:ascii="Segoe UI" w:eastAsia="Times New Roman" w:hAnsi="Segoe UI" w:cs="Segoe UI"/>
            <w:sz w:val="18"/>
            <w:lang w:eastAsia="en-IN" w:bidi="bn-IN"/>
          </w:rPr>
          <w:t>Hyperlink</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51" w:history="1">
        <w:r w:rsidRPr="002C67D4">
          <w:rPr>
            <w:rFonts w:ascii="Segoe UI" w:eastAsia="Times New Roman" w:hAnsi="Segoe UI" w:cs="Segoe UI"/>
            <w:sz w:val="18"/>
            <w:lang w:eastAsia="en-IN" w:bidi="bn-IN"/>
          </w:rPr>
          <w:t>Page</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52" w:history="1">
        <w:r w:rsidRPr="002C67D4">
          <w:rPr>
            <w:rFonts w:ascii="Segoe UI" w:eastAsia="Times New Roman" w:hAnsi="Segoe UI" w:cs="Segoe UI"/>
            <w:sz w:val="18"/>
            <w:lang w:eastAsia="en-IN" w:bidi="bn-IN"/>
          </w:rPr>
          <w:t>NavigationWindow</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153" w:history="1">
        <w:r w:rsidRPr="002C67D4">
          <w:rPr>
            <w:rFonts w:ascii="Segoe UI" w:eastAsia="Times New Roman" w:hAnsi="Segoe UI" w:cs="Segoe UI"/>
            <w:sz w:val="18"/>
            <w:lang w:eastAsia="en-IN" w:bidi="bn-IN"/>
          </w:rPr>
          <w:t>TabControl</w:t>
        </w:r>
      </w:hyperlink>
      <w:r w:rsidRPr="002C67D4">
        <w:rPr>
          <w:rFonts w:ascii="Segoe UI" w:eastAsia="Times New Roman" w:hAnsi="Segoe UI" w:cs="Segoe UI"/>
          <w:sz w:val="18"/>
          <w:szCs w:val="18"/>
          <w:lang w:eastAsia="en-IN" w:bidi="bn-IN"/>
        </w:rPr>
        <w:t>.</w:t>
      </w:r>
    </w:p>
    <w:p w:rsidR="0000779F" w:rsidRPr="002C67D4" w:rsidRDefault="0000779F" w:rsidP="00E65F63">
      <w:pPr>
        <w:numPr>
          <w:ilvl w:val="0"/>
          <w:numId w:val="23"/>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Selection</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54" w:history="1">
        <w:r w:rsidRPr="002C67D4">
          <w:rPr>
            <w:rFonts w:ascii="Segoe UI" w:eastAsia="Times New Roman" w:hAnsi="Segoe UI" w:cs="Segoe UI"/>
            <w:sz w:val="18"/>
            <w:lang w:eastAsia="en-IN" w:bidi="bn-IN"/>
          </w:rPr>
          <w:t>CheckBox</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55" w:history="1">
        <w:r w:rsidRPr="002C67D4">
          <w:rPr>
            <w:rFonts w:ascii="Segoe UI" w:eastAsia="Times New Roman" w:hAnsi="Segoe UI" w:cs="Segoe UI"/>
            <w:sz w:val="18"/>
            <w:lang w:eastAsia="en-IN" w:bidi="bn-IN"/>
          </w:rPr>
          <w:t>ComboBox</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56" w:history="1">
        <w:r w:rsidRPr="002C67D4">
          <w:rPr>
            <w:rFonts w:ascii="Segoe UI" w:eastAsia="Times New Roman" w:hAnsi="Segoe UI" w:cs="Segoe UI"/>
            <w:sz w:val="18"/>
            <w:lang w:eastAsia="en-IN" w:bidi="bn-IN"/>
          </w:rPr>
          <w:t>ListBox</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57" w:history="1">
        <w:r w:rsidRPr="002C67D4">
          <w:rPr>
            <w:rFonts w:ascii="Segoe UI" w:eastAsia="Times New Roman" w:hAnsi="Segoe UI" w:cs="Segoe UI"/>
            <w:sz w:val="18"/>
            <w:lang w:eastAsia="en-IN" w:bidi="bn-IN"/>
          </w:rPr>
          <w:t>RadioButton</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158" w:history="1">
        <w:r w:rsidRPr="002C67D4">
          <w:rPr>
            <w:rFonts w:ascii="Segoe UI" w:eastAsia="Times New Roman" w:hAnsi="Segoe UI" w:cs="Segoe UI"/>
            <w:sz w:val="18"/>
            <w:lang w:eastAsia="en-IN" w:bidi="bn-IN"/>
          </w:rPr>
          <w:t>Slider</w:t>
        </w:r>
      </w:hyperlink>
      <w:r w:rsidRPr="002C67D4">
        <w:rPr>
          <w:rFonts w:ascii="Segoe UI" w:eastAsia="Times New Roman" w:hAnsi="Segoe UI" w:cs="Segoe UI"/>
          <w:sz w:val="18"/>
          <w:szCs w:val="18"/>
          <w:lang w:eastAsia="en-IN" w:bidi="bn-IN"/>
        </w:rPr>
        <w:t>.</w:t>
      </w:r>
    </w:p>
    <w:p w:rsidR="0000779F" w:rsidRDefault="0000779F" w:rsidP="00E65F63">
      <w:pPr>
        <w:numPr>
          <w:ilvl w:val="0"/>
          <w:numId w:val="23"/>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User Information</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59" w:history="1">
        <w:r w:rsidRPr="002C67D4">
          <w:rPr>
            <w:rFonts w:ascii="Segoe UI" w:eastAsia="Times New Roman" w:hAnsi="Segoe UI" w:cs="Segoe UI"/>
            <w:sz w:val="18"/>
            <w:lang w:eastAsia="en-IN" w:bidi="bn-IN"/>
          </w:rPr>
          <w:t>AccessText</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60" w:history="1">
        <w:r w:rsidRPr="002C67D4">
          <w:rPr>
            <w:rFonts w:ascii="Segoe UI" w:eastAsia="Times New Roman" w:hAnsi="Segoe UI" w:cs="Segoe UI"/>
            <w:sz w:val="18"/>
            <w:lang w:eastAsia="en-IN" w:bidi="bn-IN"/>
          </w:rPr>
          <w:t>Label</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61" w:history="1">
        <w:r w:rsidRPr="002C67D4">
          <w:rPr>
            <w:rFonts w:ascii="Segoe UI" w:eastAsia="Times New Roman" w:hAnsi="Segoe UI" w:cs="Segoe UI"/>
            <w:sz w:val="18"/>
            <w:lang w:eastAsia="en-IN" w:bidi="bn-IN"/>
          </w:rPr>
          <w:t>Popup</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62" w:history="1">
        <w:r w:rsidRPr="002C67D4">
          <w:rPr>
            <w:rFonts w:ascii="Segoe UI" w:eastAsia="Times New Roman" w:hAnsi="Segoe UI" w:cs="Segoe UI"/>
            <w:sz w:val="18"/>
            <w:lang w:eastAsia="en-IN" w:bidi="bn-IN"/>
          </w:rPr>
          <w:t>ProgressBar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63" w:history="1">
        <w:r w:rsidRPr="002C67D4">
          <w:rPr>
            <w:rFonts w:ascii="Segoe UI" w:eastAsia="Times New Roman" w:hAnsi="Segoe UI" w:cs="Segoe UI"/>
            <w:sz w:val="18"/>
            <w:lang w:eastAsia="en-IN" w:bidi="bn-IN"/>
          </w:rPr>
          <w:t>StatusBar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64" w:history="1">
        <w:r w:rsidRPr="002C67D4">
          <w:rPr>
            <w:rFonts w:ascii="Segoe UI" w:eastAsia="Times New Roman" w:hAnsi="Segoe UI" w:cs="Segoe UI"/>
            <w:sz w:val="18"/>
            <w:lang w:eastAsia="en-IN" w:bidi="bn-IN"/>
          </w:rPr>
          <w:t>TextBlock</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165" w:history="1">
        <w:r w:rsidRPr="002C67D4">
          <w:rPr>
            <w:rFonts w:ascii="Segoe UI" w:eastAsia="Times New Roman" w:hAnsi="Segoe UI" w:cs="Segoe UI"/>
            <w:sz w:val="18"/>
            <w:lang w:eastAsia="en-IN" w:bidi="bn-IN"/>
          </w:rPr>
          <w:t>ToolTip</w:t>
        </w:r>
      </w:hyperlink>
      <w:r w:rsidRPr="002C67D4">
        <w:rPr>
          <w:rFonts w:ascii="Segoe UI" w:eastAsia="Times New Roman" w:hAnsi="Segoe UI" w:cs="Segoe UI"/>
          <w:sz w:val="18"/>
          <w:szCs w:val="18"/>
          <w:lang w:eastAsia="en-IN" w:bidi="bn-IN"/>
        </w:rPr>
        <w:t>.</w:t>
      </w:r>
    </w:p>
    <w:p w:rsidR="0000779F" w:rsidRDefault="0000779F" w:rsidP="0000779F">
      <w:pPr>
        <w:spacing w:after="0" w:line="270" w:lineRule="atLeast"/>
        <w:rPr>
          <w:rFonts w:ascii="Segoe UI" w:eastAsia="Times New Roman" w:hAnsi="Segoe UI" w:cs="Segoe UI"/>
          <w:sz w:val="18"/>
          <w:szCs w:val="18"/>
          <w:lang w:eastAsia="en-IN" w:bidi="bn-IN"/>
        </w:rPr>
      </w:pPr>
    </w:p>
    <w:p w:rsidR="0000779F" w:rsidRDefault="0000779F" w:rsidP="0000779F">
      <w:pPr>
        <w:pStyle w:val="Heading4"/>
        <w:rPr>
          <w:rFonts w:eastAsia="Times New Roman"/>
          <w:lang w:eastAsia="en-IN" w:bidi="bn-IN"/>
        </w:rPr>
      </w:pPr>
      <w:r>
        <w:rPr>
          <w:rFonts w:eastAsia="Times New Roman"/>
          <w:lang w:eastAsia="en-IN" w:bidi="bn-IN"/>
        </w:rPr>
        <w:t>layout</w:t>
      </w:r>
    </w:p>
    <w:p w:rsidR="0000779F" w:rsidRDefault="0000779F" w:rsidP="0000779F">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When you create a UI, you arrange your controls by location and size to form a layout. A key requirement of any layout is to adapt to changes in window size and display settings. Rather than forcing you to write the code to adapt a layout in these circumstances, WPF provides a first-class, extensible layout system for you.</w:t>
      </w:r>
    </w:p>
    <w:p w:rsidR="0000779F" w:rsidRDefault="0000779F" w:rsidP="0000779F">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The cornerstone of the layout system is relative positioning, which increases the ability to adapt to changing window and display conditions. In addition, the layout system manages the negotiation between controls to determine the layout. The negotiation is a two-step process: first, a control tells its parent what location and size it requires; second, the parent tells the control what space it can have.</w:t>
      </w:r>
    </w:p>
    <w:p w:rsidR="0000779F" w:rsidRDefault="0000779F" w:rsidP="0000779F">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The layout system is exposed to child controls through base WPF classes. For common layouts such as grids, stacking, and docking, WPF includes several layout controls:</w:t>
      </w:r>
    </w:p>
    <w:p w:rsidR="0000779F" w:rsidRDefault="0000779F" w:rsidP="0000779F">
      <w:pPr>
        <w:pStyle w:val="NormalWeb"/>
        <w:spacing w:before="0" w:beforeAutospacing="0" w:after="0" w:afterAutospacing="0" w:line="270" w:lineRule="atLeast"/>
        <w:rPr>
          <w:rFonts w:ascii="Segoe UI" w:hAnsi="Segoe UI" w:cs="Segoe UI"/>
          <w:color w:val="2A2A2A"/>
          <w:sz w:val="18"/>
          <w:szCs w:val="18"/>
        </w:rPr>
      </w:pPr>
    </w:p>
    <w:p w:rsidR="0000779F" w:rsidRPr="00B50F39" w:rsidRDefault="0011408C" w:rsidP="00E65F63">
      <w:pPr>
        <w:pStyle w:val="NormalWeb"/>
        <w:numPr>
          <w:ilvl w:val="0"/>
          <w:numId w:val="24"/>
        </w:numPr>
        <w:spacing w:before="0" w:beforeAutospacing="0" w:after="0" w:afterAutospacing="0" w:line="270" w:lineRule="atLeast"/>
        <w:rPr>
          <w:rFonts w:ascii="Segoe UI" w:hAnsi="Segoe UI" w:cs="Segoe UI"/>
          <w:sz w:val="18"/>
          <w:szCs w:val="18"/>
        </w:rPr>
      </w:pPr>
      <w:hyperlink r:id="rId166" w:history="1">
        <w:r w:rsidR="0000779F" w:rsidRPr="00B50F39">
          <w:rPr>
            <w:rStyle w:val="Hyperlink"/>
            <w:rFonts w:ascii="Segoe UI" w:hAnsi="Segoe UI" w:cs="Segoe UI"/>
            <w:sz w:val="18"/>
            <w:szCs w:val="18"/>
          </w:rPr>
          <w:t>Canvas</w:t>
        </w:r>
      </w:hyperlink>
      <w:r w:rsidR="0000779F" w:rsidRPr="00B50F39">
        <w:rPr>
          <w:rStyle w:val="apple-converted-space"/>
          <w:rFonts w:ascii="Segoe UI" w:hAnsi="Segoe UI" w:cs="Segoe UI"/>
          <w:sz w:val="18"/>
          <w:szCs w:val="18"/>
        </w:rPr>
        <w:t> </w:t>
      </w:r>
      <w:r w:rsidR="0000779F" w:rsidRPr="00B50F39">
        <w:rPr>
          <w:rFonts w:ascii="Segoe UI" w:hAnsi="Segoe UI" w:cs="Segoe UI"/>
          <w:sz w:val="18"/>
          <w:szCs w:val="18"/>
        </w:rPr>
        <w:t>: Child controls provide their own layout.</w:t>
      </w:r>
    </w:p>
    <w:p w:rsidR="0000779F" w:rsidRPr="00B50F39" w:rsidRDefault="0011408C" w:rsidP="00E65F63">
      <w:pPr>
        <w:pStyle w:val="NormalWeb"/>
        <w:numPr>
          <w:ilvl w:val="0"/>
          <w:numId w:val="24"/>
        </w:numPr>
        <w:spacing w:before="0" w:beforeAutospacing="0" w:after="0" w:afterAutospacing="0" w:line="270" w:lineRule="atLeast"/>
        <w:rPr>
          <w:rFonts w:ascii="Segoe UI" w:hAnsi="Segoe UI" w:cs="Segoe UI"/>
          <w:sz w:val="18"/>
          <w:szCs w:val="18"/>
        </w:rPr>
      </w:pPr>
      <w:hyperlink r:id="rId167" w:history="1">
        <w:r w:rsidR="0000779F" w:rsidRPr="00B50F39">
          <w:rPr>
            <w:rStyle w:val="Hyperlink"/>
            <w:rFonts w:ascii="Segoe UI" w:hAnsi="Segoe UI" w:cs="Segoe UI"/>
            <w:sz w:val="18"/>
            <w:szCs w:val="18"/>
          </w:rPr>
          <w:t>DockPanel</w:t>
        </w:r>
      </w:hyperlink>
      <w:r w:rsidR="0000779F" w:rsidRPr="00B50F39">
        <w:rPr>
          <w:rStyle w:val="apple-converted-space"/>
          <w:rFonts w:ascii="Segoe UI" w:hAnsi="Segoe UI" w:cs="Segoe UI"/>
          <w:sz w:val="18"/>
          <w:szCs w:val="18"/>
        </w:rPr>
        <w:t> </w:t>
      </w:r>
      <w:r w:rsidR="0000779F" w:rsidRPr="00B50F39">
        <w:rPr>
          <w:rFonts w:ascii="Segoe UI" w:hAnsi="Segoe UI" w:cs="Segoe UI"/>
          <w:sz w:val="18"/>
          <w:szCs w:val="18"/>
        </w:rPr>
        <w:t>: Child controls are aligned to the edges of the panel.</w:t>
      </w:r>
    </w:p>
    <w:p w:rsidR="0000779F" w:rsidRPr="00B50F39" w:rsidRDefault="0011408C" w:rsidP="00E65F63">
      <w:pPr>
        <w:pStyle w:val="NormalWeb"/>
        <w:numPr>
          <w:ilvl w:val="0"/>
          <w:numId w:val="24"/>
        </w:numPr>
        <w:spacing w:before="0" w:beforeAutospacing="0" w:after="0" w:afterAutospacing="0" w:line="270" w:lineRule="atLeast"/>
        <w:rPr>
          <w:rFonts w:ascii="Segoe UI" w:hAnsi="Segoe UI" w:cs="Segoe UI"/>
          <w:sz w:val="18"/>
          <w:szCs w:val="18"/>
        </w:rPr>
      </w:pPr>
      <w:hyperlink r:id="rId168" w:history="1">
        <w:r w:rsidR="0000779F" w:rsidRPr="00B50F39">
          <w:rPr>
            <w:rStyle w:val="Hyperlink"/>
            <w:rFonts w:ascii="Segoe UI" w:hAnsi="Segoe UI" w:cs="Segoe UI"/>
            <w:sz w:val="18"/>
            <w:szCs w:val="18"/>
          </w:rPr>
          <w:t>Grid</w:t>
        </w:r>
      </w:hyperlink>
      <w:r w:rsidR="0000779F" w:rsidRPr="00B50F39">
        <w:rPr>
          <w:rStyle w:val="apple-converted-space"/>
          <w:rFonts w:ascii="Segoe UI" w:hAnsi="Segoe UI" w:cs="Segoe UI"/>
          <w:sz w:val="18"/>
          <w:szCs w:val="18"/>
        </w:rPr>
        <w:t> </w:t>
      </w:r>
      <w:r w:rsidR="0000779F" w:rsidRPr="00B50F39">
        <w:rPr>
          <w:rFonts w:ascii="Segoe UI" w:hAnsi="Segoe UI" w:cs="Segoe UI"/>
          <w:sz w:val="18"/>
          <w:szCs w:val="18"/>
        </w:rPr>
        <w:t>: Child controls are positioned by rows and columns.</w:t>
      </w:r>
    </w:p>
    <w:p w:rsidR="0000779F" w:rsidRPr="00B50F39" w:rsidRDefault="0011408C" w:rsidP="00E65F63">
      <w:pPr>
        <w:pStyle w:val="NormalWeb"/>
        <w:numPr>
          <w:ilvl w:val="0"/>
          <w:numId w:val="24"/>
        </w:numPr>
        <w:spacing w:before="0" w:beforeAutospacing="0" w:after="0" w:afterAutospacing="0" w:line="270" w:lineRule="atLeast"/>
        <w:rPr>
          <w:rFonts w:ascii="Segoe UI" w:hAnsi="Segoe UI" w:cs="Segoe UI"/>
          <w:sz w:val="18"/>
          <w:szCs w:val="18"/>
        </w:rPr>
      </w:pPr>
      <w:hyperlink r:id="rId169" w:history="1">
        <w:r w:rsidR="0000779F" w:rsidRPr="00B50F39">
          <w:rPr>
            <w:rStyle w:val="Hyperlink"/>
            <w:rFonts w:ascii="Segoe UI" w:hAnsi="Segoe UI" w:cs="Segoe UI"/>
            <w:sz w:val="18"/>
            <w:szCs w:val="18"/>
          </w:rPr>
          <w:t>StackPanel</w:t>
        </w:r>
      </w:hyperlink>
      <w:r w:rsidR="0000779F" w:rsidRPr="00B50F39">
        <w:rPr>
          <w:rStyle w:val="apple-converted-space"/>
          <w:rFonts w:ascii="Segoe UI" w:hAnsi="Segoe UI" w:cs="Segoe UI"/>
          <w:sz w:val="18"/>
          <w:szCs w:val="18"/>
        </w:rPr>
        <w:t> </w:t>
      </w:r>
      <w:r w:rsidR="0000779F" w:rsidRPr="00B50F39">
        <w:rPr>
          <w:rFonts w:ascii="Segoe UI" w:hAnsi="Segoe UI" w:cs="Segoe UI"/>
          <w:sz w:val="18"/>
          <w:szCs w:val="18"/>
        </w:rPr>
        <w:t>: Child controls are stacked either vertically or horizontally.</w:t>
      </w:r>
    </w:p>
    <w:p w:rsidR="0000779F" w:rsidRPr="00B50F39" w:rsidRDefault="0011408C" w:rsidP="00E65F63">
      <w:pPr>
        <w:pStyle w:val="NormalWeb"/>
        <w:numPr>
          <w:ilvl w:val="0"/>
          <w:numId w:val="24"/>
        </w:numPr>
        <w:spacing w:before="0" w:beforeAutospacing="0" w:after="0" w:afterAutospacing="0" w:line="270" w:lineRule="atLeast"/>
        <w:rPr>
          <w:rFonts w:ascii="Segoe UI" w:hAnsi="Segoe UI" w:cs="Segoe UI"/>
          <w:sz w:val="18"/>
          <w:szCs w:val="18"/>
        </w:rPr>
      </w:pPr>
      <w:hyperlink r:id="rId170" w:history="1">
        <w:r w:rsidR="0000779F" w:rsidRPr="00B50F39">
          <w:rPr>
            <w:rStyle w:val="Hyperlink"/>
            <w:rFonts w:ascii="Segoe UI" w:hAnsi="Segoe UI" w:cs="Segoe UI"/>
            <w:sz w:val="18"/>
            <w:szCs w:val="18"/>
          </w:rPr>
          <w:t>VirtualizingStackPanel</w:t>
        </w:r>
      </w:hyperlink>
      <w:r w:rsidR="0000779F" w:rsidRPr="00B50F39">
        <w:rPr>
          <w:rStyle w:val="apple-converted-space"/>
          <w:rFonts w:ascii="Segoe UI" w:hAnsi="Segoe UI" w:cs="Segoe UI"/>
          <w:sz w:val="18"/>
          <w:szCs w:val="18"/>
        </w:rPr>
        <w:t> </w:t>
      </w:r>
      <w:r w:rsidR="0000779F" w:rsidRPr="00B50F39">
        <w:rPr>
          <w:rFonts w:ascii="Segoe UI" w:hAnsi="Segoe UI" w:cs="Segoe UI"/>
          <w:sz w:val="18"/>
          <w:szCs w:val="18"/>
        </w:rPr>
        <w:t>: Child controls are virtualized and arranged on a single line that is either horizontally or vertically oriented.</w:t>
      </w:r>
    </w:p>
    <w:p w:rsidR="0000779F" w:rsidRDefault="0011408C" w:rsidP="00E65F63">
      <w:pPr>
        <w:pStyle w:val="NormalWeb"/>
        <w:numPr>
          <w:ilvl w:val="0"/>
          <w:numId w:val="24"/>
        </w:numPr>
        <w:spacing w:before="0" w:beforeAutospacing="0" w:after="0" w:afterAutospacing="0" w:line="270" w:lineRule="atLeast"/>
        <w:rPr>
          <w:rFonts w:ascii="Segoe UI" w:hAnsi="Segoe UI" w:cs="Segoe UI"/>
          <w:sz w:val="18"/>
          <w:szCs w:val="18"/>
        </w:rPr>
      </w:pPr>
      <w:hyperlink r:id="rId171" w:history="1">
        <w:r w:rsidR="0000779F" w:rsidRPr="00B50F39">
          <w:rPr>
            <w:rStyle w:val="Hyperlink"/>
            <w:rFonts w:ascii="Segoe UI" w:hAnsi="Segoe UI" w:cs="Segoe UI"/>
            <w:sz w:val="18"/>
            <w:szCs w:val="18"/>
          </w:rPr>
          <w:t>WrapPanel</w:t>
        </w:r>
      </w:hyperlink>
      <w:r w:rsidR="0000779F" w:rsidRPr="00B50F39">
        <w:rPr>
          <w:rStyle w:val="apple-converted-space"/>
          <w:rFonts w:ascii="Segoe UI" w:hAnsi="Segoe UI" w:cs="Segoe UI"/>
          <w:sz w:val="18"/>
          <w:szCs w:val="18"/>
        </w:rPr>
        <w:t> </w:t>
      </w:r>
      <w:r w:rsidR="0000779F" w:rsidRPr="00B50F39">
        <w:rPr>
          <w:rFonts w:ascii="Segoe UI" w:hAnsi="Segoe UI" w:cs="Segoe UI"/>
          <w:sz w:val="18"/>
          <w:szCs w:val="18"/>
        </w:rPr>
        <w:t>: Child controls are positioned in left-to-right order and wrapped to the next line when there are more controls on the current line than space allows.</w:t>
      </w:r>
    </w:p>
    <w:p w:rsidR="0000779F" w:rsidRDefault="0000779F" w:rsidP="0000779F">
      <w:pPr>
        <w:pStyle w:val="NormalWeb"/>
        <w:spacing w:before="0" w:beforeAutospacing="0" w:after="0" w:afterAutospacing="0" w:line="270" w:lineRule="atLeast"/>
        <w:rPr>
          <w:rFonts w:ascii="Segoe UI" w:hAnsi="Segoe UI" w:cs="Segoe UI"/>
          <w:sz w:val="18"/>
          <w:szCs w:val="18"/>
        </w:rPr>
      </w:pPr>
    </w:p>
    <w:p w:rsidR="0000779F" w:rsidRDefault="0000779F" w:rsidP="0000779F">
      <w:pPr>
        <w:pStyle w:val="NormalWeb"/>
        <w:spacing w:before="0" w:beforeAutospacing="0" w:after="0" w:afterAutospacing="0" w:line="270" w:lineRule="atLeast"/>
        <w:rPr>
          <w:rFonts w:ascii="Segoe UI" w:hAnsi="Segoe UI" w:cs="Segoe UI"/>
          <w:sz w:val="18"/>
          <w:szCs w:val="18"/>
        </w:rPr>
      </w:pPr>
    </w:p>
    <w:p w:rsidR="0000779F" w:rsidRDefault="0000779F" w:rsidP="0000779F">
      <w:pPr>
        <w:pStyle w:val="NormalWeb"/>
        <w:spacing w:before="0" w:beforeAutospacing="0" w:after="0" w:afterAutospacing="0" w:line="270" w:lineRule="atLeast"/>
        <w:rPr>
          <w:rFonts w:ascii="Segoe UI" w:hAnsi="Segoe UI" w:cs="Segoe UI"/>
          <w:sz w:val="18"/>
          <w:szCs w:val="18"/>
        </w:rPr>
      </w:pPr>
    </w:p>
    <w:p w:rsidR="0000779F" w:rsidRDefault="0000779F" w:rsidP="0000779F">
      <w:pPr>
        <w:pStyle w:val="NormalWeb"/>
        <w:spacing w:before="0" w:beforeAutospacing="0" w:after="0" w:afterAutospacing="0" w:line="270" w:lineRule="atLeast"/>
        <w:rPr>
          <w:rFonts w:ascii="Segoe UI" w:hAnsi="Segoe UI" w:cs="Segoe UI"/>
          <w:sz w:val="18"/>
          <w:szCs w:val="18"/>
        </w:rPr>
      </w:pPr>
    </w:p>
    <w:p w:rsidR="0000779F" w:rsidRDefault="0000779F" w:rsidP="0000779F">
      <w:pPr>
        <w:pStyle w:val="NormalWeb"/>
        <w:spacing w:before="0" w:beforeAutospacing="0" w:after="0" w:afterAutospacing="0" w:line="270" w:lineRule="atLeast"/>
        <w:rPr>
          <w:rFonts w:ascii="Segoe UI" w:hAnsi="Segoe UI" w:cs="Segoe UI"/>
          <w:sz w:val="18"/>
          <w:szCs w:val="18"/>
        </w:rPr>
      </w:pPr>
    </w:p>
    <w:p w:rsidR="0000779F" w:rsidRDefault="0000779F" w:rsidP="0000779F">
      <w:pPr>
        <w:pStyle w:val="NormalWeb"/>
        <w:spacing w:before="0" w:beforeAutospacing="0" w:after="0" w:afterAutospacing="0" w:line="270" w:lineRule="atLeast"/>
        <w:rPr>
          <w:rFonts w:ascii="Segoe UI" w:hAnsi="Segoe UI" w:cs="Segoe UI"/>
          <w:sz w:val="18"/>
          <w:szCs w:val="18"/>
        </w:rPr>
      </w:pPr>
    </w:p>
    <w:p w:rsidR="0000779F" w:rsidRDefault="0000779F" w:rsidP="0000779F">
      <w:pPr>
        <w:pStyle w:val="Heading4"/>
      </w:pPr>
      <w:r>
        <w:t>graphics</w:t>
      </w:r>
    </w:p>
    <w:p w:rsidR="0000779F" w:rsidRDefault="0000779F" w:rsidP="0000779F"/>
    <w:p w:rsidR="0000779F" w:rsidRPr="006D3AE6" w:rsidRDefault="0000779F" w:rsidP="0000779F">
      <w:pPr>
        <w:spacing w:after="0" w:line="270" w:lineRule="atLeast"/>
        <w:rPr>
          <w:rFonts w:ascii="Times New Roman" w:eastAsia="Times New Roman" w:hAnsi="Times New Roman" w:cs="Times New Roman"/>
          <w:color w:val="2A2A2A"/>
          <w:sz w:val="24"/>
          <w:szCs w:val="24"/>
          <w:lang w:eastAsia="en-IN" w:bidi="bn-IN"/>
        </w:rPr>
      </w:pPr>
      <w:r w:rsidRPr="006D3AE6">
        <w:rPr>
          <w:rFonts w:ascii="Times New Roman" w:eastAsia="Times New Roman" w:hAnsi="Times New Roman" w:cs="Times New Roman"/>
          <w:color w:val="2A2A2A"/>
          <w:sz w:val="24"/>
          <w:szCs w:val="24"/>
          <w:lang w:eastAsia="en-IN" w:bidi="bn-IN"/>
        </w:rPr>
        <w:t>WPF introduces an extensive, scalable, and flexible set of graphics features that have the following benefits:</w:t>
      </w:r>
    </w:p>
    <w:p w:rsidR="0000779F" w:rsidRPr="006D3AE6" w:rsidRDefault="0000779F" w:rsidP="00E65F63">
      <w:pPr>
        <w:numPr>
          <w:ilvl w:val="0"/>
          <w:numId w:val="25"/>
        </w:numPr>
        <w:spacing w:after="0" w:line="270" w:lineRule="atLeast"/>
        <w:rPr>
          <w:rFonts w:ascii="Times New Roman" w:eastAsia="Times New Roman" w:hAnsi="Times New Roman" w:cs="Times New Roman"/>
          <w:color w:val="2A2A2A"/>
          <w:sz w:val="24"/>
          <w:szCs w:val="24"/>
          <w:lang w:eastAsia="en-IN" w:bidi="bn-IN"/>
        </w:rPr>
      </w:pPr>
      <w:r w:rsidRPr="006D3AE6">
        <w:rPr>
          <w:rFonts w:ascii="Times New Roman" w:eastAsia="Times New Roman" w:hAnsi="Times New Roman" w:cs="Times New Roman"/>
          <w:b/>
          <w:bCs/>
          <w:color w:val="2A2A2A"/>
          <w:sz w:val="24"/>
          <w:szCs w:val="24"/>
          <w:lang w:eastAsia="en-IN" w:bidi="bn-IN"/>
        </w:rPr>
        <w:t>Resolution-independent and device-independent graphics</w:t>
      </w:r>
      <w:r w:rsidRPr="006D3AE6">
        <w:rPr>
          <w:rFonts w:ascii="Times New Roman" w:eastAsia="Times New Roman" w:hAnsi="Times New Roman" w:cs="Times New Roman"/>
          <w:color w:val="2A2A2A"/>
          <w:sz w:val="24"/>
          <w:szCs w:val="24"/>
          <w:lang w:eastAsia="en-IN" w:bidi="bn-IN"/>
        </w:rPr>
        <w:t>. The basic unit of measurement in the WPF graphics system is the device independent pixel, which is 1/96th of an inch, regardless of actual screen resolution, and provides the foundation for resolution-independent and device-independent rendering. Each device-independent pixel automatically scales to match the dots-per-inch (dpi) setting of the system it renders on.</w:t>
      </w:r>
    </w:p>
    <w:p w:rsidR="0000779F" w:rsidRPr="006D3AE6" w:rsidRDefault="0000779F" w:rsidP="00E65F63">
      <w:pPr>
        <w:numPr>
          <w:ilvl w:val="0"/>
          <w:numId w:val="25"/>
        </w:numPr>
        <w:spacing w:after="0" w:line="270" w:lineRule="atLeast"/>
        <w:rPr>
          <w:rFonts w:ascii="Times New Roman" w:eastAsia="Times New Roman" w:hAnsi="Times New Roman" w:cs="Times New Roman"/>
          <w:color w:val="2A2A2A"/>
          <w:sz w:val="24"/>
          <w:szCs w:val="24"/>
          <w:lang w:eastAsia="en-IN" w:bidi="bn-IN"/>
        </w:rPr>
      </w:pPr>
      <w:r w:rsidRPr="006D3AE6">
        <w:rPr>
          <w:rFonts w:ascii="Times New Roman" w:eastAsia="Times New Roman" w:hAnsi="Times New Roman" w:cs="Times New Roman"/>
          <w:b/>
          <w:bCs/>
          <w:color w:val="2A2A2A"/>
          <w:sz w:val="24"/>
          <w:szCs w:val="24"/>
          <w:lang w:eastAsia="en-IN" w:bidi="bn-IN"/>
        </w:rPr>
        <w:t>Improved precision</w:t>
      </w:r>
      <w:r w:rsidRPr="006D3AE6">
        <w:rPr>
          <w:rFonts w:ascii="Times New Roman" w:eastAsia="Times New Roman" w:hAnsi="Times New Roman" w:cs="Times New Roman"/>
          <w:color w:val="2A2A2A"/>
          <w:sz w:val="24"/>
          <w:szCs w:val="24"/>
          <w:lang w:eastAsia="en-IN" w:bidi="bn-IN"/>
        </w:rPr>
        <w:t>. The WPF coordinate system is measured with double-precision floating-point numbers rather than single-precision. Transformations and opacity values are also expressed as double-precision. WPF also supports a wide color gamut (scRGB) and provides integrated support for managing inputs from different color spaces.</w:t>
      </w:r>
    </w:p>
    <w:p w:rsidR="0000779F" w:rsidRPr="006D3AE6" w:rsidRDefault="0000779F" w:rsidP="00E65F63">
      <w:pPr>
        <w:numPr>
          <w:ilvl w:val="0"/>
          <w:numId w:val="25"/>
        </w:numPr>
        <w:spacing w:after="0" w:line="270" w:lineRule="atLeast"/>
        <w:rPr>
          <w:rFonts w:ascii="Times New Roman" w:eastAsia="Times New Roman" w:hAnsi="Times New Roman" w:cs="Times New Roman"/>
          <w:color w:val="2A2A2A"/>
          <w:sz w:val="24"/>
          <w:szCs w:val="24"/>
          <w:lang w:eastAsia="en-IN" w:bidi="bn-IN"/>
        </w:rPr>
      </w:pPr>
      <w:r w:rsidRPr="006D3AE6">
        <w:rPr>
          <w:rFonts w:ascii="Times New Roman" w:eastAsia="Times New Roman" w:hAnsi="Times New Roman" w:cs="Times New Roman"/>
          <w:b/>
          <w:bCs/>
          <w:color w:val="2A2A2A"/>
          <w:sz w:val="24"/>
          <w:szCs w:val="24"/>
          <w:lang w:eastAsia="en-IN" w:bidi="bn-IN"/>
        </w:rPr>
        <w:t>Advanced graphics and animation support</w:t>
      </w:r>
      <w:r w:rsidRPr="006D3AE6">
        <w:rPr>
          <w:rFonts w:ascii="Times New Roman" w:eastAsia="Times New Roman" w:hAnsi="Times New Roman" w:cs="Times New Roman"/>
          <w:color w:val="2A2A2A"/>
          <w:sz w:val="24"/>
          <w:szCs w:val="24"/>
          <w:lang w:eastAsia="en-IN" w:bidi="bn-IN"/>
        </w:rPr>
        <w:t>. WPF simplifies graphics programming by managing animation scenes for you; there is no need to worry about scene processing, rendering loops, and bilinear interpolation. Additionally, WPF provides hit-testing support and full alpha-compositing support.</w:t>
      </w:r>
    </w:p>
    <w:p w:rsidR="0000779F" w:rsidRPr="006D3AE6" w:rsidRDefault="0000779F" w:rsidP="00E65F63">
      <w:pPr>
        <w:numPr>
          <w:ilvl w:val="0"/>
          <w:numId w:val="25"/>
        </w:numPr>
        <w:spacing w:after="0" w:line="270" w:lineRule="atLeast"/>
        <w:rPr>
          <w:rFonts w:ascii="Times New Roman" w:eastAsia="Times New Roman" w:hAnsi="Times New Roman" w:cs="Times New Roman"/>
          <w:color w:val="2A2A2A"/>
          <w:sz w:val="24"/>
          <w:szCs w:val="24"/>
          <w:lang w:eastAsia="en-IN" w:bidi="bn-IN"/>
        </w:rPr>
      </w:pPr>
      <w:r w:rsidRPr="006D3AE6">
        <w:rPr>
          <w:rFonts w:ascii="Times New Roman" w:eastAsia="Times New Roman" w:hAnsi="Times New Roman" w:cs="Times New Roman"/>
          <w:b/>
          <w:bCs/>
          <w:color w:val="2A2A2A"/>
          <w:sz w:val="24"/>
          <w:szCs w:val="24"/>
          <w:lang w:eastAsia="en-IN" w:bidi="bn-IN"/>
        </w:rPr>
        <w:t>Hardware acceleration</w:t>
      </w:r>
      <w:r w:rsidRPr="006D3AE6">
        <w:rPr>
          <w:rFonts w:ascii="Times New Roman" w:eastAsia="Times New Roman" w:hAnsi="Times New Roman" w:cs="Times New Roman"/>
          <w:color w:val="2A2A2A"/>
          <w:sz w:val="24"/>
          <w:szCs w:val="24"/>
          <w:lang w:eastAsia="en-IN" w:bidi="bn-IN"/>
        </w:rPr>
        <w:t>. The WPF graphics system takes advantage of graphics hardware to minimize CPU usage.</w:t>
      </w:r>
    </w:p>
    <w:p w:rsidR="003252E9" w:rsidRDefault="003252E9" w:rsidP="003252E9">
      <w:pPr>
        <w:pStyle w:val="ListParagraph"/>
        <w:spacing w:line="480" w:lineRule="auto"/>
        <w:ind w:firstLine="360"/>
        <w:rPr>
          <w:rFonts w:ascii="Arial" w:hAnsi="Arial" w:cs="Arial"/>
          <w:color w:val="222222"/>
          <w:lang w:eastAsia="en-IN"/>
        </w:rPr>
      </w:pPr>
    </w:p>
    <w:p w:rsidR="003252E9" w:rsidRDefault="003252E9" w:rsidP="003252E9">
      <w:pPr>
        <w:pStyle w:val="Heading2"/>
        <w:rPr>
          <w:rFonts w:eastAsia="Arial"/>
        </w:rPr>
      </w:pPr>
      <w:bookmarkStart w:id="153" w:name="_Toc289170424"/>
      <w:bookmarkStart w:id="154" w:name="_Toc289252222"/>
      <w:bookmarkStart w:id="155" w:name="_Toc352026865"/>
      <w:r w:rsidRPr="008F3621">
        <w:rPr>
          <w:rFonts w:eastAsia="Arial"/>
        </w:rPr>
        <w:t>Extensible</w:t>
      </w:r>
      <w:r>
        <w:rPr>
          <w:rFonts w:eastAsia="Arial"/>
        </w:rPr>
        <w:t xml:space="preserve"> application</w:t>
      </w:r>
      <w:r w:rsidR="00645951">
        <w:rPr>
          <w:rFonts w:eastAsia="Arial"/>
        </w:rPr>
        <w:t xml:space="preserve"> </w:t>
      </w:r>
      <w:r w:rsidRPr="008F3621">
        <w:rPr>
          <w:rFonts w:eastAsia="Arial"/>
        </w:rPr>
        <w:t>Markup Language (X</w:t>
      </w:r>
      <w:r w:rsidR="00645951">
        <w:rPr>
          <w:rFonts w:eastAsia="Arial"/>
        </w:rPr>
        <w:t>A</w:t>
      </w:r>
      <w:r w:rsidRPr="008F3621">
        <w:rPr>
          <w:rFonts w:eastAsia="Arial"/>
        </w:rPr>
        <w:t>ML)</w:t>
      </w:r>
      <w:bookmarkEnd w:id="153"/>
      <w:bookmarkEnd w:id="154"/>
      <w:bookmarkEnd w:id="155"/>
    </w:p>
    <w:p w:rsidR="00645951" w:rsidRPr="00995604" w:rsidRDefault="00645951" w:rsidP="00645951"/>
    <w:p w:rsidR="00645951" w:rsidRDefault="00645951" w:rsidP="00645951">
      <w:pPr>
        <w:pStyle w:val="NormalWeb"/>
        <w:spacing w:before="0" w:beforeAutospacing="0" w:after="150" w:afterAutospacing="0" w:line="270" w:lineRule="atLeast"/>
        <w:rPr>
          <w:rFonts w:ascii="Segoe UI" w:hAnsi="Segoe UI" w:cs="Segoe UI"/>
          <w:color w:val="444444"/>
          <w:sz w:val="20"/>
          <w:szCs w:val="20"/>
        </w:rPr>
      </w:pPr>
      <w:r w:rsidRPr="00645951">
        <w:rPr>
          <w:rFonts w:ascii="Segoe UI" w:hAnsi="Segoe UI" w:cs="Segoe UI"/>
          <w:noProof/>
          <w:color w:val="444444"/>
          <w:sz w:val="20"/>
          <w:szCs w:val="20"/>
          <w:lang w:val="en-US" w:eastAsia="en-US"/>
        </w:rPr>
        <w:drawing>
          <wp:anchor distT="0" distB="0" distL="114300" distR="114300" simplePos="0" relativeHeight="251671552" behindDoc="1" locked="0" layoutInCell="1" allowOverlap="1">
            <wp:simplePos x="0" y="0"/>
            <wp:positionH relativeFrom="column">
              <wp:posOffset>19050</wp:posOffset>
            </wp:positionH>
            <wp:positionV relativeFrom="paragraph">
              <wp:posOffset>2087300</wp:posOffset>
            </wp:positionV>
            <wp:extent cx="1141840" cy="1335819"/>
            <wp:effectExtent l="19050" t="0" r="0" b="0"/>
            <wp:wrapTight wrapText="bothSides">
              <wp:wrapPolygon edited="0">
                <wp:start x="-360" y="0"/>
                <wp:lineTo x="-360" y="21291"/>
                <wp:lineTo x="21600" y="21291"/>
                <wp:lineTo x="21600" y="0"/>
                <wp:lineTo x="-360" y="0"/>
              </wp:wrapPolygon>
            </wp:wrapTight>
            <wp:docPr id="9" name="Picture 13" descr="xa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l.jpg"/>
                    <pic:cNvPicPr/>
                  </pic:nvPicPr>
                  <pic:blipFill>
                    <a:blip r:embed="rId172" cstate="print"/>
                    <a:stretch>
                      <a:fillRect/>
                    </a:stretch>
                  </pic:blipFill>
                  <pic:spPr>
                    <a:xfrm>
                      <a:off x="0" y="0"/>
                      <a:ext cx="1143000" cy="1333500"/>
                    </a:xfrm>
                    <a:prstGeom prst="rect">
                      <a:avLst/>
                    </a:prstGeom>
                  </pic:spPr>
                </pic:pic>
              </a:graphicData>
            </a:graphic>
          </wp:anchor>
        </w:drawing>
      </w:r>
    </w:p>
    <w:p w:rsidR="00645951" w:rsidRDefault="00645951" w:rsidP="00645951">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XAML stands for Extensible Application Markup Language. Its a simple language based on XML to create and initialize .NET objects with hierarchical relations. Although it was originally invented for WPF it can by used to create any kind of object trees.</w:t>
      </w:r>
    </w:p>
    <w:p w:rsidR="00645951" w:rsidRDefault="00645951" w:rsidP="00645951">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Today XAML is used to create user interfaces in WPF, Silverlight, declare workflows in WF and for electronic paper in the XPS standard.</w:t>
      </w:r>
    </w:p>
    <w:p w:rsidR="00645951" w:rsidRDefault="00645951" w:rsidP="00645951">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All classes in WPF have parameter less constructors and make excessive usage of properties. That is done to make it perfectly fit for XML languages like XAML.</w:t>
      </w:r>
    </w:p>
    <w:p w:rsidR="00645951" w:rsidRDefault="00645951" w:rsidP="00645951">
      <w:pPr>
        <w:spacing w:after="150" w:line="27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All you can do in XAML can also be done in code. XAML ist just another way to create and initialize objects. You can use WPF without using XAML. It's up to you if you want to declare it in XAML or write it in code. Declare your UI in XAML has some advantages:</w:t>
      </w:r>
    </w:p>
    <w:p w:rsidR="00645951" w:rsidRPr="002D69DA" w:rsidRDefault="00645951" w:rsidP="00645951">
      <w:pPr>
        <w:spacing w:after="150" w:line="270" w:lineRule="atLeast"/>
        <w:rPr>
          <w:rFonts w:ascii="Segoe UI" w:eastAsia="Times New Roman" w:hAnsi="Segoe UI" w:cs="Segoe UI"/>
          <w:color w:val="444444"/>
          <w:lang w:eastAsia="en-IN"/>
        </w:rPr>
      </w:pPr>
    </w:p>
    <w:p w:rsidR="00645951" w:rsidRPr="002D69DA" w:rsidRDefault="00645951" w:rsidP="00E65F63">
      <w:pPr>
        <w:numPr>
          <w:ilvl w:val="0"/>
          <w:numId w:val="13"/>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XAML code is short and clear to read</w:t>
      </w:r>
    </w:p>
    <w:p w:rsidR="00645951" w:rsidRPr="002D69DA" w:rsidRDefault="00645951" w:rsidP="00E65F63">
      <w:pPr>
        <w:numPr>
          <w:ilvl w:val="0"/>
          <w:numId w:val="13"/>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Separation of designer code and logic</w:t>
      </w:r>
    </w:p>
    <w:p w:rsidR="00645951" w:rsidRPr="002D69DA" w:rsidRDefault="00645951" w:rsidP="00E65F63">
      <w:pPr>
        <w:numPr>
          <w:ilvl w:val="0"/>
          <w:numId w:val="13"/>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Graphical design tools like Expression Blend require XAML as source.</w:t>
      </w:r>
    </w:p>
    <w:p w:rsidR="00645951" w:rsidRPr="002D69DA" w:rsidRDefault="00645951" w:rsidP="00E65F63">
      <w:pPr>
        <w:numPr>
          <w:ilvl w:val="0"/>
          <w:numId w:val="13"/>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The separation of XAML and UI logic allows it to clearly separate the roles of designer and developer.</w:t>
      </w:r>
    </w:p>
    <w:p w:rsidR="003252E9" w:rsidRDefault="003252E9" w:rsidP="003252E9">
      <w:pPr>
        <w:pStyle w:val="NormalWeb"/>
        <w:spacing w:before="0" w:beforeAutospacing="0" w:after="150" w:afterAutospacing="0" w:line="270" w:lineRule="atLeast"/>
        <w:rPr>
          <w:rFonts w:ascii="Segoe UI" w:hAnsi="Segoe UI" w:cs="Segoe UI"/>
          <w:color w:val="444444"/>
          <w:sz w:val="20"/>
          <w:szCs w:val="20"/>
        </w:rPr>
      </w:pPr>
    </w:p>
    <w:p w:rsidR="003252E9" w:rsidRPr="00884527" w:rsidRDefault="003252E9" w:rsidP="003252E9">
      <w:pPr>
        <w:pStyle w:val="ListParagraph"/>
        <w:spacing w:line="480" w:lineRule="auto"/>
        <w:ind w:firstLine="360"/>
        <w:rPr>
          <w:rFonts w:ascii="Arial" w:hAnsi="Arial" w:cs="Arial"/>
          <w:i w:val="0"/>
          <w:color w:val="222222"/>
          <w:lang w:eastAsia="en-IN"/>
        </w:rPr>
      </w:pP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56" w:name="_Toc289275460"/>
      <w:bookmarkStart w:id="157" w:name="_Toc330365078"/>
      <w:bookmarkStart w:id="158" w:name="_Toc352026866"/>
      <w:r>
        <w:rPr>
          <w:rFonts w:eastAsia="Arial"/>
        </w:rPr>
        <w:t>Programming Framework</w:t>
      </w:r>
      <w:bookmarkEnd w:id="158"/>
      <w:r>
        <w:rPr>
          <w:rFonts w:eastAsia="Arial"/>
        </w:rPr>
        <w:t xml:space="preserve"> </w:t>
      </w:r>
      <w:bookmarkEnd w:id="156"/>
      <w:bookmarkEnd w:id="157"/>
    </w:p>
    <w:p w:rsidR="00766382" w:rsidRPr="00766382" w:rsidRDefault="00766382" w:rsidP="00766382">
      <w:pPr>
        <w:pStyle w:val="Heading3"/>
        <w:rPr>
          <w:rFonts w:eastAsia="Arial"/>
        </w:rPr>
      </w:pPr>
      <w:bookmarkStart w:id="159" w:name="_Toc352026867"/>
      <w:r w:rsidRPr="008F4684">
        <w:rPr>
          <w:rFonts w:eastAsia="Arial"/>
        </w:rPr>
        <w:t>.NET 4</w:t>
      </w:r>
      <w:r>
        <w:rPr>
          <w:rFonts w:eastAsia="Arial"/>
        </w:rPr>
        <w:t>.5</w:t>
      </w:r>
      <w:bookmarkEnd w:id="159"/>
    </w:p>
    <w:p w:rsidR="00766382" w:rsidRDefault="00766382" w:rsidP="003252E9">
      <w:pPr>
        <w:pStyle w:val="ListParagraph"/>
        <w:spacing w:line="480" w:lineRule="auto"/>
        <w:ind w:firstLine="360"/>
        <w:rPr>
          <w:rFonts w:ascii="Arial" w:hAnsi="Arial" w:cs="Arial"/>
          <w:color w:val="222222"/>
          <w:lang w:eastAsia="en-IN"/>
        </w:rPr>
      </w:pPr>
      <w:r>
        <w:rPr>
          <w:rFonts w:ascii="Arial" w:hAnsi="Arial" w:cs="Arial"/>
          <w:noProof/>
          <w:color w:val="222222"/>
          <w:lang w:bidi="ar-SA"/>
        </w:rPr>
        <w:drawing>
          <wp:anchor distT="0" distB="0" distL="114300" distR="114300" simplePos="0" relativeHeight="251673600" behindDoc="1" locked="0" layoutInCell="1" allowOverlap="1">
            <wp:simplePos x="0" y="0"/>
            <wp:positionH relativeFrom="column">
              <wp:posOffset>139700</wp:posOffset>
            </wp:positionH>
            <wp:positionV relativeFrom="paragraph">
              <wp:posOffset>40005</wp:posOffset>
            </wp:positionV>
            <wp:extent cx="1308100" cy="1302385"/>
            <wp:effectExtent l="19050" t="0" r="6350" b="0"/>
            <wp:wrapTight wrapText="bothSides">
              <wp:wrapPolygon edited="0">
                <wp:start x="-315" y="0"/>
                <wp:lineTo x="-315" y="21168"/>
                <wp:lineTo x="21705" y="21168"/>
                <wp:lineTo x="21705" y="0"/>
                <wp:lineTo x="-315" y="0"/>
              </wp:wrapPolygon>
            </wp:wrapTight>
            <wp:docPr id="23" name="Picture 16" desc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jpg"/>
                    <pic:cNvPicPr/>
                  </pic:nvPicPr>
                  <pic:blipFill>
                    <a:blip r:embed="rId173" cstate="print"/>
                    <a:stretch>
                      <a:fillRect/>
                    </a:stretch>
                  </pic:blipFill>
                  <pic:spPr>
                    <a:xfrm>
                      <a:off x="0" y="0"/>
                      <a:ext cx="1308100" cy="1302385"/>
                    </a:xfrm>
                    <a:prstGeom prst="rect">
                      <a:avLst/>
                    </a:prstGeom>
                  </pic:spPr>
                </pic:pic>
              </a:graphicData>
            </a:graphic>
          </wp:anchor>
        </w:drawing>
      </w: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766382">
      <w:pPr>
        <w:pStyle w:val="NormalWeb"/>
        <w:spacing w:before="0" w:beforeAutospacing="0" w:after="0" w:afterAutospacing="0" w:line="270" w:lineRule="atLeast"/>
        <w:rPr>
          <w:rFonts w:ascii="Segoe UI" w:hAnsi="Segoe UI" w:cs="Segoe UI"/>
          <w:sz w:val="18"/>
          <w:szCs w:val="18"/>
        </w:rPr>
      </w:pPr>
      <w:r w:rsidRPr="009C3A9E">
        <w:rPr>
          <w:rFonts w:ascii="Segoe UI" w:hAnsi="Segoe UI" w:cs="Segoe UI"/>
          <w:color w:val="2A2A2A"/>
          <w:sz w:val="18"/>
          <w:szCs w:val="18"/>
        </w:rPr>
        <w:t>The .</w:t>
      </w:r>
      <w:r w:rsidRPr="009C3A9E">
        <w:rPr>
          <w:rFonts w:ascii="Segoe UI" w:hAnsi="Segoe UI" w:cs="Segoe UI"/>
          <w:sz w:val="18"/>
          <w:szCs w:val="18"/>
        </w:rPr>
        <w:t>NET Framework is a development platform for building apps for Windows, Windows Phone, Windows Server, and Windows Azure. It consists of the common language runtime (CLR) and the .NET Framework class library, which includes classes, interfaces, and value types that support an extensive range of technologies. The .NET Framework provides a managed execution environment, simplified development and deployment, and integration with a variety of programming languages, including Visual Basic and Visual C#.</w:t>
      </w:r>
    </w:p>
    <w:p w:rsidR="00766382" w:rsidRDefault="00766382" w:rsidP="00766382">
      <w:pPr>
        <w:pStyle w:val="NormalWeb"/>
        <w:spacing w:before="0" w:beforeAutospacing="0" w:after="0" w:afterAutospacing="0" w:line="270" w:lineRule="atLeast"/>
        <w:rPr>
          <w:rFonts w:ascii="Segoe UI" w:hAnsi="Segoe UI" w:cs="Segoe UI"/>
          <w:sz w:val="18"/>
          <w:szCs w:val="18"/>
        </w:rPr>
      </w:pPr>
    </w:p>
    <w:p w:rsidR="00766382" w:rsidRDefault="00766382" w:rsidP="00766382">
      <w:pPr>
        <w:pStyle w:val="Heading4"/>
      </w:pPr>
      <w:r>
        <w:t>.net framework class libraries</w:t>
      </w:r>
    </w:p>
    <w:p w:rsidR="00766382" w:rsidRDefault="00766382" w:rsidP="00766382">
      <w:pPr>
        <w:rPr>
          <w:rFonts w:ascii="Segoe UI" w:hAnsi="Segoe UI" w:cs="Segoe UI"/>
          <w:color w:val="2A2A2A"/>
          <w:sz w:val="18"/>
          <w:szCs w:val="18"/>
        </w:rPr>
      </w:pPr>
      <w:r>
        <w:rPr>
          <w:rFonts w:ascii="Segoe UI" w:hAnsi="Segoe UI" w:cs="Segoe UI"/>
          <w:color w:val="2A2A2A"/>
          <w:sz w:val="18"/>
          <w:szCs w:val="18"/>
        </w:rPr>
        <w:t>The .NET Framework class library is a library of classes, interfaces, and value types that provide access to system functionality. It is the foundation on which .NET Framework applications, components, and controls are built. The namespaces and namespace categories in the class library are listed in the following table and documented in detail in this reference. The namespaces and categories are listed by usage, with the most frequently used namespaces appearing first.</w:t>
      </w:r>
    </w:p>
    <w:tbl>
      <w:tblPr>
        <w:tblW w:w="999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tblPr>
      <w:tblGrid>
        <w:gridCol w:w="3169"/>
        <w:gridCol w:w="6821"/>
      </w:tblGrid>
      <w:tr w:rsidR="00766382" w:rsidTr="005D5410">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66382" w:rsidRDefault="00766382" w:rsidP="005D5410">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Namespace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66382" w:rsidRDefault="00766382" w:rsidP="005D5410">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Description</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11408C" w:rsidP="005D5410">
            <w:pPr>
              <w:spacing w:before="150" w:after="150" w:line="240" w:lineRule="atLeast"/>
              <w:ind w:left="150" w:right="150"/>
              <w:rPr>
                <w:rFonts w:ascii="Segoe UI" w:hAnsi="Segoe UI" w:cs="Segoe UI"/>
                <w:color w:val="2A2A2A"/>
                <w:sz w:val="18"/>
                <w:szCs w:val="18"/>
              </w:rPr>
            </w:pPr>
            <w:hyperlink r:id="rId174" w:history="1">
              <w:r w:rsidR="00766382">
                <w:rPr>
                  <w:rStyle w:val="Hyperlink"/>
                  <w:rFonts w:ascii="Segoe UI" w:hAnsi="Segoe UI" w:cs="Segoe UI"/>
                  <w:color w:val="03697A"/>
                  <w:sz w:val="18"/>
                  <w:szCs w:val="18"/>
                </w:rPr>
                <w:t>System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75" w:history="1">
              <w:r>
                <w:rPr>
                  <w:rStyle w:val="Hyperlink"/>
                  <w:rFonts w:ascii="Segoe UI" w:hAnsi="Segoe UI" w:cs="Segoe UI"/>
                  <w:color w:val="03697A"/>
                  <w:sz w:val="18"/>
                  <w:szCs w:val="18"/>
                </w:rPr>
                <w:t>System</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fundamental classes and base classes that define commonly-used value and reference data types, events and event handlers, interfaces, attributes, and processing exceptions.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11408C" w:rsidP="005D5410">
            <w:pPr>
              <w:spacing w:before="150" w:after="150" w:line="240" w:lineRule="atLeast"/>
              <w:ind w:left="150" w:right="150"/>
              <w:rPr>
                <w:rFonts w:ascii="Segoe UI" w:hAnsi="Segoe UI" w:cs="Segoe UI"/>
                <w:color w:val="2A2A2A"/>
                <w:sz w:val="18"/>
                <w:szCs w:val="18"/>
              </w:rPr>
            </w:pPr>
            <w:hyperlink r:id="rId176" w:history="1">
              <w:r w:rsidR="00766382">
                <w:rPr>
                  <w:rStyle w:val="Hyperlink"/>
                  <w:rFonts w:ascii="Segoe UI" w:hAnsi="Segoe UI" w:cs="Segoe UI"/>
                  <w:color w:val="03697A"/>
                  <w:sz w:val="18"/>
                  <w:szCs w:val="18"/>
                </w:rPr>
                <w:t>System.Activities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System.Activities namespaces contain all the classes necessary to create and work with activities in Window Workflow Foundation.</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11408C" w:rsidP="005D5410">
            <w:pPr>
              <w:spacing w:before="150" w:after="150" w:line="240" w:lineRule="atLeast"/>
              <w:ind w:left="150" w:right="150"/>
              <w:rPr>
                <w:rFonts w:ascii="Segoe UI" w:hAnsi="Segoe UI" w:cs="Segoe UI"/>
                <w:color w:val="2A2A2A"/>
                <w:sz w:val="18"/>
                <w:szCs w:val="18"/>
              </w:rPr>
            </w:pPr>
            <w:hyperlink r:id="rId177" w:history="1">
              <w:r w:rsidR="00766382">
                <w:rPr>
                  <w:rStyle w:val="Hyperlink"/>
                  <w:rFonts w:ascii="Segoe UI" w:hAnsi="Segoe UI" w:cs="Segoe UI"/>
                  <w:color w:val="03697A"/>
                  <w:sz w:val="18"/>
                  <w:szCs w:val="18"/>
                </w:rPr>
                <w:t>System.AddIn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System.AddIn namespaces contain types used to identify, register, activate, and control add-ins, and to allow add-ins to communicate with a host application.</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11408C" w:rsidP="005D5410">
            <w:pPr>
              <w:spacing w:before="150" w:after="150" w:line="240" w:lineRule="atLeast"/>
              <w:ind w:left="150" w:right="150"/>
              <w:rPr>
                <w:rFonts w:ascii="Segoe UI" w:hAnsi="Segoe UI" w:cs="Segoe UI"/>
                <w:color w:val="2A2A2A"/>
                <w:sz w:val="18"/>
                <w:szCs w:val="18"/>
              </w:rPr>
            </w:pPr>
            <w:hyperlink r:id="rId178" w:history="1">
              <w:r w:rsidR="00766382">
                <w:rPr>
                  <w:rStyle w:val="Hyperlink"/>
                  <w:rFonts w:ascii="Segoe UI" w:hAnsi="Segoe UI" w:cs="Segoe UI"/>
                  <w:color w:val="03697A"/>
                  <w:sz w:val="18"/>
                  <w:szCs w:val="18"/>
                </w:rPr>
                <w:t>System.CodeDom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System.CodeDom namespaces contain classes that represent the elements of a source code document and that support the generation and compilation of source code in supported programming languages.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11408C" w:rsidP="005D5410">
            <w:pPr>
              <w:spacing w:before="150" w:after="150" w:line="240" w:lineRule="atLeast"/>
              <w:ind w:left="150" w:right="150"/>
              <w:rPr>
                <w:rFonts w:ascii="Segoe UI" w:hAnsi="Segoe UI" w:cs="Segoe UI"/>
                <w:color w:val="2A2A2A"/>
                <w:sz w:val="18"/>
                <w:szCs w:val="18"/>
              </w:rPr>
            </w:pPr>
            <w:hyperlink r:id="rId179" w:history="1">
              <w:r w:rsidR="00766382">
                <w:rPr>
                  <w:rStyle w:val="Hyperlink"/>
                  <w:rFonts w:ascii="Segoe UI" w:hAnsi="Segoe UI" w:cs="Segoe UI"/>
                  <w:color w:val="03697A"/>
                  <w:sz w:val="18"/>
                  <w:szCs w:val="18"/>
                </w:rPr>
                <w:t>System.Collections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System.Collections namespaces contain types that define various standard, specialized, and generic collection objects.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11408C" w:rsidP="005D5410">
            <w:pPr>
              <w:spacing w:before="150" w:after="150" w:line="240" w:lineRule="atLeast"/>
              <w:ind w:left="150" w:right="150"/>
              <w:rPr>
                <w:rFonts w:ascii="Segoe UI" w:hAnsi="Segoe UI" w:cs="Segoe UI"/>
                <w:color w:val="2A2A2A"/>
                <w:sz w:val="18"/>
                <w:szCs w:val="18"/>
              </w:rPr>
            </w:pPr>
            <w:hyperlink r:id="rId180" w:history="1">
              <w:r w:rsidR="00766382">
                <w:rPr>
                  <w:rStyle w:val="Hyperlink"/>
                  <w:rFonts w:ascii="Segoe UI" w:hAnsi="Segoe UI" w:cs="Segoe UI"/>
                  <w:color w:val="03697A"/>
                  <w:sz w:val="18"/>
                  <w:szCs w:val="18"/>
                </w:rPr>
                <w:t>System.ComponentModel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System.ComponentModel namespaces contain types that implement the run-time and design-time behavior of components and controls. Child namespaces support the Managed Extensibility Framework (MEF), provide attribute classes that define metadata for ASP.NET Dynamic Data controls, and contain types that let you define the design-time behavior of components and their user interfaces.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11408C" w:rsidP="005D5410">
            <w:pPr>
              <w:spacing w:before="150" w:after="150" w:line="240" w:lineRule="atLeast"/>
              <w:ind w:left="150" w:right="150"/>
              <w:rPr>
                <w:rFonts w:ascii="Segoe UI" w:hAnsi="Segoe UI" w:cs="Segoe UI"/>
                <w:color w:val="2A2A2A"/>
                <w:sz w:val="18"/>
                <w:szCs w:val="18"/>
              </w:rPr>
            </w:pPr>
            <w:hyperlink r:id="rId181" w:history="1">
              <w:r w:rsidR="00766382">
                <w:rPr>
                  <w:rStyle w:val="Hyperlink"/>
                  <w:rFonts w:ascii="Segoe UI" w:hAnsi="Segoe UI" w:cs="Segoe UI"/>
                  <w:color w:val="03697A"/>
                  <w:sz w:val="18"/>
                  <w:szCs w:val="18"/>
                </w:rPr>
                <w:t>System.Configuration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System.Configuration namespaces contain types for handling configuration data, such as data in machine or application configuration files. Child namespaces contain types that are used to configure an assembly, to write custom installers for components, and to support a pluggable model for adding functionality to, or removing functionality from, both client and server applications.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11408C" w:rsidP="005D5410">
            <w:pPr>
              <w:spacing w:before="150" w:after="150" w:line="240" w:lineRule="atLeast"/>
              <w:ind w:left="150" w:right="150"/>
              <w:rPr>
                <w:rFonts w:ascii="Segoe UI" w:hAnsi="Segoe UI" w:cs="Segoe UI"/>
                <w:color w:val="2A2A2A"/>
                <w:sz w:val="18"/>
                <w:szCs w:val="18"/>
              </w:rPr>
            </w:pPr>
            <w:hyperlink r:id="rId182" w:history="1">
              <w:r w:rsidR="00766382">
                <w:rPr>
                  <w:rStyle w:val="Hyperlink"/>
                  <w:rFonts w:ascii="Segoe UI" w:hAnsi="Segoe UI" w:cs="Segoe UI"/>
                  <w:color w:val="03697A"/>
                  <w:sz w:val="18"/>
                  <w:szCs w:val="18"/>
                </w:rPr>
                <w:t>System.Data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System.Data namespaces contain classes for accessing and managing data from diverse sources. The top-level namespace and a number of the child namespaces together form the ADO.NET architecture and ADO.NET data providers. For example, providers are available for SQL Server, Oracle, ODBC, and OleDB. Other child namespaces contain classes used by the ADO.NET Entity Data Model (EDM) and by WCF Data Services.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11408C" w:rsidP="005D5410">
            <w:pPr>
              <w:spacing w:before="150" w:after="150" w:line="240" w:lineRule="atLeast"/>
              <w:ind w:left="150" w:right="150"/>
              <w:rPr>
                <w:rFonts w:ascii="Segoe UI" w:hAnsi="Segoe UI" w:cs="Segoe UI"/>
                <w:color w:val="2A2A2A"/>
                <w:sz w:val="18"/>
                <w:szCs w:val="18"/>
              </w:rPr>
            </w:pPr>
            <w:hyperlink r:id="rId183" w:history="1">
              <w:r w:rsidR="00766382">
                <w:rPr>
                  <w:rStyle w:val="Hyperlink"/>
                  <w:rFonts w:ascii="Segoe UI" w:hAnsi="Segoe UI" w:cs="Segoe UI"/>
                  <w:color w:val="03697A"/>
                  <w:sz w:val="18"/>
                  <w:szCs w:val="18"/>
                </w:rPr>
                <w:t>System.Deployment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System.Deployment namespaces contain types that support deployment of ClickOnce applications.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11408C" w:rsidP="005D5410">
            <w:pPr>
              <w:spacing w:before="150" w:after="150" w:line="240" w:lineRule="atLeast"/>
              <w:ind w:left="150" w:right="150"/>
              <w:rPr>
                <w:rFonts w:ascii="Segoe UI" w:hAnsi="Segoe UI" w:cs="Segoe UI"/>
                <w:color w:val="2A2A2A"/>
                <w:sz w:val="18"/>
                <w:szCs w:val="18"/>
              </w:rPr>
            </w:pPr>
            <w:hyperlink r:id="rId184" w:history="1">
              <w:r w:rsidR="00766382">
                <w:rPr>
                  <w:rStyle w:val="Hyperlink"/>
                  <w:rFonts w:ascii="Segoe UI" w:hAnsi="Segoe UI" w:cs="Segoe UI"/>
                  <w:color w:val="03697A"/>
                  <w:sz w:val="18"/>
                  <w:szCs w:val="18"/>
                </w:rPr>
                <w:t>System.Device.Location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85" w:history="1">
              <w:r>
                <w:rPr>
                  <w:rStyle w:val="Hyperlink"/>
                  <w:rFonts w:ascii="Segoe UI" w:hAnsi="Segoe UI" w:cs="Segoe UI"/>
                  <w:color w:val="03697A"/>
                  <w:sz w:val="18"/>
                  <w:szCs w:val="18"/>
                </w:rPr>
                <w:t>System.Device.Location</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allows application developers to easily access the computer's location by using a single API. Location information may come from multiple providers, such as GPS, Wi-Fi triangulation, and cell phone tower triangulation. The</w:t>
            </w:r>
            <w:r>
              <w:rPr>
                <w:rStyle w:val="apple-converted-space"/>
                <w:rFonts w:ascii="Segoe UI" w:hAnsi="Segoe UI" w:cs="Segoe UI"/>
                <w:color w:val="2A2A2A"/>
                <w:sz w:val="18"/>
                <w:szCs w:val="18"/>
              </w:rPr>
              <w:t> </w:t>
            </w:r>
            <w:hyperlink r:id="rId186" w:history="1">
              <w:r>
                <w:rPr>
                  <w:rStyle w:val="Hyperlink"/>
                  <w:rFonts w:ascii="Segoe UI" w:hAnsi="Segoe UI" w:cs="Segoe UI"/>
                  <w:color w:val="03697A"/>
                  <w:sz w:val="18"/>
                  <w:szCs w:val="18"/>
                </w:rPr>
                <w:t>System.Device.Location</w:t>
              </w:r>
            </w:hyperlink>
            <w:r>
              <w:rPr>
                <w:rStyle w:val="apple-converted-space"/>
                <w:rFonts w:ascii="Segoe UI" w:hAnsi="Segoe UI" w:cs="Segoe UI"/>
                <w:color w:val="2A2A2A"/>
                <w:sz w:val="18"/>
                <w:szCs w:val="18"/>
              </w:rPr>
              <w:t> </w:t>
            </w:r>
            <w:r>
              <w:rPr>
                <w:rFonts w:ascii="Segoe UI" w:hAnsi="Segoe UI" w:cs="Segoe UI"/>
                <w:color w:val="2A2A2A"/>
                <w:sz w:val="18"/>
                <w:szCs w:val="18"/>
              </w:rPr>
              <w:t>classes provide a single API to encapsulate the multiple location providers on a computer and support seamless prioritization and transitioning between them. As a result, application developers who use this API do not need to tailor applications to specific hardware configurations.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11408C" w:rsidP="005D5410">
            <w:pPr>
              <w:spacing w:before="150" w:after="150" w:line="240" w:lineRule="atLeast"/>
              <w:ind w:left="150" w:right="150"/>
              <w:rPr>
                <w:rFonts w:ascii="Segoe UI" w:hAnsi="Segoe UI" w:cs="Segoe UI"/>
                <w:color w:val="2A2A2A"/>
                <w:sz w:val="18"/>
                <w:szCs w:val="18"/>
              </w:rPr>
            </w:pPr>
            <w:hyperlink r:id="rId187" w:history="1">
              <w:r w:rsidR="00766382">
                <w:rPr>
                  <w:rStyle w:val="Hyperlink"/>
                  <w:rFonts w:ascii="Segoe UI" w:hAnsi="Segoe UI" w:cs="Segoe UI"/>
                  <w:color w:val="03697A"/>
                  <w:sz w:val="18"/>
                  <w:szCs w:val="18"/>
                </w:rPr>
                <w:t>System.Diagnostics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System.Diagnostics namespaces contain types that enable you to interact with system processes, event logs, and performance counters. Child namespaces contain types to interact with code analysis tools, to support contracts, to extend design-time support for application monitoring and instrumentation, to log event data using the Event Tracing for Windows (ETW) tracing subsystem, to read to and write from event logs and collect performance data, and to read and write debug symbol information.</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11408C" w:rsidP="005D5410">
            <w:pPr>
              <w:spacing w:before="150" w:after="150" w:line="240" w:lineRule="atLeast"/>
              <w:ind w:left="150" w:right="150"/>
              <w:rPr>
                <w:rFonts w:ascii="Segoe UI" w:hAnsi="Segoe UI" w:cs="Segoe UI"/>
                <w:color w:val="2A2A2A"/>
                <w:sz w:val="18"/>
                <w:szCs w:val="18"/>
              </w:rPr>
            </w:pPr>
            <w:hyperlink r:id="rId188" w:history="1">
              <w:r w:rsidR="00766382">
                <w:rPr>
                  <w:rStyle w:val="Hyperlink"/>
                  <w:rFonts w:ascii="Segoe UI" w:hAnsi="Segoe UI" w:cs="Segoe UI"/>
                  <w:color w:val="03697A"/>
                  <w:sz w:val="18"/>
                  <w:szCs w:val="18"/>
                </w:rPr>
                <w:t>System.DirectoryServices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System.DirectoryServices namespaces contain types that provide access to Active Directory from managed code.</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11408C" w:rsidP="005D5410">
            <w:pPr>
              <w:spacing w:before="150" w:after="150" w:line="240" w:lineRule="atLeast"/>
              <w:ind w:left="150" w:right="150"/>
              <w:rPr>
                <w:rFonts w:ascii="Segoe UI" w:hAnsi="Segoe UI" w:cs="Segoe UI"/>
                <w:color w:val="2A2A2A"/>
                <w:sz w:val="18"/>
                <w:szCs w:val="18"/>
              </w:rPr>
            </w:pPr>
            <w:hyperlink r:id="rId189" w:history="1">
              <w:r w:rsidR="00766382">
                <w:rPr>
                  <w:rStyle w:val="Hyperlink"/>
                  <w:rFonts w:ascii="Segoe UI" w:hAnsi="Segoe UI" w:cs="Segoe UI"/>
                  <w:color w:val="03697A"/>
                  <w:sz w:val="18"/>
                  <w:szCs w:val="18"/>
                </w:rPr>
                <w:t>System.Drawing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System.Drawing parent namespace contains types that support basic GDI+ graphics functionality. Child namespaces support advanced two-dimensional and vector graphics functionality, advanced imaging functionality, and print-related and typographical services. A child namespace also contains types that extend design-time user-interface logic and drawing.</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11408C" w:rsidP="005D5410">
            <w:pPr>
              <w:spacing w:before="150" w:after="150" w:line="240" w:lineRule="atLeast"/>
              <w:ind w:left="150" w:right="150"/>
              <w:rPr>
                <w:rFonts w:ascii="Segoe UI" w:hAnsi="Segoe UI" w:cs="Segoe UI"/>
                <w:color w:val="2A2A2A"/>
                <w:sz w:val="18"/>
                <w:szCs w:val="18"/>
              </w:rPr>
            </w:pPr>
            <w:hyperlink r:id="rId190" w:history="1">
              <w:r w:rsidR="00766382">
                <w:rPr>
                  <w:rStyle w:val="Hyperlink"/>
                  <w:rFonts w:ascii="Segoe UI" w:hAnsi="Segoe UI" w:cs="Segoe UI"/>
                  <w:color w:val="03697A"/>
                  <w:sz w:val="18"/>
                  <w:szCs w:val="18"/>
                </w:rPr>
                <w:t>System.Dynamic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91" w:history="1">
              <w:r>
                <w:rPr>
                  <w:rStyle w:val="Hyperlink"/>
                  <w:rFonts w:ascii="Segoe UI" w:hAnsi="Segoe UI" w:cs="Segoe UI"/>
                  <w:color w:val="03697A"/>
                  <w:sz w:val="18"/>
                  <w:szCs w:val="18"/>
                </w:rPr>
                <w:t>System.Dynamic</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provides classes and interfaces that support Dynamic Language Runtime.</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11408C" w:rsidP="005D5410">
            <w:pPr>
              <w:spacing w:before="150" w:after="150" w:line="240" w:lineRule="atLeast"/>
              <w:ind w:left="150" w:right="150"/>
              <w:rPr>
                <w:rFonts w:ascii="Segoe UI" w:hAnsi="Segoe UI" w:cs="Segoe UI"/>
                <w:color w:val="2A2A2A"/>
                <w:sz w:val="18"/>
                <w:szCs w:val="18"/>
              </w:rPr>
            </w:pPr>
            <w:hyperlink r:id="rId192" w:history="1">
              <w:r w:rsidR="00766382">
                <w:rPr>
                  <w:rStyle w:val="Hyperlink"/>
                  <w:rFonts w:ascii="Segoe UI" w:hAnsi="Segoe UI" w:cs="Segoe UI"/>
                  <w:color w:val="03697A"/>
                  <w:sz w:val="18"/>
                  <w:szCs w:val="18"/>
                </w:rPr>
                <w:t>System.EnterpriseServices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System.EnterpriseServices namespaces contain types that define the COM+ services architecture, which provides an infrastructure for enterprise applications. A child namespace supports Compensating Resource Manager (CRM), a COM+ service that enables non-transactional objects to be included in Microsoft Distributed Transaction Coordinator (DTC) transactions. Child namespaces are described briefly in the following table and documented in detail in this reference.</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11408C" w:rsidP="005D5410">
            <w:pPr>
              <w:spacing w:before="150" w:after="150" w:line="240" w:lineRule="atLeast"/>
              <w:ind w:left="150" w:right="150"/>
              <w:rPr>
                <w:rFonts w:ascii="Segoe UI" w:hAnsi="Segoe UI" w:cs="Segoe UI"/>
                <w:color w:val="2A2A2A"/>
                <w:sz w:val="18"/>
                <w:szCs w:val="18"/>
              </w:rPr>
            </w:pPr>
            <w:hyperlink r:id="rId193" w:history="1">
              <w:r w:rsidR="00766382">
                <w:rPr>
                  <w:rStyle w:val="Hyperlink"/>
                  <w:rFonts w:ascii="Segoe UI" w:hAnsi="Segoe UI" w:cs="Segoe UI"/>
                  <w:color w:val="03697A"/>
                  <w:sz w:val="18"/>
                  <w:szCs w:val="18"/>
                </w:rPr>
                <w:t>System.Globalization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94" w:history="1">
              <w:r>
                <w:rPr>
                  <w:rStyle w:val="Hyperlink"/>
                  <w:rFonts w:ascii="Segoe UI" w:hAnsi="Segoe UI" w:cs="Segoe UI"/>
                  <w:color w:val="03697A"/>
                  <w:sz w:val="18"/>
                  <w:szCs w:val="18"/>
                </w:rPr>
                <w:t>System.Globalization</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that define culture-related information, including language, country/region, calendars in use, format patterns for dates, currency, and numbers, and sort order for strings. These classes are useful for writing globalized (internationalized) applications. Classes such as</w:t>
            </w:r>
            <w:r>
              <w:rPr>
                <w:rStyle w:val="apple-converted-space"/>
                <w:rFonts w:ascii="Segoe UI" w:hAnsi="Segoe UI" w:cs="Segoe UI"/>
                <w:color w:val="2A2A2A"/>
                <w:sz w:val="18"/>
                <w:szCs w:val="18"/>
              </w:rPr>
              <w:t> </w:t>
            </w:r>
            <w:hyperlink r:id="rId195" w:history="1">
              <w:r>
                <w:rPr>
                  <w:rStyle w:val="Hyperlink"/>
                  <w:rFonts w:ascii="Segoe UI" w:hAnsi="Segoe UI" w:cs="Segoe UI"/>
                  <w:color w:val="03697A"/>
                  <w:sz w:val="18"/>
                  <w:szCs w:val="18"/>
                </w:rPr>
                <w:t>StringInfo</w:t>
              </w:r>
            </w:hyperlink>
            <w:r>
              <w:rPr>
                <w:rStyle w:val="apple-converted-space"/>
                <w:rFonts w:ascii="Segoe UI" w:hAnsi="Segoe UI" w:cs="Segoe UI"/>
                <w:color w:val="2A2A2A"/>
                <w:sz w:val="18"/>
                <w:szCs w:val="18"/>
              </w:rPr>
              <w:t> </w:t>
            </w:r>
            <w:r>
              <w:rPr>
                <w:rFonts w:ascii="Segoe UI" w:hAnsi="Segoe UI" w:cs="Segoe UI"/>
                <w:color w:val="2A2A2A"/>
                <w:sz w:val="18"/>
                <w:szCs w:val="18"/>
              </w:rPr>
              <w:t>and</w:t>
            </w:r>
            <w:hyperlink r:id="rId196" w:history="1">
              <w:r>
                <w:rPr>
                  <w:rStyle w:val="Hyperlink"/>
                  <w:rFonts w:ascii="Segoe UI" w:hAnsi="Segoe UI" w:cs="Segoe UI"/>
                  <w:color w:val="03697A"/>
                  <w:sz w:val="18"/>
                  <w:szCs w:val="18"/>
                </w:rPr>
                <w:t>TextInfo</w:t>
              </w:r>
            </w:hyperlink>
            <w:r>
              <w:rPr>
                <w:rStyle w:val="apple-converted-space"/>
                <w:rFonts w:ascii="Segoe UI" w:hAnsi="Segoe UI" w:cs="Segoe UI"/>
                <w:color w:val="2A2A2A"/>
                <w:sz w:val="18"/>
                <w:szCs w:val="18"/>
              </w:rPr>
              <w:t> </w:t>
            </w:r>
            <w:r>
              <w:rPr>
                <w:rFonts w:ascii="Segoe UI" w:hAnsi="Segoe UI" w:cs="Segoe UI"/>
                <w:color w:val="2A2A2A"/>
                <w:sz w:val="18"/>
                <w:szCs w:val="18"/>
              </w:rPr>
              <w:t>provide advanced globalization functionalities, including surrogate support and text element processing.</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11408C" w:rsidP="005D5410">
            <w:pPr>
              <w:spacing w:before="150" w:after="150" w:line="240" w:lineRule="atLeast"/>
              <w:ind w:left="150" w:right="150"/>
              <w:rPr>
                <w:rFonts w:ascii="Segoe UI" w:hAnsi="Segoe UI" w:cs="Segoe UI"/>
                <w:color w:val="2A2A2A"/>
                <w:sz w:val="18"/>
                <w:szCs w:val="18"/>
              </w:rPr>
            </w:pPr>
            <w:hyperlink r:id="rId197" w:history="1">
              <w:r w:rsidR="00766382">
                <w:rPr>
                  <w:rStyle w:val="Hyperlink"/>
                  <w:rFonts w:ascii="Segoe UI" w:hAnsi="Segoe UI" w:cs="Segoe UI"/>
                  <w:color w:val="03697A"/>
                  <w:sz w:val="18"/>
                  <w:szCs w:val="18"/>
                </w:rPr>
                <w:t>System.IdentityModel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System.IdentityModel namespaces contain types that are used to provide authentication and authorization for .NET applications.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11408C" w:rsidP="005D5410">
            <w:pPr>
              <w:spacing w:before="150" w:after="150" w:line="240" w:lineRule="atLeast"/>
              <w:ind w:left="150" w:right="150"/>
              <w:rPr>
                <w:rFonts w:ascii="Segoe UI" w:hAnsi="Segoe UI" w:cs="Segoe UI"/>
                <w:color w:val="2A2A2A"/>
                <w:sz w:val="18"/>
                <w:szCs w:val="18"/>
              </w:rPr>
            </w:pPr>
            <w:hyperlink r:id="rId198" w:history="1">
              <w:r w:rsidR="00766382">
                <w:rPr>
                  <w:rStyle w:val="Hyperlink"/>
                  <w:rFonts w:ascii="Segoe UI" w:hAnsi="Segoe UI" w:cs="Segoe UI"/>
                  <w:color w:val="03697A"/>
                  <w:sz w:val="18"/>
                  <w:szCs w:val="18"/>
                </w:rPr>
                <w:t>System.IO</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System.IO namespaces contain types that support input and output, including the ability to read and write data to streams either synchronously or asynchronously, to compress data in streams, to create and use isolated stores, to map files to an application's logical address space, to store multiple data objects in a single container, to communicate using anonymous or named pipes, to implement custom logging, and to handle the flow of data to and from serial ports.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11408C" w:rsidP="005D5410">
            <w:pPr>
              <w:spacing w:before="150" w:after="150" w:line="240" w:lineRule="atLeast"/>
              <w:ind w:left="150" w:right="150"/>
              <w:rPr>
                <w:rFonts w:ascii="Segoe UI" w:hAnsi="Segoe UI" w:cs="Segoe UI"/>
                <w:color w:val="2A2A2A"/>
                <w:sz w:val="18"/>
                <w:szCs w:val="18"/>
              </w:rPr>
            </w:pPr>
            <w:hyperlink r:id="rId199" w:history="1">
              <w:r w:rsidR="00766382">
                <w:rPr>
                  <w:rStyle w:val="Hyperlink"/>
                  <w:rFonts w:ascii="Segoe UI" w:hAnsi="Segoe UI" w:cs="Segoe UI"/>
                  <w:color w:val="03697A"/>
                  <w:sz w:val="18"/>
                  <w:szCs w:val="18"/>
                </w:rPr>
                <w:t>System.Linq</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System.Linq namespaces contain types that support queries that use Language-Integrated Query (LINQ). This includes types that represent queries as objects in expression trees.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11408C" w:rsidP="005D5410">
            <w:pPr>
              <w:spacing w:before="150" w:after="150" w:line="240" w:lineRule="atLeast"/>
              <w:ind w:left="150" w:right="150"/>
              <w:rPr>
                <w:rFonts w:ascii="Segoe UI" w:hAnsi="Segoe UI" w:cs="Segoe UI"/>
                <w:color w:val="2A2A2A"/>
                <w:sz w:val="18"/>
                <w:szCs w:val="18"/>
              </w:rPr>
            </w:pPr>
            <w:hyperlink r:id="rId200" w:history="1">
              <w:r w:rsidR="00766382">
                <w:rPr>
                  <w:rStyle w:val="Hyperlink"/>
                  <w:rFonts w:ascii="Segoe UI" w:hAnsi="Segoe UI" w:cs="Segoe UI"/>
                  <w:color w:val="03697A"/>
                  <w:sz w:val="18"/>
                  <w:szCs w:val="18"/>
                </w:rPr>
                <w:t>System.Management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System.Management namespaces contain types that provide access to management information and management events about the system, devices, and applications instrumented to the Windows Management Instrumentation (WMI) infrastructure. These namespaces also contain types necessary for instrumenting applications so that they expose their management information and events through WMI to potential customers.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11408C" w:rsidP="005D5410">
            <w:pPr>
              <w:spacing w:before="150" w:after="150" w:line="240" w:lineRule="atLeast"/>
              <w:ind w:left="150" w:right="150"/>
              <w:rPr>
                <w:rFonts w:ascii="Segoe UI" w:hAnsi="Segoe UI" w:cs="Segoe UI"/>
                <w:color w:val="2A2A2A"/>
                <w:sz w:val="18"/>
                <w:szCs w:val="18"/>
              </w:rPr>
            </w:pPr>
            <w:hyperlink r:id="rId201" w:history="1">
              <w:r w:rsidR="00766382">
                <w:rPr>
                  <w:rStyle w:val="Hyperlink"/>
                  <w:rFonts w:ascii="Segoe UI" w:hAnsi="Segoe UI" w:cs="Segoe UI"/>
                  <w:color w:val="03697A"/>
                  <w:sz w:val="18"/>
                  <w:szCs w:val="18"/>
                </w:rPr>
                <w:t>System.Media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02" w:history="1">
              <w:r>
                <w:rPr>
                  <w:rStyle w:val="Hyperlink"/>
                  <w:rFonts w:ascii="Segoe UI" w:hAnsi="Segoe UI" w:cs="Segoe UI"/>
                  <w:color w:val="03697A"/>
                  <w:sz w:val="18"/>
                  <w:szCs w:val="18"/>
                </w:rPr>
                <w:t>System.Media</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for playing sound files and accessing sounds provided by the system.</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11408C" w:rsidP="005D5410">
            <w:pPr>
              <w:spacing w:before="150" w:after="150" w:line="240" w:lineRule="atLeast"/>
              <w:ind w:left="150" w:right="150"/>
              <w:rPr>
                <w:rFonts w:ascii="Segoe UI" w:hAnsi="Segoe UI" w:cs="Segoe UI"/>
                <w:color w:val="2A2A2A"/>
                <w:sz w:val="18"/>
                <w:szCs w:val="18"/>
              </w:rPr>
            </w:pPr>
            <w:hyperlink r:id="rId203" w:history="1">
              <w:r w:rsidR="00766382">
                <w:rPr>
                  <w:rStyle w:val="Hyperlink"/>
                  <w:rFonts w:ascii="Segoe UI" w:hAnsi="Segoe UI" w:cs="Segoe UI"/>
                  <w:color w:val="03697A"/>
                  <w:sz w:val="18"/>
                  <w:szCs w:val="18"/>
                </w:rPr>
                <w:t>System.Messaging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System.Messaging namespaces contain types that enable you to connect to, monitor, and administer message queues on the network and to send, receive, or peek messages. A child namespace contains classes that can be used to extend design-time support for messaging classes.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11408C" w:rsidP="005D5410">
            <w:pPr>
              <w:spacing w:before="150" w:after="150" w:line="240" w:lineRule="atLeast"/>
              <w:ind w:left="150" w:right="150"/>
              <w:rPr>
                <w:rFonts w:ascii="Segoe UI" w:hAnsi="Segoe UI" w:cs="Segoe UI"/>
                <w:color w:val="2A2A2A"/>
                <w:sz w:val="18"/>
                <w:szCs w:val="18"/>
              </w:rPr>
            </w:pPr>
            <w:hyperlink r:id="rId204" w:history="1">
              <w:r w:rsidR="00766382">
                <w:rPr>
                  <w:rStyle w:val="Hyperlink"/>
                  <w:rFonts w:ascii="Segoe UI" w:hAnsi="Segoe UI" w:cs="Segoe UI"/>
                  <w:color w:val="03697A"/>
                  <w:sz w:val="18"/>
                  <w:szCs w:val="18"/>
                </w:rPr>
                <w:t>System.Net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System.Net namespaces contain classes that provide a simple programming interface for a number of network protocols, programmatically access and update configuration settings for the System.Net namespaces, define cache policies for web resources, compose and send e-mail, represent Multipurpose Internet Mail Exchange (MIME) headers, access network traffic data and network address information, and access peer-to-peer networking functionality. Additional child namespaces provide a managed implementation of the Windows Sockets (Winsock) interface and provide access to network streams for secure communications between hosts.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11408C" w:rsidP="005D5410">
            <w:pPr>
              <w:spacing w:before="150" w:after="150" w:line="240" w:lineRule="atLeast"/>
              <w:ind w:left="150" w:right="150"/>
              <w:rPr>
                <w:rFonts w:ascii="Segoe UI" w:hAnsi="Segoe UI" w:cs="Segoe UI"/>
                <w:color w:val="2A2A2A"/>
                <w:sz w:val="18"/>
                <w:szCs w:val="18"/>
              </w:rPr>
            </w:pPr>
            <w:hyperlink r:id="rId205" w:history="1">
              <w:r w:rsidR="00766382">
                <w:rPr>
                  <w:rStyle w:val="Hyperlink"/>
                  <w:rFonts w:ascii="Segoe UI" w:hAnsi="Segoe UI" w:cs="Segoe UI"/>
                  <w:color w:val="03697A"/>
                  <w:sz w:val="18"/>
                  <w:szCs w:val="18"/>
                </w:rPr>
                <w:t>System.Numerics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06" w:history="1">
              <w:r>
                <w:rPr>
                  <w:rStyle w:val="Hyperlink"/>
                  <w:rFonts w:ascii="Segoe UI" w:hAnsi="Segoe UI" w:cs="Segoe UI"/>
                  <w:color w:val="03697A"/>
                  <w:sz w:val="18"/>
                  <w:szCs w:val="18"/>
                </w:rPr>
                <w:t>System.Numerics</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numeric types that complement the numeric primitives, such as</w:t>
            </w:r>
            <w:r>
              <w:rPr>
                <w:rStyle w:val="apple-converted-space"/>
                <w:rFonts w:ascii="Segoe UI" w:hAnsi="Segoe UI" w:cs="Segoe UI"/>
                <w:color w:val="2A2A2A"/>
                <w:sz w:val="18"/>
                <w:szCs w:val="18"/>
              </w:rPr>
              <w:t> </w:t>
            </w:r>
            <w:hyperlink r:id="rId207" w:history="1">
              <w:r>
                <w:rPr>
                  <w:rStyle w:val="Hyperlink"/>
                  <w:rFonts w:ascii="Segoe UI" w:hAnsi="Segoe UI" w:cs="Segoe UI"/>
                  <w:color w:val="03697A"/>
                  <w:sz w:val="18"/>
                  <w:szCs w:val="18"/>
                </w:rPr>
                <w:t>Byte</w:t>
              </w:r>
            </w:hyperlink>
            <w:r>
              <w:rPr>
                <w:rFonts w:ascii="Segoe UI" w:hAnsi="Segoe UI" w:cs="Segoe UI"/>
                <w:color w:val="2A2A2A"/>
                <w:sz w:val="18"/>
                <w:szCs w:val="18"/>
              </w:rPr>
              <w:t>,</w:t>
            </w:r>
            <w:r>
              <w:rPr>
                <w:rStyle w:val="apple-converted-space"/>
                <w:rFonts w:ascii="Segoe UI" w:hAnsi="Segoe UI" w:cs="Segoe UI"/>
                <w:color w:val="2A2A2A"/>
                <w:sz w:val="18"/>
                <w:szCs w:val="18"/>
              </w:rPr>
              <w:t> </w:t>
            </w:r>
            <w:hyperlink r:id="rId208" w:history="1">
              <w:r>
                <w:rPr>
                  <w:rStyle w:val="Hyperlink"/>
                  <w:rFonts w:ascii="Segoe UI" w:hAnsi="Segoe UI" w:cs="Segoe UI"/>
                  <w:color w:val="03697A"/>
                  <w:sz w:val="18"/>
                  <w:szCs w:val="18"/>
                </w:rPr>
                <w:t>Double</w:t>
              </w:r>
            </w:hyperlink>
            <w:r>
              <w:rPr>
                <w:rFonts w:ascii="Segoe UI" w:hAnsi="Segoe UI" w:cs="Segoe UI"/>
                <w:color w:val="2A2A2A"/>
                <w:sz w:val="18"/>
                <w:szCs w:val="18"/>
              </w:rPr>
              <w:t>, and</w:t>
            </w:r>
            <w:r>
              <w:rPr>
                <w:rStyle w:val="apple-converted-space"/>
                <w:rFonts w:ascii="Segoe UI" w:hAnsi="Segoe UI" w:cs="Segoe UI"/>
                <w:color w:val="2A2A2A"/>
                <w:sz w:val="18"/>
                <w:szCs w:val="18"/>
              </w:rPr>
              <w:t> </w:t>
            </w:r>
            <w:hyperlink r:id="rId209" w:history="1">
              <w:r>
                <w:rPr>
                  <w:rStyle w:val="Hyperlink"/>
                  <w:rFonts w:ascii="Segoe UI" w:hAnsi="Segoe UI" w:cs="Segoe UI"/>
                  <w:color w:val="03697A"/>
                  <w:sz w:val="18"/>
                  <w:szCs w:val="18"/>
                </w:rPr>
                <w:t>Int32</w:t>
              </w:r>
            </w:hyperlink>
            <w:r>
              <w:rPr>
                <w:rFonts w:ascii="Segoe UI" w:hAnsi="Segoe UI" w:cs="Segoe UI"/>
                <w:color w:val="2A2A2A"/>
                <w:sz w:val="18"/>
                <w:szCs w:val="18"/>
              </w:rPr>
              <w:t>, that are defined by the .NET Framework.</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11408C" w:rsidP="005D5410">
            <w:pPr>
              <w:spacing w:before="150" w:after="150" w:line="240" w:lineRule="atLeast"/>
              <w:ind w:left="150" w:right="150"/>
              <w:rPr>
                <w:rFonts w:ascii="Segoe UI" w:hAnsi="Segoe UI" w:cs="Segoe UI"/>
                <w:color w:val="2A2A2A"/>
                <w:sz w:val="18"/>
                <w:szCs w:val="18"/>
              </w:rPr>
            </w:pPr>
            <w:hyperlink r:id="rId210" w:history="1">
              <w:r w:rsidR="00766382">
                <w:rPr>
                  <w:rStyle w:val="Hyperlink"/>
                  <w:rFonts w:ascii="Segoe UI" w:hAnsi="Segoe UI" w:cs="Segoe UI"/>
                  <w:color w:val="03697A"/>
                  <w:sz w:val="18"/>
                  <w:szCs w:val="18"/>
                </w:rPr>
                <w:t>System.Printing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System.Printing namespaces contain types that support printing, that provide access to the properties of print system objects and enable rapid copying of their property settings to another object of the same type, and that support the interconversion of managed System.PrintTicket objects and unmanaged GDI DEVMODE structures.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11408C" w:rsidP="005D5410">
            <w:pPr>
              <w:spacing w:before="150" w:after="150" w:line="240" w:lineRule="atLeast"/>
              <w:ind w:left="150" w:right="150"/>
              <w:rPr>
                <w:rFonts w:ascii="Segoe UI" w:hAnsi="Segoe UI" w:cs="Segoe UI"/>
                <w:color w:val="2A2A2A"/>
                <w:sz w:val="18"/>
                <w:szCs w:val="18"/>
              </w:rPr>
            </w:pPr>
            <w:hyperlink r:id="rId211" w:history="1">
              <w:r w:rsidR="00766382">
                <w:rPr>
                  <w:rStyle w:val="Hyperlink"/>
                  <w:rFonts w:ascii="Segoe UI" w:hAnsi="Segoe UI" w:cs="Segoe UI"/>
                  <w:color w:val="03697A"/>
                  <w:sz w:val="18"/>
                  <w:szCs w:val="18"/>
                </w:rPr>
                <w:t>System.Reflection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System.Reflection namespaces contain types that provide a managed view of loaded types, methods, and fields, and that can dynamically create and invoke types. A child namespace contains types that enable a compiler or other tool to emit metadata and Microsoft intermediate language (MSIL).</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11408C" w:rsidP="005D5410">
            <w:pPr>
              <w:spacing w:before="150" w:after="150" w:line="240" w:lineRule="atLeast"/>
              <w:ind w:left="150" w:right="150"/>
              <w:rPr>
                <w:rFonts w:ascii="Segoe UI" w:hAnsi="Segoe UI" w:cs="Segoe UI"/>
                <w:color w:val="2A2A2A"/>
                <w:sz w:val="18"/>
                <w:szCs w:val="18"/>
              </w:rPr>
            </w:pPr>
            <w:hyperlink r:id="rId212" w:history="1">
              <w:r w:rsidR="00766382">
                <w:rPr>
                  <w:rStyle w:val="Hyperlink"/>
                  <w:rFonts w:ascii="Segoe UI" w:hAnsi="Segoe UI" w:cs="Segoe UI"/>
                  <w:color w:val="03697A"/>
                  <w:sz w:val="18"/>
                  <w:szCs w:val="18"/>
                </w:rPr>
                <w:t>System.Resources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System.Resources namespaces contain types that enable developers to create, store, and manage an application's culture-specific resources.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11408C" w:rsidP="005D5410">
            <w:pPr>
              <w:spacing w:before="150" w:after="150" w:line="240" w:lineRule="atLeast"/>
              <w:ind w:left="150" w:right="150"/>
              <w:rPr>
                <w:rFonts w:ascii="Segoe UI" w:hAnsi="Segoe UI" w:cs="Segoe UI"/>
                <w:color w:val="2A2A2A"/>
                <w:sz w:val="18"/>
                <w:szCs w:val="18"/>
              </w:rPr>
            </w:pPr>
            <w:hyperlink r:id="rId213" w:history="1">
              <w:r w:rsidR="00766382">
                <w:rPr>
                  <w:rStyle w:val="Hyperlink"/>
                  <w:rFonts w:ascii="Segoe UI" w:hAnsi="Segoe UI" w:cs="Segoe UI"/>
                  <w:color w:val="03697A"/>
                  <w:sz w:val="18"/>
                  <w:szCs w:val="18"/>
                </w:rPr>
                <w:t>System.Runtime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System.Runtime namespaces contain types that support an application's interaction with the common language runtime, and types that enable features such as application data caching, advanced exception handling, application activation within application domains, COM interop, distributed applications, serialization and deserialization, and versioning. Additional namespaces enable compiler writers to specify attributes that affect the run-time behavior of the common language runtime, define a contract for reliability between a set of code and other code that takes a dependency on it, and implement a persistence provider for Windows Communication Foundation (WCF).</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11408C" w:rsidP="005D5410">
            <w:pPr>
              <w:spacing w:before="150" w:after="150" w:line="240" w:lineRule="atLeast"/>
              <w:ind w:left="150" w:right="150"/>
              <w:rPr>
                <w:rFonts w:ascii="Segoe UI" w:hAnsi="Segoe UI" w:cs="Segoe UI"/>
                <w:color w:val="2A2A2A"/>
                <w:sz w:val="18"/>
                <w:szCs w:val="18"/>
              </w:rPr>
            </w:pPr>
            <w:hyperlink r:id="rId214" w:history="1">
              <w:r w:rsidR="00766382">
                <w:rPr>
                  <w:rStyle w:val="Hyperlink"/>
                  <w:rFonts w:ascii="Segoe UI" w:hAnsi="Segoe UI" w:cs="Segoe UI"/>
                  <w:color w:val="03697A"/>
                  <w:sz w:val="18"/>
                  <w:szCs w:val="18"/>
                </w:rPr>
                <w:t>System.Security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System.Security namespaces contain classes that represent the .NET Framework security system and permissions. Child namespaces provide types that control access to and audit securable objects, allow authentication, provide crytographic services, control access to operations and resources based on policy, and support rights management of application-created content.</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11408C" w:rsidP="005D5410">
            <w:pPr>
              <w:spacing w:before="150" w:after="150" w:line="240" w:lineRule="atLeast"/>
              <w:ind w:left="150" w:right="150"/>
              <w:rPr>
                <w:rFonts w:ascii="Segoe UI" w:hAnsi="Segoe UI" w:cs="Segoe UI"/>
                <w:color w:val="2A2A2A"/>
                <w:sz w:val="18"/>
                <w:szCs w:val="18"/>
              </w:rPr>
            </w:pPr>
            <w:hyperlink r:id="rId215" w:history="1">
              <w:r w:rsidR="00766382">
                <w:rPr>
                  <w:rStyle w:val="Hyperlink"/>
                  <w:rFonts w:ascii="Segoe UI" w:hAnsi="Segoe UI" w:cs="Segoe UI"/>
                  <w:color w:val="03697A"/>
                  <w:sz w:val="18"/>
                  <w:szCs w:val="18"/>
                </w:rPr>
                <w:t>System.ServiceModel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System.ServiceModel namespaces contain the types necessary to build Windows Communication Foundation (WCF) service and client applications.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11408C" w:rsidP="005D5410">
            <w:pPr>
              <w:spacing w:before="150" w:after="150" w:line="240" w:lineRule="atLeast"/>
              <w:ind w:left="150" w:right="150"/>
              <w:rPr>
                <w:rFonts w:ascii="Segoe UI" w:hAnsi="Segoe UI" w:cs="Segoe UI"/>
                <w:color w:val="2A2A2A"/>
                <w:sz w:val="18"/>
                <w:szCs w:val="18"/>
              </w:rPr>
            </w:pPr>
            <w:hyperlink r:id="rId216" w:history="1">
              <w:r w:rsidR="00766382">
                <w:rPr>
                  <w:rStyle w:val="Hyperlink"/>
                  <w:rFonts w:ascii="Segoe UI" w:hAnsi="Segoe UI" w:cs="Segoe UI"/>
                  <w:color w:val="03697A"/>
                  <w:sz w:val="18"/>
                  <w:szCs w:val="18"/>
                </w:rPr>
                <w:t>System.ServiceProcess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System.ServiceProcess namespaces contain types that enable you to implement, install, and control Windows service applications and extend design-time support for Windows service applications.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11408C" w:rsidP="005D5410">
            <w:pPr>
              <w:spacing w:before="150" w:after="150" w:line="240" w:lineRule="atLeast"/>
              <w:ind w:left="150" w:right="150"/>
              <w:rPr>
                <w:rFonts w:ascii="Segoe UI" w:hAnsi="Segoe UI" w:cs="Segoe UI"/>
                <w:color w:val="2A2A2A"/>
                <w:sz w:val="18"/>
                <w:szCs w:val="18"/>
              </w:rPr>
            </w:pPr>
            <w:hyperlink r:id="rId217" w:history="1">
              <w:r w:rsidR="00766382">
                <w:rPr>
                  <w:rStyle w:val="Hyperlink"/>
                  <w:rFonts w:ascii="Segoe UI" w:hAnsi="Segoe UI" w:cs="Segoe UI"/>
                  <w:color w:val="03697A"/>
                  <w:sz w:val="18"/>
                  <w:szCs w:val="18"/>
                </w:rPr>
                <w:t>System.Speech</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System.Speech namespaces contain types that support speech recognition.</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11408C" w:rsidP="005D5410">
            <w:pPr>
              <w:spacing w:before="150" w:after="150" w:line="240" w:lineRule="atLeast"/>
              <w:ind w:left="150" w:right="150"/>
              <w:rPr>
                <w:rFonts w:ascii="Segoe UI" w:hAnsi="Segoe UI" w:cs="Segoe UI"/>
                <w:color w:val="2A2A2A"/>
                <w:sz w:val="18"/>
                <w:szCs w:val="18"/>
              </w:rPr>
            </w:pPr>
            <w:hyperlink r:id="rId218" w:history="1">
              <w:r w:rsidR="00766382">
                <w:rPr>
                  <w:rStyle w:val="Hyperlink"/>
                  <w:rFonts w:ascii="Segoe UI" w:hAnsi="Segoe UI" w:cs="Segoe UI"/>
                  <w:color w:val="03697A"/>
                  <w:sz w:val="18"/>
                  <w:szCs w:val="18"/>
                </w:rPr>
                <w:t>System.Text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System.Text namespaces contain types for character encoding and string manipulation. A child namespace enables you to process text using regular expressions.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11408C" w:rsidP="005D5410">
            <w:pPr>
              <w:spacing w:before="150" w:after="150" w:line="240" w:lineRule="atLeast"/>
              <w:ind w:left="150" w:right="150"/>
              <w:rPr>
                <w:rFonts w:ascii="Segoe UI" w:hAnsi="Segoe UI" w:cs="Segoe UI"/>
                <w:color w:val="2A2A2A"/>
                <w:sz w:val="18"/>
                <w:szCs w:val="18"/>
              </w:rPr>
            </w:pPr>
            <w:hyperlink r:id="rId219" w:history="1">
              <w:r w:rsidR="00766382">
                <w:rPr>
                  <w:rStyle w:val="Hyperlink"/>
                  <w:rFonts w:ascii="Segoe UI" w:hAnsi="Segoe UI" w:cs="Segoe UI"/>
                  <w:color w:val="03697A"/>
                  <w:sz w:val="18"/>
                  <w:szCs w:val="18"/>
                </w:rPr>
                <w:t>System.Threading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System.Threading namespaces contain types that enable multithreaded programming. A child namespace provides types that simplify the work of writing concurrent and asynchronous code.</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11408C" w:rsidP="005D5410">
            <w:pPr>
              <w:spacing w:before="150" w:after="150" w:line="240" w:lineRule="atLeast"/>
              <w:ind w:left="150" w:right="150"/>
              <w:rPr>
                <w:rFonts w:ascii="Segoe UI" w:hAnsi="Segoe UI" w:cs="Segoe UI"/>
                <w:color w:val="2A2A2A"/>
                <w:sz w:val="18"/>
                <w:szCs w:val="18"/>
              </w:rPr>
            </w:pPr>
            <w:hyperlink r:id="rId220" w:history="1">
              <w:r w:rsidR="00766382">
                <w:rPr>
                  <w:rStyle w:val="Hyperlink"/>
                  <w:rFonts w:ascii="Segoe UI" w:hAnsi="Segoe UI" w:cs="Segoe UI"/>
                  <w:color w:val="03697A"/>
                  <w:sz w:val="18"/>
                  <w:szCs w:val="18"/>
                </w:rPr>
                <w:t>System.Timers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21" w:history="1">
              <w:r>
                <w:rPr>
                  <w:rStyle w:val="Hyperlink"/>
                  <w:rFonts w:ascii="Segoe UI" w:hAnsi="Segoe UI" w:cs="Segoe UI"/>
                  <w:color w:val="03697A"/>
                  <w:sz w:val="18"/>
                  <w:szCs w:val="18"/>
                </w:rPr>
                <w:t>System.Timers</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provides the</w:t>
            </w:r>
            <w:r>
              <w:rPr>
                <w:rStyle w:val="apple-converted-space"/>
                <w:rFonts w:ascii="Segoe UI" w:hAnsi="Segoe UI" w:cs="Segoe UI"/>
                <w:color w:val="2A2A2A"/>
                <w:sz w:val="18"/>
                <w:szCs w:val="18"/>
              </w:rPr>
              <w:t> </w:t>
            </w:r>
            <w:hyperlink r:id="rId222" w:history="1">
              <w:r>
                <w:rPr>
                  <w:rStyle w:val="Hyperlink"/>
                  <w:rFonts w:ascii="Segoe UI" w:hAnsi="Segoe UI" w:cs="Segoe UI"/>
                  <w:color w:val="03697A"/>
                  <w:sz w:val="18"/>
                  <w:szCs w:val="18"/>
                </w:rPr>
                <w:t>Timer</w:t>
              </w:r>
            </w:hyperlink>
            <w:r>
              <w:rPr>
                <w:rStyle w:val="apple-converted-space"/>
                <w:rFonts w:ascii="Segoe UI" w:hAnsi="Segoe UI" w:cs="Segoe UI"/>
                <w:color w:val="2A2A2A"/>
                <w:sz w:val="18"/>
                <w:szCs w:val="18"/>
              </w:rPr>
              <w:t> </w:t>
            </w:r>
            <w:r>
              <w:rPr>
                <w:rFonts w:ascii="Segoe UI" w:hAnsi="Segoe UI" w:cs="Segoe UI"/>
                <w:color w:val="2A2A2A"/>
                <w:sz w:val="18"/>
                <w:szCs w:val="18"/>
              </w:rPr>
              <w:t>component, which allows you to raise an event on a specified interval.</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11408C" w:rsidP="005D5410">
            <w:pPr>
              <w:spacing w:before="150" w:after="150" w:line="240" w:lineRule="atLeast"/>
              <w:ind w:left="150" w:right="150"/>
              <w:rPr>
                <w:rFonts w:ascii="Segoe UI" w:hAnsi="Segoe UI" w:cs="Segoe UI"/>
                <w:color w:val="2A2A2A"/>
                <w:sz w:val="18"/>
                <w:szCs w:val="18"/>
              </w:rPr>
            </w:pPr>
            <w:hyperlink r:id="rId223" w:history="1">
              <w:r w:rsidR="00766382">
                <w:rPr>
                  <w:rStyle w:val="Hyperlink"/>
                  <w:rFonts w:ascii="Segoe UI" w:hAnsi="Segoe UI" w:cs="Segoe UI"/>
                  <w:color w:val="03697A"/>
                  <w:sz w:val="18"/>
                  <w:szCs w:val="18"/>
                </w:rPr>
                <w:t>System.Transactions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System.Transactions namespaces contain types that support transactions with multiple, distributed participants, multiple phase notifications, and durable enlistments. A child namespace contains types that describe the configuration options used by the System.Transactions types.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11408C" w:rsidP="005D5410">
            <w:pPr>
              <w:spacing w:before="150" w:after="150" w:line="240" w:lineRule="atLeast"/>
              <w:ind w:left="150" w:right="150"/>
              <w:rPr>
                <w:rFonts w:ascii="Segoe UI" w:hAnsi="Segoe UI" w:cs="Segoe UI"/>
                <w:color w:val="2A2A2A"/>
                <w:sz w:val="18"/>
                <w:szCs w:val="18"/>
              </w:rPr>
            </w:pPr>
            <w:hyperlink r:id="rId224" w:history="1">
              <w:r w:rsidR="00766382">
                <w:rPr>
                  <w:rStyle w:val="Hyperlink"/>
                  <w:rFonts w:ascii="Segoe UI" w:hAnsi="Segoe UI" w:cs="Segoe UI"/>
                  <w:color w:val="03697A"/>
                  <w:sz w:val="18"/>
                  <w:szCs w:val="18"/>
                </w:rPr>
                <w:t>System.Web</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System.Web namespaces contain types that enable browser/server communication. Child namespaces include types that support ASP.NET forms authentication, application services, data caching on the server, ASP.NET application configuration, dynamic data, HTTP handlers, JSON serialization, incorporating AJAX functionality into ASP.NET, ASP.NET security, and web services.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11408C" w:rsidP="005D5410">
            <w:pPr>
              <w:spacing w:before="150" w:after="150" w:line="240" w:lineRule="atLeast"/>
              <w:ind w:left="150" w:right="150"/>
              <w:rPr>
                <w:rFonts w:ascii="Segoe UI" w:hAnsi="Segoe UI" w:cs="Segoe UI"/>
                <w:color w:val="2A2A2A"/>
                <w:sz w:val="18"/>
                <w:szCs w:val="18"/>
              </w:rPr>
            </w:pPr>
            <w:hyperlink r:id="rId225" w:history="1">
              <w:r w:rsidR="00766382">
                <w:rPr>
                  <w:rStyle w:val="Hyperlink"/>
                  <w:rFonts w:ascii="Segoe UI" w:hAnsi="Segoe UI" w:cs="Segoe UI"/>
                  <w:color w:val="03697A"/>
                  <w:sz w:val="18"/>
                  <w:szCs w:val="18"/>
                </w:rPr>
                <w:t>System.Windows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System.Windows namespaces contain types used in Windows Presentation Foundation (WPF) applications, including animation clients, user interface controls, data binding, and type conversion. System.Windows.Forms and its child namespaces are used for developing Windows Forms applications.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11408C" w:rsidP="005D5410">
            <w:pPr>
              <w:spacing w:before="150" w:after="150" w:line="240" w:lineRule="atLeast"/>
              <w:ind w:left="150" w:right="150"/>
              <w:rPr>
                <w:rFonts w:ascii="Segoe UI" w:hAnsi="Segoe UI" w:cs="Segoe UI"/>
                <w:color w:val="2A2A2A"/>
                <w:sz w:val="18"/>
                <w:szCs w:val="18"/>
              </w:rPr>
            </w:pPr>
            <w:hyperlink r:id="rId226" w:history="1">
              <w:r w:rsidR="00766382">
                <w:rPr>
                  <w:rStyle w:val="Hyperlink"/>
                  <w:rFonts w:ascii="Segoe UI" w:hAnsi="Segoe UI" w:cs="Segoe UI"/>
                  <w:color w:val="03697A"/>
                  <w:sz w:val="18"/>
                  <w:szCs w:val="18"/>
                </w:rPr>
                <w:t>System.Workflow</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System.Workflow namespaces contain types used to develop applications that use Windows Workflow Foundation. These types provide design time and run-time support for rules and activities, to configure, control, host, and debug the workflow runtime engine.</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11408C" w:rsidP="005D5410">
            <w:pPr>
              <w:spacing w:before="150" w:after="150" w:line="240" w:lineRule="atLeast"/>
              <w:ind w:left="150" w:right="150"/>
              <w:rPr>
                <w:rFonts w:ascii="Segoe UI" w:hAnsi="Segoe UI" w:cs="Segoe UI"/>
                <w:color w:val="2A2A2A"/>
                <w:sz w:val="18"/>
                <w:szCs w:val="18"/>
              </w:rPr>
            </w:pPr>
            <w:hyperlink r:id="rId227" w:history="1">
              <w:r w:rsidR="00766382">
                <w:rPr>
                  <w:rStyle w:val="Hyperlink"/>
                  <w:rFonts w:ascii="Segoe UI" w:hAnsi="Segoe UI" w:cs="Segoe UI"/>
                  <w:color w:val="03697A"/>
                  <w:sz w:val="18"/>
                  <w:szCs w:val="18"/>
                </w:rPr>
                <w:t>System.Xaml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System.Xaml namespaces contain types that support parsing and processing the Extensible Application Markup Language (XAML).</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11408C" w:rsidP="005D5410">
            <w:pPr>
              <w:spacing w:before="150" w:after="150" w:line="240" w:lineRule="atLeast"/>
              <w:ind w:left="150" w:right="150"/>
              <w:rPr>
                <w:rFonts w:ascii="Segoe UI" w:hAnsi="Segoe UI" w:cs="Segoe UI"/>
                <w:color w:val="2A2A2A"/>
                <w:sz w:val="18"/>
                <w:szCs w:val="18"/>
              </w:rPr>
            </w:pPr>
            <w:hyperlink r:id="rId228" w:history="1">
              <w:r w:rsidR="00766382">
                <w:rPr>
                  <w:rStyle w:val="Hyperlink"/>
                  <w:rFonts w:ascii="Segoe UI" w:hAnsi="Segoe UI" w:cs="Segoe UI"/>
                  <w:color w:val="03697A"/>
                  <w:sz w:val="18"/>
                  <w:szCs w:val="18"/>
                </w:rPr>
                <w:t>System.Xml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System.Xml namespaces contain types for processing XML. Child namespaces support serialization of XML documents or streams, XSD schemas, XQuery 1.0 and XPath 2.0, and LINQ to XML, which is an in-memory XML programming interface that enables easy modification of XML documents.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11408C" w:rsidP="005D5410">
            <w:pPr>
              <w:spacing w:before="150" w:after="150" w:line="240" w:lineRule="atLeast"/>
              <w:ind w:left="150" w:right="150"/>
              <w:rPr>
                <w:rFonts w:ascii="Segoe UI" w:hAnsi="Segoe UI" w:cs="Segoe UI"/>
                <w:color w:val="2A2A2A"/>
                <w:sz w:val="18"/>
                <w:szCs w:val="18"/>
              </w:rPr>
            </w:pPr>
            <w:hyperlink r:id="rId229" w:history="1">
              <w:r w:rsidR="00766382">
                <w:rPr>
                  <w:rStyle w:val="Hyperlink"/>
                  <w:rFonts w:ascii="Segoe UI" w:hAnsi="Segoe UI" w:cs="Segoe UI"/>
                  <w:color w:val="03697A"/>
                  <w:sz w:val="18"/>
                  <w:szCs w:val="18"/>
                </w:rPr>
                <w:t>Accessibility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30" w:history="1">
              <w:r>
                <w:rPr>
                  <w:rStyle w:val="Hyperlink"/>
                  <w:rFonts w:ascii="Segoe UI" w:hAnsi="Segoe UI" w:cs="Segoe UI"/>
                  <w:color w:val="03697A"/>
                  <w:sz w:val="18"/>
                  <w:szCs w:val="18"/>
                </w:rPr>
                <w:t>Accessibility</w:t>
              </w:r>
            </w:hyperlink>
            <w:r>
              <w:rPr>
                <w:rStyle w:val="apple-converted-space"/>
                <w:rFonts w:ascii="Segoe UI" w:hAnsi="Segoe UI" w:cs="Segoe UI"/>
                <w:color w:val="2A2A2A"/>
                <w:sz w:val="18"/>
                <w:szCs w:val="18"/>
              </w:rPr>
              <w:t> </w:t>
            </w:r>
            <w:r>
              <w:rPr>
                <w:rFonts w:ascii="Segoe UI" w:hAnsi="Segoe UI" w:cs="Segoe UI"/>
                <w:color w:val="2A2A2A"/>
                <w:sz w:val="18"/>
                <w:szCs w:val="18"/>
              </w:rPr>
              <w:t>and all of its exposed members are part of a managed wrapper for the Component Object Model (COM) accessibility interface.</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11408C" w:rsidP="005D5410">
            <w:pPr>
              <w:spacing w:before="150" w:after="150" w:line="240" w:lineRule="atLeast"/>
              <w:ind w:left="150" w:right="150"/>
              <w:rPr>
                <w:rFonts w:ascii="Segoe UI" w:hAnsi="Segoe UI" w:cs="Segoe UI"/>
                <w:color w:val="2A2A2A"/>
                <w:sz w:val="18"/>
                <w:szCs w:val="18"/>
              </w:rPr>
            </w:pPr>
            <w:hyperlink r:id="rId231" w:history="1">
              <w:r w:rsidR="00766382">
                <w:rPr>
                  <w:rStyle w:val="Hyperlink"/>
                  <w:rFonts w:ascii="Segoe UI" w:hAnsi="Segoe UI" w:cs="Segoe UI"/>
                  <w:color w:val="03697A"/>
                  <w:sz w:val="18"/>
                  <w:szCs w:val="18"/>
                </w:rPr>
                <w:t>Microsoft.Activities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Microsoft.Activities namespaces contain types that support MSBuild and debugger extensions for Windows Workflow Foundation applications.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11408C" w:rsidP="005D5410">
            <w:pPr>
              <w:spacing w:before="150" w:after="150" w:line="240" w:lineRule="atLeast"/>
              <w:ind w:left="150" w:right="150"/>
              <w:rPr>
                <w:rFonts w:ascii="Segoe UI" w:hAnsi="Segoe UI" w:cs="Segoe UI"/>
                <w:color w:val="2A2A2A"/>
                <w:sz w:val="18"/>
                <w:szCs w:val="18"/>
              </w:rPr>
            </w:pPr>
            <w:hyperlink r:id="rId232" w:history="1">
              <w:r w:rsidR="00766382">
                <w:rPr>
                  <w:rStyle w:val="Hyperlink"/>
                  <w:rFonts w:ascii="Segoe UI" w:hAnsi="Segoe UI" w:cs="Segoe UI"/>
                  <w:color w:val="03697A"/>
                  <w:sz w:val="18"/>
                  <w:szCs w:val="18"/>
                </w:rPr>
                <w:t>Microsoft.Aspnet.Snapin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33" w:history="1">
              <w:r>
                <w:rPr>
                  <w:rStyle w:val="Hyperlink"/>
                  <w:rFonts w:ascii="Segoe UI" w:hAnsi="Segoe UI" w:cs="Segoe UI"/>
                  <w:color w:val="03697A"/>
                  <w:sz w:val="18"/>
                  <w:szCs w:val="18"/>
                </w:rPr>
                <w:t>Microsoft.Aspnet.Snapin</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defines the types necessary for the ASP.NET management console application to interact with Microsoft Management Console (MMC). For more information, see "MMC Programmer's Guide" in the</w:t>
            </w:r>
            <w:r>
              <w:rPr>
                <w:rStyle w:val="apple-converted-space"/>
                <w:rFonts w:ascii="Segoe UI" w:hAnsi="Segoe UI" w:cs="Segoe UI"/>
                <w:color w:val="2A2A2A"/>
                <w:sz w:val="18"/>
                <w:szCs w:val="18"/>
              </w:rPr>
              <w:t> </w:t>
            </w:r>
            <w:hyperlink r:id="rId234" w:tgtFrame="_blank" w:history="1">
              <w:r>
                <w:rPr>
                  <w:rStyle w:val="Hyperlink"/>
                  <w:rFonts w:ascii="Segoe UI" w:hAnsi="Segoe UI" w:cs="Segoe UI"/>
                  <w:color w:val="03697A"/>
                  <w:sz w:val="18"/>
                  <w:szCs w:val="18"/>
                </w:rPr>
                <w:t>MSDN Library</w:t>
              </w:r>
            </w:hyperlink>
            <w:r>
              <w:rPr>
                <w:rFonts w:ascii="Segoe UI" w:hAnsi="Segoe UI" w:cs="Segoe UI"/>
                <w:color w:val="2A2A2A"/>
                <w:sz w:val="18"/>
                <w:szCs w:val="18"/>
              </w:rPr>
              <w:t>.</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11408C" w:rsidP="005D5410">
            <w:pPr>
              <w:spacing w:before="150" w:after="150" w:line="240" w:lineRule="atLeast"/>
              <w:ind w:left="150" w:right="150"/>
              <w:rPr>
                <w:rFonts w:ascii="Segoe UI" w:hAnsi="Segoe UI" w:cs="Segoe UI"/>
                <w:color w:val="2A2A2A"/>
                <w:sz w:val="18"/>
                <w:szCs w:val="18"/>
              </w:rPr>
            </w:pPr>
            <w:hyperlink r:id="rId235" w:history="1">
              <w:r w:rsidR="00766382">
                <w:rPr>
                  <w:rStyle w:val="Hyperlink"/>
                  <w:rFonts w:ascii="Segoe UI" w:hAnsi="Segoe UI" w:cs="Segoe UI"/>
                  <w:color w:val="03697A"/>
                  <w:sz w:val="18"/>
                  <w:szCs w:val="18"/>
                </w:rPr>
                <w:t>Microsoft.Build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Microsoft.Build namespaces contain types that provide programmatic access to, and control of, the MSBuild engine.</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11408C" w:rsidP="005D5410">
            <w:pPr>
              <w:spacing w:before="150" w:after="150" w:line="240" w:lineRule="atLeast"/>
              <w:ind w:left="150" w:right="150"/>
              <w:rPr>
                <w:rFonts w:ascii="Segoe UI" w:hAnsi="Segoe UI" w:cs="Segoe UI"/>
                <w:color w:val="2A2A2A"/>
                <w:sz w:val="18"/>
                <w:szCs w:val="18"/>
              </w:rPr>
            </w:pPr>
            <w:hyperlink r:id="rId236" w:history="1">
              <w:r w:rsidR="00766382">
                <w:rPr>
                  <w:rStyle w:val="Hyperlink"/>
                  <w:rFonts w:ascii="Segoe UI" w:hAnsi="Segoe UI" w:cs="Segoe UI"/>
                  <w:color w:val="03697A"/>
                  <w:sz w:val="18"/>
                  <w:szCs w:val="18"/>
                </w:rPr>
                <w:t>Microsoft.CSharp</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Microsoft.CSharp namespaces contain types that support compilation and code generation of source code written in the C# language, and types that support interoperation betwen the dynamic language runtime (DLR) and C#.</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11408C" w:rsidP="005D5410">
            <w:pPr>
              <w:spacing w:before="150" w:after="150" w:line="240" w:lineRule="atLeast"/>
              <w:ind w:left="150" w:right="150"/>
              <w:rPr>
                <w:rFonts w:ascii="Segoe UI" w:hAnsi="Segoe UI" w:cs="Segoe UI"/>
                <w:color w:val="2A2A2A"/>
                <w:sz w:val="18"/>
                <w:szCs w:val="18"/>
              </w:rPr>
            </w:pPr>
            <w:hyperlink r:id="rId237" w:history="1">
              <w:r w:rsidR="00766382">
                <w:rPr>
                  <w:rStyle w:val="Hyperlink"/>
                  <w:rFonts w:ascii="Segoe UI" w:hAnsi="Segoe UI" w:cs="Segoe UI"/>
                  <w:color w:val="03697A"/>
                  <w:sz w:val="18"/>
                  <w:szCs w:val="18"/>
                </w:rPr>
                <w:t>Microsoft.Data.Entity.Build.Tasks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38" w:history="1">
              <w:r>
                <w:rPr>
                  <w:rStyle w:val="Hyperlink"/>
                  <w:rFonts w:ascii="Segoe UI" w:hAnsi="Segoe UI" w:cs="Segoe UI"/>
                  <w:color w:val="03697A"/>
                  <w:sz w:val="18"/>
                  <w:szCs w:val="18"/>
                </w:rPr>
                <w:t>Microsoft.Data.Entity.Build.Tasks</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two MSBuild tasks that are used by the ADO.NET Entity Data Model Designer (Entity Designer).</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11408C" w:rsidP="005D5410">
            <w:pPr>
              <w:spacing w:before="150" w:after="150" w:line="240" w:lineRule="atLeast"/>
              <w:ind w:left="150" w:right="150"/>
              <w:rPr>
                <w:rFonts w:ascii="Segoe UI" w:hAnsi="Segoe UI" w:cs="Segoe UI"/>
                <w:color w:val="2A2A2A"/>
                <w:sz w:val="18"/>
                <w:szCs w:val="18"/>
              </w:rPr>
            </w:pPr>
            <w:hyperlink r:id="rId239" w:history="1">
              <w:r w:rsidR="00766382">
                <w:rPr>
                  <w:rStyle w:val="Hyperlink"/>
                  <w:rFonts w:ascii="Segoe UI" w:hAnsi="Segoe UI" w:cs="Segoe UI"/>
                  <w:color w:val="03697A"/>
                  <w:sz w:val="18"/>
                  <w:szCs w:val="18"/>
                </w:rPr>
                <w:t>Microsoft.JScript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Microsoft.JScript namespaces contain classes that support compilation and code generation using the JScript language.</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11408C" w:rsidP="005D5410">
            <w:pPr>
              <w:spacing w:before="150" w:after="150" w:line="240" w:lineRule="atLeast"/>
              <w:ind w:left="150" w:right="150"/>
              <w:rPr>
                <w:rFonts w:ascii="Segoe UI" w:hAnsi="Segoe UI" w:cs="Segoe UI"/>
                <w:color w:val="2A2A2A"/>
                <w:sz w:val="18"/>
                <w:szCs w:val="18"/>
              </w:rPr>
            </w:pPr>
            <w:hyperlink r:id="rId240" w:history="1">
              <w:r w:rsidR="00766382">
                <w:rPr>
                  <w:rStyle w:val="Hyperlink"/>
                  <w:rFonts w:ascii="Segoe UI" w:hAnsi="Segoe UI" w:cs="Segoe UI"/>
                  <w:color w:val="03697A"/>
                  <w:sz w:val="18"/>
                  <w:szCs w:val="18"/>
                </w:rPr>
                <w:t>Microsoft.SqlServer.Server</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41" w:history="1">
              <w:r>
                <w:rPr>
                  <w:rStyle w:val="Hyperlink"/>
                  <w:rFonts w:ascii="Segoe UI" w:hAnsi="Segoe UI" w:cs="Segoe UI"/>
                  <w:color w:val="03697A"/>
                  <w:sz w:val="18"/>
                  <w:szCs w:val="18"/>
                </w:rPr>
                <w:t>Microsoft.SqlServer.Server</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interfaces, and enumerations that are specific to the integration of the Microsoft .NET Framework common language runtime (CLR) into Microsoft SQL Server, and the SQL Server database engine process execution environment.</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11408C" w:rsidP="005D5410">
            <w:pPr>
              <w:spacing w:before="150" w:after="150" w:line="240" w:lineRule="atLeast"/>
              <w:ind w:left="150" w:right="150"/>
              <w:rPr>
                <w:rFonts w:ascii="Segoe UI" w:hAnsi="Segoe UI" w:cs="Segoe UI"/>
                <w:color w:val="2A2A2A"/>
                <w:sz w:val="18"/>
                <w:szCs w:val="18"/>
              </w:rPr>
            </w:pPr>
            <w:hyperlink r:id="rId242" w:history="1">
              <w:r w:rsidR="00766382">
                <w:rPr>
                  <w:rStyle w:val="Hyperlink"/>
                  <w:rFonts w:ascii="Segoe UI" w:hAnsi="Segoe UI" w:cs="Segoe UI"/>
                  <w:color w:val="03697A"/>
                  <w:sz w:val="18"/>
                  <w:szCs w:val="18"/>
                </w:rPr>
                <w:t>Microsoft.VisualBasic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Microsoft.VisualBasic namespaces contain classes that support compilation and code generation using the Visual Basic language. Child namespaces contain types that provide services to the Visual Basic compiler and types that include support for the Visual Basic application model, the My namespace, lambda expressions, and code conversion.</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11408C" w:rsidP="005D5410">
            <w:pPr>
              <w:spacing w:before="150" w:after="150" w:line="240" w:lineRule="atLeast"/>
              <w:ind w:left="150" w:right="150"/>
              <w:rPr>
                <w:rFonts w:ascii="Segoe UI" w:hAnsi="Segoe UI" w:cs="Segoe UI"/>
                <w:color w:val="2A2A2A"/>
                <w:sz w:val="18"/>
                <w:szCs w:val="18"/>
              </w:rPr>
            </w:pPr>
            <w:hyperlink r:id="rId243" w:history="1">
              <w:r w:rsidR="00766382">
                <w:rPr>
                  <w:rStyle w:val="Hyperlink"/>
                  <w:rFonts w:ascii="Segoe UI" w:hAnsi="Segoe UI" w:cs="Segoe UI"/>
                  <w:color w:val="03697A"/>
                  <w:sz w:val="18"/>
                  <w:szCs w:val="18"/>
                </w:rPr>
                <w:t>Microsoft.VisualC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Microsoft.VisualC namespaces contain types that support the Visual C++ compiler and types that implement the STL/CLR Library and the generic interface to the STL/CLR Library.</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11408C" w:rsidP="005D5410">
            <w:pPr>
              <w:spacing w:before="150" w:after="150" w:line="240" w:lineRule="atLeast"/>
              <w:ind w:left="150" w:right="150"/>
              <w:rPr>
                <w:rFonts w:ascii="Segoe UI" w:hAnsi="Segoe UI" w:cs="Segoe UI"/>
                <w:color w:val="2A2A2A"/>
                <w:sz w:val="18"/>
                <w:szCs w:val="18"/>
              </w:rPr>
            </w:pPr>
            <w:hyperlink r:id="rId244" w:history="1">
              <w:r w:rsidR="00766382">
                <w:rPr>
                  <w:rStyle w:val="Hyperlink"/>
                  <w:rFonts w:ascii="Segoe UI" w:hAnsi="Segoe UI" w:cs="Segoe UI"/>
                  <w:color w:val="03697A"/>
                  <w:sz w:val="18"/>
                  <w:szCs w:val="18"/>
                </w:rPr>
                <w:t>Microsoft.Win32</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Microsoft.Win32 namespaces provide types that handle events raised by the operating system, that manipulate the system registry, and that represent file and operating system handles.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11408C" w:rsidP="005D5410">
            <w:pPr>
              <w:spacing w:before="150" w:after="150" w:line="240" w:lineRule="atLeast"/>
              <w:ind w:left="150" w:right="150"/>
              <w:rPr>
                <w:rFonts w:ascii="Segoe UI" w:hAnsi="Segoe UI" w:cs="Segoe UI"/>
                <w:color w:val="2A2A2A"/>
                <w:sz w:val="18"/>
                <w:szCs w:val="18"/>
              </w:rPr>
            </w:pPr>
            <w:hyperlink r:id="rId245" w:history="1">
              <w:r w:rsidR="00766382">
                <w:rPr>
                  <w:rStyle w:val="Hyperlink"/>
                  <w:rFonts w:ascii="Segoe UI" w:hAnsi="Segoe UI" w:cs="Segoe UI"/>
                  <w:color w:val="03697A"/>
                  <w:sz w:val="18"/>
                  <w:szCs w:val="18"/>
                </w:rPr>
                <w:t>Microsoft.Windows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Microsoft.Windows namespaces contain types that support themes and preview in Windows Presentation Framework (WPF) applications.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11408C" w:rsidP="005D5410">
            <w:pPr>
              <w:spacing w:before="150" w:after="150" w:line="240" w:lineRule="atLeast"/>
              <w:ind w:left="150" w:right="150"/>
              <w:rPr>
                <w:rFonts w:ascii="Segoe UI" w:hAnsi="Segoe UI" w:cs="Segoe UI"/>
                <w:color w:val="2A2A2A"/>
                <w:sz w:val="18"/>
                <w:szCs w:val="18"/>
              </w:rPr>
            </w:pPr>
            <w:hyperlink r:id="rId246" w:history="1">
              <w:r w:rsidR="00766382">
                <w:rPr>
                  <w:rStyle w:val="Hyperlink"/>
                  <w:rFonts w:ascii="Segoe UI" w:hAnsi="Segoe UI" w:cs="Segoe UI"/>
                  <w:color w:val="03697A"/>
                  <w:sz w:val="18"/>
                  <w:szCs w:val="18"/>
                </w:rPr>
                <w:t>UIAutomationClientsideProviders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Contains a single type that maps client automation providers.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11408C" w:rsidP="005D5410">
            <w:pPr>
              <w:spacing w:before="150" w:after="150" w:line="240" w:lineRule="atLeast"/>
              <w:ind w:left="150" w:right="150"/>
              <w:rPr>
                <w:rFonts w:ascii="Segoe UI" w:hAnsi="Segoe UI" w:cs="Segoe UI"/>
                <w:color w:val="2A2A2A"/>
                <w:sz w:val="18"/>
                <w:szCs w:val="18"/>
              </w:rPr>
            </w:pPr>
            <w:hyperlink r:id="rId247" w:history="1">
              <w:r w:rsidR="00766382">
                <w:rPr>
                  <w:rStyle w:val="Hyperlink"/>
                  <w:rFonts w:ascii="Segoe UI" w:hAnsi="Segoe UI" w:cs="Segoe UI"/>
                  <w:color w:val="03697A"/>
                  <w:sz w:val="18"/>
                  <w:szCs w:val="18"/>
                </w:rPr>
                <w:t>XamlGeneratedNamespace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Contains compiler-generated types that are not intended to be used directly from your code.</w:t>
            </w:r>
          </w:p>
        </w:tc>
      </w:tr>
    </w:tbl>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60" w:name="_Toc304900511"/>
      <w:bookmarkStart w:id="161" w:name="_Toc320368089"/>
      <w:bookmarkStart w:id="162" w:name="_Toc330365079"/>
      <w:bookmarkStart w:id="163" w:name="_Toc352026868"/>
      <w:r w:rsidRPr="003D00A7">
        <w:t>Database</w:t>
      </w:r>
      <w:r>
        <w:t>/backend</w:t>
      </w:r>
      <w:bookmarkEnd w:id="160"/>
      <w:bookmarkEnd w:id="161"/>
      <w:bookmarkEnd w:id="162"/>
      <w:r w:rsidR="005D5410">
        <w:t>:</w:t>
      </w:r>
      <w:bookmarkEnd w:id="163"/>
    </w:p>
    <w:p w:rsidR="005D5410" w:rsidRDefault="005D5410" w:rsidP="005D5410"/>
    <w:p w:rsidR="005D5410" w:rsidRPr="005D5410" w:rsidRDefault="005D5410" w:rsidP="005D5410">
      <w:pPr>
        <w:pStyle w:val="Heading3"/>
      </w:pPr>
      <w:bookmarkStart w:id="164" w:name="_Toc352026869"/>
      <w:r>
        <w:t>MySQL</w:t>
      </w:r>
      <w:bookmarkEnd w:id="164"/>
    </w:p>
    <w:p w:rsidR="00C31210" w:rsidRDefault="00C31210" w:rsidP="003252E9">
      <w:pPr>
        <w:pStyle w:val="ListParagraph"/>
        <w:spacing w:line="480" w:lineRule="auto"/>
        <w:ind w:firstLine="360"/>
        <w:rPr>
          <w:rFonts w:ascii="Arial" w:hAnsi="Arial" w:cs="Arial"/>
          <w:color w:val="222222"/>
          <w:lang w:eastAsia="en-IN"/>
        </w:rPr>
      </w:pPr>
      <w:r>
        <w:rPr>
          <w:rFonts w:ascii="Arial" w:hAnsi="Arial" w:cs="Arial"/>
          <w:noProof/>
          <w:color w:val="222222"/>
          <w:lang w:bidi="ar-SA"/>
        </w:rPr>
        <w:drawing>
          <wp:anchor distT="0" distB="0" distL="114300" distR="114300" simplePos="0" relativeHeight="251675648" behindDoc="1" locked="0" layoutInCell="1" allowOverlap="1">
            <wp:simplePos x="0" y="0"/>
            <wp:positionH relativeFrom="column">
              <wp:posOffset>-231140</wp:posOffset>
            </wp:positionH>
            <wp:positionV relativeFrom="paragraph">
              <wp:posOffset>20955</wp:posOffset>
            </wp:positionV>
            <wp:extent cx="1947545" cy="1957705"/>
            <wp:effectExtent l="19050" t="0" r="0" b="0"/>
            <wp:wrapTight wrapText="bothSides">
              <wp:wrapPolygon edited="0">
                <wp:start x="-211" y="0"/>
                <wp:lineTo x="-211" y="21439"/>
                <wp:lineTo x="21551" y="21439"/>
                <wp:lineTo x="21551" y="0"/>
                <wp:lineTo x="-211" y="0"/>
              </wp:wrapPolygon>
            </wp:wrapTight>
            <wp:docPr id="26" name="Picture 25" descr="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jpg"/>
                    <pic:cNvPicPr/>
                  </pic:nvPicPr>
                  <pic:blipFill>
                    <a:blip r:embed="rId248" cstate="print"/>
                    <a:stretch>
                      <a:fillRect/>
                    </a:stretch>
                  </pic:blipFill>
                  <pic:spPr>
                    <a:xfrm>
                      <a:off x="0" y="0"/>
                      <a:ext cx="1947545" cy="1957705"/>
                    </a:xfrm>
                    <a:prstGeom prst="rect">
                      <a:avLst/>
                    </a:prstGeom>
                  </pic:spPr>
                </pic:pic>
              </a:graphicData>
            </a:graphic>
          </wp:anchor>
        </w:drawing>
      </w:r>
    </w:p>
    <w:p w:rsidR="00C31210" w:rsidRPr="005712BF" w:rsidRDefault="00C31210" w:rsidP="00C31210">
      <w:pPr>
        <w:pStyle w:val="ListParagraph"/>
        <w:spacing w:line="480" w:lineRule="auto"/>
        <w:ind w:firstLine="360"/>
        <w:rPr>
          <w:rFonts w:ascii="Arial" w:hAnsi="Arial" w:cs="Arial"/>
          <w:i w:val="0"/>
          <w:color w:val="222222"/>
          <w:lang w:eastAsia="en-IN"/>
        </w:rPr>
      </w:pPr>
      <w:r w:rsidRPr="005712BF">
        <w:rPr>
          <w:rFonts w:ascii="Arial" w:hAnsi="Arial" w:cs="Arial"/>
          <w:color w:val="222222"/>
          <w:lang w:eastAsia="en-IN"/>
        </w:rPr>
        <w:t xml:space="preserve">MySQL is the world's most popular open source database software, with over 100 million copies of its software downloaded or distributed throughout its history. </w:t>
      </w:r>
    </w:p>
    <w:p w:rsidR="00C31210" w:rsidRPr="005712BF" w:rsidRDefault="00C31210" w:rsidP="00C31210">
      <w:pPr>
        <w:pStyle w:val="ListParagraph"/>
        <w:spacing w:line="480" w:lineRule="auto"/>
        <w:rPr>
          <w:rFonts w:ascii="Arial" w:hAnsi="Arial" w:cs="Arial"/>
          <w:i w:val="0"/>
          <w:color w:val="222222"/>
          <w:lang w:eastAsia="en-IN"/>
        </w:rPr>
      </w:pPr>
      <w:r w:rsidRPr="005712BF">
        <w:rPr>
          <w:rFonts w:ascii="Arial" w:hAnsi="Arial" w:cs="Arial"/>
          <w:color w:val="222222"/>
          <w:lang w:eastAsia="en-IN"/>
        </w:rPr>
        <w:t>The MySQL Community Edition includes:</w:t>
      </w:r>
    </w:p>
    <w:p w:rsidR="00C31210" w:rsidRPr="005712BF" w:rsidRDefault="00C31210" w:rsidP="00E65F63">
      <w:pPr>
        <w:pStyle w:val="ListParagraph"/>
        <w:numPr>
          <w:ilvl w:val="0"/>
          <w:numId w:val="11"/>
        </w:numPr>
        <w:spacing w:line="480" w:lineRule="auto"/>
        <w:rPr>
          <w:rFonts w:ascii="Arial" w:hAnsi="Arial" w:cs="Arial"/>
          <w:i w:val="0"/>
          <w:color w:val="222222"/>
          <w:lang w:eastAsia="en-IN"/>
        </w:rPr>
      </w:pPr>
      <w:r w:rsidRPr="005712BF">
        <w:rPr>
          <w:rFonts w:ascii="Arial" w:hAnsi="Arial" w:cs="Arial"/>
          <w:color w:val="222222"/>
          <w:lang w:eastAsia="en-IN"/>
        </w:rPr>
        <w:t>Pluggable Storage Engine Architecture</w:t>
      </w:r>
    </w:p>
    <w:p w:rsidR="00C31210" w:rsidRPr="005712BF" w:rsidRDefault="00C31210" w:rsidP="00E65F63">
      <w:pPr>
        <w:pStyle w:val="ListParagraph"/>
        <w:numPr>
          <w:ilvl w:val="0"/>
          <w:numId w:val="11"/>
        </w:numPr>
        <w:spacing w:line="480" w:lineRule="auto"/>
        <w:rPr>
          <w:rFonts w:ascii="Arial" w:hAnsi="Arial" w:cs="Arial"/>
          <w:i w:val="0"/>
          <w:color w:val="222222"/>
          <w:lang w:eastAsia="en-IN"/>
        </w:rPr>
      </w:pPr>
      <w:r w:rsidRPr="005712BF">
        <w:rPr>
          <w:rFonts w:ascii="Arial" w:hAnsi="Arial" w:cs="Arial"/>
          <w:color w:val="222222"/>
          <w:lang w:eastAsia="en-IN"/>
        </w:rPr>
        <w:t>Multiple Storage Engines: InnoDB , MyISAM, NDB (MySQL Cluster),Memory ,Merge , Archive, CSV</w:t>
      </w:r>
    </w:p>
    <w:p w:rsidR="00C31210" w:rsidRPr="005712BF" w:rsidRDefault="00C31210" w:rsidP="00E65F63">
      <w:pPr>
        <w:pStyle w:val="ListParagraph"/>
        <w:numPr>
          <w:ilvl w:val="0"/>
          <w:numId w:val="11"/>
        </w:numPr>
        <w:spacing w:line="480" w:lineRule="auto"/>
        <w:rPr>
          <w:rFonts w:ascii="Arial" w:hAnsi="Arial" w:cs="Arial"/>
          <w:i w:val="0"/>
          <w:color w:val="222222"/>
          <w:lang w:eastAsia="en-IN"/>
        </w:rPr>
      </w:pPr>
      <w:r w:rsidRPr="005712BF">
        <w:rPr>
          <w:rFonts w:ascii="Arial" w:hAnsi="Arial" w:cs="Arial"/>
          <w:color w:val="222222"/>
          <w:lang w:eastAsia="en-IN"/>
        </w:rPr>
        <w:t>MySQL Replication to improve application performance and scalability</w:t>
      </w:r>
    </w:p>
    <w:p w:rsidR="00C31210" w:rsidRPr="005712BF" w:rsidRDefault="00C31210" w:rsidP="00E65F63">
      <w:pPr>
        <w:pStyle w:val="ListParagraph"/>
        <w:numPr>
          <w:ilvl w:val="0"/>
          <w:numId w:val="11"/>
        </w:numPr>
        <w:spacing w:line="480" w:lineRule="auto"/>
        <w:rPr>
          <w:rFonts w:ascii="Arial" w:hAnsi="Arial" w:cs="Arial"/>
          <w:i w:val="0"/>
          <w:color w:val="222222"/>
          <w:lang w:eastAsia="en-IN"/>
        </w:rPr>
      </w:pPr>
      <w:r w:rsidRPr="005712BF">
        <w:rPr>
          <w:rFonts w:ascii="Arial" w:hAnsi="Arial" w:cs="Arial"/>
          <w:color w:val="222222"/>
          <w:lang w:eastAsia="en-IN"/>
        </w:rPr>
        <w:t>MySQL Partitioning to improve performance and management of large database applications</w:t>
      </w:r>
    </w:p>
    <w:p w:rsidR="00C31210" w:rsidRPr="00322939" w:rsidRDefault="00C31210" w:rsidP="00E65F63">
      <w:pPr>
        <w:pStyle w:val="ListParagraph"/>
        <w:numPr>
          <w:ilvl w:val="0"/>
          <w:numId w:val="11"/>
        </w:numPr>
        <w:spacing w:line="480" w:lineRule="auto"/>
        <w:rPr>
          <w:rFonts w:ascii="Arial" w:hAnsi="Arial" w:cs="Arial"/>
          <w:i w:val="0"/>
          <w:color w:val="222222"/>
          <w:lang w:eastAsia="en-IN"/>
        </w:rPr>
      </w:pPr>
      <w:r w:rsidRPr="005712BF">
        <w:rPr>
          <w:rFonts w:ascii="Arial" w:hAnsi="Arial" w:cs="Arial"/>
          <w:color w:val="222222"/>
          <w:lang w:eastAsia="en-IN"/>
        </w:rPr>
        <w:t>Stored Procedures to improve developer productivity</w:t>
      </w:r>
    </w:p>
    <w:p w:rsidR="00C31210" w:rsidRDefault="00C31210" w:rsidP="00C31210">
      <w:pPr>
        <w:pStyle w:val="Heading4"/>
        <w:rPr>
          <w:rFonts w:eastAsia="Times New Roman"/>
          <w:lang w:eastAsia="en-IN"/>
        </w:rPr>
      </w:pPr>
      <w:r>
        <w:rPr>
          <w:rFonts w:eastAsia="Times New Roman"/>
          <w:lang w:eastAsia="en-IN"/>
        </w:rPr>
        <w:t>Detailed features of mysql</w:t>
      </w:r>
    </w:p>
    <w:p w:rsidR="00C31210" w:rsidRDefault="00C31210" w:rsidP="00C31210">
      <w:pPr>
        <w:rPr>
          <w:lang w:eastAsia="en-IN"/>
        </w:rPr>
      </w:pP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The following list shows the most important properties of MySQL. This section is directed to the reader who already has some knowledge of relational databases. We will use some terminology from the relational database world without defining our terms exactly. On the other hand, the explanations should make it possible for database novices to understand to some extent what we are talking about.</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Relational Database System:</w:t>
      </w:r>
      <w:r>
        <w:rPr>
          <w:rStyle w:val="apple-converted-space"/>
          <w:rFonts w:ascii="Calibri" w:hAnsi="Calibri"/>
          <w:color w:val="000000"/>
        </w:rPr>
        <w:t> </w:t>
      </w:r>
      <w:r>
        <w:rPr>
          <w:rFonts w:ascii="Calibri" w:hAnsi="Calibri"/>
          <w:color w:val="000000"/>
        </w:rPr>
        <w:t>Like almost all other database systems on the market, MySQL is a relational database system.</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Client/Server Architecture:</w:t>
      </w:r>
      <w:r>
        <w:rPr>
          <w:rStyle w:val="apple-converted-space"/>
          <w:rFonts w:ascii="Calibri" w:hAnsi="Calibri"/>
          <w:color w:val="000000"/>
        </w:rPr>
        <w:t> </w:t>
      </w:r>
      <w:r>
        <w:rPr>
          <w:rFonts w:ascii="Calibri" w:hAnsi="Calibri"/>
          <w:color w:val="000000"/>
        </w:rPr>
        <w:t>MySQL is a client/server system. There is a database server (MySQL) and arbitrarily many clients (application programs), which communicate with the server; that is, they query data, save changes, etc. The clients can run on the same computer as the server or on another computer (communication via a local network or the Internet).</w:t>
      </w:r>
    </w:p>
    <w:tbl>
      <w:tblPr>
        <w:tblpPr w:leftFromText="45" w:rightFromText="45" w:bottomFromText="300" w:vertAnchor="text"/>
        <w:tblW w:w="0" w:type="auto"/>
        <w:shd w:val="clear" w:color="auto" w:fill="FFFFFF"/>
        <w:tblCellMar>
          <w:left w:w="0" w:type="dxa"/>
          <w:right w:w="0" w:type="dxa"/>
        </w:tblCellMar>
        <w:tblLook w:val="04A0"/>
      </w:tblPr>
      <w:tblGrid>
        <w:gridCol w:w="6"/>
        <w:gridCol w:w="6"/>
      </w:tblGrid>
      <w:tr w:rsidR="00C31210" w:rsidTr="008D1348">
        <w:tc>
          <w:tcPr>
            <w:tcW w:w="0" w:type="auto"/>
            <w:gridSpan w:val="2"/>
            <w:shd w:val="clear" w:color="auto" w:fill="FFFFFF"/>
            <w:hideMark/>
          </w:tcPr>
          <w:p w:rsidR="00C31210" w:rsidRDefault="00C31210" w:rsidP="008D1348">
            <w:pPr>
              <w:spacing w:line="288" w:lineRule="atLeast"/>
              <w:rPr>
                <w:rFonts w:ascii="Calibri" w:hAnsi="Calibri"/>
                <w:color w:val="333333"/>
                <w:sz w:val="24"/>
                <w:szCs w:val="24"/>
              </w:rPr>
            </w:pPr>
          </w:p>
        </w:tc>
      </w:tr>
      <w:tr w:rsidR="00C31210" w:rsidTr="008D1348">
        <w:tc>
          <w:tcPr>
            <w:tcW w:w="0" w:type="auto"/>
            <w:shd w:val="clear" w:color="auto" w:fill="FFFFFF"/>
            <w:hideMark/>
          </w:tcPr>
          <w:p w:rsidR="00C31210" w:rsidRDefault="00C31210" w:rsidP="008D1348">
            <w:pPr>
              <w:spacing w:line="288" w:lineRule="atLeast"/>
              <w:rPr>
                <w:rFonts w:ascii="Calibri" w:hAnsi="Calibri"/>
                <w:color w:val="333333"/>
                <w:sz w:val="24"/>
                <w:szCs w:val="24"/>
              </w:rPr>
            </w:pPr>
          </w:p>
        </w:tc>
        <w:tc>
          <w:tcPr>
            <w:tcW w:w="0" w:type="auto"/>
            <w:shd w:val="clear" w:color="auto" w:fill="FFFFFF"/>
            <w:hideMark/>
          </w:tcPr>
          <w:p w:rsidR="00C31210" w:rsidRDefault="00C31210" w:rsidP="008D1348">
            <w:pPr>
              <w:spacing w:line="288" w:lineRule="atLeast"/>
              <w:rPr>
                <w:rFonts w:ascii="Calibri" w:hAnsi="Calibri"/>
                <w:color w:val="333333"/>
                <w:sz w:val="24"/>
                <w:szCs w:val="24"/>
              </w:rPr>
            </w:pPr>
          </w:p>
        </w:tc>
      </w:tr>
      <w:tr w:rsidR="00C31210" w:rsidTr="008D1348">
        <w:tc>
          <w:tcPr>
            <w:tcW w:w="0" w:type="auto"/>
            <w:gridSpan w:val="2"/>
            <w:shd w:val="clear" w:color="auto" w:fill="FFFFFF"/>
            <w:hideMark/>
          </w:tcPr>
          <w:p w:rsidR="00C31210" w:rsidRDefault="00C31210" w:rsidP="008D1348">
            <w:pPr>
              <w:spacing w:line="288" w:lineRule="atLeast"/>
              <w:rPr>
                <w:rFonts w:ascii="Calibri" w:hAnsi="Calibri"/>
                <w:color w:val="333333"/>
                <w:sz w:val="24"/>
                <w:szCs w:val="24"/>
              </w:rPr>
            </w:pPr>
          </w:p>
        </w:tc>
      </w:tr>
    </w:tbl>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Almost all of the familiar large database systems (Oracle, Microsoft SQL Server, etc.) are client/server systems. These are in contrast to the file-server systems, which include Microsoft Access, dBase and FoxPro. The decisive drawback to file-server systems is that when run over a network, they become extremely inefficient as the number of users grows.</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SQL compatibility:</w:t>
      </w:r>
      <w:r>
        <w:rPr>
          <w:rStyle w:val="apple-converted-space"/>
          <w:rFonts w:ascii="Calibri" w:hAnsi="Calibri"/>
          <w:color w:val="000000"/>
        </w:rPr>
        <w:t> </w:t>
      </w:r>
      <w:r>
        <w:rPr>
          <w:rFonts w:ascii="Calibri" w:hAnsi="Calibri"/>
          <w:color w:val="000000"/>
        </w:rPr>
        <w:t>MySQL supports as its database language -- as its name suggests – SQL (Structured Query Language). SQL is a standardized language for querying and updating data and for the administration of a database. There are several SQL dialects (about as many as there are database systems). MySQL adheres to the current SQL standard (at the moment SQL:2003), although with significant restrictions and a large number of extensions.</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 xml:space="preserve">Through the configuration setting sql-mode you can make the MySQL server behave for the most part compatibly with various database systems. Among these are IBM DB/2 and Oracle. (The setting sql-mode changes some of the syntax conventions, and performs no miracles. </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SubSELECTs:</w:t>
      </w:r>
      <w:r>
        <w:rPr>
          <w:rStyle w:val="apple-converted-space"/>
          <w:rFonts w:ascii="Calibri" w:hAnsi="Calibri"/>
          <w:color w:val="000000"/>
        </w:rPr>
        <w:t> </w:t>
      </w:r>
      <w:r>
        <w:rPr>
          <w:rFonts w:ascii="Calibri" w:hAnsi="Calibri"/>
          <w:color w:val="000000"/>
        </w:rPr>
        <w:t>Since version 4.1, MySQL is capable of processing a query in the form SELECT * FROM table1 WHERE x IN (SELECT y FROM table2) (There are also numerous syntax variants for subSELECTs.)</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Views:</w:t>
      </w:r>
      <w:r>
        <w:rPr>
          <w:rStyle w:val="apple-converted-space"/>
          <w:rFonts w:ascii="Calibri" w:hAnsi="Calibri"/>
          <w:color w:val="000000"/>
        </w:rPr>
        <w:t> </w:t>
      </w:r>
      <w:r>
        <w:rPr>
          <w:rFonts w:ascii="Calibri" w:hAnsi="Calibri"/>
          <w:color w:val="000000"/>
        </w:rPr>
        <w:t>Put simply, views relate to an SQL query that is viewed as a distinct database object and makes possible a particular view of the database. MySQL has supported views since version 5.0.</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Stored procedures:</w:t>
      </w:r>
      <w:r>
        <w:rPr>
          <w:rStyle w:val="apple-converted-space"/>
          <w:rFonts w:ascii="Calibri" w:hAnsi="Calibri"/>
          <w:color w:val="000000"/>
        </w:rPr>
        <w:t> </w:t>
      </w:r>
      <w:r>
        <w:rPr>
          <w:rFonts w:ascii="Calibri" w:hAnsi="Calibri"/>
          <w:color w:val="000000"/>
        </w:rPr>
        <w:t>Here we are dealing with SQL code that is stored in the database system.</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Stored procedures (SPs for short) are generally used to simplify certain steps, such as inserting or deleting a data record. For client programmers this has the advantage that they do not have to process the tables directly, but can rely on SPs. Like views, SPs help in the administration of large database projects. SPs can also increase efficiency. MySQL has supported SPs since version 5.0.</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Triggers:</w:t>
      </w:r>
      <w:r>
        <w:rPr>
          <w:rStyle w:val="apple-converted-space"/>
          <w:rFonts w:ascii="Calibri" w:hAnsi="Calibri"/>
          <w:color w:val="000000"/>
        </w:rPr>
        <w:t> </w:t>
      </w:r>
      <w:r>
        <w:rPr>
          <w:rFonts w:ascii="Calibri" w:hAnsi="Calibri"/>
          <w:color w:val="000000"/>
        </w:rPr>
        <w:t>Triggers are SQL commands that are automatically executed by the server in certain database operations (INSERT, UPDATE, and DELETE). MySQL has supported triggers in a limited form from version 5.0, and additional functionality is promised for version 5.1.</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Unicode:</w:t>
      </w:r>
      <w:r>
        <w:rPr>
          <w:rStyle w:val="apple-converted-space"/>
          <w:rFonts w:ascii="Calibri" w:hAnsi="Calibri"/>
          <w:color w:val="000000"/>
        </w:rPr>
        <w:t> </w:t>
      </w:r>
      <w:r>
        <w:rPr>
          <w:rFonts w:ascii="Calibri" w:hAnsi="Calibri"/>
          <w:color w:val="000000"/>
        </w:rPr>
        <w:t>MySQL has supported all conceivable character sets since version 4.1, including Latin-1, Latin-2, and Unicode (either in the variant UTF8 or UCS2).</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User interface:</w:t>
      </w:r>
      <w:r>
        <w:rPr>
          <w:rStyle w:val="apple-converted-space"/>
          <w:rFonts w:ascii="Calibri" w:hAnsi="Calibri"/>
          <w:color w:val="000000"/>
        </w:rPr>
        <w:t> </w:t>
      </w:r>
      <w:r>
        <w:rPr>
          <w:rFonts w:ascii="Calibri" w:hAnsi="Calibri"/>
          <w:color w:val="000000"/>
        </w:rPr>
        <w:t>There are a number of convenient user interfaces for administering a MySQL server.</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Full-text search:</w:t>
      </w:r>
      <w:r>
        <w:rPr>
          <w:rStyle w:val="apple-converted-space"/>
          <w:rFonts w:ascii="Calibri" w:hAnsi="Calibri"/>
          <w:color w:val="000000"/>
        </w:rPr>
        <w:t> </w:t>
      </w:r>
      <w:r>
        <w:rPr>
          <w:rFonts w:ascii="Calibri" w:hAnsi="Calibri"/>
          <w:color w:val="000000"/>
        </w:rPr>
        <w:t>Full-text search simplifies and accelerates the search for words that are located within a text field. If you employ MySQL for storing text (such as in an Internet discussion group), you can use full-text search to implement simply an efficient search function.</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Replication:</w:t>
      </w:r>
      <w:r>
        <w:rPr>
          <w:rStyle w:val="apple-converted-space"/>
          <w:rFonts w:ascii="Calibri" w:hAnsi="Calibri"/>
          <w:color w:val="000000"/>
        </w:rPr>
        <w:t> </w:t>
      </w:r>
      <w:r>
        <w:rPr>
          <w:rFonts w:ascii="Calibri" w:hAnsi="Calibri"/>
          <w:color w:val="000000"/>
        </w:rPr>
        <w:t>Replication allows the contents of a database to be copied (replicated) onto a number of computers. In practice, this is done for two reasons: to increase protection against system failure (so that if one computer goes down, another can be put into service) and to improve the speed of database queries.</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Transactions:</w:t>
      </w:r>
      <w:r>
        <w:rPr>
          <w:rStyle w:val="apple-converted-space"/>
          <w:rFonts w:ascii="Calibri" w:hAnsi="Calibri"/>
          <w:color w:val="000000"/>
        </w:rPr>
        <w:t> </w:t>
      </w:r>
      <w:r>
        <w:rPr>
          <w:rFonts w:ascii="Calibri" w:hAnsi="Calibri"/>
          <w:color w:val="000000"/>
        </w:rPr>
        <w:t>In the context of a database system, a transaction means the execution of several database operations as a block. The database system ensures that either all of the operations are correctly executed or none of them. This holds even if in the middle of a transaction there is a power failure, the computer crashes, or some other disaster occurs. Thus, for example, it cannot occur that a sum of money is withdrawn from account A but fails to be deposited in account B due to some type of system error.</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Transactions also give programmers the possibility of interrupting a series of already executed commands (a sort of revocation). In many situations this leads to a considerable simplification of the programming process. In spite of popular opinion, MySQL has supported transactions for a long time. One should note here that MySQL can store tables in a variety of formats. The default table format is called MyISAM, and this format does not support transactions. But there are a number of additional formats that do support transactions. The most popular of these is InnoDB, which will be described extensively in this book.</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Foreign key constraints:</w:t>
      </w:r>
      <w:r>
        <w:rPr>
          <w:rStyle w:val="apple-converted-space"/>
          <w:rFonts w:ascii="Calibri" w:hAnsi="Calibri"/>
          <w:color w:val="000000"/>
        </w:rPr>
        <w:t> </w:t>
      </w:r>
      <w:r>
        <w:rPr>
          <w:rFonts w:ascii="Calibri" w:hAnsi="Calibri"/>
          <w:color w:val="000000"/>
        </w:rPr>
        <w:t>These are rules that ensure that there are no cross references in linked tables that lead to nowhere. MySQL supports foreign key constraints for InnoDB tables.</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GIS functions:</w:t>
      </w:r>
      <w:r>
        <w:rPr>
          <w:rStyle w:val="apple-converted-space"/>
          <w:rFonts w:ascii="Calibri" w:hAnsi="Calibri"/>
          <w:color w:val="000000"/>
        </w:rPr>
        <w:t> </w:t>
      </w:r>
      <w:r>
        <w:rPr>
          <w:rFonts w:ascii="Calibri" w:hAnsi="Calibri"/>
          <w:color w:val="000000"/>
        </w:rPr>
        <w:t>Since version 4.1, MySQL has supported the storing and processing of two-dimensional geographical data. Thus MySQL is well suited for GIS (geographic information systems) applications.</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Programming languages:</w:t>
      </w:r>
      <w:r>
        <w:rPr>
          <w:rStyle w:val="apple-converted-space"/>
          <w:rFonts w:ascii="Calibri" w:hAnsi="Calibri"/>
          <w:color w:val="000000"/>
        </w:rPr>
        <w:t> </w:t>
      </w:r>
      <w:r>
        <w:rPr>
          <w:rFonts w:ascii="Calibri" w:hAnsi="Calibri"/>
          <w:color w:val="000000"/>
        </w:rPr>
        <w:t>There are quite a number of APIs (application programming interfaces) and libraries for the development of MySQL applications. For client programming you can use, among others, the languages C, C++, Java, Perl, PHP, Python, and Tcl.</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ODBC:</w:t>
      </w:r>
      <w:r>
        <w:rPr>
          <w:rStyle w:val="apple-converted-space"/>
          <w:rFonts w:ascii="Calibri" w:hAnsi="Calibri"/>
          <w:color w:val="000000"/>
        </w:rPr>
        <w:t> </w:t>
      </w:r>
      <w:r>
        <w:rPr>
          <w:rFonts w:ascii="Calibri" w:hAnsi="Calibri"/>
          <w:color w:val="000000"/>
        </w:rPr>
        <w:t>MySQL supports the ODBC interface</w:t>
      </w:r>
      <w:r>
        <w:rPr>
          <w:rStyle w:val="apple-converted-space"/>
          <w:rFonts w:ascii="Calibri" w:hAnsi="Calibri"/>
          <w:color w:val="000000"/>
        </w:rPr>
        <w:t> </w:t>
      </w:r>
      <w:hyperlink r:id="rId249" w:history="1">
        <w:r w:rsidRPr="00DE40F2">
          <w:rPr>
            <w:rStyle w:val="Hyperlink"/>
            <w:rFonts w:ascii="Calibri" w:hAnsi="Calibri"/>
          </w:rPr>
          <w:t>Connector/ODBC</w:t>
        </w:r>
      </w:hyperlink>
      <w:r w:rsidRPr="00DE40F2">
        <w:rPr>
          <w:rFonts w:ascii="Calibri" w:hAnsi="Calibri"/>
        </w:rPr>
        <w:t>.</w:t>
      </w:r>
      <w:r>
        <w:rPr>
          <w:rFonts w:ascii="Calibri" w:hAnsi="Calibri"/>
          <w:color w:val="000000"/>
        </w:rPr>
        <w:t xml:space="preserve"> This allows MySQL to be addressed by all the usual programming languages that run under Microsoft Windows (Delphi, Visual Basic, etc.). The ODBC interface can also be implemented under Unix, though that is seldom necessary.</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Windows programmers who have migrated to Microsoft's new .NET platform can, if they wish, use the ODBC provider or the .NET interface Connector/NET.</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Platform independence:</w:t>
      </w:r>
      <w:r>
        <w:rPr>
          <w:rStyle w:val="apple-converted-space"/>
          <w:rFonts w:ascii="Calibri" w:hAnsi="Calibri"/>
          <w:color w:val="000000"/>
        </w:rPr>
        <w:t> </w:t>
      </w:r>
      <w:r>
        <w:rPr>
          <w:rFonts w:ascii="Calibri" w:hAnsi="Calibri"/>
          <w:color w:val="000000"/>
        </w:rPr>
        <w:t>It is not only client applications that run under a variety of operating systems; MySQL itself (that is, the server) can be executed under a number of operating systems. The most important are Apple Macintosh OS X, Linux, Microsoft Windows, and the countless Unix variants, such as AIX, BSDI, FreeBSD, HP-UX, OpenBSD, Net BSD, SGI Iris, and Sun Solaris.</w:t>
      </w:r>
    </w:p>
    <w:p w:rsidR="00C31210" w:rsidRPr="00B80591" w:rsidRDefault="00C31210" w:rsidP="00B80591">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Speed:</w:t>
      </w:r>
      <w:r>
        <w:rPr>
          <w:rStyle w:val="apple-converted-space"/>
          <w:rFonts w:ascii="Calibri" w:hAnsi="Calibri"/>
          <w:color w:val="000000"/>
        </w:rPr>
        <w:t> </w:t>
      </w:r>
      <w:r>
        <w:rPr>
          <w:rFonts w:ascii="Calibri" w:hAnsi="Calibri"/>
          <w:color w:val="000000"/>
        </w:rPr>
        <w:t>MySQL is considered a very fast database program. This speed has been backed up by a large number of benchmark.</w:t>
      </w:r>
    </w:p>
    <w:p w:rsidR="00C31210" w:rsidRDefault="00C31210" w:rsidP="003252E9">
      <w:pPr>
        <w:pStyle w:val="ListParagraph"/>
        <w:spacing w:line="480" w:lineRule="auto"/>
        <w:ind w:firstLine="360"/>
        <w:rPr>
          <w:rFonts w:ascii="Arial" w:hAnsi="Arial" w:cs="Arial"/>
          <w:color w:val="222222"/>
          <w:lang w:eastAsia="en-IN"/>
        </w:rPr>
      </w:pP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65" w:name="_Toc352026870"/>
      <w:r>
        <w:t xml:space="preserve">ide for </w:t>
      </w:r>
      <w:r w:rsidRPr="003D00A7">
        <w:t>Database</w:t>
      </w:r>
      <w:bookmarkEnd w:id="165"/>
      <w:r>
        <w:t xml:space="preserve"> </w:t>
      </w:r>
    </w:p>
    <w:p w:rsidR="00B80591" w:rsidRDefault="00B80591" w:rsidP="00B80591"/>
    <w:p w:rsidR="00B80591" w:rsidRDefault="00B80591" w:rsidP="00B80591">
      <w:pPr>
        <w:pStyle w:val="Heading3"/>
      </w:pPr>
      <w:bookmarkStart w:id="166" w:name="_Toc352026871"/>
      <w:r w:rsidRPr="003D00A7">
        <w:t>MySQL</w:t>
      </w:r>
      <w:r>
        <w:t xml:space="preserve"> workbench</w:t>
      </w:r>
      <w:bookmarkEnd w:id="166"/>
    </w:p>
    <w:p w:rsidR="00B80591" w:rsidRDefault="00B80591" w:rsidP="00B80591"/>
    <w:p w:rsidR="00B80591" w:rsidRPr="00301F28" w:rsidRDefault="00B80591" w:rsidP="00B80591"/>
    <w:p w:rsidR="00B80591" w:rsidRDefault="00B80591" w:rsidP="00B80591">
      <w:pPr>
        <w:pStyle w:val="ListParagraph"/>
        <w:spacing w:line="480" w:lineRule="auto"/>
        <w:ind w:left="1440"/>
        <w:rPr>
          <w:rFonts w:ascii="Arial" w:hAnsi="Arial" w:cs="Arial"/>
          <w:color w:val="000000"/>
          <w:sz w:val="18"/>
          <w:szCs w:val="18"/>
          <w:shd w:val="clear" w:color="auto" w:fill="FFFFFF"/>
        </w:rPr>
      </w:pPr>
      <w:r>
        <w:rPr>
          <w:rFonts w:ascii="Arial" w:hAnsi="Arial" w:cs="Arial"/>
          <w:noProof/>
          <w:color w:val="000000" w:themeColor="text1"/>
          <w:lang w:bidi="ar-SA"/>
        </w:rPr>
        <w:drawing>
          <wp:anchor distT="0" distB="0" distL="114300" distR="114300" simplePos="0" relativeHeight="251677696" behindDoc="1" locked="0" layoutInCell="1" allowOverlap="1">
            <wp:simplePos x="0" y="0"/>
            <wp:positionH relativeFrom="column">
              <wp:posOffset>-455930</wp:posOffset>
            </wp:positionH>
            <wp:positionV relativeFrom="paragraph">
              <wp:posOffset>345440</wp:posOffset>
            </wp:positionV>
            <wp:extent cx="1144905" cy="1146810"/>
            <wp:effectExtent l="19050" t="0" r="0" b="0"/>
            <wp:wrapTight wrapText="bothSides">
              <wp:wrapPolygon edited="0">
                <wp:start x="-359" y="0"/>
                <wp:lineTo x="-359" y="21169"/>
                <wp:lineTo x="21564" y="21169"/>
                <wp:lineTo x="21564" y="0"/>
                <wp:lineTo x="-359" y="0"/>
              </wp:wrapPolygon>
            </wp:wrapTight>
            <wp:docPr id="24" name="Picture 29" descr="mysql workbe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 workbench.jpg"/>
                    <pic:cNvPicPr/>
                  </pic:nvPicPr>
                  <pic:blipFill>
                    <a:blip r:embed="rId250" cstate="print"/>
                    <a:stretch>
                      <a:fillRect/>
                    </a:stretch>
                  </pic:blipFill>
                  <pic:spPr>
                    <a:xfrm>
                      <a:off x="0" y="0"/>
                      <a:ext cx="1144905" cy="1146810"/>
                    </a:xfrm>
                    <a:prstGeom prst="rect">
                      <a:avLst/>
                    </a:prstGeom>
                  </pic:spPr>
                </pic:pic>
              </a:graphicData>
            </a:graphic>
          </wp:anchor>
        </w:drawing>
      </w:r>
      <w:r w:rsidRPr="00927A60">
        <w:rPr>
          <w:rFonts w:ascii="Arial" w:hAnsi="Arial" w:cs="Arial"/>
          <w:color w:val="000000" w:themeColor="text1"/>
          <w:shd w:val="clear" w:color="auto" w:fill="FFFFFF"/>
        </w:rPr>
        <w:t>MySQL Workbench is a visual database design tool that integrates SQL evelopment,administration, database design, creation and maintenance into a single integrated development environment for the MySQL database system. It is the successor to DBDesigner 4 from fabFORCE.net, and replaces the previous package of software,MySQL GUI Tools Bundle.</w:t>
      </w:r>
      <w:r>
        <w:rPr>
          <w:rFonts w:ascii="Arial" w:hAnsi="Arial" w:cs="Arial"/>
          <w:color w:val="000000" w:themeColor="text1"/>
          <w:shd w:val="clear" w:color="auto" w:fill="FFFFFF"/>
        </w:rPr>
        <w:t xml:space="preserve"> </w:t>
      </w:r>
      <w:hyperlink r:id="rId251" w:tgtFrame="_blank" w:history="1">
        <w:r w:rsidRPr="00866347">
          <w:rPr>
            <w:rFonts w:ascii="Arial" w:hAnsi="Arial" w:cs="Arial"/>
            <w:color w:val="1F4F82"/>
            <w:sz w:val="18"/>
          </w:rPr>
          <w:t>MySQL Workbench</w:t>
        </w:r>
      </w:hyperlink>
      <w:r w:rsidRPr="00866347">
        <w:rPr>
          <w:rFonts w:ascii="Arial" w:hAnsi="Arial" w:cs="Arial"/>
          <w:color w:val="000000"/>
          <w:sz w:val="18"/>
        </w:rPr>
        <w:t> </w:t>
      </w:r>
      <w:r w:rsidRPr="00866347">
        <w:rPr>
          <w:rFonts w:ascii="Arial" w:hAnsi="Arial" w:cs="Arial"/>
          <w:color w:val="000000"/>
          <w:sz w:val="18"/>
          <w:szCs w:val="18"/>
          <w:shd w:val="clear" w:color="auto" w:fill="FFFFFF"/>
        </w:rPr>
        <w:t>enables a DBA, developer, or data architect to visually design, generate, and manage all types of databases including Web, OLTP, and data warehouse databases. It includes everything a data modeler needs for creating complex ER models, and also delivers key features for performing difficult change management and documentation tasks that normally require much time and effort. MySQL Workbench is available on Windows, Linux and Mac OS.</w:t>
      </w:r>
    </w:p>
    <w:p w:rsidR="00B80591" w:rsidRDefault="00B80591" w:rsidP="00B80591">
      <w:pPr>
        <w:pStyle w:val="Heading4"/>
        <w:rPr>
          <w:shd w:val="clear" w:color="auto" w:fill="FFFFFF"/>
        </w:rPr>
      </w:pPr>
      <w:r>
        <w:rPr>
          <w:shd w:val="clear" w:color="auto" w:fill="FFFFFF"/>
        </w:rPr>
        <w:t>benefits</w:t>
      </w:r>
    </w:p>
    <w:p w:rsidR="00B80591" w:rsidRPr="003B44FF" w:rsidRDefault="00B80591" w:rsidP="00B80591">
      <w:r>
        <w:tab/>
      </w:r>
    </w:p>
    <w:p w:rsidR="00B80591" w:rsidRPr="003B44FF" w:rsidRDefault="00B80591" w:rsidP="00E65F63">
      <w:pPr>
        <w:numPr>
          <w:ilvl w:val="0"/>
          <w:numId w:val="26"/>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Simplifies database design and maintenance</w:t>
      </w:r>
    </w:p>
    <w:p w:rsidR="00B80591" w:rsidRPr="003B44FF" w:rsidRDefault="00B80591" w:rsidP="00E65F63">
      <w:pPr>
        <w:numPr>
          <w:ilvl w:val="0"/>
          <w:numId w:val="26"/>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Automates time-consuming and error-prone tasks</w:t>
      </w:r>
    </w:p>
    <w:p w:rsidR="00B80591" w:rsidRPr="003B44FF" w:rsidRDefault="00B80591" w:rsidP="00E65F63">
      <w:pPr>
        <w:numPr>
          <w:ilvl w:val="0"/>
          <w:numId w:val="26"/>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Enables data architects to visualize requirements, communicate with stakeholders, and resolve design issues before a major investment of time and resources is made</w:t>
      </w:r>
    </w:p>
    <w:p w:rsidR="00B80591" w:rsidRPr="003B44FF" w:rsidRDefault="00B80591" w:rsidP="00E65F63">
      <w:pPr>
        <w:numPr>
          <w:ilvl w:val="0"/>
          <w:numId w:val="26"/>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Enables model-driven database design—the most efficient methodology for creating valid and well-performing databases—while providing the flexibility to respond to evolving business requirements</w:t>
      </w:r>
    </w:p>
    <w:p w:rsidR="00B80591" w:rsidRPr="003B44FF" w:rsidRDefault="00B80591" w:rsidP="00E65F63">
      <w:pPr>
        <w:numPr>
          <w:ilvl w:val="0"/>
          <w:numId w:val="26"/>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Provides capabilities to forward-engineer physical database designs and reverse-engineer existing databases</w:t>
      </w:r>
    </w:p>
    <w:p w:rsidR="00B80591" w:rsidRPr="003B44FF" w:rsidRDefault="00B80591" w:rsidP="00E65F63">
      <w:pPr>
        <w:numPr>
          <w:ilvl w:val="0"/>
          <w:numId w:val="26"/>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Allows you to import SQL scripts to build models and export models to DDL scripts that can be run at a later time</w:t>
      </w:r>
    </w:p>
    <w:p w:rsidR="00B80591" w:rsidRPr="003B44FF" w:rsidRDefault="00B80591" w:rsidP="00E65F63">
      <w:pPr>
        <w:numPr>
          <w:ilvl w:val="0"/>
          <w:numId w:val="26"/>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Enables you to compare two live databases or a model and a live database, visually see the differences, and perform a synchronization between a model and a live database or vice versa</w:t>
      </w:r>
    </w:p>
    <w:p w:rsidR="00B80591" w:rsidRDefault="00B80591" w:rsidP="00E65F63">
      <w:pPr>
        <w:numPr>
          <w:ilvl w:val="0"/>
          <w:numId w:val="26"/>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Simplifies the documentation of database designs, providing a point-and-click process that delivers documentation in HTML or plain-text format</w:t>
      </w:r>
    </w:p>
    <w:p w:rsidR="00B80591" w:rsidRDefault="00B80591" w:rsidP="00B80591">
      <w:pPr>
        <w:shd w:val="clear" w:color="auto" w:fill="FFFFFF"/>
        <w:spacing w:after="150" w:line="240" w:lineRule="atLeast"/>
        <w:ind w:right="75"/>
        <w:rPr>
          <w:rFonts w:ascii="Arial" w:eastAsia="Times New Roman" w:hAnsi="Arial" w:cs="Arial"/>
          <w:color w:val="000000"/>
          <w:sz w:val="18"/>
          <w:szCs w:val="18"/>
          <w:lang w:eastAsia="en-IN" w:bidi="bn-IN"/>
        </w:rPr>
      </w:pPr>
    </w:p>
    <w:p w:rsidR="00B80591" w:rsidRDefault="00B80591" w:rsidP="00B80591">
      <w:pPr>
        <w:pStyle w:val="Heading4"/>
        <w:rPr>
          <w:rFonts w:eastAsia="Times New Roman"/>
          <w:lang w:eastAsia="en-IN" w:bidi="bn-IN"/>
        </w:rPr>
      </w:pPr>
      <w:r>
        <w:rPr>
          <w:rFonts w:eastAsia="Times New Roman"/>
          <w:lang w:eastAsia="en-IN" w:bidi="bn-IN"/>
        </w:rPr>
        <w:t>tools</w:t>
      </w:r>
    </w:p>
    <w:p w:rsidR="00B80591" w:rsidRDefault="00B80591" w:rsidP="00B80591">
      <w:pPr>
        <w:rPr>
          <w:lang w:eastAsia="en-IN" w:bidi="bn-IN"/>
        </w:rPr>
      </w:pPr>
      <w:r>
        <w:rPr>
          <w:lang w:eastAsia="en-IN" w:bidi="bn-IN"/>
        </w:rPr>
        <w:t>The three main tools of MySQL Workbench are:</w:t>
      </w:r>
    </w:p>
    <w:p w:rsidR="00B80591" w:rsidRPr="00896AFF" w:rsidRDefault="00B80591" w:rsidP="00E65F63">
      <w:pPr>
        <w:numPr>
          <w:ilvl w:val="0"/>
          <w:numId w:val="27"/>
        </w:numPr>
        <w:shd w:val="clear" w:color="auto" w:fill="FFFFFF"/>
        <w:spacing w:before="100" w:beforeAutospacing="1" w:after="100" w:afterAutospacing="1" w:line="240" w:lineRule="auto"/>
        <w:rPr>
          <w:rFonts w:ascii="Verdana" w:eastAsia="Times New Roman" w:hAnsi="Verdana" w:cs="Times New Roman"/>
          <w:color w:val="000000"/>
          <w:lang w:eastAsia="en-IN" w:bidi="bn-IN"/>
        </w:rPr>
      </w:pPr>
      <w:r w:rsidRPr="00896AFF">
        <w:rPr>
          <w:rFonts w:ascii="Verdana" w:eastAsia="Times New Roman" w:hAnsi="Verdana" w:cs="Times New Roman"/>
          <w:color w:val="000000"/>
          <w:lang w:eastAsia="en-IN" w:bidi="bn-IN"/>
        </w:rPr>
        <w:t>SQL Development</w:t>
      </w:r>
    </w:p>
    <w:p w:rsidR="00B80591" w:rsidRPr="00896AFF" w:rsidRDefault="00B80591" w:rsidP="00E65F63">
      <w:pPr>
        <w:numPr>
          <w:ilvl w:val="0"/>
          <w:numId w:val="27"/>
        </w:numPr>
        <w:shd w:val="clear" w:color="auto" w:fill="FFFFFF"/>
        <w:spacing w:before="100" w:beforeAutospacing="1" w:after="100" w:afterAutospacing="1" w:line="240" w:lineRule="auto"/>
        <w:rPr>
          <w:rFonts w:ascii="Verdana" w:eastAsia="Times New Roman" w:hAnsi="Verdana" w:cs="Times New Roman"/>
          <w:color w:val="000000"/>
          <w:lang w:eastAsia="en-IN" w:bidi="bn-IN"/>
        </w:rPr>
      </w:pPr>
      <w:r w:rsidRPr="00896AFF">
        <w:rPr>
          <w:rFonts w:ascii="Verdana" w:eastAsia="Times New Roman" w:hAnsi="Verdana" w:cs="Times New Roman"/>
          <w:color w:val="000000"/>
          <w:lang w:eastAsia="en-IN" w:bidi="bn-IN"/>
        </w:rPr>
        <w:t>Data Mode</w:t>
      </w:r>
      <w:r>
        <w:rPr>
          <w:rFonts w:ascii="Verdana" w:eastAsia="Times New Roman" w:hAnsi="Verdana" w:cs="Times New Roman"/>
          <w:color w:val="000000"/>
          <w:lang w:eastAsia="en-IN" w:bidi="bn-IN"/>
        </w:rPr>
        <w:t>l</w:t>
      </w:r>
      <w:r w:rsidRPr="00896AFF">
        <w:rPr>
          <w:rFonts w:ascii="Verdana" w:eastAsia="Times New Roman" w:hAnsi="Verdana" w:cs="Times New Roman"/>
          <w:color w:val="000000"/>
          <w:lang w:eastAsia="en-IN" w:bidi="bn-IN"/>
        </w:rPr>
        <w:t>ling</w:t>
      </w:r>
    </w:p>
    <w:p w:rsidR="00B80591" w:rsidRPr="00896AFF" w:rsidRDefault="00B80591" w:rsidP="00E65F63">
      <w:pPr>
        <w:numPr>
          <w:ilvl w:val="0"/>
          <w:numId w:val="27"/>
        </w:numPr>
        <w:shd w:val="clear" w:color="auto" w:fill="FFFFFF"/>
        <w:spacing w:before="100" w:beforeAutospacing="1" w:after="100" w:afterAutospacing="1" w:line="240" w:lineRule="auto"/>
        <w:rPr>
          <w:rFonts w:ascii="Verdana" w:eastAsia="Times New Roman" w:hAnsi="Verdana" w:cs="Times New Roman"/>
          <w:color w:val="000000"/>
          <w:lang w:eastAsia="en-IN" w:bidi="bn-IN"/>
        </w:rPr>
      </w:pPr>
      <w:r w:rsidRPr="00896AFF">
        <w:rPr>
          <w:rFonts w:ascii="Verdana" w:eastAsia="Times New Roman" w:hAnsi="Verdana" w:cs="Times New Roman"/>
          <w:color w:val="000000"/>
          <w:lang w:eastAsia="en-IN" w:bidi="bn-IN"/>
        </w:rPr>
        <w:t>Server Administration</w:t>
      </w:r>
    </w:p>
    <w:p w:rsidR="00B80591" w:rsidRDefault="00B80591" w:rsidP="00B80591"/>
    <w:p w:rsidR="00B80591" w:rsidRDefault="00B80591" w:rsidP="00B80591"/>
    <w:p w:rsidR="00B80591" w:rsidRDefault="00B80591" w:rsidP="00B80591"/>
    <w:p w:rsidR="00B80591" w:rsidRDefault="00B80591" w:rsidP="00B80591"/>
    <w:p w:rsidR="00B80591" w:rsidRDefault="00B80591" w:rsidP="00B80591"/>
    <w:p w:rsidR="00B80591" w:rsidRPr="00B80591" w:rsidRDefault="00B80591" w:rsidP="00B80591"/>
    <w:p w:rsidR="00B80591" w:rsidRPr="00B80591" w:rsidRDefault="00B80591" w:rsidP="00B80591"/>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67" w:name="_Toc289275461"/>
      <w:bookmarkStart w:id="168" w:name="_Toc330365080"/>
      <w:bookmarkStart w:id="169" w:name="_Toc352026872"/>
      <w:r w:rsidRPr="00490D21">
        <w:rPr>
          <w:rFonts w:eastAsia="Arial"/>
        </w:rPr>
        <w:t>P</w:t>
      </w:r>
      <w:r>
        <w:rPr>
          <w:rFonts w:eastAsia="Arial"/>
        </w:rPr>
        <w:t>rogramming Language</w:t>
      </w:r>
      <w:bookmarkEnd w:id="167"/>
      <w:bookmarkEnd w:id="168"/>
      <w:bookmarkEnd w:id="169"/>
    </w:p>
    <w:p w:rsidR="002F4972" w:rsidRDefault="002F4972" w:rsidP="002F4972"/>
    <w:p w:rsidR="002F4972" w:rsidRDefault="002F4972" w:rsidP="002F4972">
      <w:pPr>
        <w:pStyle w:val="Heading3"/>
      </w:pPr>
      <w:bookmarkStart w:id="170" w:name="_Toc352026873"/>
      <w:r>
        <w:t>C# - C sharp</w:t>
      </w:r>
      <w:bookmarkEnd w:id="170"/>
    </w:p>
    <w:p w:rsidR="002F4972" w:rsidRDefault="002F4972" w:rsidP="002F4972"/>
    <w:p w:rsidR="002F4972" w:rsidRDefault="002F4972" w:rsidP="002F4972">
      <w:r w:rsidRPr="002F4972">
        <w:rPr>
          <w:noProof/>
          <w:lang w:val="en-US"/>
        </w:rPr>
        <w:drawing>
          <wp:inline distT="0" distB="0" distL="0" distR="0">
            <wp:extent cx="5695950" cy="2533650"/>
            <wp:effectExtent l="0" t="0" r="0" b="0"/>
            <wp:docPr id="27" name="Picture 30" descr="c-sharp-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harp-development.png"/>
                    <pic:cNvPicPr/>
                  </pic:nvPicPr>
                  <pic:blipFill>
                    <a:blip r:embed="rId252" cstate="print"/>
                    <a:stretch>
                      <a:fillRect/>
                    </a:stretch>
                  </pic:blipFill>
                  <pic:spPr>
                    <a:xfrm>
                      <a:off x="0" y="0"/>
                      <a:ext cx="5695950" cy="2533650"/>
                    </a:xfrm>
                    <a:prstGeom prst="rect">
                      <a:avLst/>
                    </a:prstGeom>
                  </pic:spPr>
                </pic:pic>
              </a:graphicData>
            </a:graphic>
          </wp:inline>
        </w:drawing>
      </w:r>
    </w:p>
    <w:p w:rsidR="002F4972" w:rsidRDefault="002F4972" w:rsidP="002F4972"/>
    <w:p w:rsidR="002F4972" w:rsidRDefault="002F4972" w:rsidP="002F4972"/>
    <w:p w:rsidR="002F4972" w:rsidRDefault="002F4972" w:rsidP="002F4972"/>
    <w:p w:rsidR="002F4972" w:rsidRDefault="002F4972" w:rsidP="002F4972"/>
    <w:p w:rsidR="002F4972" w:rsidRDefault="002F4972" w:rsidP="002F4972"/>
    <w:p w:rsidR="002F4972" w:rsidRDefault="002F4972" w:rsidP="002F4972"/>
    <w:p w:rsidR="002F4972" w:rsidRDefault="002F4972" w:rsidP="002F4972"/>
    <w:p w:rsidR="002F4972" w:rsidRPr="002F4972" w:rsidRDefault="002F4972" w:rsidP="002F4972"/>
    <w:p w:rsidR="003252E9" w:rsidRPr="005712BF" w:rsidRDefault="003252E9" w:rsidP="002F4972">
      <w:pPr>
        <w:pStyle w:val="ListParagraph"/>
        <w:spacing w:line="480" w:lineRule="auto"/>
        <w:rPr>
          <w:rFonts w:ascii="Arial" w:hAnsi="Arial" w:cs="Arial"/>
          <w:i w:val="0"/>
          <w:color w:val="222222"/>
          <w:lang w:eastAsia="en-IN"/>
        </w:rPr>
      </w:pPr>
      <w:r w:rsidRPr="005712BF">
        <w:rPr>
          <w:rFonts w:ascii="Arial" w:hAnsi="Arial" w:cs="Arial"/>
          <w:color w:val="222222"/>
          <w:lang w:eastAsia="en-IN"/>
        </w:rPr>
        <w:t>C# is a type-safe, object-oriented language that is simple yet powerful, allowing programmers to build a breadth of applications. C# is a </w:t>
      </w:r>
      <w:hyperlink r:id="rId253" w:tooltip="Multi-paradigm programming language" w:history="1">
        <w:r w:rsidRPr="005712BF">
          <w:rPr>
            <w:rFonts w:ascii="Arial" w:hAnsi="Arial" w:cs="Arial"/>
            <w:color w:val="222222"/>
            <w:lang w:eastAsia="en-IN"/>
          </w:rPr>
          <w:t>multi-paradigm programming language</w:t>
        </w:r>
      </w:hyperlink>
      <w:r w:rsidRPr="005712BF">
        <w:rPr>
          <w:rFonts w:ascii="Arial" w:hAnsi="Arial" w:cs="Arial"/>
          <w:color w:val="222222"/>
          <w:lang w:eastAsia="en-IN"/>
        </w:rPr>
        <w:t> encompassing </w:t>
      </w:r>
      <w:hyperlink r:id="rId254" w:tooltip="Imperative programming" w:history="1">
        <w:r w:rsidRPr="005712BF">
          <w:rPr>
            <w:rFonts w:ascii="Arial" w:hAnsi="Arial" w:cs="Arial"/>
            <w:color w:val="222222"/>
            <w:lang w:eastAsia="en-IN"/>
          </w:rPr>
          <w:t>imperative</w:t>
        </w:r>
      </w:hyperlink>
      <w:r w:rsidRPr="005712BF">
        <w:rPr>
          <w:rFonts w:ascii="Arial" w:hAnsi="Arial" w:cs="Arial"/>
          <w:color w:val="222222"/>
          <w:lang w:eastAsia="en-IN"/>
        </w:rPr>
        <w:t>, </w:t>
      </w:r>
      <w:hyperlink r:id="rId255" w:tooltip="Declarative programming" w:history="1">
        <w:r w:rsidRPr="005712BF">
          <w:rPr>
            <w:rFonts w:ascii="Arial" w:hAnsi="Arial" w:cs="Arial"/>
            <w:color w:val="222222"/>
            <w:lang w:eastAsia="en-IN"/>
          </w:rPr>
          <w:t>declarative</w:t>
        </w:r>
      </w:hyperlink>
      <w:r w:rsidRPr="005712BF">
        <w:rPr>
          <w:rFonts w:ascii="Arial" w:hAnsi="Arial" w:cs="Arial"/>
          <w:color w:val="222222"/>
          <w:lang w:eastAsia="en-IN"/>
        </w:rPr>
        <w:t>, </w:t>
      </w:r>
      <w:hyperlink r:id="rId256" w:tooltip="Functional programming" w:history="1">
        <w:r w:rsidRPr="005712BF">
          <w:rPr>
            <w:rFonts w:ascii="Arial" w:hAnsi="Arial" w:cs="Arial"/>
            <w:color w:val="222222"/>
            <w:lang w:eastAsia="en-IN"/>
          </w:rPr>
          <w:t>functional</w:t>
        </w:r>
      </w:hyperlink>
      <w:r w:rsidRPr="005712BF">
        <w:rPr>
          <w:rFonts w:ascii="Arial" w:hAnsi="Arial" w:cs="Arial"/>
          <w:color w:val="222222"/>
          <w:lang w:eastAsia="en-IN"/>
        </w:rPr>
        <w:t>, </w:t>
      </w:r>
      <w:hyperlink r:id="rId257" w:tooltip="Generic programming" w:history="1">
        <w:r w:rsidRPr="005712BF">
          <w:rPr>
            <w:rFonts w:ascii="Arial" w:hAnsi="Arial" w:cs="Arial"/>
            <w:color w:val="222222"/>
            <w:lang w:eastAsia="en-IN"/>
          </w:rPr>
          <w:t>generic</w:t>
        </w:r>
      </w:hyperlink>
      <w:r w:rsidRPr="005712BF">
        <w:rPr>
          <w:rFonts w:ascii="Arial" w:hAnsi="Arial" w:cs="Arial"/>
          <w:color w:val="222222"/>
          <w:lang w:eastAsia="en-IN"/>
        </w:rPr>
        <w:t>, </w:t>
      </w:r>
      <w:hyperlink r:id="rId258" w:tooltip="Object-oriented programming" w:history="1">
        <w:r w:rsidRPr="005712BF">
          <w:rPr>
            <w:rFonts w:ascii="Arial" w:hAnsi="Arial" w:cs="Arial"/>
            <w:color w:val="222222"/>
            <w:lang w:eastAsia="en-IN"/>
          </w:rPr>
          <w:t>object-oriented</w:t>
        </w:r>
      </w:hyperlink>
      <w:r w:rsidRPr="005712BF">
        <w:rPr>
          <w:rFonts w:ascii="Arial" w:hAnsi="Arial" w:cs="Arial"/>
          <w:color w:val="222222"/>
          <w:lang w:eastAsia="en-IN"/>
        </w:rPr>
        <w:t>(</w:t>
      </w:r>
      <w:hyperlink r:id="rId259" w:tooltip="Class (computer science)" w:history="1">
        <w:r w:rsidRPr="005712BF">
          <w:rPr>
            <w:rFonts w:ascii="Arial" w:hAnsi="Arial" w:cs="Arial"/>
            <w:color w:val="222222"/>
            <w:lang w:eastAsia="en-IN"/>
          </w:rPr>
          <w:t>class-based</w:t>
        </w:r>
      </w:hyperlink>
      <w:r w:rsidRPr="005712BF">
        <w:rPr>
          <w:rFonts w:ascii="Arial" w:hAnsi="Arial" w:cs="Arial"/>
          <w:color w:val="222222"/>
          <w:lang w:eastAsia="en-IN"/>
        </w:rPr>
        <w:t>), and </w:t>
      </w:r>
      <w:hyperlink r:id="rId260" w:tooltip="Component-based software engineering" w:history="1">
        <w:r w:rsidRPr="005712BF">
          <w:rPr>
            <w:rFonts w:ascii="Arial" w:hAnsi="Arial" w:cs="Arial"/>
            <w:color w:val="222222"/>
            <w:lang w:eastAsia="en-IN"/>
          </w:rPr>
          <w:t>component-oriented</w:t>
        </w:r>
      </w:hyperlink>
      <w:r w:rsidRPr="005712BF">
        <w:rPr>
          <w:rFonts w:ascii="Arial" w:hAnsi="Arial" w:cs="Arial"/>
          <w:color w:val="222222"/>
          <w:lang w:eastAsia="en-IN"/>
        </w:rPr>
        <w:t> programming disciplines. It was developed by </w:t>
      </w:r>
      <w:hyperlink r:id="rId261" w:history="1">
        <w:r w:rsidRPr="005712BF">
          <w:rPr>
            <w:rFonts w:ascii="Arial" w:hAnsi="Arial" w:cs="Arial"/>
            <w:color w:val="222222"/>
            <w:lang w:eastAsia="en-IN"/>
          </w:rPr>
          <w:t>Microsoft</w:t>
        </w:r>
      </w:hyperlink>
      <w:r w:rsidRPr="005712BF">
        <w:rPr>
          <w:rFonts w:ascii="Arial" w:hAnsi="Arial" w:cs="Arial"/>
          <w:color w:val="222222"/>
          <w:lang w:eastAsia="en-IN"/>
        </w:rPr>
        <w:t> within the </w:t>
      </w:r>
      <w:hyperlink r:id="rId262" w:tooltip=".NET Framework" w:history="1">
        <w:r w:rsidRPr="005712BF">
          <w:rPr>
            <w:rFonts w:ascii="Arial" w:hAnsi="Arial" w:cs="Arial"/>
            <w:color w:val="222222"/>
            <w:lang w:eastAsia="en-IN"/>
          </w:rPr>
          <w:t>.NET</w:t>
        </w:r>
      </w:hyperlink>
      <w:r w:rsidRPr="005712BF">
        <w:rPr>
          <w:rFonts w:ascii="Arial" w:hAnsi="Arial" w:cs="Arial"/>
          <w:color w:val="222222"/>
          <w:lang w:eastAsia="en-IN"/>
        </w:rPr>
        <w:t xml:space="preserve"> initiative and later approved as a standard by </w:t>
      </w:r>
      <w:hyperlink r:id="rId263" w:tooltip="Ecma International" w:history="1">
        <w:r w:rsidRPr="005712BF">
          <w:rPr>
            <w:rFonts w:ascii="Arial" w:hAnsi="Arial" w:cs="Arial"/>
            <w:color w:val="222222"/>
            <w:lang w:eastAsia="en-IN"/>
          </w:rPr>
          <w:t>Ecma</w:t>
        </w:r>
      </w:hyperlink>
      <w:r w:rsidRPr="005712BF">
        <w:rPr>
          <w:rFonts w:ascii="Arial" w:hAnsi="Arial" w:cs="Arial"/>
          <w:color w:val="222222"/>
          <w:lang w:eastAsia="en-IN"/>
        </w:rPr>
        <w:t> (ECMA-334) and </w:t>
      </w:r>
      <w:hyperlink r:id="rId264" w:tooltip="International Organization for Standardization" w:history="1">
        <w:r w:rsidRPr="005712BF">
          <w:rPr>
            <w:rFonts w:ascii="Arial" w:hAnsi="Arial" w:cs="Arial"/>
            <w:color w:val="222222"/>
            <w:lang w:eastAsia="en-IN"/>
          </w:rPr>
          <w:t>ISO</w:t>
        </w:r>
      </w:hyperlink>
      <w:r w:rsidRPr="005712BF">
        <w:rPr>
          <w:rFonts w:ascii="Arial" w:hAnsi="Arial" w:cs="Arial"/>
          <w:color w:val="222222"/>
          <w:lang w:eastAsia="en-IN"/>
        </w:rPr>
        <w:t> (ISO/IEC 23270). C# is one of the programming languages designed for the </w:t>
      </w:r>
      <w:hyperlink r:id="rId265" w:history="1">
        <w:r w:rsidRPr="005712BF">
          <w:rPr>
            <w:rFonts w:ascii="Arial" w:hAnsi="Arial" w:cs="Arial"/>
            <w:color w:val="222222"/>
            <w:lang w:eastAsia="en-IN"/>
          </w:rPr>
          <w:t>Common Language Infrastructure</w:t>
        </w:r>
      </w:hyperlink>
      <w:r w:rsidRPr="005712BF">
        <w:rPr>
          <w:rFonts w:ascii="Arial" w:hAnsi="Arial" w:cs="Arial"/>
          <w:color w:val="222222"/>
          <w:lang w:eastAsia="en-IN"/>
        </w:rPr>
        <w:t>.</w:t>
      </w:r>
    </w:p>
    <w:p w:rsidR="003252E9" w:rsidRDefault="003252E9" w:rsidP="003252E9">
      <w:pPr>
        <w:pStyle w:val="ListParagraph"/>
        <w:spacing w:line="480" w:lineRule="auto"/>
        <w:rPr>
          <w:rFonts w:ascii="Arial" w:hAnsi="Arial" w:cs="Arial"/>
          <w:color w:val="222222"/>
          <w:lang w:eastAsia="en-IN"/>
        </w:rPr>
      </w:pPr>
      <w:r w:rsidRPr="005712BF">
        <w:rPr>
          <w:rFonts w:ascii="Arial" w:hAnsi="Arial" w:cs="Arial"/>
          <w:color w:val="222222"/>
          <w:lang w:eastAsia="en-IN"/>
        </w:rPr>
        <w:t>C# is intended to be a simple, modern, general-purpose, object-oriented programming language.</w:t>
      </w:r>
    </w:p>
    <w:p w:rsidR="002F4972" w:rsidRDefault="002F4972" w:rsidP="003252E9">
      <w:pPr>
        <w:pStyle w:val="ListParagraph"/>
        <w:spacing w:line="480" w:lineRule="auto"/>
        <w:rPr>
          <w:rFonts w:ascii="Arial" w:hAnsi="Arial" w:cs="Arial"/>
          <w:color w:val="222222"/>
          <w:lang w:eastAsia="en-IN"/>
        </w:rPr>
      </w:pPr>
    </w:p>
    <w:p w:rsidR="002F4972" w:rsidRDefault="002F4972" w:rsidP="002F4972">
      <w:pPr>
        <w:pStyle w:val="Heading4"/>
        <w:rPr>
          <w:lang w:eastAsia="en-IN"/>
        </w:rPr>
      </w:pPr>
      <w:r>
        <w:rPr>
          <w:lang w:eastAsia="en-IN"/>
        </w:rPr>
        <w:t>Characteristics of C#:</w:t>
      </w:r>
    </w:p>
    <w:p w:rsidR="002F4972" w:rsidRDefault="002F4972" w:rsidP="003252E9">
      <w:pPr>
        <w:pStyle w:val="ListParagraph"/>
        <w:spacing w:line="480" w:lineRule="auto"/>
        <w:rPr>
          <w:rFonts w:ascii="Arial" w:hAnsi="Arial" w:cs="Arial"/>
          <w:color w:val="222222"/>
          <w:lang w:eastAsia="en-IN"/>
        </w:rPr>
      </w:pPr>
    </w:p>
    <w:p w:rsidR="002F4972" w:rsidRDefault="002F4972" w:rsidP="002F4972">
      <w:pPr>
        <w:pStyle w:val="ListParagraph"/>
        <w:spacing w:line="480" w:lineRule="auto"/>
        <w:rPr>
          <w:rFonts w:ascii="Arial" w:hAnsi="Arial" w:cs="Arial"/>
          <w:color w:val="222222"/>
          <w:lang w:eastAsia="en-IN"/>
        </w:rPr>
      </w:pPr>
      <w:r>
        <w:rPr>
          <w:rFonts w:ascii="Verdana" w:hAnsi="Verdana"/>
          <w:color w:val="333333"/>
          <w:sz w:val="16"/>
          <w:szCs w:val="16"/>
          <w:shd w:val="clear" w:color="auto" w:fill="FFFFFF"/>
        </w:rPr>
        <w:t xml:space="preserve">C# was developed to bring rapid development to C++ without sacrificing the power and control of C and C++. C# provides various </w:t>
      </w:r>
      <w:r w:rsidR="00517ABE">
        <w:rPr>
          <w:rFonts w:ascii="Verdana" w:hAnsi="Verdana"/>
          <w:color w:val="333333"/>
          <w:sz w:val="16"/>
          <w:szCs w:val="16"/>
          <w:shd w:val="clear" w:color="auto" w:fill="FFFFFF"/>
        </w:rPr>
        <w:t>characteristics, which</w:t>
      </w:r>
      <w:r>
        <w:rPr>
          <w:rFonts w:ascii="Verdana" w:hAnsi="Verdana"/>
          <w:color w:val="333333"/>
          <w:sz w:val="16"/>
          <w:szCs w:val="16"/>
          <w:shd w:val="clear" w:color="auto" w:fill="FFFFFF"/>
        </w:rPr>
        <w:t xml:space="preserve"> are:</w:t>
      </w:r>
      <w:r>
        <w:rPr>
          <w:rFonts w:ascii="Verdana" w:hAnsi="Verdana"/>
          <w:color w:val="333333"/>
          <w:sz w:val="16"/>
          <w:szCs w:val="16"/>
        </w:rPr>
        <w:br/>
      </w:r>
      <w:r>
        <w:rPr>
          <w:rFonts w:ascii="Verdana" w:hAnsi="Verdana"/>
          <w:color w:val="333333"/>
          <w:sz w:val="16"/>
          <w:szCs w:val="16"/>
          <w:shd w:val="clear" w:color="auto" w:fill="FFFFFF"/>
        </w:rPr>
        <w:t>Simple:</w:t>
      </w:r>
      <w:r>
        <w:rPr>
          <w:rFonts w:ascii="Verdana" w:hAnsi="Verdana"/>
          <w:color w:val="333333"/>
          <w:sz w:val="16"/>
          <w:szCs w:val="16"/>
        </w:rPr>
        <w:br/>
      </w:r>
      <w:r>
        <w:rPr>
          <w:rFonts w:ascii="Verdana" w:hAnsi="Verdana"/>
          <w:color w:val="333333"/>
          <w:sz w:val="16"/>
          <w:szCs w:val="16"/>
          <w:shd w:val="clear" w:color="auto" w:fill="FFFFFF"/>
        </w:rPr>
        <w:t>C# eliminates the use of tedious operators such as --&gt;, and pointers. C# treats inter and Boolean as two different data types, which enable the compiler</w:t>
      </w:r>
      <w:r>
        <w:rPr>
          <w:rStyle w:val="apple-converted-space"/>
          <w:rFonts w:ascii="Verdana" w:hAnsi="Verdana"/>
          <w:color w:val="333333"/>
          <w:sz w:val="16"/>
          <w:szCs w:val="16"/>
          <w:shd w:val="clear" w:color="auto" w:fill="FFFFFF"/>
        </w:rPr>
        <w:t> </w:t>
      </w:r>
      <w:r>
        <w:rPr>
          <w:rFonts w:ascii="Verdana" w:hAnsi="Verdana"/>
          <w:color w:val="333333"/>
          <w:sz w:val="16"/>
          <w:szCs w:val="16"/>
        </w:rPr>
        <w:br/>
      </w:r>
      <w:r>
        <w:rPr>
          <w:rFonts w:ascii="Verdana" w:hAnsi="Verdana"/>
          <w:color w:val="333333"/>
          <w:sz w:val="16"/>
          <w:szCs w:val="16"/>
          <w:shd w:val="clear" w:color="auto" w:fill="FFFFFF"/>
        </w:rPr>
        <w:t>to recognize the use of = in place of = = with if statement.</w:t>
      </w:r>
      <w:r>
        <w:rPr>
          <w:rFonts w:ascii="Verdana" w:hAnsi="Verdana"/>
          <w:color w:val="333333"/>
          <w:sz w:val="16"/>
          <w:szCs w:val="16"/>
        </w:rPr>
        <w:br/>
      </w:r>
      <w:r>
        <w:rPr>
          <w:rFonts w:ascii="Verdana" w:hAnsi="Verdana"/>
          <w:color w:val="333333"/>
          <w:sz w:val="16"/>
          <w:szCs w:val="16"/>
        </w:rPr>
        <w:br/>
      </w:r>
      <w:r>
        <w:rPr>
          <w:rFonts w:ascii="Verdana" w:hAnsi="Verdana"/>
          <w:b/>
          <w:bCs/>
          <w:color w:val="333333"/>
          <w:sz w:val="16"/>
          <w:szCs w:val="16"/>
          <w:shd w:val="clear" w:color="auto" w:fill="FFFFFF"/>
        </w:rPr>
        <w:t>Consistent:-</w:t>
      </w:r>
      <w:r>
        <w:rPr>
          <w:rFonts w:ascii="Verdana" w:hAnsi="Verdana"/>
          <w:color w:val="333333"/>
          <w:sz w:val="16"/>
          <w:szCs w:val="16"/>
        </w:rPr>
        <w:br/>
      </w:r>
      <w:r>
        <w:rPr>
          <w:rFonts w:ascii="Verdana" w:hAnsi="Verdana"/>
          <w:color w:val="333333"/>
          <w:sz w:val="16"/>
          <w:szCs w:val="16"/>
          <w:shd w:val="clear" w:color="auto" w:fill="FFFFFF"/>
        </w:rPr>
        <w:t xml:space="preserve">C# supports only one integer </w:t>
      </w:r>
      <w:r w:rsidR="000F27A7">
        <w:rPr>
          <w:rFonts w:ascii="Verdana" w:hAnsi="Verdana"/>
          <w:color w:val="333333"/>
          <w:sz w:val="16"/>
          <w:szCs w:val="16"/>
          <w:shd w:val="clear" w:color="auto" w:fill="FFFFFF"/>
        </w:rPr>
        <w:t>type</w:t>
      </w:r>
      <w:r>
        <w:rPr>
          <w:rFonts w:ascii="Verdana" w:hAnsi="Verdana"/>
          <w:color w:val="333333"/>
          <w:sz w:val="16"/>
          <w:szCs w:val="16"/>
          <w:shd w:val="clear" w:color="auto" w:fill="FFFFFF"/>
        </w:rPr>
        <w:t xml:space="preserve"> and there is no limitation of range.</w:t>
      </w:r>
      <w:r>
        <w:rPr>
          <w:rFonts w:ascii="Verdana" w:hAnsi="Verdana"/>
          <w:color w:val="333333"/>
          <w:sz w:val="16"/>
          <w:szCs w:val="16"/>
        </w:rPr>
        <w:br/>
      </w:r>
      <w:r>
        <w:rPr>
          <w:rFonts w:ascii="Verdana" w:hAnsi="Verdana"/>
          <w:b/>
          <w:bCs/>
          <w:color w:val="333333"/>
          <w:sz w:val="16"/>
          <w:szCs w:val="16"/>
          <w:shd w:val="clear" w:color="auto" w:fill="FFFFFF"/>
        </w:rPr>
        <w:t>Modern:-</w:t>
      </w:r>
      <w:r>
        <w:rPr>
          <w:rFonts w:ascii="Verdana" w:hAnsi="Verdana"/>
          <w:color w:val="333333"/>
          <w:sz w:val="16"/>
          <w:szCs w:val="16"/>
        </w:rPr>
        <w:br/>
      </w:r>
      <w:r>
        <w:rPr>
          <w:rFonts w:ascii="Verdana" w:hAnsi="Verdana"/>
          <w:color w:val="333333"/>
          <w:sz w:val="16"/>
          <w:szCs w:val="16"/>
          <w:shd w:val="clear" w:color="auto" w:fill="FFFFFF"/>
        </w:rPr>
        <w:t>C# contains various features necessary to develop web applications. Following are the features of C#:</w:t>
      </w:r>
      <w:r>
        <w:rPr>
          <w:rFonts w:ascii="Verdana" w:hAnsi="Verdana"/>
          <w:color w:val="333333"/>
          <w:sz w:val="16"/>
          <w:szCs w:val="16"/>
        </w:rPr>
        <w:br/>
      </w:r>
      <w:r>
        <w:rPr>
          <w:rFonts w:ascii="Verdana" w:hAnsi="Verdana"/>
          <w:color w:val="333333"/>
          <w:sz w:val="16"/>
          <w:szCs w:val="16"/>
          <w:shd w:val="clear" w:color="auto" w:fill="FFFFFF"/>
        </w:rPr>
        <w:t>It provides automatic garbage collection.</w:t>
      </w:r>
      <w:r>
        <w:rPr>
          <w:rFonts w:ascii="Verdana" w:hAnsi="Verdana"/>
          <w:color w:val="333333"/>
          <w:sz w:val="16"/>
          <w:szCs w:val="16"/>
        </w:rPr>
        <w:br/>
      </w:r>
      <w:r>
        <w:rPr>
          <w:rFonts w:ascii="Verdana" w:hAnsi="Verdana"/>
          <w:color w:val="333333"/>
          <w:sz w:val="16"/>
          <w:szCs w:val="16"/>
          <w:shd w:val="clear" w:color="auto" w:fill="FFFFFF"/>
        </w:rPr>
        <w:t>It provides robust security model.</w:t>
      </w:r>
      <w:r>
        <w:rPr>
          <w:rFonts w:ascii="Verdana" w:hAnsi="Verdana"/>
          <w:color w:val="333333"/>
          <w:sz w:val="16"/>
          <w:szCs w:val="16"/>
        </w:rPr>
        <w:br/>
      </w:r>
      <w:r>
        <w:rPr>
          <w:rFonts w:ascii="Verdana" w:hAnsi="Verdana"/>
          <w:color w:val="333333"/>
          <w:sz w:val="16"/>
          <w:szCs w:val="16"/>
          <w:shd w:val="clear" w:color="auto" w:fill="FFFFFF"/>
        </w:rPr>
        <w:t>It provides decimal data type for financial application.</w:t>
      </w:r>
      <w:r>
        <w:rPr>
          <w:rFonts w:ascii="Verdana" w:hAnsi="Verdana"/>
          <w:color w:val="333333"/>
          <w:sz w:val="16"/>
          <w:szCs w:val="16"/>
        </w:rPr>
        <w:br/>
      </w:r>
      <w:r>
        <w:rPr>
          <w:rFonts w:ascii="Verdana" w:hAnsi="Verdana"/>
          <w:color w:val="333333"/>
          <w:sz w:val="16"/>
          <w:szCs w:val="16"/>
          <w:shd w:val="clear" w:color="auto" w:fill="FFFFFF"/>
        </w:rPr>
        <w:t>It provides modern approach for debugging.</w:t>
      </w:r>
      <w:r>
        <w:rPr>
          <w:rFonts w:ascii="Verdana" w:hAnsi="Verdana"/>
          <w:color w:val="333333"/>
          <w:sz w:val="16"/>
          <w:szCs w:val="16"/>
        </w:rPr>
        <w:br/>
      </w:r>
      <w:r>
        <w:rPr>
          <w:rFonts w:ascii="Verdana" w:hAnsi="Verdana"/>
          <w:color w:val="333333"/>
          <w:sz w:val="16"/>
          <w:szCs w:val="16"/>
          <w:shd w:val="clear" w:color="auto" w:fill="FFFFFF"/>
        </w:rPr>
        <w:t>It provides a rich intrinsic model for error handling.</w:t>
      </w:r>
      <w:r>
        <w:rPr>
          <w:rFonts w:ascii="Verdana" w:hAnsi="Verdana"/>
          <w:color w:val="333333"/>
          <w:sz w:val="16"/>
          <w:szCs w:val="16"/>
        </w:rPr>
        <w:br/>
      </w:r>
      <w:r>
        <w:rPr>
          <w:rFonts w:ascii="Verdana" w:hAnsi="Verdana"/>
          <w:b/>
          <w:bCs/>
          <w:color w:val="333333"/>
          <w:sz w:val="16"/>
          <w:szCs w:val="16"/>
          <w:shd w:val="clear" w:color="auto" w:fill="FFFFFF"/>
        </w:rPr>
        <w:t>Object Oriented:-</w:t>
      </w:r>
      <w:r>
        <w:rPr>
          <w:rFonts w:ascii="Verdana" w:hAnsi="Verdana"/>
          <w:color w:val="333333"/>
          <w:sz w:val="16"/>
          <w:szCs w:val="16"/>
        </w:rPr>
        <w:br/>
      </w:r>
      <w:r>
        <w:rPr>
          <w:rFonts w:ascii="Verdana" w:hAnsi="Verdana"/>
          <w:color w:val="333333"/>
          <w:sz w:val="16"/>
          <w:szCs w:val="16"/>
          <w:shd w:val="clear" w:color="auto" w:fill="FFFFFF"/>
        </w:rPr>
        <w:t>C# supports all the features of object oriented language such as encapsulation, inheritance and polymorphism. It treats everything as an object and there are no global</w:t>
      </w:r>
      <w:r>
        <w:rPr>
          <w:rStyle w:val="apple-converted-space"/>
          <w:rFonts w:ascii="Verdana" w:hAnsi="Verdana"/>
          <w:color w:val="333333"/>
          <w:sz w:val="16"/>
          <w:szCs w:val="16"/>
          <w:shd w:val="clear" w:color="auto" w:fill="FFFFFF"/>
        </w:rPr>
        <w:t> </w:t>
      </w:r>
      <w:r>
        <w:rPr>
          <w:rFonts w:ascii="Verdana" w:hAnsi="Verdana"/>
          <w:color w:val="333333"/>
          <w:sz w:val="16"/>
          <w:szCs w:val="16"/>
        </w:rPr>
        <w:br/>
      </w:r>
      <w:r>
        <w:rPr>
          <w:rFonts w:ascii="Verdana" w:hAnsi="Verdana"/>
          <w:color w:val="333333"/>
          <w:sz w:val="16"/>
          <w:szCs w:val="16"/>
          <w:shd w:val="clear" w:color="auto" w:fill="FFFFFF"/>
        </w:rPr>
        <w:t>functions, variables and constants in C#.</w:t>
      </w:r>
      <w:r>
        <w:rPr>
          <w:rFonts w:ascii="Verdana" w:hAnsi="Verdana"/>
          <w:color w:val="333333"/>
          <w:sz w:val="16"/>
          <w:szCs w:val="16"/>
        </w:rPr>
        <w:br/>
      </w:r>
      <w:r>
        <w:rPr>
          <w:rFonts w:ascii="Verdana" w:hAnsi="Verdana"/>
          <w:b/>
          <w:bCs/>
          <w:color w:val="333333"/>
          <w:sz w:val="16"/>
          <w:szCs w:val="16"/>
          <w:shd w:val="clear" w:color="auto" w:fill="FFFFFF"/>
        </w:rPr>
        <w:t>Type Safe:-</w:t>
      </w:r>
      <w:r>
        <w:rPr>
          <w:rFonts w:ascii="Verdana" w:hAnsi="Verdana"/>
          <w:color w:val="333333"/>
          <w:sz w:val="16"/>
          <w:szCs w:val="16"/>
        </w:rPr>
        <w:br/>
      </w:r>
      <w:r>
        <w:rPr>
          <w:rFonts w:ascii="Verdana" w:hAnsi="Verdana"/>
          <w:color w:val="333333"/>
          <w:sz w:val="16"/>
          <w:szCs w:val="16"/>
          <w:shd w:val="clear" w:color="auto" w:fill="FFFFFF"/>
        </w:rPr>
        <w:t xml:space="preserve">C# provides various type safe measures, which are: </w:t>
      </w:r>
      <w:r>
        <w:rPr>
          <w:rFonts w:ascii="Verdana" w:hAnsi="Verdana"/>
          <w:color w:val="333333"/>
          <w:sz w:val="16"/>
          <w:szCs w:val="16"/>
        </w:rPr>
        <w:br/>
      </w:r>
      <w:r>
        <w:rPr>
          <w:rFonts w:ascii="Verdana" w:hAnsi="Verdana"/>
          <w:color w:val="333333"/>
          <w:sz w:val="16"/>
          <w:szCs w:val="16"/>
          <w:shd w:val="clear" w:color="auto" w:fill="FFFFFF"/>
        </w:rPr>
        <w:t>Dynamically allocated objects and arrays are initialized to zero.</w:t>
      </w:r>
      <w:r>
        <w:rPr>
          <w:rFonts w:ascii="Verdana" w:hAnsi="Verdana"/>
          <w:color w:val="333333"/>
          <w:sz w:val="16"/>
          <w:szCs w:val="16"/>
        </w:rPr>
        <w:br/>
      </w:r>
      <w:r>
        <w:rPr>
          <w:rFonts w:ascii="Verdana" w:hAnsi="Verdana"/>
          <w:color w:val="333333"/>
          <w:sz w:val="16"/>
          <w:szCs w:val="16"/>
          <w:shd w:val="clear" w:color="auto" w:fill="FFFFFF"/>
        </w:rPr>
        <w:t>Products an error message while using an uninitialized variable.</w:t>
      </w:r>
      <w:r>
        <w:rPr>
          <w:rFonts w:ascii="Verdana" w:hAnsi="Verdana"/>
          <w:color w:val="333333"/>
          <w:sz w:val="16"/>
          <w:szCs w:val="16"/>
        </w:rPr>
        <w:br/>
      </w:r>
      <w:r>
        <w:rPr>
          <w:rFonts w:ascii="Verdana" w:hAnsi="Verdana"/>
          <w:color w:val="333333"/>
          <w:sz w:val="16"/>
          <w:szCs w:val="16"/>
          <w:shd w:val="clear" w:color="auto" w:fill="FFFFFF"/>
        </w:rPr>
        <w:t>Checks the range of an array and warns when the access goes out of bound.</w:t>
      </w:r>
      <w:r>
        <w:rPr>
          <w:rFonts w:ascii="Verdana" w:hAnsi="Verdana"/>
          <w:color w:val="333333"/>
          <w:sz w:val="16"/>
          <w:szCs w:val="16"/>
        </w:rPr>
        <w:br/>
      </w:r>
      <w:r>
        <w:rPr>
          <w:rFonts w:ascii="Verdana" w:hAnsi="Verdana"/>
          <w:color w:val="333333"/>
          <w:sz w:val="16"/>
          <w:szCs w:val="16"/>
          <w:shd w:val="clear" w:color="auto" w:fill="FFFFFF"/>
        </w:rPr>
        <w:t>Unsafe casts are not allowed.</w:t>
      </w:r>
      <w:r>
        <w:rPr>
          <w:rFonts w:ascii="Verdana" w:hAnsi="Verdana"/>
          <w:color w:val="333333"/>
          <w:sz w:val="16"/>
          <w:szCs w:val="16"/>
        </w:rPr>
        <w:br/>
      </w:r>
      <w:r>
        <w:rPr>
          <w:rFonts w:ascii="Verdana" w:hAnsi="Verdana"/>
          <w:color w:val="333333"/>
          <w:sz w:val="16"/>
          <w:szCs w:val="16"/>
          <w:shd w:val="clear" w:color="auto" w:fill="FFFFFF"/>
        </w:rPr>
        <w:t>Enforces overflow checking in arithmetic operations.</w:t>
      </w:r>
      <w:r>
        <w:rPr>
          <w:rFonts w:ascii="Verdana" w:hAnsi="Verdana"/>
          <w:color w:val="333333"/>
          <w:sz w:val="16"/>
          <w:szCs w:val="16"/>
        </w:rPr>
        <w:br/>
      </w:r>
      <w:r>
        <w:rPr>
          <w:rFonts w:ascii="Verdana" w:hAnsi="Verdana"/>
          <w:b/>
          <w:bCs/>
          <w:color w:val="333333"/>
          <w:sz w:val="16"/>
          <w:szCs w:val="16"/>
          <w:shd w:val="clear" w:color="auto" w:fill="FFFFFF"/>
        </w:rPr>
        <w:t>Versionable:-</w:t>
      </w:r>
      <w:r>
        <w:rPr>
          <w:rFonts w:ascii="Verdana" w:hAnsi="Verdana"/>
          <w:color w:val="333333"/>
          <w:sz w:val="16"/>
          <w:szCs w:val="16"/>
        </w:rPr>
        <w:br/>
      </w:r>
      <w:r>
        <w:rPr>
          <w:rFonts w:ascii="Verdana" w:hAnsi="Verdana"/>
          <w:color w:val="333333"/>
          <w:sz w:val="16"/>
          <w:szCs w:val="16"/>
          <w:shd w:val="clear" w:color="auto" w:fill="FFFFFF"/>
        </w:rPr>
        <w:t>C# supports versioning that enables the existing applications to run on different versions with the help of new and override command.</w:t>
      </w:r>
      <w:r>
        <w:rPr>
          <w:rFonts w:ascii="Verdana" w:hAnsi="Verdana"/>
          <w:color w:val="333333"/>
          <w:sz w:val="16"/>
          <w:szCs w:val="16"/>
        </w:rPr>
        <w:br/>
      </w:r>
      <w:r>
        <w:rPr>
          <w:rFonts w:ascii="Verdana" w:hAnsi="Verdana"/>
          <w:color w:val="333333"/>
          <w:sz w:val="16"/>
          <w:szCs w:val="16"/>
          <w:shd w:val="clear" w:color="auto" w:fill="FFFFFF"/>
        </w:rPr>
        <w:t>Compatible:</w:t>
      </w:r>
      <w:r>
        <w:rPr>
          <w:rFonts w:ascii="Verdana" w:hAnsi="Verdana"/>
          <w:color w:val="333333"/>
          <w:sz w:val="16"/>
          <w:szCs w:val="16"/>
        </w:rPr>
        <w:br/>
      </w:r>
      <w:r>
        <w:rPr>
          <w:rFonts w:ascii="Verdana" w:hAnsi="Verdana"/>
          <w:color w:val="333333"/>
          <w:sz w:val="16"/>
          <w:szCs w:val="16"/>
          <w:shd w:val="clear" w:color="auto" w:fill="FFFFFF"/>
        </w:rPr>
        <w:t>C# contains the .NET specifications and therefore, allows inter operation with other .NET languages.</w:t>
      </w:r>
      <w:r>
        <w:rPr>
          <w:rFonts w:ascii="Verdana" w:hAnsi="Verdana"/>
          <w:color w:val="333333"/>
          <w:sz w:val="16"/>
          <w:szCs w:val="16"/>
        </w:rPr>
        <w:br/>
      </w:r>
      <w:r>
        <w:rPr>
          <w:rFonts w:ascii="Verdana" w:hAnsi="Verdana"/>
          <w:b/>
          <w:bCs/>
          <w:color w:val="333333"/>
          <w:sz w:val="16"/>
          <w:szCs w:val="16"/>
          <w:shd w:val="clear" w:color="auto" w:fill="FFFFFF"/>
        </w:rPr>
        <w:t>Flexible:-</w:t>
      </w:r>
      <w:r>
        <w:rPr>
          <w:rFonts w:ascii="Verdana" w:hAnsi="Verdana"/>
          <w:color w:val="333333"/>
          <w:sz w:val="16"/>
          <w:szCs w:val="16"/>
        </w:rPr>
        <w:br/>
      </w:r>
      <w:r>
        <w:rPr>
          <w:rFonts w:ascii="Verdana" w:hAnsi="Verdana"/>
          <w:color w:val="333333"/>
          <w:sz w:val="16"/>
          <w:szCs w:val="16"/>
          <w:shd w:val="clear" w:color="auto" w:fill="FFFFFF"/>
        </w:rPr>
        <w:t>C# does not support pointers but you may use pointers to manipulate the data of certain classes and methods by declaring them unsafe.</w:t>
      </w:r>
      <w:r>
        <w:rPr>
          <w:rFonts w:ascii="Verdana" w:hAnsi="Verdana"/>
          <w:color w:val="333333"/>
          <w:sz w:val="16"/>
          <w:szCs w:val="16"/>
        </w:rPr>
        <w:br/>
      </w:r>
      <w:r>
        <w:rPr>
          <w:rFonts w:ascii="Verdana" w:hAnsi="Verdana"/>
          <w:color w:val="333333"/>
          <w:sz w:val="16"/>
          <w:szCs w:val="16"/>
          <w:shd w:val="clear" w:color="auto" w:fill="FFFFFF"/>
        </w:rPr>
        <w:t>Inter-operability:</w:t>
      </w:r>
      <w:r>
        <w:rPr>
          <w:rFonts w:ascii="Verdana" w:hAnsi="Verdana"/>
          <w:color w:val="333333"/>
          <w:sz w:val="16"/>
          <w:szCs w:val="16"/>
        </w:rPr>
        <w:br/>
      </w:r>
      <w:r>
        <w:rPr>
          <w:rFonts w:ascii="Verdana" w:hAnsi="Verdana"/>
          <w:color w:val="333333"/>
          <w:sz w:val="16"/>
          <w:szCs w:val="16"/>
          <w:shd w:val="clear" w:color="auto" w:fill="FFFFFF"/>
        </w:rPr>
        <w:t>C# enables a program to call out any native API. It also allows the use of COM objects written in different languages.</w:t>
      </w:r>
    </w:p>
    <w:p w:rsidR="002F4972" w:rsidRPr="005712BF" w:rsidRDefault="002F4972" w:rsidP="003252E9">
      <w:pPr>
        <w:pStyle w:val="ListParagraph"/>
        <w:spacing w:line="480" w:lineRule="auto"/>
        <w:rPr>
          <w:rFonts w:eastAsia="Arial"/>
          <w:i w:val="0"/>
        </w:rPr>
      </w:pPr>
    </w:p>
    <w:p w:rsidR="003252E9" w:rsidRDefault="003252E9" w:rsidP="003252E9">
      <w:pPr>
        <w:pStyle w:val="Heading2"/>
        <w:rPr>
          <w:rFonts w:eastAsia="Arial"/>
        </w:rPr>
      </w:pPr>
      <w:bookmarkStart w:id="171" w:name="_Toc289170426"/>
      <w:bookmarkStart w:id="172" w:name="_Toc289252224"/>
      <w:bookmarkStart w:id="173" w:name="_Toc352026874"/>
      <w:r w:rsidRPr="00B807A7">
        <w:rPr>
          <w:rFonts w:eastAsia="Arial"/>
        </w:rPr>
        <w:t>Dia</w:t>
      </w:r>
      <w:r>
        <w:rPr>
          <w:rFonts w:eastAsia="Arial"/>
        </w:rPr>
        <w:t xml:space="preserve"> for Diagram Drawing &amp;Modeling</w:t>
      </w:r>
      <w:bookmarkEnd w:id="171"/>
      <w:bookmarkEnd w:id="172"/>
      <w:bookmarkEnd w:id="173"/>
    </w:p>
    <w:p w:rsidR="003252E9" w:rsidRDefault="003252E9" w:rsidP="003252E9">
      <w:pPr>
        <w:rPr>
          <w:rFonts w:eastAsia="Arial"/>
        </w:rPr>
      </w:pPr>
    </w:p>
    <w:p w:rsidR="003252E9" w:rsidRPr="00AB319F" w:rsidRDefault="003252E9" w:rsidP="003252E9">
      <w:pPr>
        <w:spacing w:line="480" w:lineRule="auto"/>
        <w:rPr>
          <w:rFonts w:eastAsia="Arial" w:cs="Calibri"/>
        </w:rPr>
      </w:pPr>
      <w:r w:rsidRPr="00AB319F">
        <w:rPr>
          <w:rFonts w:eastAsia="Arial" w:cs="Calibri"/>
        </w:rPr>
        <w:t>Dia is free and open source general-purpose diagramming software, developed as part of the GNOME project's office suite and was originally created by Alexander Larsson. Dia uses a controlled single document interface (CSDI) similar to GIMP and Sodipodi.</w:t>
      </w:r>
    </w:p>
    <w:p w:rsidR="003252E9" w:rsidRPr="00AB319F" w:rsidRDefault="003252E9" w:rsidP="003252E9">
      <w:pPr>
        <w:spacing w:line="480" w:lineRule="auto"/>
        <w:rPr>
          <w:rFonts w:eastAsia="Arial" w:cs="Calibri"/>
        </w:rPr>
      </w:pPr>
      <w:r w:rsidRPr="00AB319F">
        <w:rPr>
          <w:rFonts w:eastAsia="Arial" w:cs="Calibri"/>
        </w:rPr>
        <w:t>Dia has a modular design with several shape packages available for different needs: flowchart, network diagrams, circuit diagrams, and more. It does not restrict symbols and connectors from various categories from being placed together.</w:t>
      </w:r>
    </w:p>
    <w:p w:rsidR="003252E9" w:rsidRPr="00AB319F" w:rsidRDefault="003252E9" w:rsidP="003252E9">
      <w:pPr>
        <w:spacing w:line="480" w:lineRule="auto"/>
        <w:rPr>
          <w:rFonts w:eastAsia="Arial" w:cs="Calibri"/>
        </w:rPr>
      </w:pPr>
      <w:r w:rsidRPr="00AB319F">
        <w:rPr>
          <w:rFonts w:eastAsia="Arial" w:cs="Calibri"/>
        </w:rPr>
        <w:t>Dia is a gtk+ based diagram creation program released under the GPL license.</w:t>
      </w:r>
    </w:p>
    <w:p w:rsidR="003252E9" w:rsidRPr="00AB319F" w:rsidRDefault="003252E9" w:rsidP="003252E9">
      <w:pPr>
        <w:spacing w:line="480" w:lineRule="auto"/>
        <w:rPr>
          <w:rFonts w:eastAsia="Arial" w:cs="Calibri"/>
        </w:rPr>
      </w:pPr>
      <w:r w:rsidRPr="00AB319F">
        <w:rPr>
          <w:rFonts w:eastAsia="Arial" w:cs="Calibri"/>
        </w:rPr>
        <w:t>Dia is inspired by the commercial Windows program 'Visio', though more geared towards informal diagrams for casual use. It can be used to draw many different kinds of diagrams. It currently has special objects to help draw entity relationship diagrams, UML diagrams, flowcharts, network diagrams, and many other diagrams. It is also possible to add support for new shapes by writing simple XML files, using a subset of SVG to draw the shape.</w:t>
      </w:r>
    </w:p>
    <w:p w:rsidR="003252E9" w:rsidRPr="00AB319F" w:rsidRDefault="003252E9" w:rsidP="003252E9">
      <w:pPr>
        <w:spacing w:line="480" w:lineRule="auto"/>
        <w:rPr>
          <w:rFonts w:eastAsia="Arial" w:cs="Calibri"/>
        </w:rPr>
      </w:pPr>
    </w:p>
    <w:p w:rsidR="003252E9" w:rsidRPr="00AB319F" w:rsidRDefault="003252E9" w:rsidP="003252E9">
      <w:pPr>
        <w:spacing w:line="480" w:lineRule="auto"/>
        <w:rPr>
          <w:rFonts w:eastAsia="Arial" w:cs="Calibri"/>
        </w:rPr>
      </w:pPr>
      <w:r w:rsidRPr="00AB319F">
        <w:rPr>
          <w:rFonts w:eastAsia="Arial" w:cs="Calibri"/>
        </w:rPr>
        <w:t>It can load and save diagrams to a custom XML format (gzipped by default, to save space), can export diagrams to a number of formats, including EPS, SVG, XFIG, WMF and PNG, and can print diagrams (including ones that span multiple pages).</w:t>
      </w:r>
    </w:p>
    <w:p w:rsidR="003252E9" w:rsidRDefault="003252E9" w:rsidP="003252E9"/>
    <w:p w:rsidR="003252E9" w:rsidRDefault="003252E9" w:rsidP="003252E9"/>
    <w:p w:rsidR="003252E9" w:rsidRDefault="003252E9" w:rsidP="003252E9">
      <w:pPr>
        <w:pStyle w:val="Heading2"/>
        <w:rPr>
          <w:rFonts w:eastAsia="Arial"/>
        </w:rPr>
      </w:pPr>
      <w:bookmarkStart w:id="174" w:name="_Toc289252225"/>
      <w:bookmarkStart w:id="175" w:name="_Toc352026875"/>
      <w:r>
        <w:rPr>
          <w:rFonts w:eastAsia="Arial"/>
        </w:rPr>
        <w:t>Google Spreadsheet</w:t>
      </w:r>
      <w:r w:rsidRPr="001003EA">
        <w:rPr>
          <w:rFonts w:eastAsia="Arial"/>
        </w:rPr>
        <w:t xml:space="preserve"> Interface:</w:t>
      </w:r>
      <w:bookmarkEnd w:id="174"/>
      <w:bookmarkEnd w:id="175"/>
    </w:p>
    <w:p w:rsidR="003252E9" w:rsidRDefault="003252E9" w:rsidP="003252E9">
      <w:pPr>
        <w:spacing w:line="480" w:lineRule="auto"/>
        <w:rPr>
          <w:rFonts w:eastAsia="Arial"/>
          <w:b/>
        </w:rPr>
      </w:pPr>
    </w:p>
    <w:p w:rsidR="003252E9" w:rsidRPr="006D39D5" w:rsidRDefault="003252E9" w:rsidP="003252E9">
      <w:pPr>
        <w:spacing w:before="100" w:beforeAutospacing="1" w:after="100" w:afterAutospacing="1" w:line="240" w:lineRule="auto"/>
        <w:rPr>
          <w:rFonts w:ascii="Arial" w:hAnsi="Arial" w:cs="Arial"/>
          <w:i/>
          <w:iCs/>
          <w:color w:val="000000"/>
        </w:rPr>
      </w:pPr>
      <w:r>
        <w:rPr>
          <w:rFonts w:ascii="Arial" w:hAnsi="Arial" w:cs="Arial"/>
          <w:i/>
          <w:iCs/>
          <w:color w:val="000000"/>
        </w:rPr>
        <w:t>With Google Spreadsheets, we</w:t>
      </w:r>
      <w:r w:rsidRPr="006D39D5">
        <w:rPr>
          <w:rFonts w:ascii="Arial" w:hAnsi="Arial" w:cs="Arial"/>
          <w:i/>
          <w:iCs/>
          <w:color w:val="000000"/>
        </w:rPr>
        <w:t xml:space="preserve"> can easily create, share, and edit spreadsheets online. He</w:t>
      </w:r>
      <w:r>
        <w:rPr>
          <w:rFonts w:ascii="Arial" w:hAnsi="Arial" w:cs="Arial"/>
          <w:i/>
          <w:iCs/>
          <w:color w:val="000000"/>
        </w:rPr>
        <w:t>re are a few specific things we</w:t>
      </w:r>
      <w:r w:rsidRPr="006D39D5">
        <w:rPr>
          <w:rFonts w:ascii="Arial" w:hAnsi="Arial" w:cs="Arial"/>
          <w:i/>
          <w:iCs/>
          <w:color w:val="000000"/>
        </w:rPr>
        <w:t xml:space="preserve"> can do:</w:t>
      </w:r>
    </w:p>
    <w:p w:rsidR="003252E9" w:rsidRPr="006D39D5" w:rsidRDefault="003252E9" w:rsidP="00E65F63">
      <w:pPr>
        <w:numPr>
          <w:ilvl w:val="0"/>
          <w:numId w:val="12"/>
        </w:numPr>
        <w:spacing w:before="100" w:beforeAutospacing="1" w:after="100" w:afterAutospacing="1" w:line="240" w:lineRule="auto"/>
        <w:rPr>
          <w:rFonts w:ascii="Arial" w:hAnsi="Arial" w:cs="Arial"/>
          <w:i/>
          <w:iCs/>
          <w:color w:val="000000"/>
        </w:rPr>
      </w:pPr>
      <w:r w:rsidRPr="006D39D5">
        <w:rPr>
          <w:rFonts w:ascii="Arial" w:hAnsi="Arial" w:cs="Arial"/>
          <w:i/>
          <w:iCs/>
          <w:color w:val="000000"/>
        </w:rPr>
        <w:t>Import and export these file types</w:t>
      </w:r>
      <w:r>
        <w:rPr>
          <w:rFonts w:ascii="Arial" w:hAnsi="Arial" w:cs="Arial"/>
          <w:i/>
          <w:iCs/>
          <w:color w:val="000000"/>
        </w:rPr>
        <w:t>: .xls, .csv, .txt and .ods. We</w:t>
      </w:r>
      <w:r w:rsidRPr="006D39D5">
        <w:rPr>
          <w:rFonts w:ascii="Arial" w:hAnsi="Arial" w:cs="Arial"/>
          <w:i/>
          <w:iCs/>
          <w:color w:val="000000"/>
        </w:rPr>
        <w:t xml:space="preserve"> can also export data to a PDF or an HTML file.</w:t>
      </w:r>
    </w:p>
    <w:p w:rsidR="003252E9" w:rsidRPr="006D39D5" w:rsidRDefault="003252E9" w:rsidP="00E65F63">
      <w:pPr>
        <w:numPr>
          <w:ilvl w:val="0"/>
          <w:numId w:val="12"/>
        </w:numPr>
        <w:spacing w:before="100" w:beforeAutospacing="1" w:after="100" w:afterAutospacing="1" w:line="240" w:lineRule="auto"/>
        <w:rPr>
          <w:rFonts w:ascii="Arial" w:hAnsi="Arial" w:cs="Arial"/>
          <w:i/>
          <w:iCs/>
          <w:color w:val="000000"/>
        </w:rPr>
      </w:pPr>
      <w:r>
        <w:rPr>
          <w:rFonts w:ascii="Arial" w:hAnsi="Arial" w:cs="Arial"/>
          <w:i/>
          <w:iCs/>
          <w:color w:val="000000"/>
        </w:rPr>
        <w:t>Format cells and edit formulas so we</w:t>
      </w:r>
      <w:r w:rsidRPr="006D39D5">
        <w:rPr>
          <w:rFonts w:ascii="Arial" w:hAnsi="Arial" w:cs="Arial"/>
          <w:i/>
          <w:iCs/>
          <w:color w:val="000000"/>
        </w:rPr>
        <w:t xml:space="preserve"> can</w:t>
      </w:r>
      <w:r>
        <w:rPr>
          <w:rFonts w:ascii="Arial" w:hAnsi="Arial" w:cs="Arial"/>
          <w:i/>
          <w:iCs/>
          <w:color w:val="000000"/>
        </w:rPr>
        <w:t xml:space="preserve"> calculate results and make data look the way we</w:t>
      </w:r>
      <w:r w:rsidRPr="006D39D5">
        <w:rPr>
          <w:rFonts w:ascii="Arial" w:hAnsi="Arial" w:cs="Arial"/>
          <w:i/>
          <w:iCs/>
          <w:color w:val="000000"/>
        </w:rPr>
        <w:t xml:space="preserve"> want it.</w:t>
      </w:r>
    </w:p>
    <w:p w:rsidR="003252E9" w:rsidRPr="006D39D5" w:rsidRDefault="003252E9" w:rsidP="00E65F63">
      <w:pPr>
        <w:numPr>
          <w:ilvl w:val="0"/>
          <w:numId w:val="12"/>
        </w:numPr>
        <w:spacing w:before="100" w:beforeAutospacing="1" w:after="100" w:afterAutospacing="1" w:line="240" w:lineRule="auto"/>
        <w:rPr>
          <w:rFonts w:ascii="Arial" w:hAnsi="Arial" w:cs="Arial"/>
          <w:i/>
          <w:iCs/>
          <w:color w:val="000000"/>
        </w:rPr>
      </w:pPr>
      <w:r w:rsidRPr="006D39D5">
        <w:rPr>
          <w:rFonts w:ascii="Arial" w:hAnsi="Arial" w:cs="Arial"/>
          <w:i/>
          <w:iCs/>
          <w:color w:val="000000"/>
        </w:rPr>
        <w:t>Chat in real time wi</w:t>
      </w:r>
      <w:r>
        <w:rPr>
          <w:rFonts w:ascii="Arial" w:hAnsi="Arial" w:cs="Arial"/>
          <w:i/>
          <w:iCs/>
          <w:color w:val="000000"/>
        </w:rPr>
        <w:t>th others who are editing our s</w:t>
      </w:r>
      <w:r w:rsidRPr="006D39D5">
        <w:rPr>
          <w:rFonts w:ascii="Arial" w:hAnsi="Arial" w:cs="Arial"/>
          <w:i/>
          <w:iCs/>
          <w:color w:val="000000"/>
        </w:rPr>
        <w:t>preadsheet.</w:t>
      </w:r>
    </w:p>
    <w:p w:rsidR="003252E9" w:rsidRPr="00F9624E" w:rsidRDefault="003252E9" w:rsidP="00E65F63">
      <w:pPr>
        <w:numPr>
          <w:ilvl w:val="0"/>
          <w:numId w:val="12"/>
        </w:numPr>
        <w:spacing w:before="100" w:beforeAutospacing="1" w:after="100" w:afterAutospacing="1" w:line="480" w:lineRule="auto"/>
        <w:rPr>
          <w:rFonts w:eastAsia="Arial"/>
          <w:b/>
        </w:rPr>
      </w:pPr>
      <w:r w:rsidRPr="00F9624E">
        <w:rPr>
          <w:rFonts w:ascii="Arial" w:hAnsi="Arial" w:cs="Arial"/>
          <w:i/>
          <w:iCs/>
          <w:color w:val="000000"/>
        </w:rPr>
        <w:t>Embed a spreadsheet, or a section of a spreadsheet, in our blog or website.</w:t>
      </w:r>
    </w:p>
    <w:p w:rsidR="009F6550" w:rsidRDefault="009F6550" w:rsidP="009F6550">
      <w:pPr>
        <w:pStyle w:val="Heading2"/>
      </w:pPr>
      <w:bookmarkStart w:id="176" w:name="_Toc352026876"/>
      <w:r w:rsidRPr="009F6550">
        <w:t>Cacoo::</w:t>
      </w:r>
      <w:r w:rsidRPr="009F6550">
        <w:rPr>
          <w:szCs w:val="27"/>
        </w:rPr>
        <w:t xml:space="preserve"> </w:t>
      </w:r>
      <w:r w:rsidRPr="009F6550">
        <w:t>online drawing tool</w:t>
      </w:r>
      <w:bookmarkEnd w:id="176"/>
      <w:r w:rsidRPr="009F6550">
        <w:t> </w:t>
      </w:r>
    </w:p>
    <w:p w:rsidR="00A91C2F" w:rsidRPr="00A91C2F" w:rsidRDefault="00A91C2F" w:rsidP="00A91C2F"/>
    <w:p w:rsidR="009F6550" w:rsidRPr="00726E05" w:rsidRDefault="009F6550" w:rsidP="009F6550">
      <w:r>
        <w:rPr>
          <w:noProof/>
          <w:lang w:val="en-US"/>
        </w:rPr>
        <w:drawing>
          <wp:anchor distT="0" distB="0" distL="114300" distR="114300" simplePos="0" relativeHeight="251668480" behindDoc="1" locked="0" layoutInCell="1" allowOverlap="1">
            <wp:simplePos x="0" y="0"/>
            <wp:positionH relativeFrom="column">
              <wp:posOffset>22285</wp:posOffset>
            </wp:positionH>
            <wp:positionV relativeFrom="paragraph">
              <wp:posOffset>3786</wp:posOffset>
            </wp:positionV>
            <wp:extent cx="1076241" cy="301925"/>
            <wp:effectExtent l="19050" t="0" r="0" b="0"/>
            <wp:wrapTight wrapText="bothSides">
              <wp:wrapPolygon edited="0">
                <wp:start x="765" y="0"/>
                <wp:lineTo x="-382" y="4089"/>
                <wp:lineTo x="-382" y="14991"/>
                <wp:lineTo x="765" y="20443"/>
                <wp:lineTo x="20646" y="20443"/>
                <wp:lineTo x="21411" y="14991"/>
                <wp:lineTo x="21411" y="1363"/>
                <wp:lineTo x="4970" y="0"/>
                <wp:lineTo x="765" y="0"/>
              </wp:wrapPolygon>
            </wp:wrapTight>
            <wp:docPr id="31" name="Picture 7" descr="https://cacoo.com/img/downloads/PNGCac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coo.com/img/downloads/PNGCacoo.png"/>
                    <pic:cNvPicPr>
                      <a:picLocks noChangeAspect="1" noChangeArrowheads="1"/>
                    </pic:cNvPicPr>
                  </pic:nvPicPr>
                  <pic:blipFill>
                    <a:blip r:embed="rId266" cstate="print"/>
                    <a:srcRect/>
                    <a:stretch>
                      <a:fillRect/>
                    </a:stretch>
                  </pic:blipFill>
                  <pic:spPr bwMode="auto">
                    <a:xfrm>
                      <a:off x="0" y="0"/>
                      <a:ext cx="1076241" cy="301925"/>
                    </a:xfrm>
                    <a:prstGeom prst="rect">
                      <a:avLst/>
                    </a:prstGeom>
                    <a:noFill/>
                    <a:ln w="9525">
                      <a:noFill/>
                      <a:miter lim="800000"/>
                      <a:headEnd/>
                      <a:tailEnd/>
                    </a:ln>
                  </pic:spPr>
                </pic:pic>
              </a:graphicData>
            </a:graphic>
          </wp:anchor>
        </w:drawing>
      </w:r>
      <w:r w:rsidRPr="00726E05">
        <w:t xml:space="preserve"> Cacoo is a diagram creation tool that runs in your web browser</w:t>
      </w:r>
      <w:r>
        <w:t>.</w:t>
      </w:r>
      <w:r w:rsidRPr="00726E05">
        <w:t>Multiple people can work together on the same diagram in real time.Diagrams can be published directly to websites, wikis, and blogs.</w:t>
      </w:r>
    </w:p>
    <w:p w:rsidR="009F6550" w:rsidRPr="009F6550" w:rsidRDefault="009F6550" w:rsidP="009F6550">
      <w:pPr>
        <w:pStyle w:val="Heading3"/>
      </w:pPr>
      <w:bookmarkStart w:id="177" w:name="_Toc352026877"/>
      <w:r w:rsidRPr="009F6550">
        <w:t>Creating Diagrams</w:t>
      </w:r>
      <w:bookmarkEnd w:id="177"/>
    </w:p>
    <w:p w:rsidR="009F6550" w:rsidRPr="00726E05" w:rsidRDefault="009F6550" w:rsidP="00E65F63">
      <w:pPr>
        <w:pStyle w:val="ListParagraph"/>
        <w:numPr>
          <w:ilvl w:val="0"/>
          <w:numId w:val="15"/>
        </w:numPr>
      </w:pPr>
      <w:r w:rsidRPr="00726E05">
        <w:t>Elements can be dragged and drop to easily create diagrams.</w:t>
      </w:r>
    </w:p>
    <w:p w:rsidR="009F6550" w:rsidRPr="00726E05" w:rsidRDefault="009F6550" w:rsidP="00E65F63">
      <w:pPr>
        <w:pStyle w:val="ListParagraph"/>
        <w:numPr>
          <w:ilvl w:val="0"/>
          <w:numId w:val="15"/>
        </w:numPr>
      </w:pPr>
      <w:r w:rsidRPr="00726E05">
        <w:t>Elements can be linked together with connectors.</w:t>
      </w:r>
    </w:p>
    <w:p w:rsidR="009F6550" w:rsidRPr="00726E05" w:rsidRDefault="009F6550" w:rsidP="00E65F63">
      <w:pPr>
        <w:pStyle w:val="ListParagraph"/>
        <w:numPr>
          <w:ilvl w:val="0"/>
          <w:numId w:val="15"/>
        </w:numPr>
      </w:pPr>
      <w:r w:rsidRPr="00726E05">
        <w:t>Connectors automatically move when elements are repositioned.</w:t>
      </w:r>
    </w:p>
    <w:p w:rsidR="009F6550" w:rsidRPr="00726E05" w:rsidRDefault="009F6550" w:rsidP="00E65F63">
      <w:pPr>
        <w:pStyle w:val="ListParagraph"/>
        <w:numPr>
          <w:ilvl w:val="0"/>
          <w:numId w:val="15"/>
        </w:numPr>
      </w:pPr>
      <w:r w:rsidRPr="00726E05">
        <w:t>You can use a text box and put text anywhere you like.</w:t>
      </w:r>
    </w:p>
    <w:p w:rsidR="009F6550" w:rsidRPr="00726E05" w:rsidRDefault="009F6550" w:rsidP="00E65F63">
      <w:pPr>
        <w:pStyle w:val="ListParagraph"/>
        <w:numPr>
          <w:ilvl w:val="0"/>
          <w:numId w:val="15"/>
        </w:numPr>
      </w:pPr>
      <w:r w:rsidRPr="00726E05">
        <w:t>You can upload images from your PC and include them in Diagrams.</w:t>
      </w:r>
    </w:p>
    <w:p w:rsidR="009F6550" w:rsidRPr="00726E05" w:rsidRDefault="009F6550" w:rsidP="00E65F63">
      <w:pPr>
        <w:pStyle w:val="ListParagraph"/>
        <w:numPr>
          <w:ilvl w:val="0"/>
          <w:numId w:val="15"/>
        </w:numPr>
      </w:pPr>
      <w:r w:rsidRPr="00726E05">
        <w:t>You can take screenshots of your computer from within Cacoo.</w:t>
      </w:r>
    </w:p>
    <w:p w:rsidR="009F6550" w:rsidRPr="00726E05" w:rsidRDefault="009F6550" w:rsidP="00E65F63">
      <w:pPr>
        <w:pStyle w:val="ListParagraph"/>
        <w:numPr>
          <w:ilvl w:val="0"/>
          <w:numId w:val="15"/>
        </w:numPr>
      </w:pPr>
      <w:r w:rsidRPr="00726E05">
        <w:t>Smart styles can easily be applied to stencils.</w:t>
      </w:r>
    </w:p>
    <w:p w:rsidR="009F6550" w:rsidRPr="00726E05" w:rsidRDefault="009F6550" w:rsidP="00E65F63">
      <w:pPr>
        <w:pStyle w:val="ListParagraph"/>
        <w:numPr>
          <w:ilvl w:val="0"/>
          <w:numId w:val="15"/>
        </w:numPr>
      </w:pPr>
      <w:r w:rsidRPr="00726E05">
        <w:t>You can have multiple sheets in a diagram and use them as backgrounds or layers.</w:t>
      </w:r>
    </w:p>
    <w:p w:rsidR="009F6550" w:rsidRPr="00726E05" w:rsidRDefault="009F6550" w:rsidP="00E65F63">
      <w:pPr>
        <w:pStyle w:val="ListParagraph"/>
        <w:numPr>
          <w:ilvl w:val="0"/>
          <w:numId w:val="15"/>
        </w:numPr>
      </w:pPr>
      <w:r w:rsidRPr="00726E05">
        <w:t>When you move the objects on your canvas, they will be snapped at the objects or grids nearby and align automatically.</w:t>
      </w:r>
    </w:p>
    <w:p w:rsidR="009F6550" w:rsidRPr="00726E05" w:rsidRDefault="009F6550" w:rsidP="00E65F63">
      <w:pPr>
        <w:pStyle w:val="ListParagraph"/>
        <w:numPr>
          <w:ilvl w:val="0"/>
          <w:numId w:val="15"/>
        </w:numPr>
      </w:pPr>
      <w:r w:rsidRPr="00726E05">
        <w:t>Copying, pasting and other functionality of basic drawing software is also built in to Cacoo.</w:t>
      </w:r>
    </w:p>
    <w:p w:rsidR="009F6550" w:rsidRPr="00726E05" w:rsidRDefault="009F6550" w:rsidP="00E65F63">
      <w:pPr>
        <w:pStyle w:val="ListParagraph"/>
        <w:numPr>
          <w:ilvl w:val="0"/>
          <w:numId w:val="15"/>
        </w:numPr>
      </w:pPr>
      <w:r w:rsidRPr="00726E05">
        <w:t>All actions are stored so there are unlimited levels of undo.</w:t>
      </w:r>
    </w:p>
    <w:p w:rsidR="009F6550" w:rsidRPr="00726E05" w:rsidRDefault="009F6550" w:rsidP="00E65F63">
      <w:pPr>
        <w:pStyle w:val="ListParagraph"/>
        <w:numPr>
          <w:ilvl w:val="0"/>
          <w:numId w:val="15"/>
        </w:numPr>
      </w:pPr>
      <w:r w:rsidRPr="00726E05">
        <w:t>You can import an image from the other websites by indicating the URL.</w:t>
      </w:r>
    </w:p>
    <w:p w:rsidR="009F6550" w:rsidRPr="00726E05" w:rsidRDefault="009F6550" w:rsidP="00E65F63">
      <w:pPr>
        <w:pStyle w:val="ListParagraph"/>
        <w:numPr>
          <w:ilvl w:val="0"/>
          <w:numId w:val="15"/>
        </w:numPr>
      </w:pPr>
      <w:r w:rsidRPr="00726E05">
        <w:t>The imported image can be easily trimmed only using your mouse.</w:t>
      </w:r>
    </w:p>
    <w:p w:rsidR="009F6550" w:rsidRPr="00726E05" w:rsidRDefault="009F6550" w:rsidP="00E65F63">
      <w:pPr>
        <w:pStyle w:val="ListParagraph"/>
        <w:numPr>
          <w:ilvl w:val="0"/>
          <w:numId w:val="15"/>
        </w:numPr>
      </w:pPr>
      <w:r w:rsidRPr="00726E05">
        <w:t>According to your editing status, tips will be shown on the right bottom corner of the canvas.</w:t>
      </w:r>
    </w:p>
    <w:p w:rsidR="009F6550" w:rsidRPr="00726E05" w:rsidRDefault="009F6550" w:rsidP="009F6550">
      <w:pPr>
        <w:pStyle w:val="Heading3"/>
      </w:pPr>
      <w:bookmarkStart w:id="178" w:name="_Toc352026878"/>
      <w:r w:rsidRPr="00726E05">
        <w:t>Collaboration</w:t>
      </w:r>
      <w:bookmarkEnd w:id="178"/>
    </w:p>
    <w:p w:rsidR="009F6550" w:rsidRPr="00726E05" w:rsidRDefault="009F6550" w:rsidP="00E65F63">
      <w:pPr>
        <w:pStyle w:val="ListParagraph"/>
        <w:numPr>
          <w:ilvl w:val="0"/>
          <w:numId w:val="16"/>
        </w:numPr>
      </w:pPr>
      <w:r w:rsidRPr="00726E05">
        <w:t>You can invite collaborators to work with you in Cacoo.</w:t>
      </w:r>
    </w:p>
    <w:p w:rsidR="009F6550" w:rsidRPr="00726E05" w:rsidRDefault="009F6550" w:rsidP="00E65F63">
      <w:pPr>
        <w:pStyle w:val="ListParagraph"/>
        <w:numPr>
          <w:ilvl w:val="0"/>
          <w:numId w:val="16"/>
        </w:numPr>
      </w:pPr>
      <w:r w:rsidRPr="00726E05">
        <w:t>Multiple people can edit a diagram in real time.</w:t>
      </w:r>
    </w:p>
    <w:p w:rsidR="009F6550" w:rsidRPr="00726E05" w:rsidRDefault="009F6550" w:rsidP="00E65F63">
      <w:pPr>
        <w:pStyle w:val="ListParagraph"/>
        <w:numPr>
          <w:ilvl w:val="0"/>
          <w:numId w:val="16"/>
        </w:numPr>
      </w:pPr>
      <w:r w:rsidRPr="00726E05">
        <w:t>There is a chat function in the editor so people can communicate while creating diagrams.</w:t>
      </w:r>
    </w:p>
    <w:p w:rsidR="009F6550" w:rsidRPr="00726E05" w:rsidRDefault="009F6550" w:rsidP="00E65F63">
      <w:pPr>
        <w:pStyle w:val="ListParagraph"/>
        <w:numPr>
          <w:ilvl w:val="0"/>
          <w:numId w:val="16"/>
        </w:numPr>
      </w:pPr>
      <w:r w:rsidRPr="00726E05">
        <w:t>People can leave comments about the diagrams.</w:t>
      </w:r>
    </w:p>
    <w:p w:rsidR="009F6550" w:rsidRPr="00726E05" w:rsidRDefault="009F6550" w:rsidP="00E65F63">
      <w:pPr>
        <w:pStyle w:val="ListParagraph"/>
        <w:numPr>
          <w:ilvl w:val="0"/>
          <w:numId w:val="16"/>
        </w:numPr>
      </w:pPr>
      <w:r w:rsidRPr="00726E05">
        <w:t>Each user can set their own user icon.</w:t>
      </w:r>
    </w:p>
    <w:p w:rsidR="009F6550" w:rsidRPr="00726E05" w:rsidRDefault="009F6550" w:rsidP="00E65F63">
      <w:pPr>
        <w:pStyle w:val="ListParagraph"/>
        <w:numPr>
          <w:ilvl w:val="0"/>
          <w:numId w:val="16"/>
        </w:numPr>
      </w:pPr>
      <w:r w:rsidRPr="00726E05">
        <w:t>When editing with multiple people, users icons appear on selected objects.</w:t>
      </w:r>
    </w:p>
    <w:p w:rsidR="009F6550" w:rsidRPr="00726E05" w:rsidRDefault="009F6550" w:rsidP="00E65F63">
      <w:pPr>
        <w:pStyle w:val="ListParagraph"/>
        <w:numPr>
          <w:ilvl w:val="0"/>
          <w:numId w:val="16"/>
        </w:numPr>
      </w:pPr>
      <w:r w:rsidRPr="00726E05">
        <w:t>Sharing diagrams become much smoother. Diagrams in the shared folders can be accessible and editable by people who you have shared the folder with.</w:t>
      </w:r>
    </w:p>
    <w:p w:rsidR="009F6550" w:rsidRPr="00726E05" w:rsidRDefault="009F6550" w:rsidP="009F6550">
      <w:pPr>
        <w:pStyle w:val="Heading3"/>
      </w:pPr>
      <w:bookmarkStart w:id="179" w:name="_Toc352026879"/>
      <w:r w:rsidRPr="00726E05">
        <w:t>Sharing Diagrams</w:t>
      </w:r>
      <w:bookmarkEnd w:id="179"/>
    </w:p>
    <w:p w:rsidR="009F6550" w:rsidRPr="00726E05" w:rsidRDefault="009F6550" w:rsidP="00E65F63">
      <w:pPr>
        <w:pStyle w:val="ListParagraph"/>
        <w:numPr>
          <w:ilvl w:val="0"/>
          <w:numId w:val="17"/>
        </w:numPr>
      </w:pPr>
      <w:r w:rsidRPr="00726E05">
        <w:t>If you keep the diagram private then other users can't see it.</w:t>
      </w:r>
    </w:p>
    <w:p w:rsidR="009F6550" w:rsidRPr="00726E05" w:rsidRDefault="009F6550" w:rsidP="00E65F63">
      <w:pPr>
        <w:pStyle w:val="ListParagraph"/>
        <w:numPr>
          <w:ilvl w:val="0"/>
          <w:numId w:val="17"/>
        </w:numPr>
      </w:pPr>
      <w:r w:rsidRPr="00726E05">
        <w:t>If you make the diagram URL public, then anyone who knows the URL can see it.</w:t>
      </w:r>
    </w:p>
    <w:p w:rsidR="009F6550" w:rsidRPr="00726E05" w:rsidRDefault="009F6550" w:rsidP="00E65F63">
      <w:pPr>
        <w:pStyle w:val="ListParagraph"/>
        <w:numPr>
          <w:ilvl w:val="0"/>
          <w:numId w:val="17"/>
        </w:numPr>
      </w:pPr>
      <w:r w:rsidRPr="00726E05">
        <w:t>Publishing a diagram to a blog can be useful in various ways.</w:t>
      </w:r>
    </w:p>
    <w:p w:rsidR="009F6550" w:rsidRPr="00726E05" w:rsidRDefault="009F6550" w:rsidP="00E65F63">
      <w:pPr>
        <w:pStyle w:val="ListParagraph"/>
        <w:numPr>
          <w:ilvl w:val="0"/>
          <w:numId w:val="17"/>
        </w:numPr>
      </w:pPr>
      <w:r w:rsidRPr="00726E05">
        <w:t>You can place code into blogs to create a slideshow</w:t>
      </w:r>
    </w:p>
    <w:p w:rsidR="009F6550" w:rsidRPr="00726E05" w:rsidRDefault="009F6550" w:rsidP="00E65F63">
      <w:pPr>
        <w:pStyle w:val="ListParagraph"/>
        <w:numPr>
          <w:ilvl w:val="0"/>
          <w:numId w:val="17"/>
        </w:numPr>
      </w:pPr>
      <w:r w:rsidRPr="00726E05">
        <w:t>Published images always display the most recent version.</w:t>
      </w:r>
    </w:p>
    <w:p w:rsidR="009F6550" w:rsidRPr="00726E05" w:rsidRDefault="009F6550" w:rsidP="00E65F63">
      <w:pPr>
        <w:pStyle w:val="ListParagraph"/>
        <w:numPr>
          <w:ilvl w:val="0"/>
          <w:numId w:val="17"/>
        </w:numPr>
      </w:pPr>
      <w:r w:rsidRPr="00726E05">
        <w:t>Diagrams can be exported to SVG format (Plus Plan users only) and PNG format. (More formats will be available in the future.)</w:t>
      </w:r>
    </w:p>
    <w:p w:rsidR="009F6550" w:rsidRPr="00726E05" w:rsidRDefault="009F6550" w:rsidP="00E65F63">
      <w:pPr>
        <w:pStyle w:val="ListParagraph"/>
        <w:numPr>
          <w:ilvl w:val="0"/>
          <w:numId w:val="17"/>
        </w:numPr>
      </w:pPr>
      <w:r w:rsidRPr="00726E05">
        <w:t>Diagrams can be posted to Twitter/Facebook/GoogleBuzz</w:t>
      </w:r>
    </w:p>
    <w:p w:rsidR="009F6550" w:rsidRPr="00726E05" w:rsidRDefault="009F6550" w:rsidP="00E65F63">
      <w:pPr>
        <w:pStyle w:val="ListParagraph"/>
        <w:numPr>
          <w:ilvl w:val="0"/>
          <w:numId w:val="17"/>
        </w:numPr>
      </w:pPr>
      <w:r w:rsidRPr="00726E05">
        <w:t>Diagrams can be displayed in SVG format for printing. (Plus Plan users only. A few browsers are not supported.)</w:t>
      </w:r>
    </w:p>
    <w:p w:rsidR="009F6550" w:rsidRPr="00726E05" w:rsidRDefault="009F6550" w:rsidP="009F6550">
      <w:pPr>
        <w:pStyle w:val="Heading3"/>
      </w:pPr>
      <w:bookmarkStart w:id="180" w:name="_Toc352026880"/>
      <w:r w:rsidRPr="00726E05">
        <w:t>Managing Diagrams</w:t>
      </w:r>
      <w:bookmarkEnd w:id="180"/>
    </w:p>
    <w:p w:rsidR="009F6550" w:rsidRPr="00726E05" w:rsidRDefault="009F6550" w:rsidP="00E65F63">
      <w:pPr>
        <w:pStyle w:val="ListParagraph"/>
        <w:numPr>
          <w:ilvl w:val="0"/>
          <w:numId w:val="18"/>
        </w:numPr>
      </w:pPr>
      <w:r w:rsidRPr="00726E05">
        <w:t>Diagrams can be placed into folders.</w:t>
      </w:r>
    </w:p>
    <w:p w:rsidR="009F6550" w:rsidRPr="00726E05" w:rsidRDefault="009F6550" w:rsidP="00E65F63">
      <w:pPr>
        <w:pStyle w:val="ListParagraph"/>
        <w:numPr>
          <w:ilvl w:val="0"/>
          <w:numId w:val="18"/>
        </w:numPr>
      </w:pPr>
      <w:r w:rsidRPr="00726E05">
        <w:t>Diagrams can be copied.</w:t>
      </w:r>
    </w:p>
    <w:p w:rsidR="009F6550" w:rsidRPr="00726E05" w:rsidRDefault="009F6550" w:rsidP="00E65F63">
      <w:pPr>
        <w:pStyle w:val="ListParagraph"/>
        <w:numPr>
          <w:ilvl w:val="0"/>
          <w:numId w:val="18"/>
        </w:numPr>
      </w:pPr>
      <w:r w:rsidRPr="00726E05">
        <w:t>Diagrams can be displayed as thumbnails or as a list.</w:t>
      </w:r>
    </w:p>
    <w:p w:rsidR="009F6550" w:rsidRPr="00726E05" w:rsidRDefault="009F6550" w:rsidP="009F6550">
      <w:pPr>
        <w:pStyle w:val="Heading3"/>
      </w:pPr>
      <w:bookmarkStart w:id="181" w:name="_Toc352026881"/>
      <w:r w:rsidRPr="00726E05">
        <w:t>Languages and Time Zones</w:t>
      </w:r>
      <w:bookmarkEnd w:id="181"/>
    </w:p>
    <w:p w:rsidR="009F6550" w:rsidRPr="00726E05" w:rsidRDefault="009F6550" w:rsidP="00E65F63">
      <w:pPr>
        <w:pStyle w:val="ListParagraph"/>
        <w:numPr>
          <w:ilvl w:val="0"/>
          <w:numId w:val="19"/>
        </w:numPr>
      </w:pPr>
      <w:r w:rsidRPr="00726E05">
        <w:t>All pages and notification e-mails support English and Japanese</w:t>
      </w:r>
    </w:p>
    <w:p w:rsidR="009F6550" w:rsidRPr="00726E05" w:rsidRDefault="009F6550" w:rsidP="00E65F63">
      <w:pPr>
        <w:pStyle w:val="ListParagraph"/>
        <w:numPr>
          <w:ilvl w:val="0"/>
          <w:numId w:val="19"/>
        </w:numPr>
      </w:pPr>
      <w:r w:rsidRPr="00726E05">
        <w:t>Users can enter text from almost all languages.</w:t>
      </w:r>
    </w:p>
    <w:p w:rsidR="009F6550" w:rsidRPr="00726E05" w:rsidRDefault="009F6550" w:rsidP="00E65F63">
      <w:pPr>
        <w:pStyle w:val="ListParagraph"/>
        <w:numPr>
          <w:ilvl w:val="0"/>
          <w:numId w:val="19"/>
        </w:numPr>
      </w:pPr>
      <w:r w:rsidRPr="00726E05">
        <w:t>Dates are displayed relative to your local time zone.</w:t>
      </w:r>
    </w:p>
    <w:p w:rsidR="009F6550" w:rsidRPr="00726E05" w:rsidRDefault="009F6550" w:rsidP="009F6550">
      <w:pPr>
        <w:pStyle w:val="Heading3"/>
      </w:pPr>
      <w:bookmarkStart w:id="182" w:name="_Toc352026882"/>
      <w:r w:rsidRPr="00726E05">
        <w:t>Security</w:t>
      </w:r>
      <w:bookmarkEnd w:id="182"/>
    </w:p>
    <w:p w:rsidR="009F6550" w:rsidRPr="00726E05" w:rsidRDefault="009F6550" w:rsidP="00E65F63">
      <w:pPr>
        <w:pStyle w:val="ListParagraph"/>
        <w:numPr>
          <w:ilvl w:val="0"/>
          <w:numId w:val="20"/>
        </w:numPr>
      </w:pPr>
      <w:r w:rsidRPr="00726E05">
        <w:t>Private diagrams can only be seen by users you select.</w:t>
      </w:r>
    </w:p>
    <w:p w:rsidR="009F6550" w:rsidRPr="00726E05" w:rsidRDefault="009F6550" w:rsidP="00E65F63">
      <w:pPr>
        <w:pStyle w:val="ListParagraph"/>
        <w:numPr>
          <w:ilvl w:val="0"/>
          <w:numId w:val="20"/>
        </w:numPr>
      </w:pPr>
      <w:r w:rsidRPr="00726E05">
        <w:t>URLs which you do not share can not be found by other users or search engines.</w:t>
      </w:r>
    </w:p>
    <w:p w:rsidR="009F6550" w:rsidRPr="00726E05" w:rsidRDefault="009F6550" w:rsidP="00E65F63">
      <w:pPr>
        <w:pStyle w:val="ListParagraph"/>
        <w:numPr>
          <w:ilvl w:val="0"/>
          <w:numId w:val="20"/>
        </w:numPr>
      </w:pPr>
      <w:r w:rsidRPr="00726E05">
        <w:t>All editing and management is protected by SSL.</w:t>
      </w:r>
    </w:p>
    <w:p w:rsidR="009F6550" w:rsidRPr="00726E05" w:rsidRDefault="009F6550" w:rsidP="00E65F63">
      <w:pPr>
        <w:pStyle w:val="ListParagraph"/>
        <w:numPr>
          <w:ilvl w:val="0"/>
          <w:numId w:val="20"/>
        </w:numPr>
      </w:pPr>
      <w:r w:rsidRPr="00726E05">
        <w:t>In order to access information about diagrams a Cacoo ID and password are requited.</w:t>
      </w:r>
    </w:p>
    <w:p w:rsidR="009F6550" w:rsidRPr="00726E05" w:rsidRDefault="009F6550" w:rsidP="00E65F63">
      <w:pPr>
        <w:pStyle w:val="ListParagraph"/>
        <w:numPr>
          <w:ilvl w:val="0"/>
          <w:numId w:val="20"/>
        </w:numPr>
      </w:pPr>
      <w:r w:rsidRPr="00726E05">
        <w:t>User passwords are encrypted on Cacoo's server.</w:t>
      </w:r>
    </w:p>
    <w:p w:rsidR="009F6550" w:rsidRPr="00726E05" w:rsidRDefault="009F6550" w:rsidP="009F6550">
      <w:pPr>
        <w:pStyle w:val="Heading3"/>
      </w:pPr>
      <w:bookmarkStart w:id="183" w:name="_Toc352026883"/>
      <w:r w:rsidRPr="00726E05">
        <w:t>API</w:t>
      </w:r>
      <w:bookmarkEnd w:id="183"/>
    </w:p>
    <w:p w:rsidR="009F6550" w:rsidRPr="00726E05" w:rsidRDefault="009F6550" w:rsidP="00E65F63">
      <w:pPr>
        <w:pStyle w:val="ListParagraph"/>
        <w:numPr>
          <w:ilvl w:val="0"/>
          <w:numId w:val="21"/>
        </w:numPr>
      </w:pPr>
      <w:r w:rsidRPr="00726E05">
        <w:t>You can access Cacoo using the API.</w:t>
      </w:r>
    </w:p>
    <w:p w:rsidR="009F6550" w:rsidRDefault="009F6550" w:rsidP="00E65F63">
      <w:pPr>
        <w:pStyle w:val="ListParagraph"/>
        <w:numPr>
          <w:ilvl w:val="0"/>
          <w:numId w:val="21"/>
        </w:numPr>
      </w:pPr>
      <w:r w:rsidRPr="00726E05">
        <w:t>The Cacoo API supports OAuth and an API Key.</w:t>
      </w:r>
    </w:p>
    <w:p w:rsidR="009F6550" w:rsidRDefault="009F6550" w:rsidP="009F6550">
      <w:pPr>
        <w:pStyle w:val="NoSpacing"/>
      </w:pPr>
      <w:r>
        <w:t>By using the Cacoo API you are able to interact with Cacoo from other services and applications.</w:t>
      </w:r>
    </w:p>
    <w:p w:rsidR="009F6550" w:rsidRDefault="009F6550" w:rsidP="009F6550">
      <w:pPr>
        <w:pStyle w:val="NoSpacing"/>
      </w:pPr>
      <w:r>
        <w:t>Authorization Methods</w:t>
      </w:r>
    </w:p>
    <w:p w:rsidR="009F6550" w:rsidRDefault="009F6550" w:rsidP="009F6550">
      <w:pPr>
        <w:pStyle w:val="NoSpacing"/>
      </w:pPr>
      <w:r>
        <w:t>There are two ways to access the Cacoo API.</w:t>
      </w:r>
    </w:p>
    <w:p w:rsidR="009F6550" w:rsidRDefault="009F6550" w:rsidP="009F6550">
      <w:pPr>
        <w:pStyle w:val="Heading4"/>
      </w:pPr>
      <w:r>
        <w:t>1. API Key</w:t>
      </w:r>
    </w:p>
    <w:p w:rsidR="009F6550" w:rsidRDefault="009F6550" w:rsidP="009F6550">
      <w:pPr>
        <w:pStyle w:val="NoSpacing"/>
      </w:pPr>
      <w:r>
        <w:t>The API key allows you make requests to the Cacoo API. You can make an API key here.</w:t>
      </w:r>
    </w:p>
    <w:p w:rsidR="009F6550" w:rsidRDefault="009F6550" w:rsidP="009F6550">
      <w:pPr>
        <w:pStyle w:val="Heading4"/>
      </w:pPr>
      <w:r>
        <w:t>API Key</w:t>
      </w:r>
    </w:p>
    <w:p w:rsidR="009F6550" w:rsidRDefault="009F6550" w:rsidP="009F6550">
      <w:pPr>
        <w:pStyle w:val="NoSpacing"/>
      </w:pPr>
      <w:r>
        <w:t>Append your API key to requests to the API to return data from your account.(Parameter name "apiKey")</w:t>
      </w:r>
    </w:p>
    <w:p w:rsidR="009F6550" w:rsidRDefault="009F6550" w:rsidP="009F6550">
      <w:r>
        <w:t>Example: https://cacoo.com/api/v1/diagrams.json?apiKey=abcdefghijklmn</w:t>
      </w:r>
    </w:p>
    <w:p w:rsidR="009F6550" w:rsidRDefault="009F6550" w:rsidP="009F6550">
      <w:pPr>
        <w:pStyle w:val="Heading4"/>
      </w:pPr>
      <w:r>
        <w:t>2. OAuth</w:t>
      </w:r>
    </w:p>
    <w:p w:rsidR="009F6550" w:rsidRDefault="009F6550" w:rsidP="009F6550">
      <w:pPr>
        <w:pStyle w:val="NoSpacing"/>
      </w:pPr>
      <w:r>
        <w:t>OAuth 1.0a is supported as an authorization method for Cacoo. You can register applications here.</w:t>
      </w:r>
    </w:p>
    <w:p w:rsidR="009F6550" w:rsidRDefault="009F6550" w:rsidP="009F6550">
      <w:r>
        <w:t>You can get your Access Token from the following links.</w:t>
      </w:r>
    </w:p>
    <w:p w:rsidR="009F6550" w:rsidRDefault="009F6550" w:rsidP="009F6550">
      <w:pPr>
        <w:pStyle w:val="Heading4"/>
      </w:pPr>
      <w:r>
        <w:t>applications</w:t>
      </w:r>
    </w:p>
    <w:p w:rsidR="009F6550" w:rsidRDefault="009F6550" w:rsidP="009F6550">
      <w:pPr>
        <w:pStyle w:val="NoSpacing"/>
      </w:pPr>
      <w:r>
        <w:t>Access Token:https://cacoo.com/oauth/access_token</w:t>
      </w:r>
    </w:p>
    <w:p w:rsidR="009F6550" w:rsidRDefault="009F6550" w:rsidP="009F6550">
      <w:pPr>
        <w:pStyle w:val="NoSpacing"/>
      </w:pPr>
      <w:r>
        <w:t>Authorize:https://cacoo.com/oauth/authorize</w:t>
      </w:r>
    </w:p>
    <w:p w:rsidR="009F6550" w:rsidRDefault="009F6550" w:rsidP="009F6550">
      <w:pPr>
        <w:pStyle w:val="NoSpacing"/>
      </w:pPr>
      <w:r>
        <w:t>Request Token:https://cacoo.com/oauth/request_token</w:t>
      </w:r>
    </w:p>
    <w:p w:rsidR="009F6550" w:rsidRPr="00882D58" w:rsidRDefault="009F6550" w:rsidP="009F6550">
      <w:pPr>
        <w:pStyle w:val="Heading2"/>
        <w:rPr>
          <w:szCs w:val="27"/>
        </w:rPr>
      </w:pPr>
      <w:r>
        <w:rPr>
          <w:noProof/>
          <w:lang w:val="en-US"/>
        </w:rPr>
        <w:drawing>
          <wp:anchor distT="0" distB="0" distL="114300" distR="114300" simplePos="0" relativeHeight="251669504" behindDoc="1" locked="0" layoutInCell="1" allowOverlap="1">
            <wp:simplePos x="0" y="0"/>
            <wp:positionH relativeFrom="column">
              <wp:posOffset>22225</wp:posOffset>
            </wp:positionH>
            <wp:positionV relativeFrom="paragraph">
              <wp:posOffset>386715</wp:posOffset>
            </wp:positionV>
            <wp:extent cx="852170" cy="696595"/>
            <wp:effectExtent l="19050" t="0" r="5080" b="0"/>
            <wp:wrapTight wrapText="bothSides">
              <wp:wrapPolygon edited="0">
                <wp:start x="-483" y="0"/>
                <wp:lineTo x="-483" y="21265"/>
                <wp:lineTo x="21729" y="21265"/>
                <wp:lineTo x="21729" y="0"/>
                <wp:lineTo x="-483" y="0"/>
              </wp:wrapPolygon>
            </wp:wrapTight>
            <wp:docPr id="32" name="Picture 1" descr="http://t1.gstatic.com/images?q=tbn:ANd9GcS-CmbHGLD4MH83JH1oNIr_acREqblVhrcFuvQfYZR8HFi1Upaq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mbHGLD4MH83JH1oNIr_acREqblVhrcFuvQfYZR8HFi1Upaqlg"/>
                    <pic:cNvPicPr>
                      <a:picLocks noChangeAspect="1" noChangeArrowheads="1"/>
                    </pic:cNvPicPr>
                  </pic:nvPicPr>
                  <pic:blipFill>
                    <a:blip r:embed="rId267" cstate="print"/>
                    <a:srcRect/>
                    <a:stretch>
                      <a:fillRect/>
                    </a:stretch>
                  </pic:blipFill>
                  <pic:spPr bwMode="auto">
                    <a:xfrm>
                      <a:off x="0" y="0"/>
                      <a:ext cx="852170" cy="696595"/>
                    </a:xfrm>
                    <a:prstGeom prst="rect">
                      <a:avLst/>
                    </a:prstGeom>
                    <a:noFill/>
                    <a:ln w="9525">
                      <a:noFill/>
                      <a:miter lim="800000"/>
                      <a:headEnd/>
                      <a:tailEnd/>
                    </a:ln>
                  </pic:spPr>
                </pic:pic>
              </a:graphicData>
            </a:graphic>
          </wp:anchor>
        </w:drawing>
      </w:r>
      <w:r w:rsidR="009A41F0" w:rsidRPr="009A41F0">
        <w:t xml:space="preserve"> </w:t>
      </w:r>
      <w:bookmarkStart w:id="184" w:name="_Toc352026884"/>
      <w:r w:rsidR="009A41F0" w:rsidRPr="009A41F0">
        <w:t>Version Control System</w:t>
      </w:r>
      <w:r w:rsidR="009A41F0">
        <w:t xml:space="preserve"> </w:t>
      </w:r>
      <w:r w:rsidR="00425BC4">
        <w:t xml:space="preserve">: </w:t>
      </w:r>
      <w:r w:rsidRPr="00882D58">
        <w:t>GitHub</w:t>
      </w:r>
      <w:bookmarkEnd w:id="184"/>
    </w:p>
    <w:p w:rsidR="009F6550" w:rsidRDefault="009F6550" w:rsidP="009F6550"/>
    <w:p w:rsidR="009F6550" w:rsidRDefault="009F6550" w:rsidP="009F6550">
      <w:r>
        <w:t>GitHub is a web-based hosting service for software development projects that use the Git revision control system. GitHub offers both paid plans for private repositories, and free accounts for open source projects. As of May 2011, GitHub was the most popular open source code repository site.GitHub Inc. was founded in 2008 and is based in San Francisco, California.</w:t>
      </w:r>
    </w:p>
    <w:p w:rsidR="009F6550" w:rsidRPr="0060700F" w:rsidRDefault="009F6550" w:rsidP="009F6550">
      <w:pPr>
        <w:pStyle w:val="Heading3"/>
      </w:pPr>
      <w:bookmarkStart w:id="185" w:name="_Toc352026885"/>
      <w:r w:rsidRPr="0060700F">
        <w:rPr>
          <w:rStyle w:val="mw-headline"/>
          <w:szCs w:val="26"/>
        </w:rPr>
        <w:t>Description</w:t>
      </w:r>
      <w:bookmarkEnd w:id="185"/>
    </w:p>
    <w:p w:rsidR="009F6550" w:rsidRDefault="009F6550" w:rsidP="009F6550">
      <w:r>
        <w:t>The site provides social networking functionality such as feeds, followers and the network graph to display how developers work on their versions of a repository.</w:t>
      </w:r>
    </w:p>
    <w:p w:rsidR="009F6550" w:rsidRDefault="009F6550" w:rsidP="009F6550">
      <w:r>
        <w:t>GitHub also operates other services: a pastebin-style site called Gist that provides wikis for individual repositories and web pages that can be edited through a Git repository, a slide hosting service called Speaker Deck, and a web analytics platform called Gauges.</w:t>
      </w:r>
    </w:p>
    <w:p w:rsidR="009F6550" w:rsidRDefault="009F6550" w:rsidP="009F6550">
      <w:r>
        <w:t>As of January 2010, GitHub is operated under the name GitHub, Inc.</w:t>
      </w:r>
    </w:p>
    <w:p w:rsidR="009F6550" w:rsidRDefault="009F6550" w:rsidP="009F6550">
      <w:r>
        <w:t>The software that runs GitHub was written using Ruby on Rails and Erlang by GitHub, Inc. (previously known as Logical Awesome) developers Chris Wanstrath, PJ Hyett, and Tom Preston-Werner.</w:t>
      </w:r>
    </w:p>
    <w:p w:rsidR="009F6550" w:rsidRDefault="009F6550" w:rsidP="009F6550">
      <w:pPr>
        <w:pStyle w:val="Heading3"/>
      </w:pPr>
      <w:bookmarkStart w:id="186" w:name="_Toc352026886"/>
      <w:r w:rsidRPr="009A167B">
        <w:t>Limitations and constraints</w:t>
      </w:r>
      <w:bookmarkEnd w:id="186"/>
    </w:p>
    <w:p w:rsidR="009F6550" w:rsidRDefault="009F6550" w:rsidP="009F6550">
      <w:r>
        <w:t>According to the terms of service,if an account's bandwidth usage significantly exceeds the average of other GitHub customers, the account's file hosting service may be immediately disabled or throttled until bandwidth consumption is reduced. In addition, while there is no hard limit, the guideline for the maximum size of a repository is one gigabyte.</w:t>
      </w:r>
    </w:p>
    <w:p w:rsidR="003252E9" w:rsidRPr="00472BB3" w:rsidRDefault="003252E9" w:rsidP="00472BB3">
      <w:pPr>
        <w:rPr>
          <w:lang w:val="en-US"/>
        </w:rPr>
      </w:pPr>
    </w:p>
    <w:p w:rsidR="00663D8A" w:rsidRDefault="00B4442A" w:rsidP="00D90446">
      <w:pPr>
        <w:pStyle w:val="Heading1"/>
      </w:pPr>
      <w:bookmarkStart w:id="187" w:name="_Toc352026887"/>
      <w:r>
        <w:t>Glossary.</w:t>
      </w:r>
      <w:bookmarkEnd w:id="187"/>
    </w:p>
    <w:p w:rsidR="00BA1833" w:rsidRPr="00A96854" w:rsidRDefault="00BA1833" w:rsidP="00A96854">
      <w:r w:rsidRPr="00A96854">
        <w:t>DNBSN</w:t>
      </w:r>
      <w:r w:rsidRPr="00A96854">
        <w:tab/>
        <w:t xml:space="preserve"> Daily Notebook &amp; Social Networking Updater</w:t>
      </w:r>
    </w:p>
    <w:p w:rsidR="00A96854" w:rsidRDefault="00A96854" w:rsidP="00247166">
      <w:r>
        <w:t>Apps</w:t>
      </w:r>
      <w:r>
        <w:tab/>
        <w:t>Application</w:t>
      </w:r>
    </w:p>
    <w:p w:rsidR="00A96854" w:rsidRPr="00BA1833" w:rsidRDefault="00A96854" w:rsidP="00247166">
      <w:r>
        <w:t>FB</w:t>
      </w:r>
      <w:r>
        <w:tab/>
        <w:t>Facebook</w:t>
      </w:r>
    </w:p>
    <w:p w:rsidR="00247166" w:rsidRDefault="00247166" w:rsidP="00247166">
      <w:r>
        <w:t>SRS</w:t>
      </w:r>
      <w:r>
        <w:tab/>
        <w:t xml:space="preserve">Software Requirement Specification </w:t>
      </w:r>
    </w:p>
    <w:p w:rsidR="00247166" w:rsidRDefault="00247166" w:rsidP="00247166">
      <w:r>
        <w:t>DFD</w:t>
      </w:r>
      <w:r>
        <w:tab/>
        <w:t>Data Flow Diagram</w:t>
      </w:r>
    </w:p>
    <w:p w:rsidR="00247166" w:rsidRDefault="00247166" w:rsidP="00247166">
      <w:r>
        <w:t>ERD</w:t>
      </w:r>
      <w:r>
        <w:tab/>
        <w:t>Entity Relationship Diagram</w:t>
      </w:r>
    </w:p>
    <w:p w:rsidR="00247166" w:rsidRDefault="00247166" w:rsidP="00247166">
      <w:r>
        <w:t>GUI</w:t>
      </w:r>
      <w:r>
        <w:tab/>
        <w:t>Graphical User Interface</w:t>
      </w:r>
    </w:p>
    <w:p w:rsidR="00247166" w:rsidRDefault="00247166" w:rsidP="00247166">
      <w:r>
        <w:t>UI</w:t>
      </w:r>
      <w:r>
        <w:tab/>
        <w:t>User Interface</w:t>
      </w:r>
    </w:p>
    <w:p w:rsidR="00247166" w:rsidRDefault="00247166" w:rsidP="00247166">
      <w:r>
        <w:t>DB</w:t>
      </w:r>
      <w:r>
        <w:tab/>
        <w:t>Database</w:t>
      </w:r>
    </w:p>
    <w:p w:rsidR="00247166" w:rsidRDefault="00247166" w:rsidP="00247166">
      <w:r>
        <w:t>API</w:t>
      </w:r>
      <w:r>
        <w:tab/>
        <w:t>Application Programming Interface</w:t>
      </w:r>
    </w:p>
    <w:p w:rsidR="00247166" w:rsidRDefault="00247166" w:rsidP="00247166">
      <w:r>
        <w:t>COCOMO</w:t>
      </w:r>
      <w:r>
        <w:tab/>
        <w:t>Constructive Cost Model</w:t>
      </w:r>
    </w:p>
    <w:p w:rsidR="00247166" w:rsidRDefault="00247166" w:rsidP="00247166">
      <w:r>
        <w:t>SDK</w:t>
      </w:r>
      <w:r>
        <w:tab/>
        <w:t>Sweater Development Kit</w:t>
      </w:r>
    </w:p>
    <w:p w:rsidR="00247166" w:rsidRDefault="00247166" w:rsidP="00247166">
      <w:r>
        <w:t>WPF</w:t>
      </w:r>
      <w:r>
        <w:tab/>
        <w:t>Windows Presentation Framework</w:t>
      </w:r>
    </w:p>
    <w:p w:rsidR="00247166" w:rsidRDefault="00247166" w:rsidP="00247166">
      <w:r>
        <w:t>XAML</w:t>
      </w:r>
      <w:r>
        <w:tab/>
        <w:t>Extensible application Markup Language</w:t>
      </w:r>
    </w:p>
    <w:p w:rsidR="00247166" w:rsidRDefault="00247166" w:rsidP="00247166">
      <w:r>
        <w:t>IDE</w:t>
      </w:r>
      <w:r>
        <w:tab/>
        <w:t>Integrated Development Environment</w:t>
      </w:r>
    </w:p>
    <w:p w:rsidR="00247166" w:rsidRDefault="00247166" w:rsidP="00247166">
      <w:r>
        <w:t>HTML</w:t>
      </w:r>
      <w:r>
        <w:tab/>
        <w:t>Hyper Text Markup Language</w:t>
      </w:r>
    </w:p>
    <w:p w:rsidR="00247166" w:rsidRDefault="00247166" w:rsidP="00247166">
      <w:r>
        <w:t>www</w:t>
      </w:r>
      <w:r>
        <w:tab/>
        <w:t>World Wide Web</w:t>
      </w:r>
      <w:r>
        <w:tab/>
      </w:r>
    </w:p>
    <w:p w:rsidR="00247166" w:rsidRDefault="00247166" w:rsidP="00247166">
      <w:r>
        <w:t>DBMS</w:t>
      </w:r>
      <w:r>
        <w:tab/>
        <w:t>Database Management System</w:t>
      </w:r>
    </w:p>
    <w:p w:rsidR="00247166" w:rsidRDefault="00247166" w:rsidP="00247166">
      <w:r>
        <w:t>Sync</w:t>
      </w:r>
      <w:r>
        <w:tab/>
        <w:t>Synchronization</w:t>
      </w:r>
    </w:p>
    <w:p w:rsidR="00610748" w:rsidRDefault="00BA1833" w:rsidP="00247166">
      <w:r>
        <w:t>cs</w:t>
      </w:r>
      <w:r w:rsidR="00247166">
        <w:tab/>
        <w:t>C Sharp</w:t>
      </w:r>
    </w:p>
    <w:p w:rsidR="001C1798" w:rsidRDefault="001C1798" w:rsidP="001C1798">
      <w:r>
        <w:t>KLOC</w:t>
      </w:r>
      <w:r>
        <w:tab/>
        <w:t xml:space="preserve">Estimated size of the software product expressed in Kilo </w:t>
      </w:r>
    </w:p>
    <w:p w:rsidR="001C1798" w:rsidRDefault="001C1798" w:rsidP="001C1798">
      <w:r>
        <w:t>Tdev</w:t>
      </w:r>
      <w:r>
        <w:tab/>
        <w:t>Estimated time to develop the software, expressed in months.</w:t>
      </w:r>
    </w:p>
    <w:p w:rsidR="001C1798" w:rsidRDefault="001C1798" w:rsidP="001C1798">
      <w:r>
        <w:t>Effort</w:t>
      </w:r>
      <w:r>
        <w:tab/>
        <w:t xml:space="preserve">Total effort required to develop the software product, expressed in person-month (PM). </w:t>
      </w:r>
    </w:p>
    <w:p w:rsidR="001C1798" w:rsidRDefault="001C1798" w:rsidP="00247166">
      <w:r>
        <w:t>PM</w:t>
      </w:r>
      <w:r>
        <w:tab/>
        <w:t xml:space="preserve">Person-month </w:t>
      </w:r>
    </w:p>
    <w:p w:rsidR="009C46E1" w:rsidRPr="00610748" w:rsidRDefault="009C46E1" w:rsidP="00247166"/>
    <w:sectPr w:rsidR="009C46E1" w:rsidRPr="00610748" w:rsidSect="00B4442A">
      <w:footerReference w:type="default" r:id="rId268"/>
      <w:pgSz w:w="11906" w:h="16838"/>
      <w:pgMar w:top="1440" w:right="1440" w:bottom="1440" w:left="1440" w:header="708" w:footer="708" w:gutter="0"/>
      <w:pgBorders w:offsetFrom="page">
        <w:top w:val="dashSmallGap" w:sz="4" w:space="24" w:color="auto" w:shadow="1"/>
        <w:left w:val="dashSmallGap" w:sz="4" w:space="24" w:color="auto" w:shadow="1"/>
        <w:bottom w:val="dashSmallGap" w:sz="4" w:space="24" w:color="auto" w:shadow="1"/>
        <w:right w:val="dashSmallGap" w:sz="4" w:space="24" w:color="auto" w:shadow="1"/>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65F63" w:rsidRDefault="00E65F63" w:rsidP="009A41F0">
      <w:pPr>
        <w:spacing w:after="0" w:line="240" w:lineRule="auto"/>
      </w:pPr>
      <w:r>
        <w:separator/>
      </w:r>
    </w:p>
  </w:endnote>
  <w:endnote w:type="continuationSeparator" w:id="1">
    <w:p w:rsidR="00E65F63" w:rsidRDefault="00E65F63" w:rsidP="009A41F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Ubuntu Mono">
    <w:altName w:val="Consolas"/>
    <w:charset w:val="00"/>
    <w:family w:val="modern"/>
    <w:pitch w:val="fixed"/>
    <w:sig w:usb0="E00002FF" w:usb1="5000205B" w:usb2="00000000" w:usb3="00000000" w:csb0="000000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657555"/>
      <w:docPartObj>
        <w:docPartGallery w:val="Page Numbers (Bottom of Page)"/>
        <w:docPartUnique/>
      </w:docPartObj>
    </w:sdtPr>
    <w:sdtContent>
      <w:p w:rsidR="00140A0C" w:rsidRDefault="00140A0C">
        <w:pPr>
          <w:pStyle w:val="Footer"/>
        </w:pPr>
        <w:r w:rsidRPr="0011408C">
          <w:rPr>
            <w:noProof/>
          </w:rPr>
          <w:pict>
            <v:group id="_x0000_s4109" style="position:absolute;margin-left:1044pt;margin-top:0;width:1in;height:1in;z-index:251660288;mso-position-horizontal:right;mso-position-horizontal-relative:right-margin-area;mso-position-vertical:bottom;mso-position-vertical-relative:bottom-margin-area" coordorigin="10800,14400" coordsize="1440,1440" o:allowincell="f">
              <v:rect id="_x0000_s4110" style="position:absolute;left:10800;top:14400;width:1440;height:1440;mso-position-horizontal:right;mso-position-horizontal-relative:right-margin-area;mso-position-vertical:bottom;mso-position-vertical-relative:bottom-margin-area" o:allowincell="f" stroked="f">
                <v:textbox>
                  <w:txbxContent>
                    <w:p w:rsidR="00140A0C" w:rsidRDefault="00140A0C"/>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_x0000_s4111" type="#_x0000_t15" style="position:absolute;left:10813;top:14744;width:1121;height:495;rotation:-585;flip:x;mso-position-horizontal-relative:page;mso-position-vertical-relative:page;mso-height-relative:bottom-margin-area;v-text-anchor:middle" filled="f" fillcolor="#4f81bd [3204]" strokecolor="#4f81bd [3204]">
                <v:textbox style="mso-next-textbox:#_x0000_s4111" inset=",0,,0">
                  <w:txbxContent>
                    <w:p w:rsidR="00140A0C" w:rsidRDefault="00140A0C">
                      <w:pPr>
                        <w:pStyle w:val="Footer"/>
                        <w:jc w:val="center"/>
                      </w:pPr>
                      <w:fldSimple w:instr=" PAGE   \* MERGEFORMAT ">
                        <w:r w:rsidR="00E65F63">
                          <w:rPr>
                            <w:noProof/>
                          </w:rPr>
                          <w:t>1</w:t>
                        </w:r>
                      </w:fldSimple>
                    </w:p>
                  </w:txbxContent>
                </v:textbox>
              </v:shape>
              <w10:wrap anchorx="page" anchory="page"/>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65F63" w:rsidRDefault="00E65F63" w:rsidP="009A41F0">
      <w:pPr>
        <w:spacing w:after="0" w:line="240" w:lineRule="auto"/>
      </w:pPr>
      <w:r>
        <w:separator/>
      </w:r>
    </w:p>
  </w:footnote>
  <w:footnote w:type="continuationSeparator" w:id="1">
    <w:p w:rsidR="00E65F63" w:rsidRDefault="00E65F63" w:rsidP="009A41F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69" type="#_x0000_t75" style="width:11.9pt;height:10.65pt" o:bullet="t">
        <v:imagedata r:id="rId1" o:title="bullet1"/>
      </v:shape>
    </w:pict>
  </w:numPicBullet>
  <w:numPicBullet w:numPicBulletId="1">
    <w:pict>
      <v:shape id="_x0000_i1270" type="#_x0000_t75" style="width:11.9pt;height:10.65pt" o:bullet="t">
        <v:imagedata r:id="rId2" o:title="bullet2"/>
      </v:shape>
    </w:pict>
  </w:numPicBullet>
  <w:numPicBullet w:numPicBulletId="2">
    <w:pict>
      <v:shape id="_x0000_i1271" type="#_x0000_t75" style="width:11.9pt;height:10.65pt" o:bullet="t">
        <v:imagedata r:id="rId3" o:title="bullet3"/>
      </v:shape>
    </w:pict>
  </w:numPicBullet>
  <w:abstractNum w:abstractNumId="0">
    <w:nsid w:val="00000001"/>
    <w:multiLevelType w:val="singleLevel"/>
    <w:tmpl w:val="00000001"/>
    <w:lvl w:ilvl="0">
      <w:start w:val="1"/>
      <w:numFmt w:val="bullet"/>
      <w:lvlText w:val="v"/>
      <w:lvlJc w:val="left"/>
      <w:pPr>
        <w:tabs>
          <w:tab w:val="num" w:pos="720"/>
        </w:tabs>
        <w:ind w:left="720" w:hanging="360"/>
      </w:pPr>
      <w:rPr>
        <w:rFonts w:ascii="Wingdings" w:hAnsi="Wingdings"/>
      </w:rPr>
    </w:lvl>
  </w:abstractNum>
  <w:abstractNum w:abstractNumId="1">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2">
    <w:nsid w:val="00000003"/>
    <w:multiLevelType w:val="multilevel"/>
    <w:tmpl w:val="75F490B6"/>
    <w:lvl w:ilvl="0">
      <w:start w:val="1"/>
      <w:numFmt w:val="bullet"/>
      <w:lvlText w:val=""/>
      <w:lvlPicBulletId w:val="0"/>
      <w:lvlJc w:val="left"/>
      <w:pPr>
        <w:tabs>
          <w:tab w:val="num" w:pos="3960"/>
        </w:tabs>
        <w:ind w:left="3960" w:hanging="360"/>
      </w:pPr>
      <w:rPr>
        <w:rFonts w:ascii="Wingdings" w:hAnsi="Wingdings" w:hint="default"/>
      </w:rPr>
    </w:lvl>
    <w:lvl w:ilvl="1">
      <w:start w:val="1"/>
      <w:numFmt w:val="bullet"/>
      <w:lvlText w:val=""/>
      <w:lvlPicBulletId w:val="1"/>
      <w:lvlJc w:val="left"/>
      <w:pPr>
        <w:tabs>
          <w:tab w:val="num" w:pos="4320"/>
        </w:tabs>
        <w:ind w:left="4320" w:hanging="360"/>
      </w:pPr>
      <w:rPr>
        <w:rFonts w:ascii="Wingdings" w:hAnsi="Wingdings" w:hint="default"/>
      </w:rPr>
    </w:lvl>
    <w:lvl w:ilvl="2">
      <w:start w:val="1"/>
      <w:numFmt w:val="bullet"/>
      <w:lvlText w:val=""/>
      <w:lvlPicBulletId w:val="2"/>
      <w:lvlJc w:val="left"/>
      <w:pPr>
        <w:tabs>
          <w:tab w:val="num" w:pos="4680"/>
        </w:tabs>
        <w:ind w:left="4680" w:hanging="360"/>
      </w:pPr>
      <w:rPr>
        <w:rFonts w:ascii="Wingdings" w:hAnsi="Wingdings" w:hint="default"/>
      </w:rPr>
    </w:lvl>
    <w:lvl w:ilvl="3">
      <w:start w:val="1"/>
      <w:numFmt w:val="bullet"/>
      <w:lvlText w:val=""/>
      <w:lvlJc w:val="left"/>
      <w:pPr>
        <w:tabs>
          <w:tab w:val="num" w:pos="5040"/>
        </w:tabs>
        <w:ind w:left="5040" w:hanging="360"/>
      </w:pPr>
      <w:rPr>
        <w:rFonts w:ascii="Symbol" w:hAnsi="Symbol" w:hint="default"/>
      </w:rPr>
    </w:lvl>
    <w:lvl w:ilvl="4">
      <w:start w:val="1"/>
      <w:numFmt w:val="bullet"/>
      <w:lvlText w:val=""/>
      <w:lvlJc w:val="left"/>
      <w:pPr>
        <w:tabs>
          <w:tab w:val="num" w:pos="5400"/>
        </w:tabs>
        <w:ind w:left="5400" w:hanging="360"/>
      </w:pPr>
      <w:rPr>
        <w:rFonts w:ascii="Symbol" w:hAnsi="Symbol"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120"/>
        </w:tabs>
        <w:ind w:left="6120" w:hanging="360"/>
      </w:pPr>
      <w:rPr>
        <w:rFonts w:ascii="Wingdings" w:hAnsi="Wingdings" w:hint="default"/>
      </w:rPr>
    </w:lvl>
    <w:lvl w:ilvl="7">
      <w:start w:val="1"/>
      <w:numFmt w:val="bullet"/>
      <w:lvlText w:val=""/>
      <w:lvlJc w:val="left"/>
      <w:pPr>
        <w:tabs>
          <w:tab w:val="num" w:pos="6480"/>
        </w:tabs>
        <w:ind w:left="6480" w:hanging="360"/>
      </w:pPr>
      <w:rPr>
        <w:rFonts w:ascii="Symbol" w:hAnsi="Symbol" w:hint="default"/>
      </w:rPr>
    </w:lvl>
    <w:lvl w:ilvl="8">
      <w:start w:val="1"/>
      <w:numFmt w:val="bullet"/>
      <w:lvlText w:val=""/>
      <w:lvlJc w:val="left"/>
      <w:pPr>
        <w:tabs>
          <w:tab w:val="num" w:pos="6840"/>
        </w:tabs>
        <w:ind w:left="6840" w:hanging="360"/>
      </w:pPr>
      <w:rPr>
        <w:rFonts w:ascii="Symbol" w:hAnsi="Symbol" w:hint="default"/>
      </w:rPr>
    </w:lvl>
  </w:abstractNum>
  <w:abstractNum w:abstractNumId="3">
    <w:nsid w:val="00000004"/>
    <w:multiLevelType w:val="singleLevel"/>
    <w:tmpl w:val="00000004"/>
    <w:name w:val="WW8Num6"/>
    <w:lvl w:ilvl="0">
      <w:start w:val="1"/>
      <w:numFmt w:val="bullet"/>
      <w:lvlText w:val="v"/>
      <w:lvlJc w:val="left"/>
      <w:pPr>
        <w:tabs>
          <w:tab w:val="num" w:pos="360"/>
        </w:tabs>
        <w:ind w:left="360" w:hanging="360"/>
      </w:pPr>
      <w:rPr>
        <w:rFonts w:ascii="Wingdings" w:hAnsi="Wingdings"/>
      </w:rPr>
    </w:lvl>
  </w:abstractNum>
  <w:abstractNum w:abstractNumId="4">
    <w:nsid w:val="00000005"/>
    <w:multiLevelType w:val="singleLevel"/>
    <w:tmpl w:val="00000005"/>
    <w:name w:val="WW8Num7"/>
    <w:lvl w:ilvl="0">
      <w:start w:val="1"/>
      <w:numFmt w:val="bullet"/>
      <w:lvlText w:val="v"/>
      <w:lvlJc w:val="left"/>
      <w:pPr>
        <w:tabs>
          <w:tab w:val="num" w:pos="720"/>
        </w:tabs>
        <w:ind w:left="720" w:hanging="360"/>
      </w:pPr>
      <w:rPr>
        <w:rFonts w:ascii="Wingdings" w:hAnsi="Wingdings"/>
      </w:rPr>
    </w:lvl>
  </w:abstractNum>
  <w:abstractNum w:abstractNumId="5">
    <w:nsid w:val="00000006"/>
    <w:multiLevelType w:val="singleLevel"/>
    <w:tmpl w:val="00000006"/>
    <w:name w:val="WW8Num9"/>
    <w:lvl w:ilvl="0">
      <w:start w:val="1"/>
      <w:numFmt w:val="bullet"/>
      <w:lvlText w:val="ü"/>
      <w:lvlJc w:val="left"/>
      <w:pPr>
        <w:tabs>
          <w:tab w:val="num" w:pos="720"/>
        </w:tabs>
        <w:ind w:left="720" w:hanging="360"/>
      </w:pPr>
      <w:rPr>
        <w:rFonts w:ascii="Wingdings" w:hAnsi="Wingdings"/>
      </w:rPr>
    </w:lvl>
  </w:abstractNum>
  <w:abstractNum w:abstractNumId="6">
    <w:nsid w:val="0000000C"/>
    <w:multiLevelType w:val="singleLevel"/>
    <w:tmpl w:val="0000000C"/>
    <w:name w:val="WW8Num16"/>
    <w:lvl w:ilvl="0">
      <w:start w:val="1"/>
      <w:numFmt w:val="decimal"/>
      <w:lvlText w:val="%1."/>
      <w:lvlJc w:val="left"/>
      <w:pPr>
        <w:tabs>
          <w:tab w:val="num" w:pos="720"/>
        </w:tabs>
        <w:ind w:left="720" w:hanging="360"/>
      </w:pPr>
    </w:lvl>
  </w:abstractNum>
  <w:abstractNum w:abstractNumId="7">
    <w:nsid w:val="0000000F"/>
    <w:multiLevelType w:val="singleLevel"/>
    <w:tmpl w:val="0000000F"/>
    <w:name w:val="WW8Num19"/>
    <w:lvl w:ilvl="0">
      <w:start w:val="1"/>
      <w:numFmt w:val="bullet"/>
      <w:lvlText w:val="o"/>
      <w:lvlJc w:val="left"/>
      <w:pPr>
        <w:tabs>
          <w:tab w:val="num" w:pos="720"/>
        </w:tabs>
        <w:ind w:left="720" w:hanging="360"/>
      </w:pPr>
      <w:rPr>
        <w:rFonts w:ascii="Courier New" w:hAnsi="Courier New" w:cs="Courier New"/>
      </w:rPr>
    </w:lvl>
  </w:abstractNum>
  <w:abstractNum w:abstractNumId="8">
    <w:nsid w:val="00000011"/>
    <w:multiLevelType w:val="singleLevel"/>
    <w:tmpl w:val="00000011"/>
    <w:name w:val="WW8Num21"/>
    <w:lvl w:ilvl="0">
      <w:start w:val="1"/>
      <w:numFmt w:val="bullet"/>
      <w:lvlText w:val="ü"/>
      <w:lvlJc w:val="left"/>
      <w:pPr>
        <w:tabs>
          <w:tab w:val="num" w:pos="720"/>
        </w:tabs>
        <w:ind w:left="720" w:hanging="360"/>
      </w:pPr>
      <w:rPr>
        <w:rFonts w:ascii="Wingdings" w:hAnsi="Wingdings"/>
      </w:rPr>
    </w:lvl>
  </w:abstractNum>
  <w:abstractNum w:abstractNumId="9">
    <w:nsid w:val="008C2011"/>
    <w:multiLevelType w:val="multilevel"/>
    <w:tmpl w:val="E6A0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3AD424D"/>
    <w:multiLevelType w:val="multilevel"/>
    <w:tmpl w:val="76DA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06E35EC1"/>
    <w:multiLevelType w:val="multilevel"/>
    <w:tmpl w:val="C8AE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A726C36"/>
    <w:multiLevelType w:val="hybridMultilevel"/>
    <w:tmpl w:val="49AE090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0C264824"/>
    <w:multiLevelType w:val="hybridMultilevel"/>
    <w:tmpl w:val="82E0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C2F124F"/>
    <w:multiLevelType w:val="hybridMultilevel"/>
    <w:tmpl w:val="CB0E6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D617774"/>
    <w:multiLevelType w:val="multilevel"/>
    <w:tmpl w:val="EB0C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0DB1729C"/>
    <w:multiLevelType w:val="multilevel"/>
    <w:tmpl w:val="355C6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9">
    <w:nsid w:val="203B2BD0"/>
    <w:multiLevelType w:val="multilevel"/>
    <w:tmpl w:val="F530D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1754ED0"/>
    <w:multiLevelType w:val="hybridMultilevel"/>
    <w:tmpl w:val="A538F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1B547E9"/>
    <w:multiLevelType w:val="hybridMultilevel"/>
    <w:tmpl w:val="0ABE78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A635D19"/>
    <w:multiLevelType w:val="hybridMultilevel"/>
    <w:tmpl w:val="A7E2F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DD578A1"/>
    <w:multiLevelType w:val="multilevel"/>
    <w:tmpl w:val="2F622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D49649A"/>
    <w:multiLevelType w:val="hybridMultilevel"/>
    <w:tmpl w:val="A7120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54D6AE7"/>
    <w:multiLevelType w:val="hybridMultilevel"/>
    <w:tmpl w:val="CAC44F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A2004E6"/>
    <w:multiLevelType w:val="multilevel"/>
    <w:tmpl w:val="4E4AD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CED62B0"/>
    <w:multiLevelType w:val="hybridMultilevel"/>
    <w:tmpl w:val="6A605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1BF43A7"/>
    <w:multiLevelType w:val="multilevel"/>
    <w:tmpl w:val="2910D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20717F6"/>
    <w:multiLevelType w:val="hybridMultilevel"/>
    <w:tmpl w:val="C35E9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2E8563E"/>
    <w:multiLevelType w:val="hybridMultilevel"/>
    <w:tmpl w:val="910883E8"/>
    <w:name w:val="WW8Num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3">
    <w:nsid w:val="5A5A6B38"/>
    <w:multiLevelType w:val="hybridMultilevel"/>
    <w:tmpl w:val="1BEC6F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nsid w:val="5B3D0CAB"/>
    <w:multiLevelType w:val="hybridMultilevel"/>
    <w:tmpl w:val="3B000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BD30280"/>
    <w:multiLevelType w:val="multilevel"/>
    <w:tmpl w:val="2422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606F50BE"/>
    <w:multiLevelType w:val="hybridMultilevel"/>
    <w:tmpl w:val="A0CE7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646B2367"/>
    <w:multiLevelType w:val="hybridMultilevel"/>
    <w:tmpl w:val="B4BE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62F6CB3"/>
    <w:multiLevelType w:val="multilevel"/>
    <w:tmpl w:val="AD087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668F3AB3"/>
    <w:multiLevelType w:val="multilevel"/>
    <w:tmpl w:val="37B44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2">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3">
    <w:nsid w:val="70355F5C"/>
    <w:multiLevelType w:val="hybridMultilevel"/>
    <w:tmpl w:val="50F8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8077E80"/>
    <w:multiLevelType w:val="hybridMultilevel"/>
    <w:tmpl w:val="D2E08FA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2"/>
  </w:num>
  <w:num w:numId="3">
    <w:abstractNumId w:val="33"/>
  </w:num>
  <w:num w:numId="4">
    <w:abstractNumId w:val="41"/>
  </w:num>
  <w:num w:numId="5">
    <w:abstractNumId w:val="2"/>
  </w:num>
  <w:num w:numId="6">
    <w:abstractNumId w:val="21"/>
  </w:num>
  <w:num w:numId="7">
    <w:abstractNumId w:val="42"/>
  </w:num>
  <w:num w:numId="8">
    <w:abstractNumId w:val="37"/>
  </w:num>
  <w:num w:numId="9">
    <w:abstractNumId w:val="37"/>
  </w:num>
  <w:num w:numId="10">
    <w:abstractNumId w:val="18"/>
  </w:num>
  <w:num w:numId="11">
    <w:abstractNumId w:val="11"/>
  </w:num>
  <w:num w:numId="12">
    <w:abstractNumId w:val="25"/>
  </w:num>
  <w:num w:numId="13">
    <w:abstractNumId w:val="22"/>
  </w:num>
  <w:num w:numId="14">
    <w:abstractNumId w:val="13"/>
  </w:num>
  <w:num w:numId="15">
    <w:abstractNumId w:val="31"/>
  </w:num>
  <w:num w:numId="16">
    <w:abstractNumId w:val="43"/>
  </w:num>
  <w:num w:numId="17">
    <w:abstractNumId w:val="20"/>
  </w:num>
  <w:num w:numId="18">
    <w:abstractNumId w:val="29"/>
  </w:num>
  <w:num w:numId="19">
    <w:abstractNumId w:val="36"/>
  </w:num>
  <w:num w:numId="20">
    <w:abstractNumId w:val="38"/>
  </w:num>
  <w:num w:numId="21">
    <w:abstractNumId w:val="26"/>
  </w:num>
  <w:num w:numId="22">
    <w:abstractNumId w:val="16"/>
  </w:num>
  <w:num w:numId="23">
    <w:abstractNumId w:val="30"/>
  </w:num>
  <w:num w:numId="24">
    <w:abstractNumId w:val="10"/>
  </w:num>
  <w:num w:numId="25">
    <w:abstractNumId w:val="12"/>
  </w:num>
  <w:num w:numId="26">
    <w:abstractNumId w:val="9"/>
  </w:num>
  <w:num w:numId="27">
    <w:abstractNumId w:val="35"/>
  </w:num>
  <w:num w:numId="28">
    <w:abstractNumId w:val="14"/>
  </w:num>
  <w:num w:numId="29">
    <w:abstractNumId w:val="15"/>
  </w:num>
  <w:num w:numId="30">
    <w:abstractNumId w:val="44"/>
  </w:num>
  <w:num w:numId="31">
    <w:abstractNumId w:val="34"/>
  </w:num>
  <w:num w:numId="32">
    <w:abstractNumId w:val="27"/>
  </w:num>
  <w:num w:numId="33">
    <w:abstractNumId w:val="23"/>
  </w:num>
  <w:num w:numId="34">
    <w:abstractNumId w:val="0"/>
  </w:num>
  <w:num w:numId="35">
    <w:abstractNumId w:val="3"/>
  </w:num>
  <w:num w:numId="36">
    <w:abstractNumId w:val="4"/>
  </w:num>
  <w:num w:numId="37">
    <w:abstractNumId w:val="5"/>
  </w:num>
  <w:num w:numId="38">
    <w:abstractNumId w:val="6"/>
  </w:num>
  <w:num w:numId="39">
    <w:abstractNumId w:val="7"/>
  </w:num>
  <w:num w:numId="40">
    <w:abstractNumId w:val="8"/>
  </w:num>
  <w:num w:numId="41">
    <w:abstractNumId w:val="40"/>
  </w:num>
  <w:num w:numId="42">
    <w:abstractNumId w:val="24"/>
  </w:num>
  <w:num w:numId="43">
    <w:abstractNumId w:val="39"/>
  </w:num>
  <w:num w:numId="44">
    <w:abstractNumId w:val="17"/>
  </w:num>
  <w:num w:numId="45">
    <w:abstractNumId w:val="28"/>
  </w:num>
  <w:num w:numId="46">
    <w:abstractNumId w:val="19"/>
  </w:num>
  <w:numIdMacAtCleanup w:val="4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hideSpellingErrors/>
  <w:defaultTabStop w:val="720"/>
  <w:characterSpacingControl w:val="doNotCompress"/>
  <w:savePreviewPicture/>
  <w:hdrShapeDefaults>
    <o:shapedefaults v:ext="edit" spidmax="16386"/>
    <o:shapelayout v:ext="edit">
      <o:idmap v:ext="edit" data="4"/>
    </o:shapelayout>
  </w:hdrShapeDefaults>
  <w:footnotePr>
    <w:footnote w:id="0"/>
    <w:footnote w:id="1"/>
  </w:footnotePr>
  <w:endnotePr>
    <w:endnote w:id="0"/>
    <w:endnote w:id="1"/>
  </w:endnotePr>
  <w:compat/>
  <w:rsids>
    <w:rsidRoot w:val="00B4442A"/>
    <w:rsid w:val="000022C4"/>
    <w:rsid w:val="0000779F"/>
    <w:rsid w:val="00014137"/>
    <w:rsid w:val="000170D9"/>
    <w:rsid w:val="000304DC"/>
    <w:rsid w:val="00043687"/>
    <w:rsid w:val="00050F33"/>
    <w:rsid w:val="00073BA3"/>
    <w:rsid w:val="0008526D"/>
    <w:rsid w:val="00096BB4"/>
    <w:rsid w:val="000A19CA"/>
    <w:rsid w:val="000B1064"/>
    <w:rsid w:val="000D24E7"/>
    <w:rsid w:val="000E3659"/>
    <w:rsid w:val="000E6CE4"/>
    <w:rsid w:val="000F27A7"/>
    <w:rsid w:val="000F5403"/>
    <w:rsid w:val="00101BA9"/>
    <w:rsid w:val="00111821"/>
    <w:rsid w:val="0011205D"/>
    <w:rsid w:val="00113172"/>
    <w:rsid w:val="0011408C"/>
    <w:rsid w:val="00114710"/>
    <w:rsid w:val="001173C8"/>
    <w:rsid w:val="00140A0C"/>
    <w:rsid w:val="00141B13"/>
    <w:rsid w:val="001430DE"/>
    <w:rsid w:val="001527BE"/>
    <w:rsid w:val="00161292"/>
    <w:rsid w:val="001620F6"/>
    <w:rsid w:val="0016337A"/>
    <w:rsid w:val="001751CB"/>
    <w:rsid w:val="0017655B"/>
    <w:rsid w:val="00186747"/>
    <w:rsid w:val="001A0738"/>
    <w:rsid w:val="001B1EBF"/>
    <w:rsid w:val="001B29C7"/>
    <w:rsid w:val="001C1798"/>
    <w:rsid w:val="001C28D9"/>
    <w:rsid w:val="001D3176"/>
    <w:rsid w:val="001F0289"/>
    <w:rsid w:val="001F1845"/>
    <w:rsid w:val="001F6E0C"/>
    <w:rsid w:val="002002BF"/>
    <w:rsid w:val="002109C9"/>
    <w:rsid w:val="002168AD"/>
    <w:rsid w:val="002224D2"/>
    <w:rsid w:val="0022261F"/>
    <w:rsid w:val="00247166"/>
    <w:rsid w:val="00257480"/>
    <w:rsid w:val="00265E81"/>
    <w:rsid w:val="002744F2"/>
    <w:rsid w:val="0028172B"/>
    <w:rsid w:val="002A690D"/>
    <w:rsid w:val="002B4B00"/>
    <w:rsid w:val="002D49CF"/>
    <w:rsid w:val="002F0B36"/>
    <w:rsid w:val="002F2F99"/>
    <w:rsid w:val="002F4972"/>
    <w:rsid w:val="00322053"/>
    <w:rsid w:val="003252E9"/>
    <w:rsid w:val="00352C69"/>
    <w:rsid w:val="003636B5"/>
    <w:rsid w:val="00365C1E"/>
    <w:rsid w:val="00380B50"/>
    <w:rsid w:val="00386F25"/>
    <w:rsid w:val="00387717"/>
    <w:rsid w:val="003A6948"/>
    <w:rsid w:val="003B1D0F"/>
    <w:rsid w:val="003B64B5"/>
    <w:rsid w:val="003D46CE"/>
    <w:rsid w:val="003D5729"/>
    <w:rsid w:val="003E56DA"/>
    <w:rsid w:val="0040354E"/>
    <w:rsid w:val="0040390D"/>
    <w:rsid w:val="004228F6"/>
    <w:rsid w:val="00425573"/>
    <w:rsid w:val="00425BC4"/>
    <w:rsid w:val="00431521"/>
    <w:rsid w:val="0043221A"/>
    <w:rsid w:val="004368BE"/>
    <w:rsid w:val="0044199E"/>
    <w:rsid w:val="004549E2"/>
    <w:rsid w:val="00460347"/>
    <w:rsid w:val="004657AA"/>
    <w:rsid w:val="00472BB3"/>
    <w:rsid w:val="004769BB"/>
    <w:rsid w:val="00491440"/>
    <w:rsid w:val="004C1DE5"/>
    <w:rsid w:val="004D0A4C"/>
    <w:rsid w:val="004D3360"/>
    <w:rsid w:val="004D6216"/>
    <w:rsid w:val="004E0A75"/>
    <w:rsid w:val="004F0600"/>
    <w:rsid w:val="004F1177"/>
    <w:rsid w:val="004F79EA"/>
    <w:rsid w:val="005133AC"/>
    <w:rsid w:val="00515199"/>
    <w:rsid w:val="00517ABE"/>
    <w:rsid w:val="00520443"/>
    <w:rsid w:val="00544B13"/>
    <w:rsid w:val="0055603B"/>
    <w:rsid w:val="005907D9"/>
    <w:rsid w:val="005A1002"/>
    <w:rsid w:val="005C0B21"/>
    <w:rsid w:val="005C1084"/>
    <w:rsid w:val="005C1917"/>
    <w:rsid w:val="005C4283"/>
    <w:rsid w:val="005D1D62"/>
    <w:rsid w:val="005D2580"/>
    <w:rsid w:val="005D5410"/>
    <w:rsid w:val="005F4CBB"/>
    <w:rsid w:val="00607FF3"/>
    <w:rsid w:val="00610748"/>
    <w:rsid w:val="00611680"/>
    <w:rsid w:val="00611D23"/>
    <w:rsid w:val="00615348"/>
    <w:rsid w:val="00621BC2"/>
    <w:rsid w:val="0062494B"/>
    <w:rsid w:val="00626C9C"/>
    <w:rsid w:val="006375C0"/>
    <w:rsid w:val="00642C78"/>
    <w:rsid w:val="00645951"/>
    <w:rsid w:val="00651257"/>
    <w:rsid w:val="00660116"/>
    <w:rsid w:val="00663D8A"/>
    <w:rsid w:val="006656E0"/>
    <w:rsid w:val="00666908"/>
    <w:rsid w:val="0066772F"/>
    <w:rsid w:val="00672A49"/>
    <w:rsid w:val="00673768"/>
    <w:rsid w:val="00673FF3"/>
    <w:rsid w:val="00683276"/>
    <w:rsid w:val="0069234C"/>
    <w:rsid w:val="006A6154"/>
    <w:rsid w:val="006B2559"/>
    <w:rsid w:val="006B6B23"/>
    <w:rsid w:val="006B72AE"/>
    <w:rsid w:val="006D4FA2"/>
    <w:rsid w:val="006E1C85"/>
    <w:rsid w:val="006E2348"/>
    <w:rsid w:val="00700BA3"/>
    <w:rsid w:val="0070671D"/>
    <w:rsid w:val="00710F0E"/>
    <w:rsid w:val="007116DA"/>
    <w:rsid w:val="00713375"/>
    <w:rsid w:val="007154B6"/>
    <w:rsid w:val="00720DAA"/>
    <w:rsid w:val="0072415F"/>
    <w:rsid w:val="007268EE"/>
    <w:rsid w:val="0075022B"/>
    <w:rsid w:val="00766382"/>
    <w:rsid w:val="00771068"/>
    <w:rsid w:val="007740A3"/>
    <w:rsid w:val="00777A90"/>
    <w:rsid w:val="00781ADF"/>
    <w:rsid w:val="007B3794"/>
    <w:rsid w:val="007B4EED"/>
    <w:rsid w:val="007B6D4A"/>
    <w:rsid w:val="007C2CB0"/>
    <w:rsid w:val="007E4E65"/>
    <w:rsid w:val="007F3F0C"/>
    <w:rsid w:val="00806D4F"/>
    <w:rsid w:val="0081512E"/>
    <w:rsid w:val="00825163"/>
    <w:rsid w:val="00830400"/>
    <w:rsid w:val="0085348A"/>
    <w:rsid w:val="008538A3"/>
    <w:rsid w:val="00864A47"/>
    <w:rsid w:val="00864C9B"/>
    <w:rsid w:val="00875865"/>
    <w:rsid w:val="008861D7"/>
    <w:rsid w:val="00890FE3"/>
    <w:rsid w:val="00895567"/>
    <w:rsid w:val="008A5990"/>
    <w:rsid w:val="008A5FE8"/>
    <w:rsid w:val="008C5DCE"/>
    <w:rsid w:val="008D0FDA"/>
    <w:rsid w:val="008D1348"/>
    <w:rsid w:val="008F4A83"/>
    <w:rsid w:val="009066D8"/>
    <w:rsid w:val="009070B8"/>
    <w:rsid w:val="00917E5A"/>
    <w:rsid w:val="00922506"/>
    <w:rsid w:val="00942E6A"/>
    <w:rsid w:val="00946D3F"/>
    <w:rsid w:val="0095093B"/>
    <w:rsid w:val="00956268"/>
    <w:rsid w:val="00972752"/>
    <w:rsid w:val="0097323A"/>
    <w:rsid w:val="009779FA"/>
    <w:rsid w:val="009933F4"/>
    <w:rsid w:val="009A41F0"/>
    <w:rsid w:val="009B1FF5"/>
    <w:rsid w:val="009C46E1"/>
    <w:rsid w:val="009D1761"/>
    <w:rsid w:val="009D5981"/>
    <w:rsid w:val="009E177D"/>
    <w:rsid w:val="009E63C1"/>
    <w:rsid w:val="009F646D"/>
    <w:rsid w:val="009F6550"/>
    <w:rsid w:val="009F6D7A"/>
    <w:rsid w:val="00A0701B"/>
    <w:rsid w:val="00A24CF4"/>
    <w:rsid w:val="00A2757A"/>
    <w:rsid w:val="00A32FC2"/>
    <w:rsid w:val="00A542A7"/>
    <w:rsid w:val="00A64E5B"/>
    <w:rsid w:val="00A670C5"/>
    <w:rsid w:val="00A7779B"/>
    <w:rsid w:val="00A80996"/>
    <w:rsid w:val="00A81B82"/>
    <w:rsid w:val="00A86CA3"/>
    <w:rsid w:val="00A91C2F"/>
    <w:rsid w:val="00A936BA"/>
    <w:rsid w:val="00A96854"/>
    <w:rsid w:val="00AB278D"/>
    <w:rsid w:val="00AC3E6A"/>
    <w:rsid w:val="00AD2D1B"/>
    <w:rsid w:val="00AD56A7"/>
    <w:rsid w:val="00AD57CE"/>
    <w:rsid w:val="00AE5493"/>
    <w:rsid w:val="00B00BAB"/>
    <w:rsid w:val="00B04DE6"/>
    <w:rsid w:val="00B1039A"/>
    <w:rsid w:val="00B16E23"/>
    <w:rsid w:val="00B305D4"/>
    <w:rsid w:val="00B34AEB"/>
    <w:rsid w:val="00B357CE"/>
    <w:rsid w:val="00B36050"/>
    <w:rsid w:val="00B4442A"/>
    <w:rsid w:val="00B50536"/>
    <w:rsid w:val="00B512D8"/>
    <w:rsid w:val="00B625C3"/>
    <w:rsid w:val="00B72AAB"/>
    <w:rsid w:val="00B770ED"/>
    <w:rsid w:val="00B80591"/>
    <w:rsid w:val="00B9203D"/>
    <w:rsid w:val="00BA1833"/>
    <w:rsid w:val="00BA5152"/>
    <w:rsid w:val="00BC15BB"/>
    <w:rsid w:val="00BC544A"/>
    <w:rsid w:val="00BC66C2"/>
    <w:rsid w:val="00BC6A79"/>
    <w:rsid w:val="00BD2B81"/>
    <w:rsid w:val="00BD5290"/>
    <w:rsid w:val="00BD67CF"/>
    <w:rsid w:val="00BE4F57"/>
    <w:rsid w:val="00C108AA"/>
    <w:rsid w:val="00C1579C"/>
    <w:rsid w:val="00C15BDE"/>
    <w:rsid w:val="00C15D1F"/>
    <w:rsid w:val="00C22047"/>
    <w:rsid w:val="00C273F0"/>
    <w:rsid w:val="00C27E6B"/>
    <w:rsid w:val="00C31210"/>
    <w:rsid w:val="00C31780"/>
    <w:rsid w:val="00C3399B"/>
    <w:rsid w:val="00C34A3D"/>
    <w:rsid w:val="00C45F8B"/>
    <w:rsid w:val="00C572AC"/>
    <w:rsid w:val="00C6078F"/>
    <w:rsid w:val="00C615CB"/>
    <w:rsid w:val="00C65E4B"/>
    <w:rsid w:val="00C7058C"/>
    <w:rsid w:val="00C71A9E"/>
    <w:rsid w:val="00C774CA"/>
    <w:rsid w:val="00CB46DB"/>
    <w:rsid w:val="00CC15E7"/>
    <w:rsid w:val="00CC1BC1"/>
    <w:rsid w:val="00CD2CF6"/>
    <w:rsid w:val="00CD37BB"/>
    <w:rsid w:val="00CF5E15"/>
    <w:rsid w:val="00D20F7F"/>
    <w:rsid w:val="00D34B04"/>
    <w:rsid w:val="00D560F8"/>
    <w:rsid w:val="00D57D8F"/>
    <w:rsid w:val="00D70D92"/>
    <w:rsid w:val="00D75B7E"/>
    <w:rsid w:val="00D822E4"/>
    <w:rsid w:val="00D83D45"/>
    <w:rsid w:val="00D90446"/>
    <w:rsid w:val="00D91646"/>
    <w:rsid w:val="00DB0998"/>
    <w:rsid w:val="00DB6C23"/>
    <w:rsid w:val="00DC1ADE"/>
    <w:rsid w:val="00DC2425"/>
    <w:rsid w:val="00DC60D5"/>
    <w:rsid w:val="00DD0F2C"/>
    <w:rsid w:val="00DD2B90"/>
    <w:rsid w:val="00DD5165"/>
    <w:rsid w:val="00DF0D6B"/>
    <w:rsid w:val="00DF1332"/>
    <w:rsid w:val="00DF54ED"/>
    <w:rsid w:val="00E028F4"/>
    <w:rsid w:val="00E0547A"/>
    <w:rsid w:val="00E12198"/>
    <w:rsid w:val="00E239ED"/>
    <w:rsid w:val="00E41F58"/>
    <w:rsid w:val="00E63C96"/>
    <w:rsid w:val="00E65876"/>
    <w:rsid w:val="00E65F63"/>
    <w:rsid w:val="00E719EC"/>
    <w:rsid w:val="00E80B8D"/>
    <w:rsid w:val="00E9021C"/>
    <w:rsid w:val="00E94EEB"/>
    <w:rsid w:val="00E96255"/>
    <w:rsid w:val="00EA09C8"/>
    <w:rsid w:val="00EA24F1"/>
    <w:rsid w:val="00EA6DE1"/>
    <w:rsid w:val="00EB00FD"/>
    <w:rsid w:val="00EB1DD4"/>
    <w:rsid w:val="00EB7F34"/>
    <w:rsid w:val="00EC3657"/>
    <w:rsid w:val="00EC7243"/>
    <w:rsid w:val="00EC73A8"/>
    <w:rsid w:val="00ED2BF3"/>
    <w:rsid w:val="00F074BC"/>
    <w:rsid w:val="00F152C6"/>
    <w:rsid w:val="00F423B6"/>
    <w:rsid w:val="00F573D2"/>
    <w:rsid w:val="00F662D9"/>
    <w:rsid w:val="00F75C7D"/>
    <w:rsid w:val="00F7718C"/>
    <w:rsid w:val="00F84B1E"/>
    <w:rsid w:val="00FB055F"/>
    <w:rsid w:val="00FC5E0C"/>
    <w:rsid w:val="00FD56C2"/>
    <w:rsid w:val="00FE5499"/>
    <w:rsid w:val="00FE5BCB"/>
    <w:rsid w:val="00FE5F7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rules v:ext="edit">
        <o:r id="V:Rule38" type="connector" idref="#_x0000_s1063"/>
        <o:r id="V:Rule39" type="connector" idref="#_x0000_s1064"/>
        <o:r id="V:Rule40" type="connector" idref="#_x0000_s1059"/>
        <o:r id="V:Rule41" type="connector" idref="#_x0000_s1061"/>
        <o:r id="V:Rule42" type="connector" idref="#_x0000_s1125"/>
        <o:r id="V:Rule43" type="connector" idref="#_x0000_s1102"/>
        <o:r id="V:Rule44" type="connector" idref="#_x0000_s1043"/>
        <o:r id="V:Rule45" type="connector" idref="#_x0000_s1106"/>
        <o:r id="V:Rule46" type="connector" idref="#_x0000_s1068"/>
        <o:r id="V:Rule47" type="connector" idref="#_x0000_s1058"/>
        <o:r id="V:Rule48" type="connector" idref="#_x0000_s1105"/>
        <o:r id="V:Rule49" type="connector" idref="#_x0000_s1072"/>
        <o:r id="V:Rule50" type="connector" idref="#_x0000_s1056"/>
        <o:r id="V:Rule51" type="connector" idref="#_x0000_s1069"/>
        <o:r id="V:Rule52" type="connector" idref="#_x0000_s1060"/>
        <o:r id="V:Rule53" type="connector" idref="#_x0000_s1103"/>
        <o:r id="V:Rule54" type="connector" idref="#_x0000_s1044"/>
        <o:r id="V:Rule55" type="connector" idref="#_x0000_s1046"/>
        <o:r id="V:Rule56" type="connector" idref="#_x0000_s1122"/>
        <o:r id="V:Rule57" type="connector" idref="#_x0000_s1045"/>
        <o:r id="V:Rule58" type="connector" idref="#_x0000_s1104"/>
        <o:r id="V:Rule59" type="connector" idref="#_x0000_s1101"/>
        <o:r id="V:Rule60" type="connector" idref="#_x0000_s1065"/>
        <o:r id="V:Rule61" type="connector" idref="#_x0000_s1067"/>
        <o:r id="V:Rule62" type="connector" idref="#_x0000_s1071"/>
        <o:r id="V:Rule63" type="connector" idref="#_x0000_s1042"/>
        <o:r id="V:Rule64" type="connector" idref="#_x0000_s1073"/>
        <o:r id="V:Rule65" type="connector" idref="#_x0000_s1099"/>
        <o:r id="V:Rule66" type="connector" idref="#_x0000_s1062"/>
        <o:r id="V:Rule67" type="connector" idref="#_x0000_s1124"/>
        <o:r id="V:Rule68" type="connector" idref="#_x0000_s1100"/>
        <o:r id="V:Rule69" type="connector" idref="#_x0000_s1057"/>
        <o:r id="V:Rule70" type="connector" idref="#_x0000_s1070"/>
        <o:r id="V:Rule71" type="connector" idref="#_x0000_s1107"/>
        <o:r id="V:Rule72" type="connector" idref="#_x0000_s1123"/>
        <o:r id="V:Rule73" type="connector" idref="#_x0000_s1093"/>
        <o:r id="V:Rule74" type="connector" idref="#_x0000_s106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442A"/>
  </w:style>
  <w:style w:type="paragraph" w:styleId="Heading1">
    <w:name w:val="heading 1"/>
    <w:basedOn w:val="Normal"/>
    <w:next w:val="Normal"/>
    <w:link w:val="Heading1Char"/>
    <w:uiPriority w:val="9"/>
    <w:qFormat/>
    <w:rsid w:val="006B72AE"/>
    <w:pPr>
      <w:pBdr>
        <w:top w:val="single" w:sz="8" w:space="0" w:color="C0504D"/>
        <w:left w:val="single" w:sz="8" w:space="0" w:color="C0504D"/>
        <w:bottom w:val="single" w:sz="8" w:space="0" w:color="C0504D"/>
        <w:right w:val="single" w:sz="8" w:space="0" w:color="C0504D"/>
      </w:pBdr>
      <w:shd w:val="clear" w:color="auto" w:fill="F2DBDB"/>
      <w:spacing w:before="480" w:after="100" w:line="269" w:lineRule="auto"/>
      <w:contextualSpacing/>
      <w:outlineLvl w:val="0"/>
    </w:pPr>
    <w:rPr>
      <w:rFonts w:ascii="Cambria" w:eastAsia="Times New Roman" w:hAnsi="Cambria" w:cs="Times New Roman"/>
      <w:b/>
      <w:bCs/>
      <w:i/>
      <w:iCs/>
      <w:color w:val="622423"/>
      <w:sz w:val="20"/>
      <w:szCs w:val="20"/>
    </w:rPr>
  </w:style>
  <w:style w:type="paragraph" w:styleId="Heading2">
    <w:name w:val="heading 2"/>
    <w:basedOn w:val="Normal"/>
    <w:next w:val="Normal"/>
    <w:link w:val="Heading2Char"/>
    <w:uiPriority w:val="9"/>
    <w:unhideWhenUsed/>
    <w:qFormat/>
    <w:rsid w:val="006B72AE"/>
    <w:pPr>
      <w:pBdr>
        <w:top w:val="single" w:sz="4" w:space="0" w:color="C0504D"/>
        <w:left w:val="single" w:sz="48" w:space="2" w:color="C0504D"/>
        <w:bottom w:val="single" w:sz="4" w:space="0" w:color="C0504D"/>
        <w:right w:val="single" w:sz="4" w:space="4" w:color="C0504D"/>
      </w:pBdr>
      <w:spacing w:before="200" w:after="100" w:line="269" w:lineRule="auto"/>
      <w:ind w:left="144"/>
      <w:contextualSpacing/>
      <w:outlineLvl w:val="1"/>
    </w:pPr>
    <w:rPr>
      <w:rFonts w:ascii="Cambria" w:eastAsia="Times New Roman" w:hAnsi="Cambria" w:cs="Times New Roman"/>
      <w:b/>
      <w:bCs/>
      <w:i/>
      <w:iCs/>
      <w:color w:val="943634"/>
      <w:sz w:val="20"/>
      <w:szCs w:val="20"/>
    </w:rPr>
  </w:style>
  <w:style w:type="paragraph" w:styleId="Heading3">
    <w:name w:val="heading 3"/>
    <w:basedOn w:val="Normal"/>
    <w:next w:val="Normal"/>
    <w:link w:val="Heading3Char"/>
    <w:uiPriority w:val="9"/>
    <w:unhideWhenUsed/>
    <w:qFormat/>
    <w:rsid w:val="00B305D4"/>
    <w:pPr>
      <w:pBdr>
        <w:left w:val="single" w:sz="48" w:space="2" w:color="C0504D"/>
        <w:bottom w:val="single" w:sz="4" w:space="0" w:color="C0504D"/>
      </w:pBdr>
      <w:spacing w:before="200" w:after="100" w:line="240" w:lineRule="auto"/>
      <w:ind w:left="144"/>
      <w:contextualSpacing/>
      <w:outlineLvl w:val="2"/>
    </w:pPr>
    <w:rPr>
      <w:rFonts w:ascii="Cambria" w:eastAsia="Times New Roman" w:hAnsi="Cambria" w:cs="Times New Roman"/>
      <w:b/>
      <w:bCs/>
      <w:i/>
      <w:iCs/>
      <w:color w:val="943634"/>
      <w:sz w:val="20"/>
      <w:szCs w:val="20"/>
    </w:rPr>
  </w:style>
  <w:style w:type="paragraph" w:styleId="Heading4">
    <w:name w:val="heading 4"/>
    <w:basedOn w:val="Normal"/>
    <w:next w:val="Normal"/>
    <w:link w:val="Heading4Char"/>
    <w:uiPriority w:val="9"/>
    <w:unhideWhenUsed/>
    <w:qFormat/>
    <w:rsid w:val="001D3176"/>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E177D"/>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DD0F2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72AE"/>
    <w:rPr>
      <w:rFonts w:ascii="Cambria" w:eastAsia="Times New Roman" w:hAnsi="Cambria" w:cs="Times New Roman"/>
      <w:b/>
      <w:bCs/>
      <w:i/>
      <w:iCs/>
      <w:color w:val="622423"/>
      <w:sz w:val="20"/>
      <w:szCs w:val="20"/>
      <w:shd w:val="clear" w:color="auto" w:fill="F2DBDB"/>
    </w:rPr>
  </w:style>
  <w:style w:type="character" w:customStyle="1" w:styleId="Heading2Char">
    <w:name w:val="Heading 2 Char"/>
    <w:basedOn w:val="DefaultParagraphFont"/>
    <w:link w:val="Heading2"/>
    <w:uiPriority w:val="9"/>
    <w:rsid w:val="006B72AE"/>
    <w:rPr>
      <w:rFonts w:ascii="Cambria" w:eastAsia="Times New Roman" w:hAnsi="Cambria" w:cs="Times New Roman"/>
      <w:b/>
      <w:bCs/>
      <w:i/>
      <w:iCs/>
      <w:color w:val="943634"/>
      <w:sz w:val="20"/>
      <w:szCs w:val="20"/>
    </w:rPr>
  </w:style>
  <w:style w:type="character" w:customStyle="1" w:styleId="Heading3Char">
    <w:name w:val="Heading 3 Char"/>
    <w:basedOn w:val="DefaultParagraphFont"/>
    <w:link w:val="Heading3"/>
    <w:uiPriority w:val="9"/>
    <w:rsid w:val="00B305D4"/>
    <w:rPr>
      <w:rFonts w:ascii="Cambria" w:eastAsia="Times New Roman" w:hAnsi="Cambria" w:cs="Times New Roman"/>
      <w:b/>
      <w:bCs/>
      <w:i/>
      <w:iCs/>
      <w:color w:val="943634"/>
      <w:sz w:val="20"/>
      <w:szCs w:val="20"/>
    </w:rPr>
  </w:style>
  <w:style w:type="character" w:customStyle="1" w:styleId="Heading4Char">
    <w:name w:val="Heading 4 Char"/>
    <w:basedOn w:val="DefaultParagraphFont"/>
    <w:link w:val="Heading4"/>
    <w:uiPriority w:val="9"/>
    <w:rsid w:val="001D3176"/>
    <w:rPr>
      <w:rFonts w:asciiTheme="majorHAnsi" w:eastAsiaTheme="majorEastAsia" w:hAnsiTheme="majorHAnsi" w:cstheme="majorBidi"/>
      <w:b/>
      <w:bCs/>
      <w:i/>
      <w:iCs/>
      <w:color w:val="4F81BD" w:themeColor="accent1"/>
    </w:rPr>
  </w:style>
  <w:style w:type="paragraph" w:styleId="BodyText">
    <w:name w:val="Body Text"/>
    <w:basedOn w:val="Normal"/>
    <w:link w:val="BodyTextChar"/>
    <w:uiPriority w:val="99"/>
    <w:rsid w:val="00B4442A"/>
    <w:pPr>
      <w:spacing w:after="0" w:line="240" w:lineRule="auto"/>
    </w:pPr>
    <w:rPr>
      <w:rFonts w:ascii="Times New Roman" w:eastAsia="Times New Roman" w:hAnsi="Times New Roman" w:cs="Times New Roman"/>
      <w:sz w:val="24"/>
      <w:szCs w:val="20"/>
      <w:lang w:val="en-GB"/>
    </w:rPr>
  </w:style>
  <w:style w:type="character" w:customStyle="1" w:styleId="BodyTextChar">
    <w:name w:val="Body Text Char"/>
    <w:basedOn w:val="DefaultParagraphFont"/>
    <w:link w:val="BodyText"/>
    <w:uiPriority w:val="99"/>
    <w:rsid w:val="00B4442A"/>
    <w:rPr>
      <w:rFonts w:ascii="Times New Roman" w:eastAsia="Times New Roman" w:hAnsi="Times New Roman" w:cs="Times New Roman"/>
      <w:sz w:val="24"/>
      <w:szCs w:val="20"/>
      <w:lang w:val="en-GB"/>
    </w:rPr>
  </w:style>
  <w:style w:type="paragraph" w:styleId="NoSpacing">
    <w:name w:val="No Spacing"/>
    <w:basedOn w:val="Normal"/>
    <w:link w:val="NoSpacingChar"/>
    <w:uiPriority w:val="1"/>
    <w:qFormat/>
    <w:rsid w:val="00B4442A"/>
    <w:pPr>
      <w:spacing w:after="0" w:line="240" w:lineRule="auto"/>
    </w:pPr>
    <w:rPr>
      <w:rFonts w:ascii="Calibri" w:eastAsia="Times New Roman" w:hAnsi="Calibri" w:cs="Times New Roman"/>
      <w:i/>
      <w:iCs/>
      <w:sz w:val="20"/>
      <w:szCs w:val="20"/>
    </w:rPr>
  </w:style>
  <w:style w:type="character" w:customStyle="1" w:styleId="NoSpacingChar">
    <w:name w:val="No Spacing Char"/>
    <w:link w:val="NoSpacing"/>
    <w:uiPriority w:val="1"/>
    <w:rsid w:val="00B4442A"/>
    <w:rPr>
      <w:rFonts w:ascii="Calibri" w:eastAsia="Times New Roman" w:hAnsi="Calibri" w:cs="Times New Roman"/>
      <w:i/>
      <w:iCs/>
      <w:sz w:val="20"/>
      <w:szCs w:val="20"/>
    </w:rPr>
  </w:style>
  <w:style w:type="paragraph" w:styleId="BalloonText">
    <w:name w:val="Balloon Text"/>
    <w:basedOn w:val="Normal"/>
    <w:link w:val="BalloonTextChar"/>
    <w:uiPriority w:val="99"/>
    <w:semiHidden/>
    <w:unhideWhenUsed/>
    <w:rsid w:val="00B444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442A"/>
    <w:rPr>
      <w:rFonts w:ascii="Tahoma" w:hAnsi="Tahoma" w:cs="Tahoma"/>
      <w:sz w:val="16"/>
      <w:szCs w:val="16"/>
    </w:rPr>
  </w:style>
  <w:style w:type="character" w:styleId="Hyperlink">
    <w:name w:val="Hyperlink"/>
    <w:uiPriority w:val="99"/>
    <w:rsid w:val="004C1DE5"/>
    <w:rPr>
      <w:color w:val="0000FF"/>
      <w:u w:val="single"/>
    </w:rPr>
  </w:style>
  <w:style w:type="paragraph" w:styleId="ListParagraph">
    <w:name w:val="List Paragraph"/>
    <w:basedOn w:val="Normal"/>
    <w:uiPriority w:val="34"/>
    <w:qFormat/>
    <w:rsid w:val="004C1DE5"/>
    <w:pPr>
      <w:spacing w:line="288" w:lineRule="auto"/>
      <w:ind w:left="720"/>
      <w:contextualSpacing/>
    </w:pPr>
    <w:rPr>
      <w:rFonts w:ascii="Calibri" w:eastAsia="Times New Roman" w:hAnsi="Calibri" w:cs="Times New Roman"/>
      <w:i/>
      <w:iCs/>
      <w:sz w:val="20"/>
      <w:szCs w:val="20"/>
      <w:lang w:val="en-US" w:bidi="en-US"/>
    </w:rPr>
  </w:style>
  <w:style w:type="paragraph" w:customStyle="1" w:styleId="Style-2">
    <w:name w:val="Style-2"/>
    <w:rsid w:val="005C4283"/>
    <w:pPr>
      <w:suppressAutoHyphens/>
      <w:spacing w:line="288" w:lineRule="auto"/>
    </w:pPr>
    <w:rPr>
      <w:rFonts w:ascii="Times New Roman" w:eastAsia="Arial" w:hAnsi="Times New Roman" w:cs="Times New Roman"/>
      <w:sz w:val="20"/>
      <w:szCs w:val="20"/>
      <w:lang w:eastAsia="hi-IN" w:bidi="hi-IN"/>
    </w:rPr>
  </w:style>
  <w:style w:type="paragraph" w:styleId="DocumentMap">
    <w:name w:val="Document Map"/>
    <w:basedOn w:val="Normal"/>
    <w:link w:val="DocumentMapChar"/>
    <w:uiPriority w:val="99"/>
    <w:semiHidden/>
    <w:unhideWhenUsed/>
    <w:rsid w:val="00B305D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305D4"/>
    <w:rPr>
      <w:rFonts w:ascii="Tahoma" w:hAnsi="Tahoma" w:cs="Tahoma"/>
      <w:sz w:val="16"/>
      <w:szCs w:val="16"/>
    </w:rPr>
  </w:style>
  <w:style w:type="character" w:styleId="SubtleEmphasis">
    <w:name w:val="Subtle Emphasis"/>
    <w:uiPriority w:val="19"/>
    <w:qFormat/>
    <w:rsid w:val="001D3176"/>
    <w:rPr>
      <w:rFonts w:ascii="Cambria" w:eastAsia="Times New Roman" w:hAnsi="Cambria" w:cs="Times New Roman"/>
      <w:i/>
      <w:iCs/>
      <w:color w:val="C0504D"/>
    </w:rPr>
  </w:style>
  <w:style w:type="paragraph" w:styleId="TOC1">
    <w:name w:val="toc 1"/>
    <w:basedOn w:val="Normal"/>
    <w:next w:val="Normal"/>
    <w:autoRedefine/>
    <w:uiPriority w:val="39"/>
    <w:unhideWhenUsed/>
    <w:rsid w:val="00D75B7E"/>
    <w:pPr>
      <w:spacing w:after="100" w:line="288" w:lineRule="auto"/>
    </w:pPr>
    <w:rPr>
      <w:rFonts w:eastAsiaTheme="minorEastAsia"/>
      <w:i/>
      <w:iCs/>
      <w:sz w:val="20"/>
      <w:szCs w:val="20"/>
      <w:lang w:val="en-US" w:bidi="en-US"/>
    </w:rPr>
  </w:style>
  <w:style w:type="paragraph" w:styleId="TOC2">
    <w:name w:val="toc 2"/>
    <w:basedOn w:val="Normal"/>
    <w:next w:val="Normal"/>
    <w:autoRedefine/>
    <w:uiPriority w:val="39"/>
    <w:unhideWhenUsed/>
    <w:rsid w:val="00D75B7E"/>
    <w:pPr>
      <w:spacing w:after="100" w:line="288" w:lineRule="auto"/>
      <w:ind w:left="220"/>
    </w:pPr>
    <w:rPr>
      <w:rFonts w:eastAsiaTheme="minorEastAsia"/>
      <w:i/>
      <w:iCs/>
      <w:sz w:val="20"/>
      <w:szCs w:val="20"/>
      <w:lang w:val="en-US" w:bidi="en-US"/>
    </w:rPr>
  </w:style>
  <w:style w:type="paragraph" w:styleId="TOC3">
    <w:name w:val="toc 3"/>
    <w:basedOn w:val="Normal"/>
    <w:next w:val="Normal"/>
    <w:autoRedefine/>
    <w:uiPriority w:val="39"/>
    <w:unhideWhenUsed/>
    <w:rsid w:val="00D75B7E"/>
    <w:pPr>
      <w:spacing w:after="100" w:line="288" w:lineRule="auto"/>
      <w:ind w:left="440"/>
    </w:pPr>
    <w:rPr>
      <w:rFonts w:eastAsiaTheme="minorEastAsia"/>
      <w:i/>
      <w:iCs/>
      <w:sz w:val="20"/>
      <w:szCs w:val="20"/>
      <w:lang w:val="en-US" w:bidi="en-US"/>
    </w:rPr>
  </w:style>
  <w:style w:type="paragraph" w:styleId="TOCHeading">
    <w:name w:val="TOC Heading"/>
    <w:basedOn w:val="Heading1"/>
    <w:next w:val="Normal"/>
    <w:uiPriority w:val="39"/>
    <w:semiHidden/>
    <w:unhideWhenUsed/>
    <w:qFormat/>
    <w:rsid w:val="00D75B7E"/>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line="268" w:lineRule="auto"/>
      <w:outlineLvl w:val="9"/>
    </w:pPr>
    <w:rPr>
      <w:rFonts w:asciiTheme="majorHAnsi" w:eastAsiaTheme="majorEastAsia" w:hAnsiTheme="majorHAnsi" w:cstheme="majorBidi"/>
      <w:color w:val="622423" w:themeColor="accent2" w:themeShade="7F"/>
      <w:sz w:val="22"/>
      <w:szCs w:val="22"/>
      <w:lang w:val="en-US" w:bidi="en-US"/>
    </w:rPr>
  </w:style>
  <w:style w:type="paragraph" w:customStyle="1" w:styleId="BodyText1">
    <w:name w:val="Body Text1"/>
    <w:link w:val="bodytextChar0"/>
    <w:rsid w:val="00DD5165"/>
    <w:pPr>
      <w:keepLines/>
      <w:spacing w:after="120" w:line="220" w:lineRule="atLeast"/>
    </w:pPr>
    <w:rPr>
      <w:rFonts w:ascii="Times New Roman" w:eastAsia="Times New Roman" w:hAnsi="Times New Roman" w:cs="Times New Roman"/>
      <w:sz w:val="20"/>
      <w:szCs w:val="20"/>
      <w:lang w:val="en-GB"/>
    </w:rPr>
  </w:style>
  <w:style w:type="character" w:customStyle="1" w:styleId="bodytextChar0">
    <w:name w:val="body text Char"/>
    <w:basedOn w:val="DefaultParagraphFont"/>
    <w:link w:val="BodyText1"/>
    <w:rsid w:val="00DD5165"/>
    <w:rPr>
      <w:rFonts w:ascii="Times New Roman" w:eastAsia="Times New Roman" w:hAnsi="Times New Roman" w:cs="Times New Roman"/>
      <w:sz w:val="20"/>
      <w:szCs w:val="20"/>
      <w:lang w:val="en-GB"/>
    </w:rPr>
  </w:style>
  <w:style w:type="paragraph" w:styleId="NormalWeb">
    <w:name w:val="Normal (Web)"/>
    <w:basedOn w:val="Normal"/>
    <w:uiPriority w:val="99"/>
    <w:unhideWhenUsed/>
    <w:rsid w:val="003252E9"/>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59"/>
    <w:rsid w:val="00864A47"/>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60347"/>
    <w:rPr>
      <w:color w:val="800080" w:themeColor="followedHyperlink"/>
      <w:u w:val="single"/>
    </w:rPr>
  </w:style>
  <w:style w:type="character" w:customStyle="1" w:styleId="mw-headline">
    <w:name w:val="mw-headline"/>
    <w:basedOn w:val="DefaultParagraphFont"/>
    <w:rsid w:val="009F6550"/>
  </w:style>
  <w:style w:type="paragraph" w:styleId="TOC4">
    <w:name w:val="toc 4"/>
    <w:basedOn w:val="Normal"/>
    <w:next w:val="Normal"/>
    <w:autoRedefine/>
    <w:uiPriority w:val="39"/>
    <w:unhideWhenUsed/>
    <w:rsid w:val="009A41F0"/>
    <w:pPr>
      <w:spacing w:after="100"/>
      <w:ind w:left="660"/>
    </w:pPr>
    <w:rPr>
      <w:rFonts w:eastAsiaTheme="minorEastAsia"/>
      <w:lang w:val="en-US"/>
    </w:rPr>
  </w:style>
  <w:style w:type="paragraph" w:styleId="TOC5">
    <w:name w:val="toc 5"/>
    <w:basedOn w:val="Normal"/>
    <w:next w:val="Normal"/>
    <w:autoRedefine/>
    <w:uiPriority w:val="39"/>
    <w:unhideWhenUsed/>
    <w:rsid w:val="009A41F0"/>
    <w:pPr>
      <w:spacing w:after="100"/>
      <w:ind w:left="880"/>
    </w:pPr>
    <w:rPr>
      <w:rFonts w:eastAsiaTheme="minorEastAsia"/>
      <w:lang w:val="en-US"/>
    </w:rPr>
  </w:style>
  <w:style w:type="paragraph" w:styleId="TOC6">
    <w:name w:val="toc 6"/>
    <w:basedOn w:val="Normal"/>
    <w:next w:val="Normal"/>
    <w:autoRedefine/>
    <w:uiPriority w:val="39"/>
    <w:unhideWhenUsed/>
    <w:rsid w:val="009A41F0"/>
    <w:pPr>
      <w:spacing w:after="100"/>
      <w:ind w:left="1100"/>
    </w:pPr>
    <w:rPr>
      <w:rFonts w:eastAsiaTheme="minorEastAsia"/>
      <w:lang w:val="en-US"/>
    </w:rPr>
  </w:style>
  <w:style w:type="paragraph" w:styleId="TOC7">
    <w:name w:val="toc 7"/>
    <w:basedOn w:val="Normal"/>
    <w:next w:val="Normal"/>
    <w:autoRedefine/>
    <w:uiPriority w:val="39"/>
    <w:unhideWhenUsed/>
    <w:rsid w:val="009A41F0"/>
    <w:pPr>
      <w:spacing w:after="100"/>
      <w:ind w:left="1320"/>
    </w:pPr>
    <w:rPr>
      <w:rFonts w:eastAsiaTheme="minorEastAsia"/>
      <w:lang w:val="en-US"/>
    </w:rPr>
  </w:style>
  <w:style w:type="paragraph" w:styleId="TOC8">
    <w:name w:val="toc 8"/>
    <w:basedOn w:val="Normal"/>
    <w:next w:val="Normal"/>
    <w:autoRedefine/>
    <w:uiPriority w:val="39"/>
    <w:unhideWhenUsed/>
    <w:rsid w:val="009A41F0"/>
    <w:pPr>
      <w:spacing w:after="100"/>
      <w:ind w:left="1540"/>
    </w:pPr>
    <w:rPr>
      <w:rFonts w:eastAsiaTheme="minorEastAsia"/>
      <w:lang w:val="en-US"/>
    </w:rPr>
  </w:style>
  <w:style w:type="paragraph" w:styleId="TOC9">
    <w:name w:val="toc 9"/>
    <w:basedOn w:val="Normal"/>
    <w:next w:val="Normal"/>
    <w:autoRedefine/>
    <w:uiPriority w:val="39"/>
    <w:unhideWhenUsed/>
    <w:rsid w:val="009A41F0"/>
    <w:pPr>
      <w:spacing w:after="100"/>
      <w:ind w:left="1760"/>
    </w:pPr>
    <w:rPr>
      <w:rFonts w:eastAsiaTheme="minorEastAsia"/>
      <w:lang w:val="en-US"/>
    </w:rPr>
  </w:style>
  <w:style w:type="paragraph" w:styleId="Header">
    <w:name w:val="header"/>
    <w:basedOn w:val="Normal"/>
    <w:link w:val="HeaderChar"/>
    <w:uiPriority w:val="99"/>
    <w:semiHidden/>
    <w:unhideWhenUsed/>
    <w:rsid w:val="009A41F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A41F0"/>
  </w:style>
  <w:style w:type="paragraph" w:styleId="Footer">
    <w:name w:val="footer"/>
    <w:basedOn w:val="Normal"/>
    <w:link w:val="FooterChar"/>
    <w:uiPriority w:val="99"/>
    <w:unhideWhenUsed/>
    <w:rsid w:val="009A41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41F0"/>
  </w:style>
  <w:style w:type="paragraph" w:styleId="Subtitle">
    <w:name w:val="Subtitle"/>
    <w:basedOn w:val="Normal"/>
    <w:next w:val="Normal"/>
    <w:link w:val="SubtitleChar"/>
    <w:uiPriority w:val="11"/>
    <w:qFormat/>
    <w:rsid w:val="004228F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228F6"/>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4228F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228F6"/>
    <w:rPr>
      <w:rFonts w:asciiTheme="majorHAnsi" w:eastAsiaTheme="majorEastAsia" w:hAnsiTheme="majorHAnsi" w:cstheme="majorBidi"/>
      <w:color w:val="17365D" w:themeColor="text2" w:themeShade="BF"/>
      <w:spacing w:val="5"/>
      <w:kern w:val="28"/>
      <w:sz w:val="52"/>
      <w:szCs w:val="52"/>
    </w:rPr>
  </w:style>
  <w:style w:type="character" w:customStyle="1" w:styleId="apple-converted-space">
    <w:name w:val="apple-converted-space"/>
    <w:basedOn w:val="DefaultParagraphFont"/>
    <w:rsid w:val="0000779F"/>
  </w:style>
  <w:style w:type="character" w:customStyle="1" w:styleId="parameter">
    <w:name w:val="parameter"/>
    <w:basedOn w:val="DefaultParagraphFont"/>
    <w:rsid w:val="0000779F"/>
  </w:style>
  <w:style w:type="character" w:styleId="Strong">
    <w:name w:val="Strong"/>
    <w:basedOn w:val="DefaultParagraphFont"/>
    <w:uiPriority w:val="22"/>
    <w:qFormat/>
    <w:rsid w:val="009E177D"/>
    <w:rPr>
      <w:b/>
      <w:bCs/>
    </w:rPr>
  </w:style>
  <w:style w:type="character" w:customStyle="1" w:styleId="Heading5Char">
    <w:name w:val="Heading 5 Char"/>
    <w:basedOn w:val="DefaultParagraphFont"/>
    <w:link w:val="Heading5"/>
    <w:uiPriority w:val="9"/>
    <w:rsid w:val="009E177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DD0F2C"/>
    <w:rPr>
      <w:rFonts w:asciiTheme="majorHAnsi" w:eastAsiaTheme="majorEastAsia" w:hAnsiTheme="majorHAnsi" w:cstheme="majorBidi"/>
      <w:i/>
      <w:iCs/>
      <w:color w:val="243F60" w:themeColor="accent1" w:themeShade="7F"/>
    </w:rPr>
  </w:style>
  <w:style w:type="character" w:customStyle="1" w:styleId="input">
    <w:name w:val="input"/>
    <w:basedOn w:val="DefaultParagraphFont"/>
    <w:rsid w:val="00EA6DE1"/>
  </w:style>
  <w:style w:type="character" w:customStyle="1" w:styleId="lwcollapsibleareatitle">
    <w:name w:val="lw_collapsiblearea_title"/>
    <w:basedOn w:val="DefaultParagraphFont"/>
    <w:rsid w:val="00EA6DE1"/>
  </w:style>
  <w:style w:type="paragraph" w:customStyle="1" w:styleId="WW-BodyText2">
    <w:name w:val="WW-Body Text 2"/>
    <w:basedOn w:val="Normal"/>
    <w:rsid w:val="008538A3"/>
    <w:pPr>
      <w:suppressAutoHyphens/>
      <w:spacing w:after="0" w:line="360" w:lineRule="auto"/>
    </w:pPr>
    <w:rPr>
      <w:rFonts w:ascii="Bookman Old Style" w:eastAsia="Times New Roman" w:hAnsi="Bookman Old Style" w:cs="Times New Roman"/>
      <w:sz w:val="24"/>
      <w:szCs w:val="20"/>
      <w:lang w:val="en-US" w:eastAsia="ar-SA"/>
    </w:rPr>
  </w:style>
  <w:style w:type="paragraph" w:styleId="HTMLPreformatted">
    <w:name w:val="HTML Preformatted"/>
    <w:basedOn w:val="Normal"/>
    <w:link w:val="HTMLPreformattedChar"/>
    <w:uiPriority w:val="99"/>
    <w:unhideWhenUsed/>
    <w:rsid w:val="008538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8538A3"/>
    <w:rPr>
      <w:rFonts w:ascii="Courier New" w:eastAsia="Times New Roman" w:hAnsi="Courier New" w:cs="Courier New"/>
      <w:sz w:val="20"/>
      <w:szCs w:val="20"/>
      <w:lang w:val="en-US"/>
    </w:rPr>
  </w:style>
  <w:style w:type="character" w:customStyle="1" w:styleId="userinput">
    <w:name w:val="userinput"/>
    <w:basedOn w:val="DefaultParagraphFont"/>
    <w:rsid w:val="008538A3"/>
  </w:style>
  <w:style w:type="character" w:styleId="HTMLVariable">
    <w:name w:val="HTML Variable"/>
    <w:basedOn w:val="DefaultParagraphFont"/>
    <w:uiPriority w:val="99"/>
    <w:semiHidden/>
    <w:unhideWhenUsed/>
    <w:rsid w:val="008538A3"/>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91170899">
      <w:bodyDiv w:val="1"/>
      <w:marLeft w:val="0"/>
      <w:marRight w:val="0"/>
      <w:marTop w:val="0"/>
      <w:marBottom w:val="0"/>
      <w:divBdr>
        <w:top w:val="none" w:sz="0" w:space="0" w:color="auto"/>
        <w:left w:val="none" w:sz="0" w:space="0" w:color="auto"/>
        <w:bottom w:val="none" w:sz="0" w:space="0" w:color="auto"/>
        <w:right w:val="none" w:sz="0" w:space="0" w:color="auto"/>
      </w:divBdr>
    </w:div>
    <w:div w:id="167867786">
      <w:bodyDiv w:val="1"/>
      <w:marLeft w:val="0"/>
      <w:marRight w:val="0"/>
      <w:marTop w:val="0"/>
      <w:marBottom w:val="0"/>
      <w:divBdr>
        <w:top w:val="none" w:sz="0" w:space="0" w:color="auto"/>
        <w:left w:val="none" w:sz="0" w:space="0" w:color="auto"/>
        <w:bottom w:val="none" w:sz="0" w:space="0" w:color="auto"/>
        <w:right w:val="none" w:sz="0" w:space="0" w:color="auto"/>
      </w:divBdr>
    </w:div>
    <w:div w:id="224070982">
      <w:bodyDiv w:val="1"/>
      <w:marLeft w:val="0"/>
      <w:marRight w:val="0"/>
      <w:marTop w:val="0"/>
      <w:marBottom w:val="0"/>
      <w:divBdr>
        <w:top w:val="none" w:sz="0" w:space="0" w:color="auto"/>
        <w:left w:val="none" w:sz="0" w:space="0" w:color="auto"/>
        <w:bottom w:val="none" w:sz="0" w:space="0" w:color="auto"/>
        <w:right w:val="none" w:sz="0" w:space="0" w:color="auto"/>
      </w:divBdr>
    </w:div>
    <w:div w:id="270623922">
      <w:bodyDiv w:val="1"/>
      <w:marLeft w:val="0"/>
      <w:marRight w:val="0"/>
      <w:marTop w:val="0"/>
      <w:marBottom w:val="0"/>
      <w:divBdr>
        <w:top w:val="none" w:sz="0" w:space="0" w:color="auto"/>
        <w:left w:val="none" w:sz="0" w:space="0" w:color="auto"/>
        <w:bottom w:val="none" w:sz="0" w:space="0" w:color="auto"/>
        <w:right w:val="none" w:sz="0" w:space="0" w:color="auto"/>
      </w:divBdr>
    </w:div>
    <w:div w:id="387265057">
      <w:bodyDiv w:val="1"/>
      <w:marLeft w:val="0"/>
      <w:marRight w:val="0"/>
      <w:marTop w:val="0"/>
      <w:marBottom w:val="0"/>
      <w:divBdr>
        <w:top w:val="none" w:sz="0" w:space="0" w:color="auto"/>
        <w:left w:val="none" w:sz="0" w:space="0" w:color="auto"/>
        <w:bottom w:val="none" w:sz="0" w:space="0" w:color="auto"/>
        <w:right w:val="none" w:sz="0" w:space="0" w:color="auto"/>
      </w:divBdr>
    </w:div>
    <w:div w:id="521209071">
      <w:bodyDiv w:val="1"/>
      <w:marLeft w:val="0"/>
      <w:marRight w:val="0"/>
      <w:marTop w:val="0"/>
      <w:marBottom w:val="0"/>
      <w:divBdr>
        <w:top w:val="none" w:sz="0" w:space="0" w:color="auto"/>
        <w:left w:val="none" w:sz="0" w:space="0" w:color="auto"/>
        <w:bottom w:val="none" w:sz="0" w:space="0" w:color="auto"/>
        <w:right w:val="none" w:sz="0" w:space="0" w:color="auto"/>
      </w:divBdr>
      <w:divsChild>
        <w:div w:id="1309281889">
          <w:marLeft w:val="0"/>
          <w:marRight w:val="0"/>
          <w:marTop w:val="0"/>
          <w:marBottom w:val="0"/>
          <w:divBdr>
            <w:top w:val="none" w:sz="0" w:space="8" w:color="auto"/>
            <w:left w:val="single" w:sz="4" w:space="0" w:color="BBBBBB"/>
            <w:bottom w:val="none" w:sz="0" w:space="0" w:color="auto"/>
            <w:right w:val="none" w:sz="0" w:space="0" w:color="auto"/>
          </w:divBdr>
          <w:divsChild>
            <w:div w:id="812522733">
              <w:marLeft w:val="0"/>
              <w:marRight w:val="0"/>
              <w:marTop w:val="0"/>
              <w:marBottom w:val="0"/>
              <w:divBdr>
                <w:top w:val="none" w:sz="0" w:space="0" w:color="auto"/>
                <w:left w:val="none" w:sz="0" w:space="0" w:color="auto"/>
                <w:bottom w:val="none" w:sz="0" w:space="0" w:color="auto"/>
                <w:right w:val="none" w:sz="0" w:space="0" w:color="auto"/>
              </w:divBdr>
              <w:divsChild>
                <w:div w:id="1294871796">
                  <w:marLeft w:val="0"/>
                  <w:marRight w:val="0"/>
                  <w:marTop w:val="0"/>
                  <w:marBottom w:val="0"/>
                  <w:divBdr>
                    <w:top w:val="none" w:sz="0" w:space="0" w:color="auto"/>
                    <w:left w:val="none" w:sz="0" w:space="0" w:color="auto"/>
                    <w:bottom w:val="none" w:sz="0" w:space="0" w:color="auto"/>
                    <w:right w:val="none" w:sz="0" w:space="0" w:color="auto"/>
                  </w:divBdr>
                  <w:divsChild>
                    <w:div w:id="2122457696">
                      <w:marLeft w:val="0"/>
                      <w:marRight w:val="0"/>
                      <w:marTop w:val="0"/>
                      <w:marBottom w:val="0"/>
                      <w:divBdr>
                        <w:top w:val="none" w:sz="0" w:space="0" w:color="auto"/>
                        <w:left w:val="none" w:sz="0" w:space="0" w:color="auto"/>
                        <w:bottom w:val="none" w:sz="0" w:space="0" w:color="auto"/>
                        <w:right w:val="none" w:sz="0" w:space="0" w:color="auto"/>
                      </w:divBdr>
                      <w:divsChild>
                        <w:div w:id="92672755">
                          <w:marLeft w:val="0"/>
                          <w:marRight w:val="0"/>
                          <w:marTop w:val="0"/>
                          <w:marBottom w:val="0"/>
                          <w:divBdr>
                            <w:top w:val="none" w:sz="0" w:space="0" w:color="auto"/>
                            <w:left w:val="none" w:sz="0" w:space="0" w:color="auto"/>
                            <w:bottom w:val="none" w:sz="0" w:space="0" w:color="auto"/>
                            <w:right w:val="none" w:sz="0" w:space="0" w:color="auto"/>
                          </w:divBdr>
                          <w:divsChild>
                            <w:div w:id="1590850872">
                              <w:marLeft w:val="0"/>
                              <w:marRight w:val="0"/>
                              <w:marTop w:val="0"/>
                              <w:marBottom w:val="0"/>
                              <w:divBdr>
                                <w:top w:val="none" w:sz="0" w:space="0" w:color="auto"/>
                                <w:left w:val="none" w:sz="0" w:space="0" w:color="auto"/>
                                <w:bottom w:val="none" w:sz="0" w:space="0" w:color="auto"/>
                                <w:right w:val="none" w:sz="0" w:space="0" w:color="auto"/>
                              </w:divBdr>
                              <w:divsChild>
                                <w:div w:id="2079204329">
                                  <w:marLeft w:val="0"/>
                                  <w:marRight w:val="0"/>
                                  <w:marTop w:val="238"/>
                                  <w:marBottom w:val="238"/>
                                  <w:divBdr>
                                    <w:top w:val="none" w:sz="0" w:space="0" w:color="auto"/>
                                    <w:left w:val="none" w:sz="0" w:space="0" w:color="auto"/>
                                    <w:bottom w:val="none" w:sz="0" w:space="0" w:color="auto"/>
                                    <w:right w:val="none" w:sz="0" w:space="0" w:color="auto"/>
                                  </w:divBdr>
                                  <w:divsChild>
                                    <w:div w:id="1729450386">
                                      <w:marLeft w:val="0"/>
                                      <w:marRight w:val="0"/>
                                      <w:marTop w:val="0"/>
                                      <w:marBottom w:val="0"/>
                                      <w:divBdr>
                                        <w:top w:val="none" w:sz="0" w:space="0" w:color="auto"/>
                                        <w:left w:val="none" w:sz="0" w:space="0" w:color="auto"/>
                                        <w:bottom w:val="none" w:sz="0" w:space="0" w:color="auto"/>
                                        <w:right w:val="none" w:sz="0" w:space="0" w:color="auto"/>
                                      </w:divBdr>
                                    </w:div>
                                  </w:divsChild>
                                </w:div>
                                <w:div w:id="86055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7863246">
      <w:bodyDiv w:val="1"/>
      <w:marLeft w:val="0"/>
      <w:marRight w:val="0"/>
      <w:marTop w:val="0"/>
      <w:marBottom w:val="0"/>
      <w:divBdr>
        <w:top w:val="none" w:sz="0" w:space="0" w:color="auto"/>
        <w:left w:val="none" w:sz="0" w:space="0" w:color="auto"/>
        <w:bottom w:val="none" w:sz="0" w:space="0" w:color="auto"/>
        <w:right w:val="none" w:sz="0" w:space="0" w:color="auto"/>
      </w:divBdr>
    </w:div>
    <w:div w:id="1257136587">
      <w:bodyDiv w:val="1"/>
      <w:marLeft w:val="0"/>
      <w:marRight w:val="0"/>
      <w:marTop w:val="0"/>
      <w:marBottom w:val="0"/>
      <w:divBdr>
        <w:top w:val="none" w:sz="0" w:space="0" w:color="auto"/>
        <w:left w:val="none" w:sz="0" w:space="0" w:color="auto"/>
        <w:bottom w:val="none" w:sz="0" w:space="0" w:color="auto"/>
        <w:right w:val="none" w:sz="0" w:space="0" w:color="auto"/>
      </w:divBdr>
      <w:divsChild>
        <w:div w:id="1828938831">
          <w:marLeft w:val="0"/>
          <w:marRight w:val="0"/>
          <w:marTop w:val="0"/>
          <w:marBottom w:val="0"/>
          <w:divBdr>
            <w:top w:val="none" w:sz="0" w:space="8" w:color="auto"/>
            <w:left w:val="single" w:sz="4" w:space="0" w:color="BBBBBB"/>
            <w:bottom w:val="none" w:sz="0" w:space="0" w:color="auto"/>
            <w:right w:val="none" w:sz="0" w:space="0" w:color="auto"/>
          </w:divBdr>
          <w:divsChild>
            <w:div w:id="1917086440">
              <w:marLeft w:val="0"/>
              <w:marRight w:val="0"/>
              <w:marTop w:val="0"/>
              <w:marBottom w:val="0"/>
              <w:divBdr>
                <w:top w:val="none" w:sz="0" w:space="0" w:color="auto"/>
                <w:left w:val="none" w:sz="0" w:space="0" w:color="auto"/>
                <w:bottom w:val="none" w:sz="0" w:space="0" w:color="auto"/>
                <w:right w:val="none" w:sz="0" w:space="0" w:color="auto"/>
              </w:divBdr>
              <w:divsChild>
                <w:div w:id="68774409">
                  <w:marLeft w:val="0"/>
                  <w:marRight w:val="0"/>
                  <w:marTop w:val="0"/>
                  <w:marBottom w:val="0"/>
                  <w:divBdr>
                    <w:top w:val="none" w:sz="0" w:space="0" w:color="auto"/>
                    <w:left w:val="none" w:sz="0" w:space="0" w:color="auto"/>
                    <w:bottom w:val="none" w:sz="0" w:space="0" w:color="auto"/>
                    <w:right w:val="none" w:sz="0" w:space="0" w:color="auto"/>
                  </w:divBdr>
                  <w:divsChild>
                    <w:div w:id="1594170590">
                      <w:marLeft w:val="0"/>
                      <w:marRight w:val="0"/>
                      <w:marTop w:val="0"/>
                      <w:marBottom w:val="0"/>
                      <w:divBdr>
                        <w:top w:val="none" w:sz="0" w:space="0" w:color="auto"/>
                        <w:left w:val="none" w:sz="0" w:space="0" w:color="auto"/>
                        <w:bottom w:val="none" w:sz="0" w:space="0" w:color="auto"/>
                        <w:right w:val="none" w:sz="0" w:space="0" w:color="auto"/>
                      </w:divBdr>
                      <w:divsChild>
                        <w:div w:id="1417945460">
                          <w:marLeft w:val="0"/>
                          <w:marRight w:val="0"/>
                          <w:marTop w:val="0"/>
                          <w:marBottom w:val="0"/>
                          <w:divBdr>
                            <w:top w:val="none" w:sz="0" w:space="0" w:color="auto"/>
                            <w:left w:val="none" w:sz="0" w:space="0" w:color="auto"/>
                            <w:bottom w:val="none" w:sz="0" w:space="0" w:color="auto"/>
                            <w:right w:val="none" w:sz="0" w:space="0" w:color="auto"/>
                          </w:divBdr>
                          <w:divsChild>
                            <w:div w:id="2045249058">
                              <w:marLeft w:val="0"/>
                              <w:marRight w:val="0"/>
                              <w:marTop w:val="0"/>
                              <w:marBottom w:val="0"/>
                              <w:divBdr>
                                <w:top w:val="none" w:sz="0" w:space="0" w:color="auto"/>
                                <w:left w:val="none" w:sz="0" w:space="0" w:color="auto"/>
                                <w:bottom w:val="none" w:sz="0" w:space="0" w:color="auto"/>
                                <w:right w:val="none" w:sz="0" w:space="0" w:color="auto"/>
                              </w:divBdr>
                              <w:divsChild>
                                <w:div w:id="1288781923">
                                  <w:marLeft w:val="0"/>
                                  <w:marRight w:val="0"/>
                                  <w:marTop w:val="238"/>
                                  <w:marBottom w:val="238"/>
                                  <w:divBdr>
                                    <w:top w:val="none" w:sz="0" w:space="0" w:color="auto"/>
                                    <w:left w:val="none" w:sz="0" w:space="0" w:color="auto"/>
                                    <w:bottom w:val="none" w:sz="0" w:space="0" w:color="auto"/>
                                    <w:right w:val="none" w:sz="0" w:space="0" w:color="auto"/>
                                  </w:divBdr>
                                  <w:divsChild>
                                    <w:div w:id="1098477468">
                                      <w:marLeft w:val="0"/>
                                      <w:marRight w:val="0"/>
                                      <w:marTop w:val="0"/>
                                      <w:marBottom w:val="0"/>
                                      <w:divBdr>
                                        <w:top w:val="none" w:sz="0" w:space="0" w:color="auto"/>
                                        <w:left w:val="none" w:sz="0" w:space="0" w:color="auto"/>
                                        <w:bottom w:val="none" w:sz="0" w:space="0" w:color="auto"/>
                                        <w:right w:val="none" w:sz="0" w:space="0" w:color="auto"/>
                                      </w:divBdr>
                                    </w:div>
                                  </w:divsChild>
                                </w:div>
                                <w:div w:id="520633897">
                                  <w:marLeft w:val="0"/>
                                  <w:marRight w:val="0"/>
                                  <w:marTop w:val="0"/>
                                  <w:marBottom w:val="0"/>
                                  <w:divBdr>
                                    <w:top w:val="none" w:sz="0" w:space="0" w:color="auto"/>
                                    <w:left w:val="none" w:sz="0" w:space="0" w:color="auto"/>
                                    <w:bottom w:val="none" w:sz="0" w:space="0" w:color="auto"/>
                                    <w:right w:val="none" w:sz="0" w:space="0" w:color="auto"/>
                                  </w:divBdr>
                                </w:div>
                                <w:div w:id="971786265">
                                  <w:marLeft w:val="0"/>
                                  <w:marRight w:val="0"/>
                                  <w:marTop w:val="0"/>
                                  <w:marBottom w:val="0"/>
                                  <w:divBdr>
                                    <w:top w:val="none" w:sz="0" w:space="0" w:color="auto"/>
                                    <w:left w:val="none" w:sz="0" w:space="0" w:color="auto"/>
                                    <w:bottom w:val="none" w:sz="0" w:space="0" w:color="auto"/>
                                    <w:right w:val="none" w:sz="0" w:space="0" w:color="auto"/>
                                  </w:divBdr>
                                </w:div>
                                <w:div w:id="30448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2041739">
      <w:bodyDiv w:val="1"/>
      <w:marLeft w:val="0"/>
      <w:marRight w:val="0"/>
      <w:marTop w:val="0"/>
      <w:marBottom w:val="0"/>
      <w:divBdr>
        <w:top w:val="none" w:sz="0" w:space="0" w:color="auto"/>
        <w:left w:val="none" w:sz="0" w:space="0" w:color="auto"/>
        <w:bottom w:val="none" w:sz="0" w:space="0" w:color="auto"/>
        <w:right w:val="none" w:sz="0" w:space="0" w:color="auto"/>
      </w:divBdr>
      <w:divsChild>
        <w:div w:id="1540126444">
          <w:marLeft w:val="0"/>
          <w:marRight w:val="0"/>
          <w:marTop w:val="0"/>
          <w:marBottom w:val="120"/>
          <w:divBdr>
            <w:top w:val="none" w:sz="0" w:space="0" w:color="auto"/>
            <w:left w:val="none" w:sz="0" w:space="0" w:color="auto"/>
            <w:bottom w:val="none" w:sz="0" w:space="0" w:color="auto"/>
            <w:right w:val="none" w:sz="0" w:space="0" w:color="auto"/>
          </w:divBdr>
        </w:div>
        <w:div w:id="1535927112">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msdn.microsoft.com/en-IN/library/system.windows.controls.flowdocumentreader.aspx" TargetMode="External"/><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hyperlink" Target="http://www.codeguru.com/" TargetMode="External"/><Relationship Id="rId84" Type="http://schemas.openxmlformats.org/officeDocument/2006/relationships/hyperlink" Target="http://try.github.com/levels/1/challenges/1" TargetMode="External"/><Relationship Id="rId138" Type="http://schemas.openxmlformats.org/officeDocument/2006/relationships/hyperlink" Target="http://msdn.microsoft.com/en-IN/library/system.windows.controls.primitives.thumb.aspx" TargetMode="External"/><Relationship Id="rId159" Type="http://schemas.openxmlformats.org/officeDocument/2006/relationships/hyperlink" Target="http://msdn.microsoft.com/en-IN/library/system.windows.controls.accesstext.aspx" TargetMode="External"/><Relationship Id="rId170" Type="http://schemas.openxmlformats.org/officeDocument/2006/relationships/hyperlink" Target="http://msdn.microsoft.com/en-IN/library/system.windows.controls.virtualizingstackpanel.aspx" TargetMode="External"/><Relationship Id="rId191" Type="http://schemas.openxmlformats.org/officeDocument/2006/relationships/hyperlink" Target="http://msdn.microsoft.com/en-us/library/system.dynamic.aspx" TargetMode="External"/><Relationship Id="rId205" Type="http://schemas.openxmlformats.org/officeDocument/2006/relationships/hyperlink" Target="http://msdn.microsoft.com/en-us/library/system.numerics.aspx" TargetMode="External"/><Relationship Id="rId226" Type="http://schemas.openxmlformats.org/officeDocument/2006/relationships/hyperlink" Target="http://msdn.microsoft.com/en-us/library/gg145026.aspx" TargetMode="External"/><Relationship Id="rId247" Type="http://schemas.openxmlformats.org/officeDocument/2006/relationships/hyperlink" Target="http://msdn.microsoft.com/en-us/library/xamlgeneratednamespace.aspx" TargetMode="External"/><Relationship Id="rId107" Type="http://schemas.openxmlformats.org/officeDocument/2006/relationships/hyperlink" Target="http://msdn.microsoft.com/en-IN/library/system.windows.controls.treeview.aspx" TargetMode="External"/><Relationship Id="rId268" Type="http://schemas.openxmlformats.org/officeDocument/2006/relationships/footer" Target="footer1.xml"/><Relationship Id="rId11" Type="http://schemas.openxmlformats.org/officeDocument/2006/relationships/image" Target="media/image7.jpeg"/><Relationship Id="rId32" Type="http://schemas.openxmlformats.org/officeDocument/2006/relationships/image" Target="media/image28.png"/><Relationship Id="rId53" Type="http://schemas.openxmlformats.org/officeDocument/2006/relationships/hyperlink" Target="file:///C:\Users\Anirban\Documents\GitHub\DailyNoteBook\Help\html\1102861162.htm" TargetMode="External"/><Relationship Id="rId74" Type="http://schemas.openxmlformats.org/officeDocument/2006/relationships/hyperlink" Target="https://dev.twitter.com/" TargetMode="External"/><Relationship Id="rId128" Type="http://schemas.openxmlformats.org/officeDocument/2006/relationships/hyperlink" Target="http://msdn.microsoft.com/en-IN/library/system.windows.controls.grid.aspx" TargetMode="External"/><Relationship Id="rId149" Type="http://schemas.openxmlformats.org/officeDocument/2006/relationships/hyperlink" Target="http://msdn.microsoft.com/en-IN/library/system.windows.controls.frame.aspx" TargetMode="External"/><Relationship Id="rId5" Type="http://schemas.openxmlformats.org/officeDocument/2006/relationships/webSettings" Target="webSettings.xml"/><Relationship Id="rId95" Type="http://schemas.openxmlformats.org/officeDocument/2006/relationships/hyperlink" Target="http://en.wikipedia.org/wiki/Source_control" TargetMode="External"/><Relationship Id="rId160" Type="http://schemas.openxmlformats.org/officeDocument/2006/relationships/hyperlink" Target="http://msdn.microsoft.com/en-IN/library/system.windows.controls.label.aspx" TargetMode="External"/><Relationship Id="rId181" Type="http://schemas.openxmlformats.org/officeDocument/2006/relationships/hyperlink" Target="http://msdn.microsoft.com/en-us/library/gg145027.aspx" TargetMode="External"/><Relationship Id="rId216" Type="http://schemas.openxmlformats.org/officeDocument/2006/relationships/hyperlink" Target="http://msdn.microsoft.com/en-us/library/gg145038.aspx" TargetMode="External"/><Relationship Id="rId237" Type="http://schemas.openxmlformats.org/officeDocument/2006/relationships/hyperlink" Target="http://msdn.microsoft.com/en-us/library/microsoft.data.entity.build.tasks.aspx" TargetMode="External"/><Relationship Id="rId258" Type="http://schemas.openxmlformats.org/officeDocument/2006/relationships/hyperlink" Target="http://en.wikipedia.org/wiki/Object-oriented_programming" TargetMode="External"/><Relationship Id="rId22" Type="http://schemas.openxmlformats.org/officeDocument/2006/relationships/image" Target="media/image18.png"/><Relationship Id="rId43" Type="http://schemas.openxmlformats.org/officeDocument/2006/relationships/image" Target="media/image39.png"/><Relationship Id="rId64" Type="http://schemas.openxmlformats.org/officeDocument/2006/relationships/hyperlink" Target="http://www.w3schools.com" TargetMode="External"/><Relationship Id="rId118" Type="http://schemas.openxmlformats.org/officeDocument/2006/relationships/hyperlink" Target="http://msdn.microsoft.com/en-IN/library/system.windows.controls.flowdocumentscrollviewer.aspx" TargetMode="External"/><Relationship Id="rId139" Type="http://schemas.openxmlformats.org/officeDocument/2006/relationships/hyperlink" Target="http://msdn.microsoft.com/en-IN/library/system.windows.controls.viewbox.aspx" TargetMode="External"/><Relationship Id="rId85" Type="http://schemas.openxmlformats.org/officeDocument/2006/relationships/hyperlink" Target="https://enterprise.github.com/support" TargetMode="External"/><Relationship Id="rId150" Type="http://schemas.openxmlformats.org/officeDocument/2006/relationships/hyperlink" Target="http://msdn.microsoft.com/en-IN/library/system.windows.documents.hyperlink.aspx" TargetMode="External"/><Relationship Id="rId171" Type="http://schemas.openxmlformats.org/officeDocument/2006/relationships/hyperlink" Target="http://msdn.microsoft.com/en-IN/library/system.windows.controls.wrappanel.aspx" TargetMode="External"/><Relationship Id="rId192" Type="http://schemas.openxmlformats.org/officeDocument/2006/relationships/hyperlink" Target="http://msdn.microsoft.com/en-us/library/gg145047.aspx" TargetMode="External"/><Relationship Id="rId206" Type="http://schemas.openxmlformats.org/officeDocument/2006/relationships/hyperlink" Target="http://msdn.microsoft.com/en-us/library/system.numerics.aspx" TargetMode="External"/><Relationship Id="rId227" Type="http://schemas.openxmlformats.org/officeDocument/2006/relationships/hyperlink" Target="http://msdn.microsoft.com/en-us/library/gg145048.aspx" TargetMode="External"/><Relationship Id="rId248" Type="http://schemas.openxmlformats.org/officeDocument/2006/relationships/image" Target="media/image52.jpeg"/><Relationship Id="rId269" Type="http://schemas.openxmlformats.org/officeDocument/2006/relationships/fontTable" Target="fontTable.xml"/><Relationship Id="rId12" Type="http://schemas.openxmlformats.org/officeDocument/2006/relationships/image" Target="media/image8.gif"/><Relationship Id="rId33" Type="http://schemas.openxmlformats.org/officeDocument/2006/relationships/image" Target="media/image29.png"/><Relationship Id="rId108" Type="http://schemas.openxmlformats.org/officeDocument/2006/relationships/hyperlink" Target="http://msdn.microsoft.com/en-IN/library/system.windows.controls.calendar.aspx" TargetMode="External"/><Relationship Id="rId129" Type="http://schemas.openxmlformats.org/officeDocument/2006/relationships/hyperlink" Target="http://msdn.microsoft.com/en-IN/library/system.windows.controls.gridview.aspx" TargetMode="External"/><Relationship Id="rId54" Type="http://schemas.openxmlformats.org/officeDocument/2006/relationships/image" Target="media/image45.png"/><Relationship Id="rId75" Type="http://schemas.openxmlformats.org/officeDocument/2006/relationships/hyperlink" Target="https://dev.twitter.com/discussions/3477" TargetMode="External"/><Relationship Id="rId96" Type="http://schemas.openxmlformats.org/officeDocument/2006/relationships/hyperlink" Target="http://en.wikipedia.org/wiki/Subversion_(software)" TargetMode="External"/><Relationship Id="rId140" Type="http://schemas.openxmlformats.org/officeDocument/2006/relationships/hyperlink" Target="http://msdn.microsoft.com/en-IN/library/system.windows.controls.virtualizingstackpanel.aspx" TargetMode="External"/><Relationship Id="rId161" Type="http://schemas.openxmlformats.org/officeDocument/2006/relationships/hyperlink" Target="http://msdn.microsoft.com/en-IN/library/system.windows.controls.primitives.popup.aspx" TargetMode="External"/><Relationship Id="rId182" Type="http://schemas.openxmlformats.org/officeDocument/2006/relationships/hyperlink" Target="http://msdn.microsoft.com/en-us/library/gg145028.aspx" TargetMode="External"/><Relationship Id="rId217" Type="http://schemas.openxmlformats.org/officeDocument/2006/relationships/hyperlink" Target="http://msdn.microsoft.com/en-us/library/gg145021.aspx" TargetMode="External"/><Relationship Id="rId6" Type="http://schemas.openxmlformats.org/officeDocument/2006/relationships/footnotes" Target="footnotes.xml"/><Relationship Id="rId238" Type="http://schemas.openxmlformats.org/officeDocument/2006/relationships/hyperlink" Target="http://msdn.microsoft.com/en-us/library/microsoft.data.entity.build.tasks.aspx" TargetMode="External"/><Relationship Id="rId259" Type="http://schemas.openxmlformats.org/officeDocument/2006/relationships/hyperlink" Target="http://en.wikipedia.org/wiki/Class_(computer_science)" TargetMode="External"/><Relationship Id="rId23" Type="http://schemas.openxmlformats.org/officeDocument/2006/relationships/image" Target="media/image19.png"/><Relationship Id="rId119" Type="http://schemas.openxmlformats.org/officeDocument/2006/relationships/hyperlink" Target="http://msdn.microsoft.com/en-IN/library/system.windows.controls.stickynotecontrol.aspx" TargetMode="External"/><Relationship Id="rId270" Type="http://schemas.openxmlformats.org/officeDocument/2006/relationships/theme" Target="theme/theme1.xml"/><Relationship Id="rId44" Type="http://schemas.openxmlformats.org/officeDocument/2006/relationships/image" Target="media/image40.png"/><Relationship Id="rId60" Type="http://schemas.openxmlformats.org/officeDocument/2006/relationships/hyperlink" Target="http://www.microsoft.com/en-us/default.aspx" TargetMode="External"/><Relationship Id="rId65" Type="http://schemas.openxmlformats.org/officeDocument/2006/relationships/hyperlink" Target="http://blogs.technicise.com/" TargetMode="External"/><Relationship Id="rId81" Type="http://schemas.openxmlformats.org/officeDocument/2006/relationships/hyperlink" Target="https://github.com/%20anirban-nandy%20/DailyNoteBook" TargetMode="External"/><Relationship Id="rId86" Type="http://schemas.openxmlformats.org/officeDocument/2006/relationships/hyperlink" Target="https://support.enterprise.github.com/home" TargetMode="External"/><Relationship Id="rId130" Type="http://schemas.openxmlformats.org/officeDocument/2006/relationships/hyperlink" Target="http://msdn.microsoft.com/en-IN/library/system.windows.controls.gridsplitter.aspx" TargetMode="External"/><Relationship Id="rId135" Type="http://schemas.openxmlformats.org/officeDocument/2006/relationships/hyperlink" Target="http://msdn.microsoft.com/en-IN/library/system.windows.controls.primitives.scrollbar.aspx" TargetMode="External"/><Relationship Id="rId151" Type="http://schemas.openxmlformats.org/officeDocument/2006/relationships/hyperlink" Target="http://msdn.microsoft.com/en-IN/library/system.windows.controls.page.aspx" TargetMode="External"/><Relationship Id="rId156" Type="http://schemas.openxmlformats.org/officeDocument/2006/relationships/hyperlink" Target="http://msdn.microsoft.com/en-IN/library/system.windows.controls.listbox.aspx" TargetMode="External"/><Relationship Id="rId177" Type="http://schemas.openxmlformats.org/officeDocument/2006/relationships/hyperlink" Target="http://msdn.microsoft.com/en-us/library/gg145020.aspx" TargetMode="External"/><Relationship Id="rId198" Type="http://schemas.openxmlformats.org/officeDocument/2006/relationships/hyperlink" Target="http://msdn.microsoft.com/en-us/library/gg145019.aspx" TargetMode="External"/><Relationship Id="rId172" Type="http://schemas.openxmlformats.org/officeDocument/2006/relationships/image" Target="media/image50.jpeg"/><Relationship Id="rId193" Type="http://schemas.openxmlformats.org/officeDocument/2006/relationships/hyperlink" Target="http://msdn.microsoft.com/en-us/library/system.globalization.aspx" TargetMode="External"/><Relationship Id="rId202" Type="http://schemas.openxmlformats.org/officeDocument/2006/relationships/hyperlink" Target="http://msdn.microsoft.com/en-us/library/system.media.aspx" TargetMode="External"/><Relationship Id="rId207" Type="http://schemas.openxmlformats.org/officeDocument/2006/relationships/hyperlink" Target="http://msdn.microsoft.com/en-us/library/system.byte.aspx" TargetMode="External"/><Relationship Id="rId223" Type="http://schemas.openxmlformats.org/officeDocument/2006/relationships/hyperlink" Target="http://msdn.microsoft.com/en-us/library/gg145032.aspx" TargetMode="External"/><Relationship Id="rId228" Type="http://schemas.openxmlformats.org/officeDocument/2006/relationships/hyperlink" Target="http://msdn.microsoft.com/en-us/library/gg145036.aspx" TargetMode="External"/><Relationship Id="rId244" Type="http://schemas.openxmlformats.org/officeDocument/2006/relationships/hyperlink" Target="http://msdn.microsoft.com/en-us/library/gg145011.aspx" TargetMode="External"/><Relationship Id="rId249" Type="http://schemas.openxmlformats.org/officeDocument/2006/relationships/hyperlink" Target="http://searchenterpriselinux.techtarget.com/definition/MySQL-Connector-ODBC" TargetMode="External"/><Relationship Id="rId13" Type="http://schemas.openxmlformats.org/officeDocument/2006/relationships/image" Target="media/image9.gif"/><Relationship Id="rId18" Type="http://schemas.openxmlformats.org/officeDocument/2006/relationships/image" Target="media/image14.jpeg"/><Relationship Id="rId39" Type="http://schemas.openxmlformats.org/officeDocument/2006/relationships/image" Target="media/image35.png"/><Relationship Id="rId109" Type="http://schemas.openxmlformats.org/officeDocument/2006/relationships/hyperlink" Target="http://msdn.microsoft.com/en-IN/library/system.windows.controls.datepicker.aspx" TargetMode="External"/><Relationship Id="rId260" Type="http://schemas.openxmlformats.org/officeDocument/2006/relationships/hyperlink" Target="http://en.wikipedia.org/wiki/Component-based_software_engineering" TargetMode="External"/><Relationship Id="rId265" Type="http://schemas.openxmlformats.org/officeDocument/2006/relationships/hyperlink" Target="http://en.wikipedia.org/wiki/Common_Language_Infrastructure" TargetMode="External"/><Relationship Id="rId34" Type="http://schemas.openxmlformats.org/officeDocument/2006/relationships/image" Target="media/image30.png"/><Relationship Id="rId50" Type="http://schemas.openxmlformats.org/officeDocument/2006/relationships/hyperlink" Target="file:///C:\Users\Anirban\Documents\GitHub\DailyNoteBook\Help\html\481492962.htm" TargetMode="External"/><Relationship Id="rId55" Type="http://schemas.openxmlformats.org/officeDocument/2006/relationships/image" Target="media/image46.png"/><Relationship Id="rId76" Type="http://schemas.openxmlformats.org/officeDocument/2006/relationships/hyperlink" Target="https://developers.google.com/" TargetMode="External"/><Relationship Id="rId97" Type="http://schemas.openxmlformats.org/officeDocument/2006/relationships/hyperlink" Target="http://en.wikipedia.org/wiki/Visual_SourceSafe" TargetMode="External"/><Relationship Id="rId104" Type="http://schemas.openxmlformats.org/officeDocument/2006/relationships/hyperlink" Target="http://msdn.microsoft.com/en-IN/library/system.windows.controls.primitives.repeatbutton.aspx" TargetMode="External"/><Relationship Id="rId120" Type="http://schemas.openxmlformats.org/officeDocument/2006/relationships/hyperlink" Target="http://msdn.microsoft.com/en-IN/library/system.windows.controls.textbox.aspx" TargetMode="External"/><Relationship Id="rId125" Type="http://schemas.openxmlformats.org/officeDocument/2006/relationships/hyperlink" Target="http://msdn.microsoft.com/en-IN/library/system.windows.controls.canvas.aspx" TargetMode="External"/><Relationship Id="rId141" Type="http://schemas.openxmlformats.org/officeDocument/2006/relationships/hyperlink" Target="http://msdn.microsoft.com/en-IN/library/system.windows.window.aspx" TargetMode="External"/><Relationship Id="rId146" Type="http://schemas.openxmlformats.org/officeDocument/2006/relationships/hyperlink" Target="http://msdn.microsoft.com/en-IN/library/system.windows.controls.contextmenu.aspx" TargetMode="External"/><Relationship Id="rId167" Type="http://schemas.openxmlformats.org/officeDocument/2006/relationships/hyperlink" Target="http://msdn.microsoft.com/en-IN/library/system.windows.controls.dockpanel.aspx" TargetMode="External"/><Relationship Id="rId188" Type="http://schemas.openxmlformats.org/officeDocument/2006/relationships/hyperlink" Target="http://msdn.microsoft.com/en-us/library/gg145037.aspx" TargetMode="External"/><Relationship Id="rId7" Type="http://schemas.openxmlformats.org/officeDocument/2006/relationships/endnotes" Target="endnotes.xml"/><Relationship Id="rId71" Type="http://schemas.openxmlformats.org/officeDocument/2006/relationships/hyperlink" Target="https://developers.facebook.com/apps" TargetMode="External"/><Relationship Id="rId92" Type="http://schemas.openxmlformats.org/officeDocument/2006/relationships/hyperlink" Target="http://en.wikipedia.org/wiki/GUI" TargetMode="External"/><Relationship Id="rId162" Type="http://schemas.openxmlformats.org/officeDocument/2006/relationships/hyperlink" Target="http://msdn.microsoft.com/en-IN/library/system.windows.controls.progressbar.aspx" TargetMode="External"/><Relationship Id="rId183" Type="http://schemas.openxmlformats.org/officeDocument/2006/relationships/hyperlink" Target="http://msdn.microsoft.com/en-us/library/gg145029.aspx" TargetMode="External"/><Relationship Id="rId213" Type="http://schemas.openxmlformats.org/officeDocument/2006/relationships/hyperlink" Target="http://msdn.microsoft.com/en-us/library/gg145017.aspx" TargetMode="External"/><Relationship Id="rId218" Type="http://schemas.openxmlformats.org/officeDocument/2006/relationships/hyperlink" Target="http://msdn.microsoft.com/en-us/library/gg145012.aspx" TargetMode="External"/><Relationship Id="rId234" Type="http://schemas.openxmlformats.org/officeDocument/2006/relationships/hyperlink" Target="http://go.microsoft.com/fwlink/?linkid=37118" TargetMode="External"/><Relationship Id="rId239" Type="http://schemas.openxmlformats.org/officeDocument/2006/relationships/hyperlink" Target="http://msdn.microsoft.com/en-us/library/gg145041.aspx" TargetMode="External"/><Relationship Id="rId2" Type="http://schemas.openxmlformats.org/officeDocument/2006/relationships/numbering" Target="numbering.xml"/><Relationship Id="rId29" Type="http://schemas.openxmlformats.org/officeDocument/2006/relationships/image" Target="media/image25.png"/><Relationship Id="rId250" Type="http://schemas.openxmlformats.org/officeDocument/2006/relationships/image" Target="media/image53.jpeg"/><Relationship Id="rId255" Type="http://schemas.openxmlformats.org/officeDocument/2006/relationships/hyperlink" Target="http://en.wikipedia.org/wiki/Declarative_programming" TargetMode="External"/><Relationship Id="rId271" Type="http://schemas.microsoft.com/office/2007/relationships/stylesWithEffects" Target="stylesWithEffects.xml"/><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hyperlink" Target="http://www.mysql.com/" TargetMode="External"/><Relationship Id="rId87" Type="http://schemas.openxmlformats.org/officeDocument/2006/relationships/image" Target="media/image48.png"/><Relationship Id="rId110" Type="http://schemas.openxmlformats.org/officeDocument/2006/relationships/hyperlink" Target="http://msdn.microsoft.com/en-IN/library/microsoft.win32.openfiledialog.aspx" TargetMode="External"/><Relationship Id="rId115" Type="http://schemas.openxmlformats.org/officeDocument/2006/relationships/hyperlink" Target="http://msdn.microsoft.com/en-IN/library/system.windows.controls.documentviewer.aspx" TargetMode="External"/><Relationship Id="rId131" Type="http://schemas.openxmlformats.org/officeDocument/2006/relationships/hyperlink" Target="http://msdn.microsoft.com/en-IN/library/system.windows.controls.groupbox.aspx" TargetMode="External"/><Relationship Id="rId136" Type="http://schemas.openxmlformats.org/officeDocument/2006/relationships/hyperlink" Target="http://msdn.microsoft.com/en-IN/library/system.windows.controls.scrollviewer.aspx" TargetMode="External"/><Relationship Id="rId157" Type="http://schemas.openxmlformats.org/officeDocument/2006/relationships/hyperlink" Target="http://msdn.microsoft.com/en-IN/library/system.windows.controls.radiobutton.aspx" TargetMode="External"/><Relationship Id="rId178" Type="http://schemas.openxmlformats.org/officeDocument/2006/relationships/hyperlink" Target="http://msdn.microsoft.com/en-us/library/gg145034.aspx" TargetMode="External"/><Relationship Id="rId61" Type="http://schemas.openxmlformats.org/officeDocument/2006/relationships/hyperlink" Target="http://www.codeplex.com/" TargetMode="External"/><Relationship Id="rId82" Type="http://schemas.openxmlformats.org/officeDocument/2006/relationships/hyperlink" Target="http://learn.github.com/p/intro.html" TargetMode="External"/><Relationship Id="rId152" Type="http://schemas.openxmlformats.org/officeDocument/2006/relationships/hyperlink" Target="http://msdn.microsoft.com/en-IN/library/system.windows.navigation.navigationwindow.aspx" TargetMode="External"/><Relationship Id="rId173" Type="http://schemas.openxmlformats.org/officeDocument/2006/relationships/image" Target="media/image51.jpeg"/><Relationship Id="rId194" Type="http://schemas.openxmlformats.org/officeDocument/2006/relationships/hyperlink" Target="http://msdn.microsoft.com/en-us/library/system.globalization.aspx" TargetMode="External"/><Relationship Id="rId199" Type="http://schemas.openxmlformats.org/officeDocument/2006/relationships/hyperlink" Target="http://msdn.microsoft.com/en-us/library/gg145016.aspx" TargetMode="External"/><Relationship Id="rId203" Type="http://schemas.openxmlformats.org/officeDocument/2006/relationships/hyperlink" Target="http://msdn.microsoft.com/en-us/library/gg145046.aspx" TargetMode="External"/><Relationship Id="rId208" Type="http://schemas.openxmlformats.org/officeDocument/2006/relationships/hyperlink" Target="http://msdn.microsoft.com/en-us/library/system.double.aspx" TargetMode="External"/><Relationship Id="rId229" Type="http://schemas.openxmlformats.org/officeDocument/2006/relationships/hyperlink" Target="http://msdn.microsoft.com/en-us/library/accessibility.aspx" TargetMode="External"/><Relationship Id="rId19" Type="http://schemas.openxmlformats.org/officeDocument/2006/relationships/image" Target="media/image15.png"/><Relationship Id="rId224" Type="http://schemas.openxmlformats.org/officeDocument/2006/relationships/hyperlink" Target="http://msdn.microsoft.com/en-us/library/gg145018.aspx" TargetMode="External"/><Relationship Id="rId240" Type="http://schemas.openxmlformats.org/officeDocument/2006/relationships/hyperlink" Target="http://msdn.microsoft.com/en-us/library/microsoft.sqlserver.server.aspx" TargetMode="External"/><Relationship Id="rId245" Type="http://schemas.openxmlformats.org/officeDocument/2006/relationships/hyperlink" Target="http://msdn.microsoft.com/en-us/library/hh135393.aspx" TargetMode="External"/><Relationship Id="rId261" Type="http://schemas.openxmlformats.org/officeDocument/2006/relationships/hyperlink" Target="http://en.wikipedia.org/wiki/Microsoft" TargetMode="External"/><Relationship Id="rId266" Type="http://schemas.openxmlformats.org/officeDocument/2006/relationships/image" Target="media/image55.png"/><Relationship Id="rId14" Type="http://schemas.openxmlformats.org/officeDocument/2006/relationships/image" Target="media/image10.jpe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47.png"/><Relationship Id="rId77" Type="http://schemas.openxmlformats.org/officeDocument/2006/relationships/hyperlink" Target="https://maps.google.co.in/" TargetMode="External"/><Relationship Id="rId100" Type="http://schemas.openxmlformats.org/officeDocument/2006/relationships/hyperlink" Target="http://en.wikipedia.org/wiki/Team_Foundation_Server" TargetMode="External"/><Relationship Id="rId105" Type="http://schemas.openxmlformats.org/officeDocument/2006/relationships/hyperlink" Target="http://msdn.microsoft.com/en-IN/library/system.windows.controls.datagrid.aspx" TargetMode="External"/><Relationship Id="rId126" Type="http://schemas.openxmlformats.org/officeDocument/2006/relationships/hyperlink" Target="http://msdn.microsoft.com/en-IN/library/system.windows.controls.dockpanel.aspx" TargetMode="External"/><Relationship Id="rId147" Type="http://schemas.openxmlformats.org/officeDocument/2006/relationships/hyperlink" Target="http://msdn.microsoft.com/en-IN/library/system.windows.controls.menu.aspx" TargetMode="External"/><Relationship Id="rId168" Type="http://schemas.openxmlformats.org/officeDocument/2006/relationships/hyperlink" Target="http://msdn.microsoft.com/en-IN/library/system.windows.controls.grid.aspx" TargetMode="External"/><Relationship Id="rId8" Type="http://schemas.openxmlformats.org/officeDocument/2006/relationships/image" Target="media/image4.png"/><Relationship Id="rId51" Type="http://schemas.openxmlformats.org/officeDocument/2006/relationships/image" Target="media/image44.gif"/><Relationship Id="rId72" Type="http://schemas.openxmlformats.org/officeDocument/2006/relationships/hyperlink" Target="https://www.facebook.com/creatormyapp" TargetMode="External"/><Relationship Id="rId93" Type="http://schemas.openxmlformats.org/officeDocument/2006/relationships/hyperlink" Target="http://en.wikipedia.org/wiki/Class_(computing)" TargetMode="External"/><Relationship Id="rId98" Type="http://schemas.openxmlformats.org/officeDocument/2006/relationships/hyperlink" Target="http://en.wikipedia.org/wiki/Domain-specific_language" TargetMode="External"/><Relationship Id="rId121" Type="http://schemas.openxmlformats.org/officeDocument/2006/relationships/hyperlink" Target="http://msdn.microsoft.com/en-IN/library/system.windows.controls.richtextbox.aspx" TargetMode="External"/><Relationship Id="rId142" Type="http://schemas.openxmlformats.org/officeDocument/2006/relationships/hyperlink" Target="http://msdn.microsoft.com/en-IN/library/system.windows.controls.wrappanel.aspx" TargetMode="External"/><Relationship Id="rId163" Type="http://schemas.openxmlformats.org/officeDocument/2006/relationships/hyperlink" Target="http://msdn.microsoft.com/en-IN/library/system.windows.controls.primitives.statusbar.aspx" TargetMode="External"/><Relationship Id="rId184" Type="http://schemas.openxmlformats.org/officeDocument/2006/relationships/hyperlink" Target="http://msdn.microsoft.com/en-us/library/system.device.location.aspx" TargetMode="External"/><Relationship Id="rId189" Type="http://schemas.openxmlformats.org/officeDocument/2006/relationships/hyperlink" Target="http://msdn.microsoft.com/en-us/library/gg145023.aspx" TargetMode="External"/><Relationship Id="rId219" Type="http://schemas.openxmlformats.org/officeDocument/2006/relationships/hyperlink" Target="http://msdn.microsoft.com/en-us/library/gg145014.aspx" TargetMode="External"/><Relationship Id="rId3" Type="http://schemas.openxmlformats.org/officeDocument/2006/relationships/styles" Target="styles.xml"/><Relationship Id="rId214" Type="http://schemas.openxmlformats.org/officeDocument/2006/relationships/hyperlink" Target="http://msdn.microsoft.com/en-us/library/gg145025.aspx" TargetMode="External"/><Relationship Id="rId230" Type="http://schemas.openxmlformats.org/officeDocument/2006/relationships/hyperlink" Target="http://msdn.microsoft.com/en-us/library/accessibility.aspx" TargetMode="External"/><Relationship Id="rId235" Type="http://schemas.openxmlformats.org/officeDocument/2006/relationships/hyperlink" Target="http://msdn.microsoft.com/en-us/library/gg145008.aspx" TargetMode="External"/><Relationship Id="rId251" Type="http://schemas.openxmlformats.org/officeDocument/2006/relationships/hyperlink" Target="http://www.mysql.com/products/workbench/" TargetMode="External"/><Relationship Id="rId256" Type="http://schemas.openxmlformats.org/officeDocument/2006/relationships/hyperlink" Target="http://en.wikipedia.org/wiki/Functional_programming" TargetMode="Externa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hyperlink" Target="http://dev.mysql.com/" TargetMode="External"/><Relationship Id="rId116" Type="http://schemas.openxmlformats.org/officeDocument/2006/relationships/hyperlink" Target="http://msdn.microsoft.com/en-IN/library/system.windows.controls.flowdocumentpageviewer.aspx" TargetMode="External"/><Relationship Id="rId137" Type="http://schemas.openxmlformats.org/officeDocument/2006/relationships/hyperlink" Target="http://msdn.microsoft.com/en-IN/library/system.windows.controls.stackpanel.aspx" TargetMode="External"/><Relationship Id="rId158" Type="http://schemas.openxmlformats.org/officeDocument/2006/relationships/hyperlink" Target="http://msdn.microsoft.com/en-IN/library/system.windows.controls.slider.aspx" TargetMode="External"/><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hyperlink" Target="http://stackoverflow.com/" TargetMode="External"/><Relationship Id="rId83" Type="http://schemas.openxmlformats.org/officeDocument/2006/relationships/hyperlink" Target="http://www.vogella.com/articles/Git/article.html" TargetMode="External"/><Relationship Id="rId88" Type="http://schemas.openxmlformats.org/officeDocument/2006/relationships/hyperlink" Target="http://en.wikipedia.org/wiki/Code_editor" TargetMode="External"/><Relationship Id="rId111" Type="http://schemas.openxmlformats.org/officeDocument/2006/relationships/hyperlink" Target="http://msdn.microsoft.com/en-IN/library/system.windows.controls.printdialog.aspx" TargetMode="External"/><Relationship Id="rId132" Type="http://schemas.openxmlformats.org/officeDocument/2006/relationships/hyperlink" Target="http://msdn.microsoft.com/en-IN/library/system.windows.controls.panel.aspx" TargetMode="External"/><Relationship Id="rId153" Type="http://schemas.openxmlformats.org/officeDocument/2006/relationships/hyperlink" Target="http://msdn.microsoft.com/en-IN/library/system.windows.controls.tabcontrol.aspx" TargetMode="External"/><Relationship Id="rId174" Type="http://schemas.openxmlformats.org/officeDocument/2006/relationships/hyperlink" Target="http://msdn.microsoft.com/en-us/library/system.aspx" TargetMode="External"/><Relationship Id="rId179" Type="http://schemas.openxmlformats.org/officeDocument/2006/relationships/hyperlink" Target="http://msdn.microsoft.com/en-us/library/gg145035.aspx" TargetMode="External"/><Relationship Id="rId195" Type="http://schemas.openxmlformats.org/officeDocument/2006/relationships/hyperlink" Target="http://msdn.microsoft.com/en-us/library/system.globalization.stringinfo.aspx" TargetMode="External"/><Relationship Id="rId209" Type="http://schemas.openxmlformats.org/officeDocument/2006/relationships/hyperlink" Target="http://msdn.microsoft.com/en-us/library/system.int32.aspx" TargetMode="External"/><Relationship Id="rId190" Type="http://schemas.openxmlformats.org/officeDocument/2006/relationships/hyperlink" Target="http://msdn.microsoft.com/en-us/library/system.dynamic.aspx" TargetMode="External"/><Relationship Id="rId204" Type="http://schemas.openxmlformats.org/officeDocument/2006/relationships/hyperlink" Target="http://msdn.microsoft.com/en-us/library/gg145039.aspx" TargetMode="External"/><Relationship Id="rId220" Type="http://schemas.openxmlformats.org/officeDocument/2006/relationships/hyperlink" Target="http://msdn.microsoft.com/en-us/library/system.timers.aspx" TargetMode="External"/><Relationship Id="rId225" Type="http://schemas.openxmlformats.org/officeDocument/2006/relationships/hyperlink" Target="http://msdn.microsoft.com/en-us/library/gg145013.aspx" TargetMode="External"/><Relationship Id="rId241" Type="http://schemas.openxmlformats.org/officeDocument/2006/relationships/hyperlink" Target="http://msdn.microsoft.com/en-us/library/microsoft.sqlserver.server.aspx" TargetMode="External"/><Relationship Id="rId246" Type="http://schemas.openxmlformats.org/officeDocument/2006/relationships/hyperlink" Target="http://msdn.microsoft.com/en-us/library/uiautomationclientsideproviders.aspx" TargetMode="External"/><Relationship Id="rId267" Type="http://schemas.openxmlformats.org/officeDocument/2006/relationships/image" Target="media/image56.jpeg"/><Relationship Id="rId15" Type="http://schemas.openxmlformats.org/officeDocument/2006/relationships/image" Target="media/image11.jpeg"/><Relationship Id="rId36" Type="http://schemas.openxmlformats.org/officeDocument/2006/relationships/image" Target="media/image32.png"/><Relationship Id="rId57" Type="http://schemas.openxmlformats.org/officeDocument/2006/relationships/hyperlink" Target="javascript:void(0)" TargetMode="External"/><Relationship Id="rId106" Type="http://schemas.openxmlformats.org/officeDocument/2006/relationships/hyperlink" Target="http://msdn.microsoft.com/en-IN/library/system.windows.controls.listview.aspx" TargetMode="External"/><Relationship Id="rId127" Type="http://schemas.openxmlformats.org/officeDocument/2006/relationships/hyperlink" Target="http://msdn.microsoft.com/en-IN/library/system.windows.controls.expander.aspx" TargetMode="External"/><Relationship Id="rId262" Type="http://schemas.openxmlformats.org/officeDocument/2006/relationships/hyperlink" Target="http://en.wikipedia.org/wiki/.NET_Framework" TargetMode="External"/><Relationship Id="rId10" Type="http://schemas.openxmlformats.org/officeDocument/2006/relationships/image" Target="media/image6.jpeg"/><Relationship Id="rId31" Type="http://schemas.openxmlformats.org/officeDocument/2006/relationships/image" Target="media/image27.png"/><Relationship Id="rId52" Type="http://schemas.openxmlformats.org/officeDocument/2006/relationships/hyperlink" Target="file:///C:\Users\Anirban\Documents\GitHub\DailyNoteBook\Help\html\1271527439.htm" TargetMode="External"/><Relationship Id="rId73" Type="http://schemas.openxmlformats.org/officeDocument/2006/relationships/hyperlink" Target="https://www.facebook.com/help/" TargetMode="External"/><Relationship Id="rId78" Type="http://schemas.openxmlformats.org/officeDocument/2006/relationships/hyperlink" Target="http://www.youtube.com/?gl=IN" TargetMode="External"/><Relationship Id="rId94" Type="http://schemas.openxmlformats.org/officeDocument/2006/relationships/hyperlink" Target="http://en.wikipedia.org/wiki/Database_schema" TargetMode="External"/><Relationship Id="rId99" Type="http://schemas.openxmlformats.org/officeDocument/2006/relationships/hyperlink" Target="http://en.wikipedia.org/wiki/Software_development_lifecycle" TargetMode="External"/><Relationship Id="rId101" Type="http://schemas.openxmlformats.org/officeDocument/2006/relationships/image" Target="media/image49.png"/><Relationship Id="rId122" Type="http://schemas.openxmlformats.org/officeDocument/2006/relationships/hyperlink" Target="http://msdn.microsoft.com/en-IN/library/system.windows.controls.passwordbox.aspx" TargetMode="External"/><Relationship Id="rId143" Type="http://schemas.openxmlformats.org/officeDocument/2006/relationships/hyperlink" Target="http://msdn.microsoft.com/en-IN/library/system.windows.controls.image.aspx" TargetMode="External"/><Relationship Id="rId148" Type="http://schemas.openxmlformats.org/officeDocument/2006/relationships/hyperlink" Target="http://msdn.microsoft.com/en-IN/library/system.windows.controls.toolbar.aspx" TargetMode="External"/><Relationship Id="rId164" Type="http://schemas.openxmlformats.org/officeDocument/2006/relationships/hyperlink" Target="http://msdn.microsoft.com/en-IN/library/system.windows.controls.textblock.aspx" TargetMode="External"/><Relationship Id="rId169" Type="http://schemas.openxmlformats.org/officeDocument/2006/relationships/hyperlink" Target="http://msdn.microsoft.com/en-IN/library/system.windows.controls.stackpanel.aspx" TargetMode="External"/><Relationship Id="rId185" Type="http://schemas.openxmlformats.org/officeDocument/2006/relationships/hyperlink" Target="http://msdn.microsoft.com/en-us/library/system.device.location.aspx" TargetMode="External"/><Relationship Id="rId4" Type="http://schemas.openxmlformats.org/officeDocument/2006/relationships/settings" Target="settings.xml"/><Relationship Id="rId9" Type="http://schemas.openxmlformats.org/officeDocument/2006/relationships/image" Target="media/image5.jpeg"/><Relationship Id="rId180" Type="http://schemas.openxmlformats.org/officeDocument/2006/relationships/hyperlink" Target="http://msdn.microsoft.com/en-us/library/gg145042.aspx" TargetMode="External"/><Relationship Id="rId210" Type="http://schemas.openxmlformats.org/officeDocument/2006/relationships/hyperlink" Target="http://msdn.microsoft.com/en-us/library/gg145044.aspx" TargetMode="External"/><Relationship Id="rId215" Type="http://schemas.openxmlformats.org/officeDocument/2006/relationships/hyperlink" Target="http://msdn.microsoft.com/en-us/library/gg145010.aspx" TargetMode="External"/><Relationship Id="rId236" Type="http://schemas.openxmlformats.org/officeDocument/2006/relationships/hyperlink" Target="http://msdn.microsoft.com/en-us/library/gg145015.aspx" TargetMode="External"/><Relationship Id="rId257" Type="http://schemas.openxmlformats.org/officeDocument/2006/relationships/hyperlink" Target="http://en.wikipedia.org/wiki/Generic_programming" TargetMode="External"/><Relationship Id="rId26" Type="http://schemas.openxmlformats.org/officeDocument/2006/relationships/image" Target="media/image22.png"/><Relationship Id="rId231" Type="http://schemas.openxmlformats.org/officeDocument/2006/relationships/hyperlink" Target="http://msdn.microsoft.com/en-us/library/hh135392.aspx" TargetMode="External"/><Relationship Id="rId252" Type="http://schemas.openxmlformats.org/officeDocument/2006/relationships/image" Target="media/image54.png"/><Relationship Id="rId47" Type="http://schemas.openxmlformats.org/officeDocument/2006/relationships/image" Target="media/image43.gif"/><Relationship Id="rId68" Type="http://schemas.openxmlformats.org/officeDocument/2006/relationships/hyperlink" Target="http://www.homeandlearn.co.uk/csharp/csharp.html" TargetMode="External"/><Relationship Id="rId89" Type="http://schemas.openxmlformats.org/officeDocument/2006/relationships/hyperlink" Target="http://en.wikipedia.org/wiki/IntelliSense" TargetMode="External"/><Relationship Id="rId112" Type="http://schemas.openxmlformats.org/officeDocument/2006/relationships/hyperlink" Target="http://msdn.microsoft.com/en-IN/library/microsoft.win32.savefiledialog.aspx" TargetMode="External"/><Relationship Id="rId133" Type="http://schemas.openxmlformats.org/officeDocument/2006/relationships/hyperlink" Target="http://msdn.microsoft.com/en-IN/library/system.windows.controls.primitives.resizegrip.aspx" TargetMode="External"/><Relationship Id="rId154" Type="http://schemas.openxmlformats.org/officeDocument/2006/relationships/hyperlink" Target="http://msdn.microsoft.com/en-IN/library/system.windows.controls.checkbox.aspx" TargetMode="External"/><Relationship Id="rId175" Type="http://schemas.openxmlformats.org/officeDocument/2006/relationships/hyperlink" Target="http://msdn.microsoft.com/en-us/library/system.aspx" TargetMode="External"/><Relationship Id="rId196" Type="http://schemas.openxmlformats.org/officeDocument/2006/relationships/hyperlink" Target="http://msdn.microsoft.com/en-us/library/system.globalization.textinfo.aspx" TargetMode="External"/><Relationship Id="rId200" Type="http://schemas.openxmlformats.org/officeDocument/2006/relationships/hyperlink" Target="http://msdn.microsoft.com/en-us/library/gg145024.aspx" TargetMode="External"/><Relationship Id="rId16" Type="http://schemas.openxmlformats.org/officeDocument/2006/relationships/image" Target="media/image12.jpeg"/><Relationship Id="rId221" Type="http://schemas.openxmlformats.org/officeDocument/2006/relationships/hyperlink" Target="http://msdn.microsoft.com/en-us/library/system.timers.aspx" TargetMode="External"/><Relationship Id="rId242" Type="http://schemas.openxmlformats.org/officeDocument/2006/relationships/hyperlink" Target="http://msdn.microsoft.com/en-us/library/gg145009.aspx" TargetMode="External"/><Relationship Id="rId263" Type="http://schemas.openxmlformats.org/officeDocument/2006/relationships/hyperlink" Target="http://en.wikipedia.org/wiki/Ecma_International" TargetMode="External"/><Relationship Id="rId37" Type="http://schemas.openxmlformats.org/officeDocument/2006/relationships/image" Target="media/image33.png"/><Relationship Id="rId58" Type="http://schemas.openxmlformats.org/officeDocument/2006/relationships/hyperlink" Target="http://en.wikipedia.org" TargetMode="External"/><Relationship Id="rId79" Type="http://schemas.openxmlformats.org/officeDocument/2006/relationships/hyperlink" Target="http://blendinsider.com/" TargetMode="External"/><Relationship Id="rId102" Type="http://schemas.openxmlformats.org/officeDocument/2006/relationships/hyperlink" Target="http://msdn.microsoft.com/en-IN/library/system.windows.aspx" TargetMode="External"/><Relationship Id="rId123" Type="http://schemas.openxmlformats.org/officeDocument/2006/relationships/hyperlink" Target="http://msdn.microsoft.com/en-IN/library/system.windows.controls.border.aspx" TargetMode="External"/><Relationship Id="rId144" Type="http://schemas.openxmlformats.org/officeDocument/2006/relationships/hyperlink" Target="http://msdn.microsoft.com/en-IN/library/system.windows.controls.mediaelement.aspx" TargetMode="External"/><Relationship Id="rId90" Type="http://schemas.openxmlformats.org/officeDocument/2006/relationships/hyperlink" Target="http://en.wikipedia.org/wiki/Code_refactoring" TargetMode="External"/><Relationship Id="rId165" Type="http://schemas.openxmlformats.org/officeDocument/2006/relationships/hyperlink" Target="http://msdn.microsoft.com/en-IN/library/system.windows.controls.tooltip.aspx" TargetMode="External"/><Relationship Id="rId186" Type="http://schemas.openxmlformats.org/officeDocument/2006/relationships/hyperlink" Target="http://msdn.microsoft.com/en-us/library/system.device.location.aspx" TargetMode="External"/><Relationship Id="rId211" Type="http://schemas.openxmlformats.org/officeDocument/2006/relationships/hyperlink" Target="http://msdn.microsoft.com/en-us/library/gg145033.aspx" TargetMode="External"/><Relationship Id="rId232" Type="http://schemas.openxmlformats.org/officeDocument/2006/relationships/hyperlink" Target="http://msdn.microsoft.com/en-us/library/microsoft.aspnet.snapin.aspx" TargetMode="External"/><Relationship Id="rId253" Type="http://schemas.openxmlformats.org/officeDocument/2006/relationships/hyperlink" Target="http://en.wikipedia.org/wiki/Multi-paradigm_programming_language" TargetMode="External"/><Relationship Id="rId27" Type="http://schemas.openxmlformats.org/officeDocument/2006/relationships/image" Target="media/image23.jpeg"/><Relationship Id="rId48" Type="http://schemas.openxmlformats.org/officeDocument/2006/relationships/hyperlink" Target="file:///C:\Users\Anirban\Documents\GitHub\DailyNoteBook\Help\html\521639525.htm" TargetMode="External"/><Relationship Id="rId69" Type="http://schemas.openxmlformats.org/officeDocument/2006/relationships/hyperlink" Target="http://www.wpftutorial.net/Home.html" TargetMode="External"/><Relationship Id="rId113" Type="http://schemas.openxmlformats.org/officeDocument/2006/relationships/hyperlink" Target="http://msdn.microsoft.com/en-IN/library/system.windows.controls.inkcanvas.aspx" TargetMode="External"/><Relationship Id="rId134" Type="http://schemas.openxmlformats.org/officeDocument/2006/relationships/hyperlink" Target="http://msdn.microsoft.com/en-IN/library/system.windows.controls.separator.aspx" TargetMode="External"/><Relationship Id="rId80" Type="http://schemas.openxmlformats.org/officeDocument/2006/relationships/hyperlink" Target="https://github.com/anirban-nandy" TargetMode="External"/><Relationship Id="rId155" Type="http://schemas.openxmlformats.org/officeDocument/2006/relationships/hyperlink" Target="http://msdn.microsoft.com/en-IN/library/system.windows.controls.combobox.aspx" TargetMode="External"/><Relationship Id="rId176" Type="http://schemas.openxmlformats.org/officeDocument/2006/relationships/hyperlink" Target="http://msdn.microsoft.com/en-us/library/gg145022.aspx" TargetMode="External"/><Relationship Id="rId197" Type="http://schemas.openxmlformats.org/officeDocument/2006/relationships/hyperlink" Target="http://msdn.microsoft.com/en-us/library/gg145031.aspx" TargetMode="External"/><Relationship Id="rId201" Type="http://schemas.openxmlformats.org/officeDocument/2006/relationships/hyperlink" Target="http://msdn.microsoft.com/en-us/library/system.media.aspx" TargetMode="External"/><Relationship Id="rId222" Type="http://schemas.openxmlformats.org/officeDocument/2006/relationships/hyperlink" Target="http://msdn.microsoft.com/en-us/library/system.timers.timer.aspx" TargetMode="External"/><Relationship Id="rId243" Type="http://schemas.openxmlformats.org/officeDocument/2006/relationships/hyperlink" Target="http://msdn.microsoft.com/en-us/library/gg145040.aspx" TargetMode="External"/><Relationship Id="rId264" Type="http://schemas.openxmlformats.org/officeDocument/2006/relationships/hyperlink" Target="http://en.wikipedia.org/wiki/International_Organization_for_Standardization" TargetMode="External"/><Relationship Id="rId17" Type="http://schemas.openxmlformats.org/officeDocument/2006/relationships/image" Target="media/image13.jpeg"/><Relationship Id="rId38" Type="http://schemas.openxmlformats.org/officeDocument/2006/relationships/image" Target="media/image34.png"/><Relationship Id="rId59" Type="http://schemas.openxmlformats.org/officeDocument/2006/relationships/hyperlink" Target="http://msdn.microsoft.com/en-us/" TargetMode="External"/><Relationship Id="rId103" Type="http://schemas.openxmlformats.org/officeDocument/2006/relationships/hyperlink" Target="http://msdn.microsoft.com/en-IN/library/system.windows.controls.button.aspx" TargetMode="External"/><Relationship Id="rId124" Type="http://schemas.openxmlformats.org/officeDocument/2006/relationships/hyperlink" Target="http://msdn.microsoft.com/en-IN/library/system.windows.controls.primitives.bulletdecorator.aspx" TargetMode="External"/><Relationship Id="rId70" Type="http://schemas.openxmlformats.org/officeDocument/2006/relationships/hyperlink" Target="https://developers.facebook.com/" TargetMode="External"/><Relationship Id="rId91" Type="http://schemas.openxmlformats.org/officeDocument/2006/relationships/hyperlink" Target="http://en.wikipedia.org/wiki/Microsoft_Visual_Studio_Debugger" TargetMode="External"/><Relationship Id="rId145" Type="http://schemas.openxmlformats.org/officeDocument/2006/relationships/hyperlink" Target="http://msdn.microsoft.com/en-IN/library/system.windows.controls.soundplayeraction.aspx" TargetMode="External"/><Relationship Id="rId166" Type="http://schemas.openxmlformats.org/officeDocument/2006/relationships/hyperlink" Target="http://msdn.microsoft.com/en-IN/library/system.windows.controls.canvas.aspx" TargetMode="External"/><Relationship Id="rId187" Type="http://schemas.openxmlformats.org/officeDocument/2006/relationships/hyperlink" Target="http://msdn.microsoft.com/en-us/library/gg145030.aspx" TargetMode="External"/><Relationship Id="rId1" Type="http://schemas.openxmlformats.org/officeDocument/2006/relationships/customXml" Target="../customXml/item1.xml"/><Relationship Id="rId212" Type="http://schemas.openxmlformats.org/officeDocument/2006/relationships/hyperlink" Target="http://msdn.microsoft.com/en-us/library/gg145043.aspx" TargetMode="External"/><Relationship Id="rId233" Type="http://schemas.openxmlformats.org/officeDocument/2006/relationships/hyperlink" Target="http://msdn.microsoft.com/en-us/library/microsoft.aspnet.snapin.aspx" TargetMode="External"/><Relationship Id="rId254" Type="http://schemas.openxmlformats.org/officeDocument/2006/relationships/hyperlink" Target="http://en.wikipedia.org/wiki/Imperative_programming" TargetMode="External"/><Relationship Id="rId28" Type="http://schemas.openxmlformats.org/officeDocument/2006/relationships/image" Target="media/image24.jpeg"/><Relationship Id="rId49" Type="http://schemas.openxmlformats.org/officeDocument/2006/relationships/hyperlink" Target="file:///C:\Users\Anirban\Documents\GitHub\DailyNoteBook\Help\html\494305234.htm" TargetMode="External"/><Relationship Id="rId114" Type="http://schemas.openxmlformats.org/officeDocument/2006/relationships/hyperlink" Target="http://msdn.microsoft.com/en-IN/library/system.windows.controls.inkpresenter.aspx"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50DC68-D3BE-4F9F-B1A4-892F9F7722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1168</TotalTime>
  <Pages>155</Pages>
  <Words>42539</Words>
  <Characters>242473</Characters>
  <Application>Microsoft Office Word</Application>
  <DocSecurity>0</DocSecurity>
  <Lines>2020</Lines>
  <Paragraphs>568</Paragraphs>
  <ScaleCrop>false</ScaleCrop>
  <HeadingPairs>
    <vt:vector size="4" baseType="variant">
      <vt:variant>
        <vt:lpstr>Title</vt:lpstr>
      </vt:variant>
      <vt:variant>
        <vt:i4>1</vt:i4>
      </vt:variant>
      <vt:variant>
        <vt:lpstr>Headings</vt:lpstr>
      </vt:variant>
      <vt:variant>
        <vt:i4>64</vt:i4>
      </vt:variant>
    </vt:vector>
  </HeadingPairs>
  <TitlesOfParts>
    <vt:vector size="65" baseType="lpstr">
      <vt:lpstr/>
      <vt:lpstr>Index</vt:lpstr>
      <vt:lpstr>Introduction:</vt:lpstr>
      <vt:lpstr>Objective:</vt:lpstr>
      <vt:lpstr>System Analysis</vt:lpstr>
      <vt:lpstr>    Identification of Need:</vt:lpstr>
      <vt:lpstr>    Preliminary Investigation:</vt:lpstr>
      <vt:lpstr>    Feasibility Study:</vt:lpstr>
      <vt:lpstr>    Project Planning &amp; Scheduling:</vt:lpstr>
      <vt:lpstr>        Gantt chart</vt:lpstr>
      <vt:lpstr>        Tracking Gantt</vt:lpstr>
      <vt:lpstr>        Pert Chart</vt:lpstr>
      <vt:lpstr>    Software requirement specifications (SRS):</vt:lpstr>
      <vt:lpstr>        Functional Requirement</vt:lpstr>
      <vt:lpstr>        Non-functional Requirements</vt:lpstr>
      <vt:lpstr>    Software Engineering Paradigm applied</vt:lpstr>
      <vt:lpstr>    Data models</vt:lpstr>
      <vt:lpstr>        Context Diagram</vt:lpstr>
      <vt:lpstr>        0-Level DFD</vt:lpstr>
      <vt:lpstr>        1-Level DFD</vt:lpstr>
      <vt:lpstr>        2-Level DFD</vt:lpstr>
      <vt:lpstr>    Sequence diagrams</vt:lpstr>
      <vt:lpstr>        Interaction Event </vt:lpstr>
      <vt:lpstr>        Share Event in Social Site</vt:lpstr>
      <vt:lpstr>    Entity Relationship Model,</vt:lpstr>
      <vt:lpstr>    Class Diagrams</vt:lpstr>
      <vt:lpstr>    Activity Diagrams</vt:lpstr>
      <vt:lpstr>System Design</vt:lpstr>
      <vt:lpstr>    Modularisation details</vt:lpstr>
      <vt:lpstr>        DNBSN Engine:</vt:lpstr>
      <vt:lpstr>        DNBSN GUI:</vt:lpstr>
      <vt:lpstr>        DNBSN Storage:</vt:lpstr>
      <vt:lpstr>        Google Calendar:</vt:lpstr>
      <vt:lpstr>        Facebook/Twitter/LinkedIn API:</vt:lpstr>
      <vt:lpstr>    Data integrity and constraints</vt:lpstr>
      <vt:lpstr>        Entity integrity</vt:lpstr>
      <vt:lpstr>        Referential Integrity</vt:lpstr>
      <vt:lpstr>        Domain Integrity</vt:lpstr>
      <vt:lpstr>        User Defined Integrity</vt:lpstr>
      <vt:lpstr>    Database design</vt:lpstr>
      <vt:lpstr>    User Interface Design</vt:lpstr>
      <vt:lpstr>        Main Window without Login</vt:lpstr>
      <vt:lpstr>        Create New User Account</vt:lpstr>
      <vt:lpstr>        Fields not filled properly: error message</vt:lpstr>
      <vt:lpstr>        Miss match Password</vt:lpstr>
      <vt:lpstr>        Incorrect user Id or Password</vt:lpstr>
      <vt:lpstr>        After successfully login</vt:lpstr>
      <vt:lpstr>        When the Event Field is Empty</vt:lpstr>
      <vt:lpstr>        Write text in text field</vt:lpstr>
      <vt:lpstr>        After Event Submitted</vt:lpstr>
      <vt:lpstr>        After Event clear</vt:lpstr>
      <vt:lpstr>        View All Event</vt:lpstr>
      <vt:lpstr>        Search By date</vt:lpstr>
      <vt:lpstr>        Tweet from Twitter</vt:lpstr>
      <vt:lpstr>        After Facebook Sharing </vt:lpstr>
      <vt:lpstr>        All contacts</vt:lpstr>
      <vt:lpstr>        Password Login</vt:lpstr>
      <vt:lpstr>        Password Info</vt:lpstr>
      <vt:lpstr>        Load location in map </vt:lpstr>
      <vt:lpstr>    Test Cases (Unit Test Cases and System Test Cases)</vt:lpstr>
      <vt:lpstr>        Unit Test Cases</vt:lpstr>
      <vt:lpstr>        System Test Cases</vt:lpstr>
      <vt:lpstr>Coding</vt:lpstr>
      <vt:lpstr>    Complete Project Coding</vt:lpstr>
      <vt:lpstr>        DNBSN GUI Design Coding: DNBSNGUI</vt:lpstr>
    </vt:vector>
  </TitlesOfParts>
  <Company/>
  <LinksUpToDate>false</LinksUpToDate>
  <CharactersWithSpaces>284444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dc:creator>
  <cp:keywords/>
  <dc:description/>
  <cp:lastModifiedBy>Anirban</cp:lastModifiedBy>
  <cp:revision>152</cp:revision>
  <dcterms:created xsi:type="dcterms:W3CDTF">2013-03-13T07:07:00Z</dcterms:created>
  <dcterms:modified xsi:type="dcterms:W3CDTF">2013-03-25T20:43:00Z</dcterms:modified>
</cp:coreProperties>
</file>