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52080037" w:displacedByCustomXml="prev"/>
        <w:p w:rsidR="00D75B7E" w:rsidRDefault="00D75B7E" w:rsidP="00B63FAE">
          <w:pPr>
            <w:pStyle w:val="Heading1"/>
          </w:pPr>
          <w:r>
            <w:t>Contents</w:t>
          </w:r>
          <w:bookmarkEnd w:id="0"/>
        </w:p>
        <w:p w:rsidR="00B7410B" w:rsidRDefault="00464B32">
          <w:pPr>
            <w:pStyle w:val="TOC1"/>
            <w:tabs>
              <w:tab w:val="right" w:leader="dot" w:pos="9016"/>
            </w:tabs>
            <w:rPr>
              <w:i w:val="0"/>
              <w:iCs w:val="0"/>
              <w:noProof/>
              <w:sz w:val="22"/>
              <w:szCs w:val="22"/>
              <w:lang w:bidi="ar-SA"/>
            </w:rPr>
          </w:pPr>
          <w:r w:rsidRPr="00464B32">
            <w:fldChar w:fldCharType="begin"/>
          </w:r>
          <w:r w:rsidR="00D75B7E">
            <w:instrText xml:space="preserve"> TOC \o "1-3" \h \z \u </w:instrText>
          </w:r>
          <w:r w:rsidRPr="00464B32">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Pr>
                <w:noProof/>
                <w:webHidden/>
              </w:rPr>
              <w:fldChar w:fldCharType="begin"/>
            </w:r>
            <w:r w:rsidR="00B7410B">
              <w:rPr>
                <w:noProof/>
                <w:webHidden/>
              </w:rPr>
              <w:instrText xml:space="preserve"> PAGEREF _Toc352080038 \h </w:instrText>
            </w:r>
            <w:r>
              <w:rPr>
                <w:noProof/>
                <w:webHidden/>
              </w:rPr>
            </w:r>
            <w:r>
              <w:rPr>
                <w:noProof/>
                <w:webHidden/>
              </w:rPr>
              <w:fldChar w:fldCharType="separate"/>
            </w:r>
            <w:r w:rsidR="00B7410B">
              <w:rPr>
                <w:noProof/>
                <w:webHidden/>
              </w:rPr>
              <w:t>6</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Pr>
                <w:noProof/>
                <w:webHidden/>
              </w:rPr>
              <w:fldChar w:fldCharType="begin"/>
            </w:r>
            <w:r w:rsidR="00B7410B">
              <w:rPr>
                <w:noProof/>
                <w:webHidden/>
              </w:rPr>
              <w:instrText xml:space="preserve"> PAGEREF _Toc352080039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Pr>
                <w:noProof/>
                <w:webHidden/>
              </w:rPr>
              <w:fldChar w:fldCharType="begin"/>
            </w:r>
            <w:r w:rsidR="00B7410B">
              <w:rPr>
                <w:noProof/>
                <w:webHidden/>
              </w:rPr>
              <w:instrText xml:space="preserve"> PAGEREF _Toc352080040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Pr>
                <w:noProof/>
                <w:webHidden/>
              </w:rPr>
              <w:fldChar w:fldCharType="begin"/>
            </w:r>
            <w:r w:rsidR="00B7410B">
              <w:rPr>
                <w:noProof/>
                <w:webHidden/>
              </w:rPr>
              <w:instrText xml:space="preserve"> PAGEREF _Toc352080041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Pr>
                <w:noProof/>
                <w:webHidden/>
              </w:rPr>
              <w:fldChar w:fldCharType="begin"/>
            </w:r>
            <w:r w:rsidR="00B7410B">
              <w:rPr>
                <w:noProof/>
                <w:webHidden/>
              </w:rPr>
              <w:instrText xml:space="preserve"> PAGEREF _Toc352080042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Pr>
                <w:noProof/>
                <w:webHidden/>
              </w:rPr>
              <w:fldChar w:fldCharType="begin"/>
            </w:r>
            <w:r w:rsidR="00B7410B">
              <w:rPr>
                <w:noProof/>
                <w:webHidden/>
              </w:rPr>
              <w:instrText xml:space="preserve"> PAGEREF _Toc352080043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Pr>
                <w:noProof/>
                <w:webHidden/>
              </w:rPr>
              <w:fldChar w:fldCharType="begin"/>
            </w:r>
            <w:r w:rsidR="00B7410B">
              <w:rPr>
                <w:noProof/>
                <w:webHidden/>
              </w:rPr>
              <w:instrText xml:space="preserve"> PAGEREF _Toc352080044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Pr>
                <w:noProof/>
                <w:webHidden/>
              </w:rPr>
              <w:fldChar w:fldCharType="begin"/>
            </w:r>
            <w:r w:rsidR="00B7410B">
              <w:rPr>
                <w:noProof/>
                <w:webHidden/>
              </w:rPr>
              <w:instrText xml:space="preserve"> PAGEREF _Toc352080045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Pr>
                <w:noProof/>
                <w:webHidden/>
              </w:rPr>
              <w:fldChar w:fldCharType="begin"/>
            </w:r>
            <w:r w:rsidR="00B7410B">
              <w:rPr>
                <w:noProof/>
                <w:webHidden/>
              </w:rPr>
              <w:instrText xml:space="preserve"> PAGEREF _Toc352080046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Pr>
                <w:noProof/>
                <w:webHidden/>
              </w:rPr>
              <w:fldChar w:fldCharType="begin"/>
            </w:r>
            <w:r w:rsidR="00B7410B">
              <w:rPr>
                <w:noProof/>
                <w:webHidden/>
              </w:rPr>
              <w:instrText xml:space="preserve"> PAGEREF _Toc352080047 \h </w:instrText>
            </w:r>
            <w:r>
              <w:rPr>
                <w:noProof/>
                <w:webHidden/>
              </w:rPr>
            </w:r>
            <w:r>
              <w:rPr>
                <w:noProof/>
                <w:webHidden/>
              </w:rPr>
              <w:fldChar w:fldCharType="separate"/>
            </w:r>
            <w:r w:rsidR="00B7410B">
              <w:rPr>
                <w:noProof/>
                <w:webHidden/>
              </w:rPr>
              <w:t>9</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Pr>
                <w:noProof/>
                <w:webHidden/>
              </w:rPr>
              <w:fldChar w:fldCharType="begin"/>
            </w:r>
            <w:r w:rsidR="00B7410B">
              <w:rPr>
                <w:noProof/>
                <w:webHidden/>
              </w:rPr>
              <w:instrText xml:space="preserve"> PAGEREF _Toc352080048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Pr>
                <w:noProof/>
                <w:webHidden/>
              </w:rPr>
              <w:fldChar w:fldCharType="begin"/>
            </w:r>
            <w:r w:rsidR="00B7410B">
              <w:rPr>
                <w:noProof/>
                <w:webHidden/>
              </w:rPr>
              <w:instrText xml:space="preserve"> PAGEREF _Toc352080049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Pr>
                <w:noProof/>
                <w:webHidden/>
              </w:rPr>
              <w:fldChar w:fldCharType="begin"/>
            </w:r>
            <w:r w:rsidR="00B7410B">
              <w:rPr>
                <w:noProof/>
                <w:webHidden/>
              </w:rPr>
              <w:instrText xml:space="preserve"> PAGEREF _Toc352080050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Pr>
                <w:noProof/>
                <w:webHidden/>
              </w:rPr>
              <w:fldChar w:fldCharType="begin"/>
            </w:r>
            <w:r w:rsidR="00B7410B">
              <w:rPr>
                <w:noProof/>
                <w:webHidden/>
              </w:rPr>
              <w:instrText xml:space="preserve"> PAGEREF _Toc352080051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Pr>
                <w:noProof/>
                <w:webHidden/>
              </w:rPr>
              <w:fldChar w:fldCharType="begin"/>
            </w:r>
            <w:r w:rsidR="00B7410B">
              <w:rPr>
                <w:noProof/>
                <w:webHidden/>
              </w:rPr>
              <w:instrText xml:space="preserve"> PAGEREF _Toc352080052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Pr>
                <w:noProof/>
                <w:webHidden/>
              </w:rPr>
              <w:fldChar w:fldCharType="begin"/>
            </w:r>
            <w:r w:rsidR="00B7410B">
              <w:rPr>
                <w:noProof/>
                <w:webHidden/>
              </w:rPr>
              <w:instrText xml:space="preserve"> PAGEREF _Toc352080053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Pr>
                <w:noProof/>
                <w:webHidden/>
              </w:rPr>
              <w:fldChar w:fldCharType="begin"/>
            </w:r>
            <w:r w:rsidR="00B7410B">
              <w:rPr>
                <w:noProof/>
                <w:webHidden/>
              </w:rPr>
              <w:instrText xml:space="preserve"> PAGEREF _Toc352080054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Pr>
                <w:noProof/>
                <w:webHidden/>
              </w:rPr>
              <w:fldChar w:fldCharType="begin"/>
            </w:r>
            <w:r w:rsidR="00B7410B">
              <w:rPr>
                <w:noProof/>
                <w:webHidden/>
              </w:rPr>
              <w:instrText xml:space="preserve"> PAGEREF _Toc352080055 \h </w:instrText>
            </w:r>
            <w:r>
              <w:rPr>
                <w:noProof/>
                <w:webHidden/>
              </w:rPr>
            </w:r>
            <w:r>
              <w:rPr>
                <w:noProof/>
                <w:webHidden/>
              </w:rPr>
              <w:fldChar w:fldCharType="separate"/>
            </w:r>
            <w:r w:rsidR="00B7410B">
              <w:rPr>
                <w:noProof/>
                <w:webHidden/>
              </w:rPr>
              <w:t>15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Pr>
                <w:noProof/>
                <w:webHidden/>
              </w:rPr>
              <w:fldChar w:fldCharType="begin"/>
            </w:r>
            <w:r w:rsidR="00B7410B">
              <w:rPr>
                <w:noProof/>
                <w:webHidden/>
              </w:rPr>
              <w:instrText xml:space="preserve"> PAGEREF _Toc352080056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Pr>
                <w:noProof/>
                <w:webHidden/>
              </w:rPr>
              <w:fldChar w:fldCharType="begin"/>
            </w:r>
            <w:r w:rsidR="00B7410B">
              <w:rPr>
                <w:noProof/>
                <w:webHidden/>
              </w:rPr>
              <w:instrText xml:space="preserve"> PAGEREF _Toc352080057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Pr>
                <w:noProof/>
                <w:webHidden/>
              </w:rPr>
              <w:fldChar w:fldCharType="begin"/>
            </w:r>
            <w:r w:rsidR="00B7410B">
              <w:rPr>
                <w:noProof/>
                <w:webHidden/>
              </w:rPr>
              <w:instrText xml:space="preserve"> PAGEREF _Toc352080058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Pr>
                <w:noProof/>
                <w:webHidden/>
              </w:rPr>
              <w:fldChar w:fldCharType="begin"/>
            </w:r>
            <w:r w:rsidR="00B7410B">
              <w:rPr>
                <w:noProof/>
                <w:webHidden/>
              </w:rPr>
              <w:instrText xml:space="preserve"> PAGEREF _Toc352080059 \h </w:instrText>
            </w:r>
            <w:r>
              <w:rPr>
                <w:noProof/>
                <w:webHidden/>
              </w:rPr>
            </w:r>
            <w:r>
              <w:rPr>
                <w:noProof/>
                <w:webHidden/>
              </w:rPr>
              <w:fldChar w:fldCharType="separate"/>
            </w:r>
            <w:r w:rsidR="00B7410B">
              <w:rPr>
                <w:noProof/>
                <w:webHidden/>
              </w:rPr>
              <w:t>17</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Pr>
                <w:noProof/>
                <w:webHidden/>
              </w:rPr>
              <w:fldChar w:fldCharType="begin"/>
            </w:r>
            <w:r w:rsidR="00B7410B">
              <w:rPr>
                <w:noProof/>
                <w:webHidden/>
              </w:rPr>
              <w:instrText xml:space="preserve"> PAGEREF _Toc352080060 \h </w:instrText>
            </w:r>
            <w:r>
              <w:rPr>
                <w:noProof/>
                <w:webHidden/>
              </w:rPr>
            </w:r>
            <w:r>
              <w:rPr>
                <w:noProof/>
                <w:webHidden/>
              </w:rPr>
              <w:fldChar w:fldCharType="separate"/>
            </w:r>
            <w:r w:rsidR="00B7410B">
              <w:rPr>
                <w:noProof/>
                <w:webHidden/>
              </w:rPr>
              <w:t>19</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Pr>
                <w:noProof/>
                <w:webHidden/>
              </w:rPr>
              <w:fldChar w:fldCharType="begin"/>
            </w:r>
            <w:r w:rsidR="00B7410B">
              <w:rPr>
                <w:noProof/>
                <w:webHidden/>
              </w:rPr>
              <w:instrText xml:space="preserve"> PAGEREF _Toc352080061 \h </w:instrText>
            </w:r>
            <w:r>
              <w:rPr>
                <w:noProof/>
                <w:webHidden/>
              </w:rPr>
            </w:r>
            <w:r>
              <w:rPr>
                <w:noProof/>
                <w:webHidden/>
              </w:rPr>
              <w:fldChar w:fldCharType="separate"/>
            </w:r>
            <w:r w:rsidR="00B7410B">
              <w:rPr>
                <w:noProof/>
                <w:webHidden/>
              </w:rPr>
              <w:t>20</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Pr>
                <w:noProof/>
                <w:webHidden/>
              </w:rPr>
              <w:fldChar w:fldCharType="begin"/>
            </w:r>
            <w:r w:rsidR="00B7410B">
              <w:rPr>
                <w:noProof/>
                <w:webHidden/>
              </w:rPr>
              <w:instrText xml:space="preserve"> PAGEREF _Toc352080062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Pr>
                <w:noProof/>
                <w:webHidden/>
              </w:rPr>
              <w:fldChar w:fldCharType="begin"/>
            </w:r>
            <w:r w:rsidR="00B7410B">
              <w:rPr>
                <w:noProof/>
                <w:webHidden/>
              </w:rPr>
              <w:instrText xml:space="preserve"> PAGEREF _Toc352080063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64" w:history="1">
            <w:r w:rsidR="00B7410B" w:rsidRPr="00D307B1">
              <w:rPr>
                <w:rStyle w:val="Hyperlink"/>
                <w:rFonts w:eastAsiaTheme="minorHAnsi"/>
                <w:noProof/>
              </w:rPr>
              <w:t>DNBSN Engine:</w:t>
            </w:r>
            <w:r w:rsidR="00B7410B">
              <w:rPr>
                <w:noProof/>
                <w:webHidden/>
              </w:rPr>
              <w:tab/>
            </w:r>
            <w:r>
              <w:rPr>
                <w:noProof/>
                <w:webHidden/>
              </w:rPr>
              <w:fldChar w:fldCharType="begin"/>
            </w:r>
            <w:r w:rsidR="00B7410B">
              <w:rPr>
                <w:noProof/>
                <w:webHidden/>
              </w:rPr>
              <w:instrText xml:space="preserve"> PAGEREF _Toc352080064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65" w:history="1">
            <w:r w:rsidR="00B7410B" w:rsidRPr="00D307B1">
              <w:rPr>
                <w:rStyle w:val="Hyperlink"/>
                <w:noProof/>
              </w:rPr>
              <w:t>DNBSN GUI:</w:t>
            </w:r>
            <w:r w:rsidR="00B7410B">
              <w:rPr>
                <w:noProof/>
                <w:webHidden/>
              </w:rPr>
              <w:tab/>
            </w:r>
            <w:r>
              <w:rPr>
                <w:noProof/>
                <w:webHidden/>
              </w:rPr>
              <w:fldChar w:fldCharType="begin"/>
            </w:r>
            <w:r w:rsidR="00B7410B">
              <w:rPr>
                <w:noProof/>
                <w:webHidden/>
              </w:rPr>
              <w:instrText xml:space="preserve"> PAGEREF _Toc352080065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66" w:history="1">
            <w:r w:rsidR="00B7410B" w:rsidRPr="00D307B1">
              <w:rPr>
                <w:rStyle w:val="Hyperlink"/>
                <w:noProof/>
              </w:rPr>
              <w:t>DNBSN Storage:</w:t>
            </w:r>
            <w:r w:rsidR="00B7410B">
              <w:rPr>
                <w:noProof/>
                <w:webHidden/>
              </w:rPr>
              <w:tab/>
            </w:r>
            <w:r>
              <w:rPr>
                <w:noProof/>
                <w:webHidden/>
              </w:rPr>
              <w:fldChar w:fldCharType="begin"/>
            </w:r>
            <w:r w:rsidR="00B7410B">
              <w:rPr>
                <w:noProof/>
                <w:webHidden/>
              </w:rPr>
              <w:instrText xml:space="preserve"> PAGEREF _Toc352080066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Pr>
                <w:noProof/>
                <w:webHidden/>
              </w:rPr>
              <w:fldChar w:fldCharType="begin"/>
            </w:r>
            <w:r w:rsidR="00B7410B">
              <w:rPr>
                <w:noProof/>
                <w:webHidden/>
              </w:rPr>
              <w:instrText xml:space="preserve"> PAGEREF _Toc352080067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Pr>
                <w:noProof/>
                <w:webHidden/>
              </w:rPr>
              <w:fldChar w:fldCharType="begin"/>
            </w:r>
            <w:r w:rsidR="00B7410B">
              <w:rPr>
                <w:noProof/>
                <w:webHidden/>
              </w:rPr>
              <w:instrText xml:space="preserve"> PAGEREF _Toc352080068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Pr>
                <w:noProof/>
                <w:webHidden/>
              </w:rPr>
              <w:fldChar w:fldCharType="begin"/>
            </w:r>
            <w:r w:rsidR="00B7410B">
              <w:rPr>
                <w:noProof/>
                <w:webHidden/>
              </w:rPr>
              <w:instrText xml:space="preserve"> PAGEREF _Toc352080069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Pr>
                <w:noProof/>
                <w:webHidden/>
              </w:rPr>
              <w:fldChar w:fldCharType="begin"/>
            </w:r>
            <w:r w:rsidR="00B7410B">
              <w:rPr>
                <w:noProof/>
                <w:webHidden/>
              </w:rPr>
              <w:instrText xml:space="preserve"> PAGEREF _Toc352080070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Pr>
                <w:noProof/>
                <w:webHidden/>
              </w:rPr>
              <w:fldChar w:fldCharType="begin"/>
            </w:r>
            <w:r w:rsidR="00B7410B">
              <w:rPr>
                <w:noProof/>
                <w:webHidden/>
              </w:rPr>
              <w:instrText xml:space="preserve"> PAGEREF _Toc352080071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Pr>
                <w:noProof/>
                <w:webHidden/>
              </w:rPr>
              <w:fldChar w:fldCharType="begin"/>
            </w:r>
            <w:r w:rsidR="00B7410B">
              <w:rPr>
                <w:noProof/>
                <w:webHidden/>
              </w:rPr>
              <w:instrText xml:space="preserve"> PAGEREF _Toc352080072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Pr>
                <w:noProof/>
                <w:webHidden/>
              </w:rPr>
              <w:fldChar w:fldCharType="begin"/>
            </w:r>
            <w:r w:rsidR="00B7410B">
              <w:rPr>
                <w:noProof/>
                <w:webHidden/>
              </w:rPr>
              <w:instrText xml:space="preserve"> PAGEREF _Toc352080073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Pr>
                <w:noProof/>
                <w:webHidden/>
              </w:rPr>
              <w:fldChar w:fldCharType="begin"/>
            </w:r>
            <w:r w:rsidR="00B7410B">
              <w:rPr>
                <w:noProof/>
                <w:webHidden/>
              </w:rPr>
              <w:instrText xml:space="preserve"> PAGEREF _Toc352080074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Pr>
                <w:noProof/>
                <w:webHidden/>
              </w:rPr>
              <w:fldChar w:fldCharType="begin"/>
            </w:r>
            <w:r w:rsidR="00B7410B">
              <w:rPr>
                <w:noProof/>
                <w:webHidden/>
              </w:rPr>
              <w:instrText xml:space="preserve"> PAGEREF _Toc352080075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Pr>
                <w:noProof/>
                <w:webHidden/>
              </w:rPr>
              <w:fldChar w:fldCharType="begin"/>
            </w:r>
            <w:r w:rsidR="00B7410B">
              <w:rPr>
                <w:noProof/>
                <w:webHidden/>
              </w:rPr>
              <w:instrText xml:space="preserve"> PAGEREF _Toc352080076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Pr>
                <w:noProof/>
                <w:webHidden/>
              </w:rPr>
              <w:fldChar w:fldCharType="begin"/>
            </w:r>
            <w:r w:rsidR="00B7410B">
              <w:rPr>
                <w:noProof/>
                <w:webHidden/>
              </w:rPr>
              <w:instrText xml:space="preserve"> PAGEREF _Toc352080077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Pr>
                <w:noProof/>
                <w:webHidden/>
              </w:rPr>
              <w:fldChar w:fldCharType="begin"/>
            </w:r>
            <w:r w:rsidR="00B7410B">
              <w:rPr>
                <w:noProof/>
                <w:webHidden/>
              </w:rPr>
              <w:instrText xml:space="preserve"> PAGEREF _Toc352080078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Pr>
                <w:noProof/>
                <w:webHidden/>
              </w:rPr>
              <w:fldChar w:fldCharType="begin"/>
            </w:r>
            <w:r w:rsidR="00B7410B">
              <w:rPr>
                <w:noProof/>
                <w:webHidden/>
              </w:rPr>
              <w:instrText xml:space="preserve"> PAGEREF _Toc352080079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Pr>
                <w:noProof/>
                <w:webHidden/>
              </w:rPr>
              <w:fldChar w:fldCharType="begin"/>
            </w:r>
            <w:r w:rsidR="00B7410B">
              <w:rPr>
                <w:noProof/>
                <w:webHidden/>
              </w:rPr>
              <w:instrText xml:space="preserve"> PAGEREF _Toc352080080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Pr>
                <w:noProof/>
                <w:webHidden/>
              </w:rPr>
              <w:fldChar w:fldCharType="begin"/>
            </w:r>
            <w:r w:rsidR="00B7410B">
              <w:rPr>
                <w:noProof/>
                <w:webHidden/>
              </w:rPr>
              <w:instrText xml:space="preserve"> PAGEREF _Toc352080081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Pr>
                <w:noProof/>
                <w:webHidden/>
              </w:rPr>
              <w:fldChar w:fldCharType="begin"/>
            </w:r>
            <w:r w:rsidR="00B7410B">
              <w:rPr>
                <w:noProof/>
                <w:webHidden/>
              </w:rPr>
              <w:instrText xml:space="preserve"> PAGEREF _Toc352080082 \h </w:instrText>
            </w:r>
            <w:r>
              <w:rPr>
                <w:noProof/>
                <w:webHidden/>
              </w:rPr>
            </w:r>
            <w:r>
              <w:rPr>
                <w:noProof/>
                <w:webHidden/>
              </w:rPr>
              <w:fldChar w:fldCharType="separate"/>
            </w:r>
            <w:r w:rsidR="00B7410B">
              <w:rPr>
                <w:noProof/>
                <w:webHidden/>
              </w:rPr>
              <w:t>27</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Pr>
                <w:noProof/>
                <w:webHidden/>
              </w:rPr>
              <w:fldChar w:fldCharType="begin"/>
            </w:r>
            <w:r w:rsidR="00B7410B">
              <w:rPr>
                <w:noProof/>
                <w:webHidden/>
              </w:rPr>
              <w:instrText xml:space="preserve"> PAGEREF _Toc352080083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Pr>
                <w:noProof/>
                <w:webHidden/>
              </w:rPr>
              <w:fldChar w:fldCharType="begin"/>
            </w:r>
            <w:r w:rsidR="00B7410B">
              <w:rPr>
                <w:noProof/>
                <w:webHidden/>
              </w:rPr>
              <w:instrText xml:space="preserve"> PAGEREF _Toc352080084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Pr>
                <w:noProof/>
                <w:webHidden/>
              </w:rPr>
              <w:fldChar w:fldCharType="begin"/>
            </w:r>
            <w:r w:rsidR="00B7410B">
              <w:rPr>
                <w:noProof/>
                <w:webHidden/>
              </w:rPr>
              <w:instrText xml:space="preserve"> PAGEREF _Toc352080085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Pr>
                <w:noProof/>
                <w:webHidden/>
              </w:rPr>
              <w:fldChar w:fldCharType="begin"/>
            </w:r>
            <w:r w:rsidR="00B7410B">
              <w:rPr>
                <w:noProof/>
                <w:webHidden/>
              </w:rPr>
              <w:instrText xml:space="preserve"> PAGEREF _Toc352080086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Pr>
                <w:noProof/>
                <w:webHidden/>
              </w:rPr>
              <w:fldChar w:fldCharType="begin"/>
            </w:r>
            <w:r w:rsidR="00B7410B">
              <w:rPr>
                <w:noProof/>
                <w:webHidden/>
              </w:rPr>
              <w:instrText xml:space="preserve"> PAGEREF _Toc352080087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Pr>
                <w:noProof/>
                <w:webHidden/>
              </w:rPr>
              <w:fldChar w:fldCharType="begin"/>
            </w:r>
            <w:r w:rsidR="00B7410B">
              <w:rPr>
                <w:noProof/>
                <w:webHidden/>
              </w:rPr>
              <w:instrText xml:space="preserve"> PAGEREF _Toc352080088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Pr>
                <w:noProof/>
                <w:webHidden/>
              </w:rPr>
              <w:fldChar w:fldCharType="begin"/>
            </w:r>
            <w:r w:rsidR="00B7410B">
              <w:rPr>
                <w:noProof/>
                <w:webHidden/>
              </w:rPr>
              <w:instrText xml:space="preserve"> PAGEREF _Toc352080089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Pr>
                <w:noProof/>
                <w:webHidden/>
              </w:rPr>
              <w:fldChar w:fldCharType="begin"/>
            </w:r>
            <w:r w:rsidR="00B7410B">
              <w:rPr>
                <w:noProof/>
                <w:webHidden/>
              </w:rPr>
              <w:instrText xml:space="preserve"> PAGEREF _Toc352080090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Pr>
                <w:noProof/>
                <w:webHidden/>
              </w:rPr>
              <w:fldChar w:fldCharType="begin"/>
            </w:r>
            <w:r w:rsidR="00B7410B">
              <w:rPr>
                <w:noProof/>
                <w:webHidden/>
              </w:rPr>
              <w:instrText xml:space="preserve"> PAGEREF _Toc352080091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Pr>
                <w:noProof/>
                <w:webHidden/>
              </w:rPr>
              <w:fldChar w:fldCharType="begin"/>
            </w:r>
            <w:r w:rsidR="00B7410B">
              <w:rPr>
                <w:noProof/>
                <w:webHidden/>
              </w:rPr>
              <w:instrText xml:space="preserve"> PAGEREF _Toc352080092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Pr>
                <w:noProof/>
                <w:webHidden/>
              </w:rPr>
              <w:fldChar w:fldCharType="begin"/>
            </w:r>
            <w:r w:rsidR="00B7410B">
              <w:rPr>
                <w:noProof/>
                <w:webHidden/>
              </w:rPr>
              <w:instrText xml:space="preserve"> PAGEREF _Toc352080093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Pr>
                <w:noProof/>
                <w:webHidden/>
              </w:rPr>
              <w:fldChar w:fldCharType="begin"/>
            </w:r>
            <w:r w:rsidR="00B7410B">
              <w:rPr>
                <w:noProof/>
                <w:webHidden/>
              </w:rPr>
              <w:instrText xml:space="preserve"> PAGEREF _Toc352080094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5" w:history="1">
            <w:r w:rsidR="00B7410B" w:rsidRPr="00D307B1">
              <w:rPr>
                <w:rStyle w:val="Hyperlink"/>
                <w:noProof/>
              </w:rPr>
              <w:t>Daily Notebook Login with Facebook</w:t>
            </w:r>
            <w:r w:rsidR="00B7410B">
              <w:rPr>
                <w:noProof/>
                <w:webHidden/>
              </w:rPr>
              <w:tab/>
            </w:r>
            <w:r>
              <w:rPr>
                <w:noProof/>
                <w:webHidden/>
              </w:rPr>
              <w:fldChar w:fldCharType="begin"/>
            </w:r>
            <w:r w:rsidR="00B7410B">
              <w:rPr>
                <w:noProof/>
                <w:webHidden/>
              </w:rPr>
              <w:instrText xml:space="preserve"> PAGEREF _Toc352080095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Pr>
                <w:noProof/>
                <w:webHidden/>
              </w:rPr>
              <w:fldChar w:fldCharType="begin"/>
            </w:r>
            <w:r w:rsidR="00B7410B">
              <w:rPr>
                <w:noProof/>
                <w:webHidden/>
              </w:rPr>
              <w:instrText xml:space="preserve"> PAGEREF _Toc352080096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Pr>
                <w:noProof/>
                <w:webHidden/>
              </w:rPr>
              <w:fldChar w:fldCharType="begin"/>
            </w:r>
            <w:r w:rsidR="00B7410B">
              <w:rPr>
                <w:noProof/>
                <w:webHidden/>
              </w:rPr>
              <w:instrText xml:space="preserve"> PAGEREF _Toc352080097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Pr>
                <w:noProof/>
                <w:webHidden/>
              </w:rPr>
              <w:fldChar w:fldCharType="begin"/>
            </w:r>
            <w:r w:rsidR="00B7410B">
              <w:rPr>
                <w:noProof/>
                <w:webHidden/>
              </w:rPr>
              <w:instrText xml:space="preserve"> PAGEREF _Toc352080098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Pr>
                <w:noProof/>
                <w:webHidden/>
              </w:rPr>
              <w:fldChar w:fldCharType="begin"/>
            </w:r>
            <w:r w:rsidR="00B7410B">
              <w:rPr>
                <w:noProof/>
                <w:webHidden/>
              </w:rPr>
              <w:instrText xml:space="preserve"> PAGEREF _Toc352080099 \h </w:instrText>
            </w:r>
            <w:r>
              <w:rPr>
                <w:noProof/>
                <w:webHidden/>
              </w:rPr>
            </w:r>
            <w:r>
              <w:rPr>
                <w:noProof/>
                <w:webHidden/>
              </w:rPr>
              <w:fldChar w:fldCharType="separate"/>
            </w:r>
            <w:r w:rsidR="00B7410B">
              <w:rPr>
                <w:noProof/>
                <w:webHidden/>
              </w:rPr>
              <w:t>44</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Pr>
                <w:noProof/>
                <w:webHidden/>
              </w:rPr>
              <w:fldChar w:fldCharType="begin"/>
            </w:r>
            <w:r w:rsidR="00B7410B">
              <w:rPr>
                <w:noProof/>
                <w:webHidden/>
              </w:rPr>
              <w:instrText xml:space="preserve"> PAGEREF _Toc352080100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Pr>
                <w:noProof/>
                <w:webHidden/>
              </w:rPr>
              <w:fldChar w:fldCharType="begin"/>
            </w:r>
            <w:r w:rsidR="00B7410B">
              <w:rPr>
                <w:noProof/>
                <w:webHidden/>
              </w:rPr>
              <w:instrText xml:space="preserve"> PAGEREF _Toc352080101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02" w:history="1">
            <w:r w:rsidR="00B7410B" w:rsidRPr="00D307B1">
              <w:rPr>
                <w:rStyle w:val="Hyperlink"/>
                <w:noProof/>
              </w:rPr>
              <w:t>DNBSN GUI Design Coding: DNBSNGUI</w:t>
            </w:r>
            <w:r w:rsidR="00B7410B">
              <w:rPr>
                <w:noProof/>
                <w:webHidden/>
              </w:rPr>
              <w:tab/>
            </w:r>
            <w:r>
              <w:rPr>
                <w:noProof/>
                <w:webHidden/>
              </w:rPr>
              <w:fldChar w:fldCharType="begin"/>
            </w:r>
            <w:r w:rsidR="00B7410B">
              <w:rPr>
                <w:noProof/>
                <w:webHidden/>
              </w:rPr>
              <w:instrText xml:space="preserve"> PAGEREF _Toc352080102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03" w:history="1">
            <w:r w:rsidR="00B7410B" w:rsidRPr="00D307B1">
              <w:rPr>
                <w:rStyle w:val="Hyperlink"/>
                <w:noProof/>
              </w:rPr>
              <w:t>GUI Style : DNBSNStyles</w:t>
            </w:r>
            <w:r w:rsidR="00B7410B">
              <w:rPr>
                <w:noProof/>
                <w:webHidden/>
              </w:rPr>
              <w:tab/>
            </w:r>
            <w:r>
              <w:rPr>
                <w:noProof/>
                <w:webHidden/>
              </w:rPr>
              <w:fldChar w:fldCharType="begin"/>
            </w:r>
            <w:r w:rsidR="00B7410B">
              <w:rPr>
                <w:noProof/>
                <w:webHidden/>
              </w:rPr>
              <w:instrText xml:space="preserve"> PAGEREF _Toc352080103 \h </w:instrText>
            </w:r>
            <w:r>
              <w:rPr>
                <w:noProof/>
                <w:webHidden/>
              </w:rPr>
            </w:r>
            <w:r>
              <w:rPr>
                <w:noProof/>
                <w:webHidden/>
              </w:rPr>
              <w:fldChar w:fldCharType="separate"/>
            </w:r>
            <w:r w:rsidR="00B7410B">
              <w:rPr>
                <w:noProof/>
                <w:webHidden/>
              </w:rPr>
              <w:t>66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Pr>
                <w:noProof/>
                <w:webHidden/>
              </w:rPr>
              <w:fldChar w:fldCharType="begin"/>
            </w:r>
            <w:r w:rsidR="00B7410B">
              <w:rPr>
                <w:noProof/>
                <w:webHidden/>
              </w:rPr>
              <w:instrText xml:space="preserve"> PAGEREF _Toc352080104 \h </w:instrText>
            </w:r>
            <w:r>
              <w:rPr>
                <w:noProof/>
                <w:webHidden/>
              </w:rPr>
            </w:r>
            <w:r>
              <w:rPr>
                <w:noProof/>
                <w:webHidden/>
              </w:rPr>
              <w:fldChar w:fldCharType="separate"/>
            </w:r>
            <w:r w:rsidR="00B7410B">
              <w:rPr>
                <w:noProof/>
                <w:webHidden/>
              </w:rPr>
              <w:t>72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05" w:history="1">
            <w:r w:rsidR="00B7410B" w:rsidRPr="00D307B1">
              <w:rPr>
                <w:rStyle w:val="Hyperlink"/>
                <w:noProof/>
              </w:rPr>
              <w:t>Datbase Classes : DNBSNData</w:t>
            </w:r>
            <w:r w:rsidR="00B7410B">
              <w:rPr>
                <w:noProof/>
                <w:webHidden/>
              </w:rPr>
              <w:tab/>
            </w:r>
            <w:r>
              <w:rPr>
                <w:noProof/>
                <w:webHidden/>
              </w:rPr>
              <w:fldChar w:fldCharType="begin"/>
            </w:r>
            <w:r w:rsidR="00B7410B">
              <w:rPr>
                <w:noProof/>
                <w:webHidden/>
              </w:rPr>
              <w:instrText xml:space="preserve"> PAGEREF _Toc352080105 \h </w:instrText>
            </w:r>
            <w:r>
              <w:rPr>
                <w:noProof/>
                <w:webHidden/>
              </w:rPr>
            </w:r>
            <w:r>
              <w:rPr>
                <w:noProof/>
                <w:webHidden/>
              </w:rPr>
              <w:fldChar w:fldCharType="separate"/>
            </w:r>
            <w:r w:rsidR="00B7410B">
              <w:rPr>
                <w:noProof/>
                <w:webHidden/>
              </w:rPr>
              <w:t>110</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06" w:history="1">
            <w:r w:rsidR="00B7410B" w:rsidRPr="00D307B1">
              <w:rPr>
                <w:rStyle w:val="Hyperlink"/>
                <w:noProof/>
              </w:rPr>
              <w:t>Database connector: DNBSNDb</w:t>
            </w:r>
            <w:r w:rsidR="00B7410B">
              <w:rPr>
                <w:noProof/>
                <w:webHidden/>
              </w:rPr>
              <w:tab/>
            </w:r>
            <w:r>
              <w:rPr>
                <w:noProof/>
                <w:webHidden/>
              </w:rPr>
              <w:fldChar w:fldCharType="begin"/>
            </w:r>
            <w:r w:rsidR="00B7410B">
              <w:rPr>
                <w:noProof/>
                <w:webHidden/>
              </w:rPr>
              <w:instrText xml:space="preserve"> PAGEREF _Toc352080106 \h </w:instrText>
            </w:r>
            <w:r>
              <w:rPr>
                <w:noProof/>
                <w:webHidden/>
              </w:rPr>
            </w:r>
            <w:r>
              <w:rPr>
                <w:noProof/>
                <w:webHidden/>
              </w:rPr>
              <w:fldChar w:fldCharType="separate"/>
            </w:r>
            <w:r w:rsidR="00B7410B">
              <w:rPr>
                <w:noProof/>
                <w:webHidden/>
              </w:rPr>
              <w:t>112</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Pr>
                <w:noProof/>
                <w:webHidden/>
              </w:rPr>
              <w:fldChar w:fldCharType="begin"/>
            </w:r>
            <w:r w:rsidR="00B7410B">
              <w:rPr>
                <w:noProof/>
                <w:webHidden/>
              </w:rPr>
              <w:instrText xml:space="preserve"> PAGEREF _Toc352080107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Pr>
                <w:noProof/>
                <w:webHidden/>
              </w:rPr>
              <w:fldChar w:fldCharType="begin"/>
            </w:r>
            <w:r w:rsidR="00B7410B">
              <w:rPr>
                <w:noProof/>
                <w:webHidden/>
              </w:rPr>
              <w:instrText xml:space="preserve"> PAGEREF _Toc352080108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Pr>
                <w:noProof/>
                <w:webHidden/>
              </w:rPr>
              <w:fldChar w:fldCharType="begin"/>
            </w:r>
            <w:r w:rsidR="00B7410B">
              <w:rPr>
                <w:noProof/>
                <w:webHidden/>
              </w:rPr>
              <w:instrText xml:space="preserve"> PAGEREF _Toc352080109 \h </w:instrText>
            </w:r>
            <w:r>
              <w:rPr>
                <w:noProof/>
                <w:webHidden/>
              </w:rPr>
            </w:r>
            <w:r>
              <w:rPr>
                <w:noProof/>
                <w:webHidden/>
              </w:rPr>
              <w:fldChar w:fldCharType="separate"/>
            </w:r>
            <w:r w:rsidR="00B7410B">
              <w:rPr>
                <w:noProof/>
                <w:webHidden/>
              </w:rPr>
              <w:t>124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Pr>
                <w:noProof/>
                <w:webHidden/>
              </w:rPr>
              <w:fldChar w:fldCharType="begin"/>
            </w:r>
            <w:r w:rsidR="00B7410B">
              <w:rPr>
                <w:noProof/>
                <w:webHidden/>
              </w:rPr>
              <w:instrText xml:space="preserve"> PAGEREF _Toc352080110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Pr>
                <w:noProof/>
                <w:webHidden/>
              </w:rPr>
              <w:fldChar w:fldCharType="begin"/>
            </w:r>
            <w:r w:rsidR="00B7410B">
              <w:rPr>
                <w:noProof/>
                <w:webHidden/>
              </w:rPr>
              <w:instrText xml:space="preserve"> PAGEREF _Toc352080111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Pr>
                <w:noProof/>
                <w:webHidden/>
              </w:rPr>
              <w:fldChar w:fldCharType="begin"/>
            </w:r>
            <w:r w:rsidR="00B7410B">
              <w:rPr>
                <w:noProof/>
                <w:webHidden/>
              </w:rPr>
              <w:instrText xml:space="preserve"> PAGEREF _Toc352080112 \h </w:instrText>
            </w:r>
            <w:r>
              <w:rPr>
                <w:noProof/>
                <w:webHidden/>
              </w:rPr>
            </w:r>
            <w:r>
              <w:rPr>
                <w:noProof/>
                <w:webHidden/>
              </w:rPr>
              <w:fldChar w:fldCharType="separate"/>
            </w:r>
            <w:r w:rsidR="00B7410B">
              <w:rPr>
                <w:noProof/>
                <w:webHidden/>
              </w:rPr>
              <w:t>128</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Pr>
                <w:noProof/>
                <w:webHidden/>
              </w:rPr>
              <w:fldChar w:fldCharType="begin"/>
            </w:r>
            <w:r w:rsidR="00B7410B">
              <w:rPr>
                <w:noProof/>
                <w:webHidden/>
              </w:rPr>
              <w:instrText xml:space="preserve"> PAGEREF _Toc352080113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Pr>
                <w:noProof/>
                <w:webHidden/>
              </w:rPr>
              <w:fldChar w:fldCharType="begin"/>
            </w:r>
            <w:r w:rsidR="00B7410B">
              <w:rPr>
                <w:noProof/>
                <w:webHidden/>
              </w:rPr>
              <w:instrText xml:space="preserve"> PAGEREF _Toc352080114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Pr>
                <w:noProof/>
                <w:webHidden/>
              </w:rPr>
              <w:fldChar w:fldCharType="begin"/>
            </w:r>
            <w:r w:rsidR="00B7410B">
              <w:rPr>
                <w:noProof/>
                <w:webHidden/>
              </w:rPr>
              <w:instrText xml:space="preserve"> PAGEREF _Toc352080115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Pr>
                <w:noProof/>
                <w:webHidden/>
              </w:rPr>
              <w:fldChar w:fldCharType="begin"/>
            </w:r>
            <w:r w:rsidR="00B7410B">
              <w:rPr>
                <w:noProof/>
                <w:webHidden/>
              </w:rPr>
              <w:instrText xml:space="preserve"> PAGEREF _Toc352080116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Pr>
                <w:noProof/>
                <w:webHidden/>
              </w:rPr>
              <w:fldChar w:fldCharType="begin"/>
            </w:r>
            <w:r w:rsidR="00B7410B">
              <w:rPr>
                <w:noProof/>
                <w:webHidden/>
              </w:rPr>
              <w:instrText xml:space="preserve"> PAGEREF _Toc352080117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Pr>
                <w:noProof/>
                <w:webHidden/>
              </w:rPr>
              <w:fldChar w:fldCharType="begin"/>
            </w:r>
            <w:r w:rsidR="00B7410B">
              <w:rPr>
                <w:noProof/>
                <w:webHidden/>
              </w:rPr>
              <w:instrText xml:space="preserve"> PAGEREF _Toc352080118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Pr>
                <w:noProof/>
                <w:webHidden/>
              </w:rPr>
              <w:fldChar w:fldCharType="begin"/>
            </w:r>
            <w:r w:rsidR="00B7410B">
              <w:rPr>
                <w:noProof/>
                <w:webHidden/>
              </w:rPr>
              <w:instrText xml:space="preserve"> PAGEREF _Toc352080119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Pr>
                <w:noProof/>
                <w:webHidden/>
              </w:rPr>
              <w:fldChar w:fldCharType="begin"/>
            </w:r>
            <w:r w:rsidR="00B7410B">
              <w:rPr>
                <w:noProof/>
                <w:webHidden/>
              </w:rPr>
              <w:instrText xml:space="preserve"> PAGEREF _Toc352080120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Pr>
                <w:noProof/>
                <w:webHidden/>
              </w:rPr>
              <w:fldChar w:fldCharType="begin"/>
            </w:r>
            <w:r w:rsidR="00B7410B">
              <w:rPr>
                <w:noProof/>
                <w:webHidden/>
              </w:rPr>
              <w:instrText xml:space="preserve"> PAGEREF _Toc352080121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Pr>
                <w:noProof/>
                <w:webHidden/>
              </w:rPr>
              <w:fldChar w:fldCharType="begin"/>
            </w:r>
            <w:r w:rsidR="00B7410B">
              <w:rPr>
                <w:noProof/>
                <w:webHidden/>
              </w:rPr>
              <w:instrText xml:space="preserve"> PAGEREF _Toc352080122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Pr>
                <w:noProof/>
                <w:webHidden/>
              </w:rPr>
              <w:fldChar w:fldCharType="begin"/>
            </w:r>
            <w:r w:rsidR="00B7410B">
              <w:rPr>
                <w:noProof/>
                <w:webHidden/>
              </w:rPr>
              <w:instrText xml:space="preserve"> PAGEREF _Toc352080123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Pr>
                <w:noProof/>
                <w:webHidden/>
              </w:rPr>
              <w:fldChar w:fldCharType="begin"/>
            </w:r>
            <w:r w:rsidR="00B7410B">
              <w:rPr>
                <w:noProof/>
                <w:webHidden/>
              </w:rPr>
              <w:instrText xml:space="preserve"> PAGEREF _Toc352080124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Pr>
                <w:noProof/>
                <w:webHidden/>
              </w:rPr>
              <w:fldChar w:fldCharType="begin"/>
            </w:r>
            <w:r w:rsidR="00B7410B">
              <w:rPr>
                <w:noProof/>
                <w:webHidden/>
              </w:rPr>
              <w:instrText xml:space="preserve"> PAGEREF _Toc352080125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Pr>
                <w:noProof/>
                <w:webHidden/>
              </w:rPr>
              <w:fldChar w:fldCharType="begin"/>
            </w:r>
            <w:r w:rsidR="00B7410B">
              <w:rPr>
                <w:noProof/>
                <w:webHidden/>
              </w:rPr>
              <w:instrText xml:space="preserve"> PAGEREF _Toc352080126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Pr>
                <w:noProof/>
                <w:webHidden/>
              </w:rPr>
              <w:fldChar w:fldCharType="begin"/>
            </w:r>
            <w:r w:rsidR="00B7410B">
              <w:rPr>
                <w:noProof/>
                <w:webHidden/>
              </w:rPr>
              <w:instrText xml:space="preserve"> PAGEREF _Toc352080127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Pr>
                <w:noProof/>
                <w:webHidden/>
              </w:rPr>
              <w:fldChar w:fldCharType="begin"/>
            </w:r>
            <w:r w:rsidR="00B7410B">
              <w:rPr>
                <w:noProof/>
                <w:webHidden/>
              </w:rPr>
              <w:instrText xml:space="preserve"> PAGEREF _Toc352080128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Pr>
                <w:noProof/>
                <w:webHidden/>
              </w:rPr>
              <w:fldChar w:fldCharType="begin"/>
            </w:r>
            <w:r w:rsidR="00B7410B">
              <w:rPr>
                <w:noProof/>
                <w:webHidden/>
              </w:rPr>
              <w:instrText xml:space="preserve"> PAGEREF _Toc352080129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Pr>
                <w:noProof/>
                <w:webHidden/>
              </w:rPr>
              <w:fldChar w:fldCharType="begin"/>
            </w:r>
            <w:r w:rsidR="00B7410B">
              <w:rPr>
                <w:noProof/>
                <w:webHidden/>
              </w:rPr>
              <w:instrText xml:space="preserve"> PAGEREF _Toc352080130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Pr>
                <w:noProof/>
                <w:webHidden/>
              </w:rPr>
              <w:fldChar w:fldCharType="begin"/>
            </w:r>
            <w:r w:rsidR="00B7410B">
              <w:rPr>
                <w:noProof/>
                <w:webHidden/>
              </w:rPr>
              <w:instrText xml:space="preserve"> PAGEREF _Toc352080131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Pr>
                <w:noProof/>
                <w:webHidden/>
              </w:rPr>
              <w:fldChar w:fldCharType="begin"/>
            </w:r>
            <w:r w:rsidR="00B7410B">
              <w:rPr>
                <w:noProof/>
                <w:webHidden/>
              </w:rPr>
              <w:instrText xml:space="preserve"> PAGEREF _Toc352080132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Pr>
                <w:noProof/>
                <w:webHidden/>
              </w:rPr>
              <w:fldChar w:fldCharType="begin"/>
            </w:r>
            <w:r w:rsidR="00B7410B">
              <w:rPr>
                <w:noProof/>
                <w:webHidden/>
              </w:rPr>
              <w:instrText xml:space="preserve"> PAGEREF _Toc352080133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Pr>
                <w:noProof/>
                <w:webHidden/>
              </w:rPr>
              <w:fldChar w:fldCharType="begin"/>
            </w:r>
            <w:r w:rsidR="00B7410B">
              <w:rPr>
                <w:noProof/>
                <w:webHidden/>
              </w:rPr>
              <w:instrText xml:space="preserve"> PAGEREF _Toc352080134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Pr>
                <w:noProof/>
                <w:webHidden/>
              </w:rPr>
              <w:fldChar w:fldCharType="begin"/>
            </w:r>
            <w:r w:rsidR="00B7410B">
              <w:rPr>
                <w:noProof/>
                <w:webHidden/>
              </w:rPr>
              <w:instrText xml:space="preserve"> PAGEREF _Toc352080135 \h </w:instrText>
            </w:r>
            <w:r>
              <w:rPr>
                <w:noProof/>
                <w:webHidden/>
              </w:rPr>
            </w:r>
            <w:r>
              <w:rPr>
                <w:noProof/>
                <w:webHidden/>
              </w:rPr>
              <w:fldChar w:fldCharType="separate"/>
            </w:r>
            <w:r w:rsidR="00B7410B">
              <w:rPr>
                <w:noProof/>
                <w:webHidden/>
              </w:rPr>
              <w:t>138</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Pr>
                <w:noProof/>
                <w:webHidden/>
              </w:rPr>
              <w:fldChar w:fldCharType="begin"/>
            </w:r>
            <w:r w:rsidR="00B7410B">
              <w:rPr>
                <w:noProof/>
                <w:webHidden/>
              </w:rPr>
              <w:instrText xml:space="preserve"> PAGEREF _Toc352080136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Pr>
                <w:noProof/>
                <w:webHidden/>
              </w:rPr>
              <w:fldChar w:fldCharType="begin"/>
            </w:r>
            <w:r w:rsidR="00B7410B">
              <w:rPr>
                <w:noProof/>
                <w:webHidden/>
              </w:rPr>
              <w:instrText xml:space="preserve"> PAGEREF _Toc352080137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Pr>
                <w:noProof/>
                <w:webHidden/>
              </w:rPr>
              <w:fldChar w:fldCharType="begin"/>
            </w:r>
            <w:r w:rsidR="00B7410B">
              <w:rPr>
                <w:noProof/>
                <w:webHidden/>
              </w:rPr>
              <w:instrText xml:space="preserve"> PAGEREF _Toc352080138 \h </w:instrText>
            </w:r>
            <w:r>
              <w:rPr>
                <w:noProof/>
                <w:webHidden/>
              </w:rPr>
            </w:r>
            <w:r>
              <w:rPr>
                <w:noProof/>
                <w:webHidden/>
              </w:rPr>
              <w:fldChar w:fldCharType="separate"/>
            </w:r>
            <w:r w:rsidR="00B7410B">
              <w:rPr>
                <w:noProof/>
                <w:webHidden/>
              </w:rPr>
              <w:t>144</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Pr>
                <w:noProof/>
                <w:webHidden/>
              </w:rPr>
              <w:fldChar w:fldCharType="begin"/>
            </w:r>
            <w:r w:rsidR="00B7410B">
              <w:rPr>
                <w:noProof/>
                <w:webHidden/>
              </w:rPr>
              <w:instrText xml:space="preserve"> PAGEREF _Toc352080139 \h </w:instrText>
            </w:r>
            <w:r>
              <w:rPr>
                <w:noProof/>
                <w:webHidden/>
              </w:rPr>
            </w:r>
            <w:r>
              <w:rPr>
                <w:noProof/>
                <w:webHidden/>
              </w:rPr>
              <w:fldChar w:fldCharType="separate"/>
            </w:r>
            <w:r w:rsidR="00B7410B">
              <w:rPr>
                <w:noProof/>
                <w:webHidden/>
              </w:rPr>
              <w:t>145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Pr>
                <w:noProof/>
                <w:webHidden/>
              </w:rPr>
              <w:fldChar w:fldCharType="begin"/>
            </w:r>
            <w:r w:rsidR="00B7410B">
              <w:rPr>
                <w:noProof/>
                <w:webHidden/>
              </w:rPr>
              <w:instrText xml:space="preserve"> PAGEREF _Toc352080140 \h </w:instrText>
            </w:r>
            <w:r>
              <w:rPr>
                <w:noProof/>
                <w:webHidden/>
              </w:rPr>
            </w:r>
            <w:r>
              <w:rPr>
                <w:noProof/>
                <w:webHidden/>
              </w:rPr>
              <w:fldChar w:fldCharType="separate"/>
            </w:r>
            <w:r w:rsidR="00B7410B">
              <w:rPr>
                <w:noProof/>
                <w:webHidden/>
              </w:rPr>
              <w:t>146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Pr>
                <w:noProof/>
                <w:webHidden/>
              </w:rPr>
              <w:fldChar w:fldCharType="begin"/>
            </w:r>
            <w:r w:rsidR="00B7410B">
              <w:rPr>
                <w:noProof/>
                <w:webHidden/>
              </w:rPr>
              <w:instrText xml:space="preserve"> PAGEREF _Toc352080141 \h </w:instrText>
            </w:r>
            <w:r>
              <w:rPr>
                <w:noProof/>
                <w:webHidden/>
              </w:rPr>
            </w:r>
            <w:r>
              <w:rPr>
                <w:noProof/>
                <w:webHidden/>
              </w:rPr>
              <w:fldChar w:fldCharType="separate"/>
            </w:r>
            <w:r w:rsidR="00B7410B">
              <w:rPr>
                <w:noProof/>
                <w:webHidden/>
              </w:rPr>
              <w:t>147</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Pr>
                <w:noProof/>
                <w:webHidden/>
              </w:rPr>
              <w:fldChar w:fldCharType="begin"/>
            </w:r>
            <w:r w:rsidR="00B7410B">
              <w:rPr>
                <w:noProof/>
                <w:webHidden/>
              </w:rPr>
              <w:instrText xml:space="preserve"> PAGEREF _Toc352080142 \h </w:instrText>
            </w:r>
            <w:r>
              <w:rPr>
                <w:noProof/>
                <w:webHidden/>
              </w:rPr>
            </w:r>
            <w:r>
              <w:rPr>
                <w:noProof/>
                <w:webHidden/>
              </w:rPr>
              <w:fldChar w:fldCharType="separate"/>
            </w:r>
            <w:r w:rsidR="00B7410B">
              <w:rPr>
                <w:noProof/>
                <w:webHidden/>
              </w:rPr>
              <w:t>148</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Pr>
                <w:noProof/>
                <w:webHidden/>
              </w:rPr>
              <w:fldChar w:fldCharType="begin"/>
            </w:r>
            <w:r w:rsidR="00B7410B">
              <w:rPr>
                <w:noProof/>
                <w:webHidden/>
              </w:rPr>
              <w:instrText xml:space="preserve"> PAGEREF _Toc352080143 \h </w:instrText>
            </w:r>
            <w:r>
              <w:rPr>
                <w:noProof/>
                <w:webHidden/>
              </w:rPr>
            </w:r>
            <w:r>
              <w:rPr>
                <w:noProof/>
                <w:webHidden/>
              </w:rPr>
              <w:fldChar w:fldCharType="separate"/>
            </w:r>
            <w:r w:rsidR="00B7410B">
              <w:rPr>
                <w:noProof/>
                <w:webHidden/>
              </w:rPr>
              <w:t>149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Pr>
                <w:noProof/>
                <w:webHidden/>
              </w:rPr>
              <w:fldChar w:fldCharType="begin"/>
            </w:r>
            <w:r w:rsidR="00B7410B">
              <w:rPr>
                <w:noProof/>
                <w:webHidden/>
              </w:rPr>
              <w:instrText xml:space="preserve"> PAGEREF _Toc352080144 \h </w:instrText>
            </w:r>
            <w:r>
              <w:rPr>
                <w:noProof/>
                <w:webHidden/>
              </w:rPr>
            </w:r>
            <w:r>
              <w:rPr>
                <w:noProof/>
                <w:webHidden/>
              </w:rPr>
              <w:fldChar w:fldCharType="separate"/>
            </w:r>
            <w:r w:rsidR="00B7410B">
              <w:rPr>
                <w:noProof/>
                <w:webHidden/>
              </w:rPr>
              <w:t>150</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Pr>
                <w:noProof/>
                <w:webHidden/>
              </w:rPr>
              <w:fldChar w:fldCharType="begin"/>
            </w:r>
            <w:r w:rsidR="00B7410B">
              <w:rPr>
                <w:noProof/>
                <w:webHidden/>
              </w:rPr>
              <w:instrText xml:space="preserve"> PAGEREF _Toc352080145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Pr>
                <w:noProof/>
                <w:webHidden/>
              </w:rPr>
              <w:fldChar w:fldCharType="begin"/>
            </w:r>
            <w:r w:rsidR="00B7410B">
              <w:rPr>
                <w:noProof/>
                <w:webHidden/>
              </w:rPr>
              <w:instrText xml:space="preserve"> PAGEREF _Toc352080146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Pr>
                <w:noProof/>
                <w:webHidden/>
              </w:rPr>
              <w:fldChar w:fldCharType="begin"/>
            </w:r>
            <w:r w:rsidR="00B7410B">
              <w:rPr>
                <w:noProof/>
                <w:webHidden/>
              </w:rPr>
              <w:instrText xml:space="preserve"> PAGEREF _Toc352080147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Pr>
                <w:noProof/>
                <w:webHidden/>
              </w:rPr>
              <w:fldChar w:fldCharType="begin"/>
            </w:r>
            <w:r w:rsidR="00B7410B">
              <w:rPr>
                <w:noProof/>
                <w:webHidden/>
              </w:rPr>
              <w:instrText xml:space="preserve"> PAGEREF _Toc352080148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Pr>
                <w:noProof/>
                <w:webHidden/>
              </w:rPr>
              <w:fldChar w:fldCharType="begin"/>
            </w:r>
            <w:r w:rsidR="00B7410B">
              <w:rPr>
                <w:noProof/>
                <w:webHidden/>
              </w:rPr>
              <w:instrText xml:space="preserve"> PAGEREF _Toc352080149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Pr>
                <w:noProof/>
                <w:webHidden/>
              </w:rPr>
              <w:fldChar w:fldCharType="begin"/>
            </w:r>
            <w:r w:rsidR="00B7410B">
              <w:rPr>
                <w:noProof/>
                <w:webHidden/>
              </w:rPr>
              <w:instrText xml:space="preserve"> PAGEREF _Toc352080150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Pr>
                <w:noProof/>
                <w:webHidden/>
              </w:rPr>
              <w:fldChar w:fldCharType="begin"/>
            </w:r>
            <w:r w:rsidR="00B7410B">
              <w:rPr>
                <w:noProof/>
                <w:webHidden/>
              </w:rPr>
              <w:instrText xml:space="preserve"> PAGEREF _Toc352080151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Pr>
                <w:noProof/>
                <w:webHidden/>
              </w:rPr>
              <w:fldChar w:fldCharType="begin"/>
            </w:r>
            <w:r w:rsidR="00B7410B">
              <w:rPr>
                <w:noProof/>
                <w:webHidden/>
              </w:rPr>
              <w:instrText xml:space="preserve"> PAGEREF _Toc352080152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Pr>
                <w:noProof/>
                <w:webHidden/>
              </w:rPr>
              <w:fldChar w:fldCharType="begin"/>
            </w:r>
            <w:r w:rsidR="00B7410B">
              <w:rPr>
                <w:noProof/>
                <w:webHidden/>
              </w:rPr>
              <w:instrText xml:space="preserve"> PAGEREF _Toc352080153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Pr>
                <w:noProof/>
                <w:webHidden/>
              </w:rPr>
              <w:fldChar w:fldCharType="begin"/>
            </w:r>
            <w:r w:rsidR="00B7410B">
              <w:rPr>
                <w:noProof/>
                <w:webHidden/>
              </w:rPr>
              <w:instrText xml:space="preserve"> PAGEREF _Toc352080154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Pr>
                <w:noProof/>
                <w:webHidden/>
              </w:rPr>
              <w:fldChar w:fldCharType="begin"/>
            </w:r>
            <w:r w:rsidR="00B7410B">
              <w:rPr>
                <w:noProof/>
                <w:webHidden/>
              </w:rPr>
              <w:instrText xml:space="preserve"> PAGEREF _Toc352080155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Pr>
                <w:noProof/>
                <w:webHidden/>
              </w:rPr>
              <w:fldChar w:fldCharType="begin"/>
            </w:r>
            <w:r w:rsidR="00B7410B">
              <w:rPr>
                <w:noProof/>
                <w:webHidden/>
              </w:rPr>
              <w:instrText xml:space="preserve"> PAGEREF _Toc352080156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Pr>
                <w:noProof/>
                <w:webHidden/>
              </w:rPr>
              <w:fldChar w:fldCharType="begin"/>
            </w:r>
            <w:r w:rsidR="00B7410B">
              <w:rPr>
                <w:noProof/>
                <w:webHidden/>
              </w:rPr>
              <w:instrText xml:space="preserve"> PAGEREF _Toc352080157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Pr>
                <w:noProof/>
                <w:webHidden/>
              </w:rPr>
              <w:fldChar w:fldCharType="begin"/>
            </w:r>
            <w:r w:rsidR="00B7410B">
              <w:rPr>
                <w:noProof/>
                <w:webHidden/>
              </w:rPr>
              <w:instrText xml:space="preserve"> PAGEREF _Toc352080158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Pr>
                <w:noProof/>
                <w:webHidden/>
              </w:rPr>
              <w:fldChar w:fldCharType="begin"/>
            </w:r>
            <w:r w:rsidR="00B7410B">
              <w:rPr>
                <w:noProof/>
                <w:webHidden/>
              </w:rPr>
              <w:instrText xml:space="preserve"> PAGEREF _Toc352080159 \h </w:instrText>
            </w:r>
            <w:r>
              <w:rPr>
                <w:noProof/>
                <w:webHidden/>
              </w:rPr>
            </w:r>
            <w:r>
              <w:rPr>
                <w:noProof/>
                <w:webHidden/>
              </w:rPr>
              <w:fldChar w:fldCharType="separate"/>
            </w:r>
            <w:r w:rsidR="00B7410B">
              <w:rPr>
                <w:noProof/>
                <w:webHidden/>
              </w:rPr>
              <w:t>158</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Pr>
                <w:noProof/>
                <w:webHidden/>
              </w:rPr>
              <w:fldChar w:fldCharType="begin"/>
            </w:r>
            <w:r w:rsidR="00B7410B">
              <w:rPr>
                <w:noProof/>
                <w:webHidden/>
              </w:rPr>
              <w:instrText xml:space="preserve"> PAGEREF _Toc352080160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Pr>
                <w:noProof/>
                <w:webHidden/>
              </w:rPr>
              <w:fldChar w:fldCharType="begin"/>
            </w:r>
            <w:r w:rsidR="00B7410B">
              <w:rPr>
                <w:noProof/>
                <w:webHidden/>
              </w:rPr>
              <w:instrText xml:space="preserve"> PAGEREF _Toc352080161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Pr>
                <w:noProof/>
                <w:webHidden/>
              </w:rPr>
              <w:fldChar w:fldCharType="begin"/>
            </w:r>
            <w:r w:rsidR="00B7410B">
              <w:rPr>
                <w:noProof/>
                <w:webHidden/>
              </w:rPr>
              <w:instrText xml:space="preserve"> PAGEREF _Toc352080162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Pr>
                <w:noProof/>
                <w:webHidden/>
              </w:rPr>
              <w:fldChar w:fldCharType="begin"/>
            </w:r>
            <w:r w:rsidR="00B7410B">
              <w:rPr>
                <w:noProof/>
                <w:webHidden/>
              </w:rPr>
              <w:instrText xml:space="preserve"> PAGEREF _Toc352080163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Pr>
                <w:noProof/>
                <w:webHidden/>
              </w:rPr>
              <w:fldChar w:fldCharType="begin"/>
            </w:r>
            <w:r w:rsidR="00B7410B">
              <w:rPr>
                <w:noProof/>
                <w:webHidden/>
              </w:rPr>
              <w:instrText xml:space="preserve"> PAGEREF _Toc352080164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Pr>
                <w:noProof/>
                <w:webHidden/>
              </w:rPr>
              <w:fldChar w:fldCharType="begin"/>
            </w:r>
            <w:r w:rsidR="00B7410B">
              <w:rPr>
                <w:noProof/>
                <w:webHidden/>
              </w:rPr>
              <w:instrText xml:space="preserve"> PAGEREF _Toc352080165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Pr>
                <w:noProof/>
                <w:webHidden/>
              </w:rPr>
              <w:fldChar w:fldCharType="begin"/>
            </w:r>
            <w:r w:rsidR="00B7410B">
              <w:rPr>
                <w:noProof/>
                <w:webHidden/>
              </w:rPr>
              <w:instrText xml:space="preserve"> PAGEREF _Toc352080166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Pr>
                <w:noProof/>
                <w:webHidden/>
              </w:rPr>
              <w:fldChar w:fldCharType="begin"/>
            </w:r>
            <w:r w:rsidR="00B7410B">
              <w:rPr>
                <w:noProof/>
                <w:webHidden/>
              </w:rPr>
              <w:instrText xml:space="preserve"> PAGEREF _Toc352080167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Pr>
                <w:noProof/>
                <w:webHidden/>
              </w:rPr>
              <w:fldChar w:fldCharType="begin"/>
            </w:r>
            <w:r w:rsidR="00B7410B">
              <w:rPr>
                <w:noProof/>
                <w:webHidden/>
              </w:rPr>
              <w:instrText xml:space="preserve"> PAGEREF _Toc352080168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Pr>
                <w:noProof/>
                <w:webHidden/>
              </w:rPr>
              <w:fldChar w:fldCharType="begin"/>
            </w:r>
            <w:r w:rsidR="00B7410B">
              <w:rPr>
                <w:noProof/>
                <w:webHidden/>
              </w:rPr>
              <w:instrText xml:space="preserve"> PAGEREF _Toc352080169 \h </w:instrText>
            </w:r>
            <w:r>
              <w:rPr>
                <w:noProof/>
                <w:webHidden/>
              </w:rPr>
            </w:r>
            <w:r>
              <w:rPr>
                <w:noProof/>
                <w:webHidden/>
              </w:rPr>
              <w:fldChar w:fldCharType="separate"/>
            </w:r>
            <w:r w:rsidR="00B7410B">
              <w:rPr>
                <w:noProof/>
                <w:webHidden/>
              </w:rPr>
              <w:t>177</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Pr>
                <w:noProof/>
                <w:webHidden/>
              </w:rPr>
              <w:fldChar w:fldCharType="begin"/>
            </w:r>
            <w:r w:rsidR="00B7410B">
              <w:rPr>
                <w:noProof/>
                <w:webHidden/>
              </w:rPr>
              <w:instrText xml:space="preserve"> PAGEREF _Toc352080170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Pr>
                <w:noProof/>
                <w:webHidden/>
              </w:rPr>
              <w:fldChar w:fldCharType="begin"/>
            </w:r>
            <w:r w:rsidR="00B7410B">
              <w:rPr>
                <w:noProof/>
                <w:webHidden/>
              </w:rPr>
              <w:instrText xml:space="preserve"> PAGEREF _Toc352080171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Pr>
                <w:noProof/>
                <w:webHidden/>
              </w:rPr>
              <w:fldChar w:fldCharType="begin"/>
            </w:r>
            <w:r w:rsidR="00B7410B">
              <w:rPr>
                <w:noProof/>
                <w:webHidden/>
              </w:rPr>
              <w:instrText xml:space="preserve"> PAGEREF _Toc352080172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Pr>
                <w:noProof/>
                <w:webHidden/>
              </w:rPr>
              <w:fldChar w:fldCharType="begin"/>
            </w:r>
            <w:r w:rsidR="00B7410B">
              <w:rPr>
                <w:noProof/>
                <w:webHidden/>
              </w:rPr>
              <w:instrText xml:space="preserve"> PAGEREF _Toc352080173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Pr>
                <w:noProof/>
                <w:webHidden/>
              </w:rPr>
              <w:fldChar w:fldCharType="begin"/>
            </w:r>
            <w:r w:rsidR="00B7410B">
              <w:rPr>
                <w:noProof/>
                <w:webHidden/>
              </w:rPr>
              <w:instrText xml:space="preserve"> PAGEREF _Toc352080174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Pr>
                <w:noProof/>
                <w:webHidden/>
              </w:rPr>
              <w:fldChar w:fldCharType="begin"/>
            </w:r>
            <w:r w:rsidR="00B7410B">
              <w:rPr>
                <w:noProof/>
                <w:webHidden/>
              </w:rPr>
              <w:instrText xml:space="preserve"> PAGEREF _Toc352080175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Pr>
                <w:noProof/>
                <w:webHidden/>
              </w:rPr>
              <w:fldChar w:fldCharType="begin"/>
            </w:r>
            <w:r w:rsidR="00B7410B">
              <w:rPr>
                <w:noProof/>
                <w:webHidden/>
              </w:rPr>
              <w:instrText xml:space="preserve"> PAGEREF _Toc352080176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Pr>
                <w:noProof/>
                <w:webHidden/>
              </w:rPr>
              <w:fldChar w:fldCharType="begin"/>
            </w:r>
            <w:r w:rsidR="00B7410B">
              <w:rPr>
                <w:noProof/>
                <w:webHidden/>
              </w:rPr>
              <w:instrText xml:space="preserve"> PAGEREF _Toc352080177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Pr>
                <w:noProof/>
                <w:webHidden/>
              </w:rPr>
              <w:fldChar w:fldCharType="begin"/>
            </w:r>
            <w:r w:rsidR="00B7410B">
              <w:rPr>
                <w:noProof/>
                <w:webHidden/>
              </w:rPr>
              <w:instrText xml:space="preserve"> PAGEREF _Toc352080178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464B32">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Pr>
                <w:noProof/>
                <w:webHidden/>
              </w:rPr>
              <w:fldChar w:fldCharType="begin"/>
            </w:r>
            <w:r w:rsidR="00B7410B">
              <w:rPr>
                <w:noProof/>
                <w:webHidden/>
              </w:rPr>
              <w:instrText xml:space="preserve"> PAGEREF _Toc352080179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Pr>
                <w:noProof/>
                <w:webHidden/>
              </w:rPr>
              <w:fldChar w:fldCharType="begin"/>
            </w:r>
            <w:r w:rsidR="00B7410B">
              <w:rPr>
                <w:noProof/>
                <w:webHidden/>
              </w:rPr>
              <w:instrText xml:space="preserve"> PAGEREF _Toc352080180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464B32">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Pr>
                <w:noProof/>
                <w:webHidden/>
              </w:rPr>
              <w:fldChar w:fldCharType="begin"/>
            </w:r>
            <w:r w:rsidR="00B7410B">
              <w:rPr>
                <w:noProof/>
                <w:webHidden/>
              </w:rPr>
              <w:instrText xml:space="preserve"> PAGEREF _Toc352080181 \h </w:instrText>
            </w:r>
            <w:r>
              <w:rPr>
                <w:noProof/>
                <w:webHidden/>
              </w:rPr>
            </w:r>
            <w:r>
              <w:rPr>
                <w:noProof/>
                <w:webHidden/>
              </w:rPr>
              <w:fldChar w:fldCharType="separate"/>
            </w:r>
            <w:r w:rsidR="00B7410B">
              <w:rPr>
                <w:noProof/>
                <w:webHidden/>
              </w:rPr>
              <w:t>181</w:t>
            </w:r>
            <w:r>
              <w:rPr>
                <w:noProof/>
                <w:webHidden/>
              </w:rPr>
              <w:fldChar w:fldCharType="end"/>
            </w:r>
          </w:hyperlink>
        </w:p>
        <w:p w:rsidR="00B7410B" w:rsidRDefault="00464B32">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Pr>
                <w:noProof/>
                <w:webHidden/>
              </w:rPr>
              <w:fldChar w:fldCharType="begin"/>
            </w:r>
            <w:r w:rsidR="00B7410B">
              <w:rPr>
                <w:noProof/>
                <w:webHidden/>
              </w:rPr>
              <w:instrText xml:space="preserve"> PAGEREF _Toc352080182 \h </w:instrText>
            </w:r>
            <w:r>
              <w:rPr>
                <w:noProof/>
                <w:webHidden/>
              </w:rPr>
            </w:r>
            <w:r>
              <w:rPr>
                <w:noProof/>
                <w:webHidden/>
              </w:rPr>
              <w:fldChar w:fldCharType="separate"/>
            </w:r>
            <w:r w:rsidR="00B7410B">
              <w:rPr>
                <w:noProof/>
                <w:webHidden/>
              </w:rPr>
              <w:t>181</w:t>
            </w:r>
            <w:r>
              <w:rPr>
                <w:noProof/>
                <w:webHidden/>
              </w:rPr>
              <w:fldChar w:fldCharType="end"/>
            </w:r>
          </w:hyperlink>
        </w:p>
        <w:p w:rsidR="008F5456" w:rsidRDefault="00464B32"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464B32" w:rsidP="00D75B7E">
          <w:pPr>
            <w:rPr>
              <w:i/>
              <w:iCs/>
              <w:noProof/>
              <w:sz w:val="20"/>
              <w:szCs w:val="20"/>
              <w:lang w:bidi="en-US"/>
            </w:rPr>
          </w:pPr>
        </w:p>
      </w:sdtContent>
    </w:sdt>
    <w:p w:rsidR="00B4442A" w:rsidRDefault="00B4442A" w:rsidP="00BD67CF">
      <w:pPr>
        <w:pStyle w:val="Heading1"/>
      </w:pPr>
      <w:bookmarkStart w:id="1" w:name="_Toc352080038"/>
      <w:r>
        <w:lastRenderedPageBreak/>
        <w:t>Introduction:</w:t>
      </w:r>
      <w:bookmarkEnd w:id="1"/>
    </w:p>
    <w:p w:rsidR="00B4442A" w:rsidRPr="008868AB" w:rsidRDefault="00186B02" w:rsidP="00186B02">
      <w:pPr>
        <w:pStyle w:val="BodyText"/>
        <w:tabs>
          <w:tab w:val="num" w:pos="1440"/>
        </w:tabs>
        <w:jc w:val="both"/>
      </w:pPr>
      <w:r>
        <w:tab/>
      </w:r>
      <w:r>
        <w:tab/>
      </w:r>
      <w:r w:rsidR="00B4442A" w:rsidRPr="008868AB">
        <w:t>Nowadays social networking is the main trend among us. We like to share whatever</w:t>
      </w:r>
      <w:r w:rsidR="00B4442A">
        <w:t xml:space="preserve"> is</w:t>
      </w:r>
      <w:r w:rsidR="00B4442A" w:rsidRPr="008868AB">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186B02" w:rsidP="00186B02">
      <w:pPr>
        <w:pStyle w:val="BodyText"/>
        <w:tabs>
          <w:tab w:val="num" w:pos="1440"/>
        </w:tabs>
        <w:jc w:val="both"/>
      </w:pPr>
      <w:r>
        <w:tab/>
      </w:r>
      <w:r>
        <w:tab/>
      </w:r>
      <w:r w:rsidR="00B4442A" w:rsidRPr="008868AB">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186B02" w:rsidRDefault="00B4442A" w:rsidP="00B4442A">
      <w:pPr>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Main features of the Daily notebook &amp; Social Networking Updater are:</w:t>
      </w:r>
    </w:p>
    <w:p w:rsidR="00B4442A" w:rsidRDefault="00B4442A" w:rsidP="00864F71">
      <w:pPr>
        <w:numPr>
          <w:ilvl w:val="0"/>
          <w:numId w:val="49"/>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 xml:space="preserve">Maintaining daily notes </w:t>
      </w:r>
    </w:p>
    <w:p w:rsidR="00864F71"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Updating the status in Social Networking Sites and downloading the RSS feeds</w:t>
      </w:r>
    </w:p>
    <w:p w:rsidR="00864F71" w:rsidRPr="00186B02" w:rsidRDefault="00864F71" w:rsidP="00864F71">
      <w:pPr>
        <w:numPr>
          <w:ilvl w:val="0"/>
          <w:numId w:val="49"/>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Facebook integration</w:t>
      </w:r>
    </w:p>
    <w:p w:rsidR="00864F71" w:rsidRDefault="00864F71" w:rsidP="00864F71">
      <w:pPr>
        <w:numPr>
          <w:ilvl w:val="0"/>
          <w:numId w:val="49"/>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Twitter integration</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Google Calendar integration</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Linkedin integration</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lastRenderedPageBreak/>
        <w:t>Google plus integration</w:t>
      </w:r>
    </w:p>
    <w:p w:rsidR="00864F71"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Google Maps  integration</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Maintaining To Do/Task list</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 xml:space="preserve">Reminder/ alarm for scheduled task </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Printing of Notes, To Do &amp; Tasks</w:t>
      </w:r>
    </w:p>
    <w:p w:rsidR="00864F71"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Archiving old data</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Searching Updates</w:t>
      </w:r>
    </w:p>
    <w:p w:rsidR="00B4442A" w:rsidRDefault="00B4442A" w:rsidP="00BD67CF">
      <w:pPr>
        <w:pStyle w:val="Heading1"/>
      </w:pPr>
      <w:bookmarkStart w:id="2" w:name="_Toc352080039"/>
      <w:r>
        <w:t>Objective:</w:t>
      </w:r>
      <w:bookmarkEnd w:id="2"/>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Single solution for updating any social networking sites</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Keeping track of daily activities</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Timely update whenever internet is available</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To simulate similar experience of Daily notebook.</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To be involved with full-fledged software development</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 xml:space="preserve"> To know about new technologies like .NET, WPF, Facebook, Twitter.</w:t>
      </w:r>
    </w:p>
    <w:p w:rsidR="00B4442A" w:rsidRDefault="00B4442A" w:rsidP="002F0B36">
      <w:pPr>
        <w:pStyle w:val="Heading1"/>
      </w:pPr>
      <w:bookmarkStart w:id="3" w:name="_Toc352080040"/>
      <w:r>
        <w:t>System Analysis</w:t>
      </w:r>
      <w:bookmarkEnd w:id="3"/>
    </w:p>
    <w:p w:rsidR="00B4442A" w:rsidRDefault="00B4442A" w:rsidP="002F0B36">
      <w:pPr>
        <w:pStyle w:val="Heading2"/>
      </w:pPr>
      <w:bookmarkStart w:id="4" w:name="_Toc352080041"/>
      <w:r>
        <w:t>Identification of Need</w:t>
      </w:r>
      <w:r w:rsidR="000A19CA">
        <w:t>:</w:t>
      </w:r>
      <w:bookmarkEnd w:id="4"/>
    </w:p>
    <w:p w:rsidR="00B305D4" w:rsidRPr="004B36EE" w:rsidRDefault="004B36EE" w:rsidP="004B36EE">
      <w:pPr>
        <w:pStyle w:val="BodyText"/>
        <w:tabs>
          <w:tab w:val="num" w:pos="1440"/>
        </w:tabs>
        <w:jc w:val="both"/>
      </w:pPr>
      <w:r>
        <w:tab/>
      </w:r>
      <w:r>
        <w:tab/>
      </w:r>
      <w:r w:rsidR="000A19CA" w:rsidRPr="004B36EE">
        <w:t xml:space="preserve">I used </w:t>
      </w:r>
      <w:r w:rsidR="0017655B" w:rsidRPr="004B36EE">
        <w:t xml:space="preserve">to write diary regularly ten years ago when I was in school. Today, we use social networking sites as our notebook or diary. Though we can share all our thoughts and </w:t>
      </w:r>
      <w:r w:rsidR="0017655B" w:rsidRPr="00017B9B">
        <w:t xml:space="preserve">memories to the social networking sites, yet there are some drawbacks as well. The main problem is the availability of </w:t>
      </w:r>
      <w:r w:rsidR="004F1177" w:rsidRPr="00017B9B">
        <w:t>internet; w</w:t>
      </w:r>
      <w:r w:rsidR="0017655B" w:rsidRPr="00017B9B">
        <w:t>e cannot share our thought</w:t>
      </w:r>
      <w:r w:rsidR="004F1177" w:rsidRPr="00017B9B">
        <w:t>s</w:t>
      </w:r>
      <w:r w:rsidR="0017655B" w:rsidRPr="00017B9B">
        <w:t xml:space="preserve"> while we are at</w:t>
      </w:r>
      <w:r w:rsidR="004F1177" w:rsidRPr="00017B9B">
        <w:t xml:space="preserve"> such</w:t>
      </w:r>
      <w:r w:rsidR="0017655B" w:rsidRPr="00017B9B">
        <w:t xml:space="preserve"> a </w:t>
      </w:r>
      <w:r w:rsidR="004F1177" w:rsidRPr="00017B9B">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rsidRPr="00017B9B">
        <w:t xml:space="preserve"> facing </w:t>
      </w:r>
      <w:r w:rsidR="00D83D45" w:rsidRPr="00017B9B">
        <w:t>these problems for many years</w:t>
      </w:r>
      <w:r w:rsidR="00D83D45" w:rsidRPr="004B36EE">
        <w:t xml:space="preserve"> so I felt that we need a solution that could minimize</w:t>
      </w:r>
      <w:r w:rsidR="001F0289" w:rsidRPr="004B36EE">
        <w:t>the drawbacks of social networking</w:t>
      </w:r>
      <w:r w:rsidR="009933F4" w:rsidRPr="004B36EE">
        <w:t xml:space="preserve"> sites.</w:t>
      </w:r>
    </w:p>
    <w:p w:rsidR="00B4442A" w:rsidRDefault="00B4442A" w:rsidP="002F0B36">
      <w:pPr>
        <w:pStyle w:val="Heading2"/>
        <w:ind w:left="0"/>
      </w:pPr>
      <w:bookmarkStart w:id="5" w:name="_Toc352080042"/>
      <w:r>
        <w:t>Preliminary Investigation</w:t>
      </w:r>
      <w:r w:rsidR="00EA09C8">
        <w:t>:</w:t>
      </w:r>
      <w:bookmarkEnd w:id="5"/>
    </w:p>
    <w:p w:rsidR="005C1917" w:rsidRDefault="004B36EE" w:rsidP="009933F4">
      <w:pPr>
        <w:pStyle w:val="BodyText"/>
        <w:tabs>
          <w:tab w:val="num" w:pos="1440"/>
        </w:tabs>
        <w:jc w:val="both"/>
      </w:pPr>
      <w:r>
        <w:tab/>
      </w:r>
      <w:r>
        <w:tab/>
      </w:r>
      <w:r w:rsidR="009933F4">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6" w:name="_Toc352080043"/>
      <w:r>
        <w:lastRenderedPageBreak/>
        <w:t>Feasibility Study</w:t>
      </w:r>
      <w:r w:rsidR="005C1917">
        <w:t>:</w:t>
      </w:r>
      <w:bookmarkEnd w:id="6"/>
    </w:p>
    <w:p w:rsidR="005C1917" w:rsidRDefault="004B36EE" w:rsidP="004B36EE">
      <w:pPr>
        <w:pStyle w:val="BodyText"/>
        <w:tabs>
          <w:tab w:val="num" w:pos="1440"/>
        </w:tabs>
        <w:jc w:val="both"/>
      </w:pPr>
      <w:r>
        <w:tab/>
      </w:r>
      <w:r>
        <w:tab/>
      </w:r>
      <w:r w:rsidR="005C1917">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7" w:name="_Toc352080044"/>
      <w:r>
        <w:t>Project</w:t>
      </w:r>
      <w:r w:rsidR="00B305D4">
        <w:t xml:space="preserve"> Planning &amp; Scheduling:</w:t>
      </w:r>
      <w:bookmarkEnd w:id="7"/>
    </w:p>
    <w:p w:rsidR="00B305D4" w:rsidRPr="002F0B36" w:rsidRDefault="00B305D4" w:rsidP="002F0B36">
      <w:pPr>
        <w:pStyle w:val="Heading3"/>
      </w:pPr>
      <w:bookmarkStart w:id="8" w:name="_Toc344699047"/>
      <w:bookmarkStart w:id="9" w:name="_Toc352080045"/>
      <w:r w:rsidRPr="002F0B36">
        <w:t>Gantt chart</w:t>
      </w:r>
      <w:bookmarkEnd w:id="8"/>
      <w:bookmarkEnd w:id="9"/>
    </w:p>
    <w:p w:rsidR="00B305D4" w:rsidRDefault="0053154D" w:rsidP="00B305D4">
      <w:r>
        <w:rPr>
          <w:noProof/>
          <w:lang w:eastAsia="en-IN"/>
        </w:rPr>
        <w:drawing>
          <wp:inline distT="0" distB="0" distL="0" distR="0">
            <wp:extent cx="6114692" cy="3072810"/>
            <wp:effectExtent l="19050" t="0" r="358" b="0"/>
            <wp:docPr id="146" name="Picture 33" descr="C:\Users\Anirban\Documents\GitHub\DailyNoteBook\report\Arindam\gy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irban\Documents\GitHub\DailyNoteBook\report\Arindam\gyantt.JPG"/>
                    <pic:cNvPicPr>
                      <a:picLocks noChangeAspect="1" noChangeArrowheads="1"/>
                    </pic:cNvPicPr>
                  </pic:nvPicPr>
                  <pic:blipFill>
                    <a:blip r:embed="rId9" cstate="print"/>
                    <a:srcRect/>
                    <a:stretch>
                      <a:fillRect/>
                    </a:stretch>
                  </pic:blipFill>
                  <pic:spPr bwMode="auto">
                    <a:xfrm>
                      <a:off x="0" y="0"/>
                      <a:ext cx="6115808" cy="3073371"/>
                    </a:xfrm>
                    <a:prstGeom prst="rect">
                      <a:avLst/>
                    </a:prstGeom>
                    <a:noFill/>
                    <a:ln w="9525">
                      <a:noFill/>
                      <a:miter lim="800000"/>
                      <a:headEnd/>
                      <a:tailEnd/>
                    </a:ln>
                  </pic:spPr>
                </pic:pic>
              </a:graphicData>
            </a:graphic>
          </wp:inline>
        </w:drawing>
      </w:r>
    </w:p>
    <w:p w:rsidR="00B305D4" w:rsidRDefault="00B305D4" w:rsidP="00B305D4">
      <w:pPr>
        <w:pStyle w:val="Heading3"/>
      </w:pPr>
      <w:bookmarkStart w:id="10" w:name="_Toc344699048"/>
      <w:bookmarkStart w:id="11" w:name="_Toc352080046"/>
      <w:r>
        <w:t>Tracking Gantt</w:t>
      </w:r>
      <w:bookmarkEnd w:id="10"/>
      <w:bookmarkEnd w:id="11"/>
    </w:p>
    <w:p w:rsidR="00B305D4" w:rsidRDefault="0053154D" w:rsidP="00B305D4">
      <w:r>
        <w:rPr>
          <w:noProof/>
          <w:lang w:eastAsia="en-IN"/>
        </w:rPr>
        <w:drawing>
          <wp:inline distT="0" distB="0" distL="0" distR="0">
            <wp:extent cx="6109932" cy="3476847"/>
            <wp:effectExtent l="19050" t="0" r="5118" b="0"/>
            <wp:docPr id="147" name="Picture 34" descr="C:\Users\Anirban\Documents\GitHub\DailyNoteBook\report\Arindam\trac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irban\Documents\GitHub\DailyNoteBook\report\Arindam\tracking.JPG"/>
                    <pic:cNvPicPr>
                      <a:picLocks noChangeAspect="1" noChangeArrowheads="1"/>
                    </pic:cNvPicPr>
                  </pic:nvPicPr>
                  <pic:blipFill>
                    <a:blip r:embed="rId10" cstate="print"/>
                    <a:srcRect/>
                    <a:stretch>
                      <a:fillRect/>
                    </a:stretch>
                  </pic:blipFill>
                  <pic:spPr bwMode="auto">
                    <a:xfrm>
                      <a:off x="0" y="0"/>
                      <a:ext cx="6122733" cy="3484132"/>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2" w:name="_Toc344699049"/>
      <w:bookmarkStart w:id="13" w:name="_Toc352080047"/>
      <w:r>
        <w:lastRenderedPageBreak/>
        <w:t>Pert Chart</w:t>
      </w:r>
      <w:bookmarkEnd w:id="12"/>
      <w:bookmarkEnd w:id="13"/>
    </w:p>
    <w:p w:rsidR="00B305D4" w:rsidRDefault="0053154D" w:rsidP="00B305D4">
      <w:r>
        <w:rPr>
          <w:noProof/>
          <w:lang w:eastAsia="en-IN"/>
        </w:rPr>
        <w:drawing>
          <wp:inline distT="0" distB="0" distL="0" distR="0">
            <wp:extent cx="6091496" cy="2456121"/>
            <wp:effectExtent l="19050" t="0" r="4504" b="0"/>
            <wp:docPr id="148" name="Picture 35" descr="C:\Users\Anirban\Documents\GitHub\DailyNoteBook\report\Arindam\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irban\Documents\GitHub\DailyNoteBook\report\Arindam\pert.JPG"/>
                    <pic:cNvPicPr>
                      <a:picLocks noChangeAspect="1" noChangeArrowheads="1"/>
                    </pic:cNvPicPr>
                  </pic:nvPicPr>
                  <pic:blipFill>
                    <a:blip r:embed="rId11" cstate="print"/>
                    <a:srcRect/>
                    <a:stretch>
                      <a:fillRect/>
                    </a:stretch>
                  </pic:blipFill>
                  <pic:spPr bwMode="auto">
                    <a:xfrm>
                      <a:off x="0" y="0"/>
                      <a:ext cx="6093563" cy="2456954"/>
                    </a:xfrm>
                    <a:prstGeom prst="rect">
                      <a:avLst/>
                    </a:prstGeom>
                    <a:noFill/>
                    <a:ln w="9525">
                      <a:noFill/>
                      <a:miter lim="800000"/>
                      <a:headEnd/>
                      <a:tailEnd/>
                    </a:ln>
                  </pic:spPr>
                </pic:pic>
              </a:graphicData>
            </a:graphic>
          </wp:inline>
        </w:drawing>
      </w:r>
    </w:p>
    <w:p w:rsidR="00B4442A" w:rsidRDefault="00B4442A" w:rsidP="002F0B36">
      <w:pPr>
        <w:pStyle w:val="Heading2"/>
      </w:pPr>
      <w:bookmarkStart w:id="14" w:name="_Toc352080048"/>
      <w:r>
        <w:t>Software requirement specifications (SRS)</w:t>
      </w:r>
      <w:r w:rsidR="005A1002">
        <w:t>:</w:t>
      </w:r>
      <w:bookmarkEnd w:id="14"/>
    </w:p>
    <w:p w:rsidR="001D3176" w:rsidRDefault="001D3176" w:rsidP="001D3176">
      <w:pPr>
        <w:pStyle w:val="Heading3"/>
      </w:pPr>
      <w:bookmarkStart w:id="15" w:name="_Toc344699036"/>
      <w:bookmarkStart w:id="16" w:name="_Toc352080049"/>
      <w:r w:rsidRPr="00A447E8">
        <w:t>Functional</w:t>
      </w:r>
      <w:r w:rsidRPr="002F481C">
        <w:t xml:space="preserve"> Requirement</w:t>
      </w:r>
      <w:bookmarkEnd w:id="15"/>
      <w:bookmarkEnd w:id="16"/>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17" w:name="_Toc344699037"/>
      <w:r w:rsidRPr="00B72AAB">
        <w:rPr>
          <w:color w:val="943634" w:themeColor="accent2" w:themeShade="BF"/>
          <w:lang w:val="en-US" w:bidi="en-US"/>
        </w:rPr>
        <w:t>Register User</w:t>
      </w:r>
      <w:bookmarkEnd w:id="17"/>
    </w:p>
    <w:p w:rsidR="001D3176" w:rsidRPr="00492CDA" w:rsidRDefault="001D3176" w:rsidP="00600980">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Introduction:</w:t>
      </w:r>
    </w:p>
    <w:p w:rsidR="001D3176" w:rsidRPr="00600980" w:rsidRDefault="001D3176" w:rsidP="00600980">
      <w:pPr>
        <w:pStyle w:val="ListParagraph"/>
        <w:spacing w:line="276" w:lineRule="auto"/>
        <w:ind w:firstLine="360"/>
        <w:rPr>
          <w:rFonts w:ascii="Times New Roman" w:hAnsi="Times New Roman"/>
          <w:i w:val="0"/>
          <w:iCs w:val="0"/>
          <w:sz w:val="24"/>
          <w:lang w:val="en-GB" w:bidi="ar-SA"/>
        </w:rPr>
      </w:pPr>
      <w:r w:rsidRPr="00600980">
        <w:rPr>
          <w:rFonts w:ascii="Times New Roman" w:hAnsi="Times New Roman"/>
          <w:i w:val="0"/>
          <w:iCs w:val="0"/>
          <w:sz w:val="24"/>
          <w:lang w:val="en-GB" w:bidi="ar-SA"/>
        </w:rPr>
        <w:t>Register a new User.</w:t>
      </w:r>
    </w:p>
    <w:p w:rsidR="001D3176" w:rsidRPr="00492CDA" w:rsidRDefault="001D3176" w:rsidP="00600980">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Input:</w:t>
      </w:r>
    </w:p>
    <w:p w:rsidR="001D3176" w:rsidRPr="00600980" w:rsidRDefault="001D3176" w:rsidP="00600980">
      <w:pPr>
        <w:pStyle w:val="ListParagraph"/>
        <w:spacing w:line="276" w:lineRule="auto"/>
        <w:ind w:firstLine="360"/>
        <w:rPr>
          <w:rFonts w:ascii="Times New Roman" w:hAnsi="Times New Roman"/>
          <w:i w:val="0"/>
          <w:iCs w:val="0"/>
          <w:sz w:val="24"/>
          <w:lang w:val="en-GB" w:bidi="ar-SA"/>
        </w:rPr>
      </w:pPr>
      <w:r w:rsidRPr="00600980">
        <w:rPr>
          <w:rFonts w:ascii="Times New Roman" w:hAnsi="Times New Roman"/>
          <w:i w:val="0"/>
          <w:iCs w:val="0"/>
          <w:sz w:val="24"/>
          <w:lang w:val="en-GB" w:bidi="ar-SA"/>
        </w:rPr>
        <w:t>Relevant User data like name, user id, password</w:t>
      </w:r>
      <w:proofErr w:type="gramStart"/>
      <w:r w:rsidRPr="00600980">
        <w:rPr>
          <w:rFonts w:ascii="Times New Roman" w:hAnsi="Times New Roman"/>
          <w:i w:val="0"/>
          <w:iCs w:val="0"/>
          <w:sz w:val="24"/>
          <w:lang w:val="en-GB" w:bidi="ar-SA"/>
        </w:rPr>
        <w:t>,</w:t>
      </w:r>
      <w:r w:rsidR="00BD67CF" w:rsidRPr="00600980">
        <w:rPr>
          <w:rFonts w:ascii="Times New Roman" w:hAnsi="Times New Roman"/>
          <w:i w:val="0"/>
          <w:iCs w:val="0"/>
          <w:sz w:val="24"/>
          <w:lang w:val="en-GB" w:bidi="ar-SA"/>
        </w:rPr>
        <w:t>hints</w:t>
      </w:r>
      <w:proofErr w:type="gramEnd"/>
      <w:r w:rsidRPr="00600980">
        <w:rPr>
          <w:rFonts w:ascii="Times New Roman" w:hAnsi="Times New Roman"/>
          <w:i w:val="0"/>
          <w:iCs w:val="0"/>
          <w:sz w:val="24"/>
          <w:lang w:val="en-GB" w:bidi="ar-SA"/>
        </w:rPr>
        <w:t xml:space="preserve"> etc.</w:t>
      </w:r>
    </w:p>
    <w:p w:rsidR="001D3176" w:rsidRPr="00492CDA" w:rsidRDefault="001D3176" w:rsidP="00600980">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Processing:</w:t>
      </w:r>
    </w:p>
    <w:p w:rsidR="001D3176" w:rsidRPr="00600980" w:rsidRDefault="001D3176" w:rsidP="00600980">
      <w:pPr>
        <w:pStyle w:val="ListParagraph"/>
        <w:spacing w:line="276" w:lineRule="auto"/>
        <w:ind w:firstLine="360"/>
        <w:rPr>
          <w:rFonts w:ascii="Times New Roman" w:hAnsi="Times New Roman"/>
          <w:i w:val="0"/>
          <w:iCs w:val="0"/>
          <w:sz w:val="24"/>
          <w:lang w:val="en-GB" w:bidi="ar-SA"/>
        </w:rPr>
      </w:pPr>
      <w:r w:rsidRPr="00600980">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492CDA">
        <w:rPr>
          <w:rFonts w:ascii="Times New Roman" w:hAnsi="Times New Roman"/>
          <w:i w:val="0"/>
          <w:iCs w:val="0"/>
          <w:sz w:val="24"/>
          <w:lang w:val="en-GB" w:bidi="ar-SA"/>
        </w:rPr>
        <w:t xml:space="preserve"> </w:t>
      </w:r>
      <w:r w:rsidRPr="00600980">
        <w:rPr>
          <w:rFonts w:ascii="Times New Roman" w:hAnsi="Times New Roman"/>
          <w:i w:val="0"/>
          <w:iCs w:val="0"/>
          <w:sz w:val="24"/>
          <w:lang w:val="en-GB" w:bidi="ar-SA"/>
        </w:rPr>
        <w:t>will</w:t>
      </w:r>
      <w:r w:rsidR="00492CDA">
        <w:rPr>
          <w:rFonts w:ascii="Times New Roman" w:hAnsi="Times New Roman"/>
          <w:i w:val="0"/>
          <w:iCs w:val="0"/>
          <w:sz w:val="24"/>
          <w:lang w:val="en-GB" w:bidi="ar-SA"/>
        </w:rPr>
        <w:t xml:space="preserve"> </w:t>
      </w:r>
      <w:r w:rsidRPr="00600980">
        <w:rPr>
          <w:rFonts w:ascii="Times New Roman" w:hAnsi="Times New Roman"/>
          <w:i w:val="0"/>
          <w:iCs w:val="0"/>
          <w:sz w:val="24"/>
          <w:lang w:val="en-GB" w:bidi="ar-SA"/>
        </w:rPr>
        <w:t>create a new user entry.</w:t>
      </w:r>
    </w:p>
    <w:p w:rsidR="001D3176" w:rsidRPr="00492CDA" w:rsidRDefault="001D3176" w:rsidP="00600980">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 xml:space="preserve">Output: </w:t>
      </w:r>
    </w:p>
    <w:p w:rsidR="001D3176" w:rsidRPr="00600980" w:rsidRDefault="001D3176" w:rsidP="00600980">
      <w:pPr>
        <w:pStyle w:val="ListParagraph"/>
        <w:spacing w:line="276" w:lineRule="auto"/>
        <w:ind w:firstLine="360"/>
        <w:rPr>
          <w:rFonts w:ascii="Times New Roman" w:hAnsi="Times New Roman"/>
          <w:i w:val="0"/>
          <w:iCs w:val="0"/>
          <w:sz w:val="24"/>
          <w:lang w:val="en-GB" w:bidi="ar-SA"/>
        </w:rPr>
      </w:pPr>
      <w:r w:rsidRPr="00600980">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492CDA">
        <w:rPr>
          <w:rFonts w:ascii="Times New Roman" w:hAnsi="Times New Roman"/>
          <w:i w:val="0"/>
          <w:iCs w:val="0"/>
          <w:sz w:val="24"/>
          <w:lang w:val="en-GB" w:bidi="ar-SA"/>
        </w:rPr>
        <w:t xml:space="preserve"> </w:t>
      </w:r>
      <w:r w:rsidRPr="00600980">
        <w:rPr>
          <w:rFonts w:ascii="Times New Roman" w:hAnsi="Times New Roman"/>
          <w:i w:val="0"/>
          <w:iCs w:val="0"/>
          <w:sz w:val="24"/>
          <w:lang w:val="en-GB" w:bidi="ar-SA"/>
        </w:rPr>
        <w:t>will generate a 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8" w:name="_Toc344699038"/>
      <w:r w:rsidRPr="00B72AAB">
        <w:rPr>
          <w:color w:val="943634" w:themeColor="accent2" w:themeShade="BF"/>
          <w:lang w:val="en-US" w:bidi="en-US"/>
        </w:rPr>
        <w:t>Login User</w:t>
      </w:r>
      <w:bookmarkEnd w:id="18"/>
    </w:p>
    <w:p w:rsidR="001D3176" w:rsidRPr="00492CDA" w:rsidRDefault="001D3176" w:rsidP="00492CDA">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Introduction:</w:t>
      </w:r>
    </w:p>
    <w:p w:rsidR="001D3176" w:rsidRPr="00492CDA" w:rsidRDefault="001D3176" w:rsidP="00492CDA">
      <w:pPr>
        <w:pStyle w:val="ListParagraph"/>
        <w:spacing w:line="276" w:lineRule="auto"/>
        <w:ind w:firstLine="360"/>
        <w:rPr>
          <w:rFonts w:ascii="Times New Roman" w:hAnsi="Times New Roman"/>
          <w:i w:val="0"/>
          <w:iCs w:val="0"/>
          <w:sz w:val="24"/>
          <w:lang w:val="en-GB" w:bidi="ar-SA"/>
        </w:rPr>
      </w:pPr>
      <w:proofErr w:type="gramStart"/>
      <w:r w:rsidRPr="00492CDA">
        <w:rPr>
          <w:rFonts w:ascii="Times New Roman" w:hAnsi="Times New Roman"/>
          <w:i w:val="0"/>
          <w:iCs w:val="0"/>
          <w:sz w:val="24"/>
          <w:lang w:val="en-GB" w:bidi="ar-SA"/>
        </w:rPr>
        <w:t>Logging in as an existingUser.</w:t>
      </w:r>
      <w:proofErr w:type="gramEnd"/>
    </w:p>
    <w:p w:rsidR="001D3176" w:rsidRPr="00492CDA" w:rsidRDefault="001D3176" w:rsidP="00492CDA">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Input:</w:t>
      </w:r>
    </w:p>
    <w:p w:rsidR="001D3176" w:rsidRPr="00492CDA" w:rsidRDefault="001D3176" w:rsidP="00492CDA">
      <w:pPr>
        <w:pStyle w:val="ListParagraph"/>
        <w:spacing w:line="276" w:lineRule="auto"/>
        <w:ind w:firstLine="360"/>
        <w:rPr>
          <w:rFonts w:ascii="Times New Roman" w:hAnsi="Times New Roman"/>
          <w:i w:val="0"/>
          <w:iCs w:val="0"/>
          <w:sz w:val="24"/>
          <w:lang w:val="en-GB" w:bidi="ar-SA"/>
        </w:rPr>
      </w:pPr>
      <w:r w:rsidRPr="00492CDA">
        <w:rPr>
          <w:rFonts w:ascii="Times New Roman" w:hAnsi="Times New Roman"/>
          <w:i w:val="0"/>
          <w:iCs w:val="0"/>
          <w:sz w:val="24"/>
          <w:lang w:val="en-GB" w:bidi="ar-SA"/>
        </w:rPr>
        <w:t>User</w:t>
      </w:r>
      <w:r w:rsidR="00492CDA">
        <w:rPr>
          <w:rFonts w:ascii="Times New Roman" w:hAnsi="Times New Roman"/>
          <w:i w:val="0"/>
          <w:iCs w:val="0"/>
          <w:sz w:val="24"/>
          <w:lang w:val="en-GB" w:bidi="ar-SA"/>
        </w:rPr>
        <w:t xml:space="preserve"> </w:t>
      </w:r>
      <w:r w:rsidRPr="00492CDA">
        <w:rPr>
          <w:rFonts w:ascii="Times New Roman" w:hAnsi="Times New Roman"/>
          <w:i w:val="0"/>
          <w:iCs w:val="0"/>
          <w:sz w:val="24"/>
          <w:lang w:val="en-GB" w:bidi="ar-SA"/>
        </w:rPr>
        <w:t>will provideuser id, password.</w:t>
      </w:r>
    </w:p>
    <w:p w:rsidR="001D3176" w:rsidRPr="00492CDA" w:rsidRDefault="001D3176" w:rsidP="00492CDA">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Processing:</w:t>
      </w:r>
    </w:p>
    <w:p w:rsidR="001D3176" w:rsidRPr="00492CDA" w:rsidRDefault="001D3176" w:rsidP="00492CDA">
      <w:pPr>
        <w:pStyle w:val="ListParagraph"/>
        <w:spacing w:line="276" w:lineRule="auto"/>
        <w:ind w:firstLine="360"/>
        <w:rPr>
          <w:rFonts w:ascii="Times New Roman" w:hAnsi="Times New Roman"/>
          <w:i w:val="0"/>
          <w:iCs w:val="0"/>
          <w:sz w:val="24"/>
          <w:lang w:val="en-GB" w:bidi="ar-SA"/>
        </w:rPr>
      </w:pPr>
      <w:proofErr w:type="gramStart"/>
      <w:r w:rsidRPr="00492CDA">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492CDA">
        <w:rPr>
          <w:rFonts w:ascii="Times New Roman" w:hAnsi="Times New Roman"/>
          <w:i w:val="0"/>
          <w:iCs w:val="0"/>
          <w:sz w:val="24"/>
          <w:lang w:val="en-GB" w:bidi="ar-SA"/>
        </w:rPr>
        <w:t xml:space="preserve"> </w:t>
      </w:r>
      <w:r w:rsidRPr="00492CDA">
        <w:rPr>
          <w:rFonts w:ascii="Times New Roman" w:hAnsi="Times New Roman"/>
          <w:i w:val="0"/>
          <w:iCs w:val="0"/>
          <w:sz w:val="24"/>
          <w:lang w:val="en-GB" w:bidi="ar-SA"/>
        </w:rPr>
        <w:t>willcheck the authorization of the particular user.</w:t>
      </w:r>
      <w:proofErr w:type="gramEnd"/>
    </w:p>
    <w:p w:rsidR="001D3176" w:rsidRPr="00492CDA" w:rsidRDefault="001D3176" w:rsidP="00492CDA">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 xml:space="preserve">Output: </w:t>
      </w:r>
    </w:p>
    <w:p w:rsidR="001D3176" w:rsidRPr="00492CDA" w:rsidRDefault="001D3176" w:rsidP="00492CDA">
      <w:pPr>
        <w:pStyle w:val="ListParagraph"/>
        <w:spacing w:line="276" w:lineRule="auto"/>
        <w:ind w:firstLine="360"/>
        <w:rPr>
          <w:rFonts w:ascii="Times New Roman" w:hAnsi="Times New Roman"/>
          <w:i w:val="0"/>
          <w:iCs w:val="0"/>
          <w:sz w:val="24"/>
          <w:lang w:val="en-GB" w:bidi="ar-SA"/>
        </w:rPr>
      </w:pPr>
      <w:r w:rsidRPr="00492CDA">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492CDA">
        <w:rPr>
          <w:rFonts w:ascii="Times New Roman" w:hAnsi="Times New Roman"/>
          <w:i w:val="0"/>
          <w:iCs w:val="0"/>
          <w:sz w:val="24"/>
          <w:lang w:val="en-GB" w:bidi="ar-SA"/>
        </w:rPr>
        <w:t xml:space="preserve"> </w:t>
      </w:r>
      <w:r w:rsidRPr="00492CDA">
        <w:rPr>
          <w:rFonts w:ascii="Times New Roman" w:hAnsi="Times New Roman"/>
          <w:i w:val="0"/>
          <w:iCs w:val="0"/>
          <w:sz w:val="24"/>
          <w:lang w:val="en-GB" w:bidi="ar-SA"/>
        </w:rPr>
        <w:t>will 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9" w:name="_Toc344699039"/>
      <w:r w:rsidRPr="00B72AAB">
        <w:rPr>
          <w:color w:val="943634" w:themeColor="accent2" w:themeShade="BF"/>
          <w:lang w:val="en-US" w:bidi="en-US"/>
        </w:rPr>
        <w:t>Update Note or Event</w:t>
      </w:r>
      <w:bookmarkEnd w:id="19"/>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Introduction:</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User can add note or event.</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Input:</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User will compose note or eventfor update to note book or social site. And select the option where he wishes to update the event. </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lastRenderedPageBreak/>
        <w:t>Processing:</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proofErr w:type="gramStart"/>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735D5F">
        <w:rPr>
          <w:rFonts w:ascii="Times New Roman" w:hAnsi="Times New Roman"/>
          <w:i w:val="0"/>
          <w:iCs w:val="0"/>
          <w:sz w:val="24"/>
          <w:lang w:val="en-GB" w:bidi="ar-SA"/>
        </w:rPr>
        <w:t xml:space="preserve"> </w:t>
      </w:r>
      <w:r w:rsidRPr="00735D5F">
        <w:rPr>
          <w:rFonts w:ascii="Times New Roman" w:hAnsi="Times New Roman"/>
          <w:i w:val="0"/>
          <w:iCs w:val="0"/>
          <w:sz w:val="24"/>
          <w:lang w:val="en-GB" w:bidi="ar-SA"/>
        </w:rPr>
        <w:t>willcreate</w:t>
      </w:r>
      <w:r w:rsidR="008F5456" w:rsidRPr="00735D5F">
        <w:rPr>
          <w:rFonts w:ascii="Times New Roman" w:hAnsi="Times New Roman"/>
          <w:i w:val="0"/>
          <w:iCs w:val="0"/>
          <w:sz w:val="24"/>
          <w:lang w:val="en-GB" w:bidi="ar-SA"/>
        </w:rPr>
        <w:t xml:space="preserve"> </w:t>
      </w:r>
      <w:r w:rsidRPr="00735D5F">
        <w:rPr>
          <w:rFonts w:ascii="Times New Roman" w:hAnsi="Times New Roman"/>
          <w:i w:val="0"/>
          <w:iCs w:val="0"/>
          <w:sz w:val="24"/>
          <w:lang w:val="en-GB" w:bidi="ar-SA"/>
        </w:rPr>
        <w:t>a new event for note book and share the event to the selected social site.</w:t>
      </w:r>
      <w:proofErr w:type="gramEnd"/>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 xml:space="preserve">Output: </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will 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0" w:name="_Toc344699040"/>
      <w:r w:rsidRPr="00B72AAB">
        <w:rPr>
          <w:color w:val="943634" w:themeColor="accent2" w:themeShade="BF"/>
          <w:lang w:val="en-US" w:bidi="en-US"/>
        </w:rPr>
        <w:t>Load Google Map</w:t>
      </w:r>
      <w:bookmarkEnd w:id="20"/>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Introduction:</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User can load Google map through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Input:</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proofErr w:type="gramStart"/>
      <w:r w:rsidRPr="00735D5F">
        <w:rPr>
          <w:rFonts w:ascii="Times New Roman" w:hAnsi="Times New Roman"/>
          <w:i w:val="0"/>
          <w:iCs w:val="0"/>
          <w:sz w:val="24"/>
          <w:lang w:val="en-GB" w:bidi="ar-SA"/>
        </w:rPr>
        <w:t>Current location</w:t>
      </w:r>
      <w:r w:rsidR="00BD67CF" w:rsidRPr="00735D5F">
        <w:rPr>
          <w:rFonts w:ascii="Times New Roman" w:hAnsi="Times New Roman"/>
          <w:i w:val="0"/>
          <w:iCs w:val="0"/>
          <w:sz w:val="24"/>
          <w:lang w:val="en-GB" w:bidi="ar-SA"/>
        </w:rPr>
        <w:t>.</w:t>
      </w:r>
      <w:proofErr w:type="gramEnd"/>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Processing:</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proofErr w:type="gramStart"/>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willget location from google map.</w:t>
      </w:r>
      <w:proofErr w:type="gramEnd"/>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 xml:space="preserve">Output: </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will 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41"/>
      <w:r w:rsidRPr="00B72AAB">
        <w:rPr>
          <w:color w:val="943634" w:themeColor="accent2" w:themeShade="BF"/>
          <w:lang w:val="en-US" w:bidi="en-US"/>
        </w:rPr>
        <w:t>Share event in Google calendar</w:t>
      </w:r>
      <w:bookmarkEnd w:id="21"/>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Introduction:</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User can share event in google calendar through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Input:</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user selects the event from note book to upload in google calendar. </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Processing:</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will upload event in calendar.</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 xml:space="preserve">Output: </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The google calendar will 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42"/>
      <w:r w:rsidRPr="00B72AAB">
        <w:rPr>
          <w:color w:val="943634" w:themeColor="accent2" w:themeShade="BF"/>
          <w:lang w:val="en-US" w:bidi="en-US"/>
        </w:rPr>
        <w:t>Search Event</w:t>
      </w:r>
      <w:bookmarkEnd w:id="22"/>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Introduction:</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proofErr w:type="gramStart"/>
      <w:r w:rsidRPr="005B1AF2">
        <w:rPr>
          <w:rFonts w:ascii="Times New Roman" w:hAnsi="Times New Roman"/>
          <w:i w:val="0"/>
          <w:iCs w:val="0"/>
          <w:sz w:val="24"/>
          <w:lang w:val="en-GB" w:bidi="ar-SA"/>
        </w:rPr>
        <w:t>User can</w:t>
      </w:r>
      <w:proofErr w:type="gramEnd"/>
      <w:r w:rsidRPr="005B1AF2">
        <w:rPr>
          <w:rFonts w:ascii="Times New Roman" w:hAnsi="Times New Roman"/>
          <w:i w:val="0"/>
          <w:iCs w:val="0"/>
          <w:sz w:val="24"/>
          <w:lang w:val="en-GB" w:bidi="ar-SA"/>
        </w:rPr>
        <w:t xml:space="preserve"> searchevent.</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Input:</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He will enter data like key word or date etc.</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Processing:</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 xml:space="preserve">will search for the requirement. </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 xml:space="preserve">Output: </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will display the search result.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3" w:name="_Toc344699043"/>
      <w:r w:rsidRPr="00B72AAB">
        <w:rPr>
          <w:color w:val="943634" w:themeColor="accent2" w:themeShade="BF"/>
          <w:lang w:val="en-US" w:bidi="en-US"/>
        </w:rPr>
        <w:t>Add Contact</w:t>
      </w:r>
      <w:bookmarkEnd w:id="23"/>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Introduction:</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will Store a new Contact.</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Input:</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Relevant contact data like name, e-mail id, mobile no, fax no. address, blood group etc. </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Processing:</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Admin will enter the data in 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and create a new Donor entry.</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lastRenderedPageBreak/>
        <w:t xml:space="preserve">Output: </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will generate a contact detail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4" w:name="_Toc344699044"/>
      <w:r w:rsidRPr="00B72AAB">
        <w:rPr>
          <w:color w:val="943634" w:themeColor="accent2" w:themeShade="BF"/>
          <w:lang w:val="en-US" w:bidi="en-US"/>
        </w:rPr>
        <w:t>Add To Do</w:t>
      </w:r>
      <w:bookmarkEnd w:id="24"/>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Introduction:</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5B1AF2">
        <w:rPr>
          <w:rFonts w:ascii="Times New Roman" w:hAnsi="Times New Roman"/>
          <w:i w:val="0"/>
          <w:iCs w:val="0"/>
          <w:sz w:val="24"/>
          <w:lang w:val="en-GB" w:bidi="ar-SA"/>
        </w:rPr>
        <w:t>will Store a new task in To Do.</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Input:</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Relevant task data like task detail, priority etc.</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Processing:</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Admin will enter the data in the </w:t>
      </w:r>
      <w:r w:rsidR="00EA7310" w:rsidRPr="00EA7310">
        <w:rPr>
          <w:rFonts w:ascii="Times New Roman" w:hAnsi="Times New Roman"/>
          <w:b/>
          <w:i w:val="0"/>
          <w:iCs w:val="0"/>
          <w:sz w:val="24"/>
          <w:lang w:val="en-GB" w:bidi="ar-SA"/>
        </w:rPr>
        <w:t>DNBSN</w:t>
      </w:r>
      <w:r w:rsidRPr="005B1AF2">
        <w:rPr>
          <w:rFonts w:ascii="Times New Roman" w:hAnsi="Times New Roman"/>
          <w:i w:val="0"/>
          <w:iCs w:val="0"/>
          <w:sz w:val="24"/>
          <w:lang w:val="en-GB" w:bidi="ar-SA"/>
        </w:rPr>
        <w:t>and create a new task entry.</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 xml:space="preserve">Output: </w:t>
      </w:r>
    </w:p>
    <w:p w:rsidR="001D3176"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5B1AF2">
        <w:rPr>
          <w:rFonts w:ascii="Times New Roman" w:hAnsi="Times New Roman"/>
          <w:i w:val="0"/>
          <w:iCs w:val="0"/>
          <w:sz w:val="24"/>
          <w:lang w:val="en-GB" w:bidi="ar-SA"/>
        </w:rPr>
        <w:t>will generate a task detail.</w:t>
      </w:r>
    </w:p>
    <w:p w:rsidR="000F4576" w:rsidRPr="005B1AF2" w:rsidRDefault="000F4576" w:rsidP="005B1AF2">
      <w:pPr>
        <w:pStyle w:val="ListParagraph"/>
        <w:spacing w:line="276" w:lineRule="auto"/>
        <w:ind w:firstLine="360"/>
        <w:rPr>
          <w:rFonts w:ascii="Times New Roman" w:hAnsi="Times New Roman"/>
          <w:i w:val="0"/>
          <w:iCs w:val="0"/>
          <w:sz w:val="24"/>
          <w:lang w:val="en-GB" w:bidi="ar-SA"/>
        </w:rPr>
      </w:pPr>
    </w:p>
    <w:p w:rsidR="00096BB4" w:rsidRPr="00D90446" w:rsidRDefault="00096BB4" w:rsidP="00D90446">
      <w:pPr>
        <w:pStyle w:val="Heading3"/>
      </w:pPr>
      <w:bookmarkStart w:id="25" w:name="_Toc330633434"/>
      <w:bookmarkStart w:id="26" w:name="_Toc352080050"/>
      <w:r w:rsidRPr="00D90446">
        <w:t>Non-functional Requirements</w:t>
      </w:r>
      <w:bookmarkEnd w:id="25"/>
      <w:bookmarkEnd w:id="26"/>
    </w:p>
    <w:p w:rsidR="00096BB4" w:rsidRDefault="00096BB4" w:rsidP="00096BB4">
      <w:pPr>
        <w:pStyle w:val="ListParagraph"/>
        <w:spacing w:line="480" w:lineRule="auto"/>
        <w:ind w:left="1080"/>
      </w:pP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EA7310" w:rsidP="005B1AF2">
      <w:pPr>
        <w:pStyle w:val="ListParagraph"/>
        <w:numPr>
          <w:ilvl w:val="0"/>
          <w:numId w:val="7"/>
        </w:numPr>
        <w:spacing w:line="276" w:lineRule="auto"/>
        <w:rPr>
          <w:rFonts w:ascii="Times New Roman" w:hAnsi="Times New Roman"/>
          <w:i w:val="0"/>
          <w:color w:val="222222"/>
          <w:sz w:val="24"/>
          <w:szCs w:val="24"/>
          <w:lang w:eastAsia="en-IN"/>
        </w:rPr>
      </w:pPr>
      <w:r w:rsidRPr="00EA7310">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7" w:name="_Toc352080051"/>
      <w:r>
        <w:t>Software Engineering Paradigm applied</w:t>
      </w:r>
      <w:bookmarkEnd w:id="27"/>
    </w:p>
    <w:p w:rsidR="006B3AEA" w:rsidRPr="006B3AEA" w:rsidRDefault="006B3AEA" w:rsidP="006B3AEA">
      <w:pPr>
        <w:pStyle w:val="BodyText"/>
        <w:tabs>
          <w:tab w:val="num" w:pos="1440"/>
        </w:tabs>
        <w:jc w:val="both"/>
      </w:pPr>
      <w:r>
        <w:tab/>
      </w:r>
      <w:r>
        <w:tab/>
      </w: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464B32"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464B32"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464B32"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BC66C2">
      <w:pPr>
        <w:pStyle w:val="Heading2"/>
      </w:pPr>
      <w:bookmarkStart w:id="28" w:name="_Toc352080052"/>
      <w:r>
        <w:t>Data models</w:t>
      </w:r>
      <w:bookmarkEnd w:id="28"/>
    </w:p>
    <w:p w:rsidR="0069234C" w:rsidRPr="00A447E8" w:rsidRDefault="0069234C" w:rsidP="0069234C">
      <w:pPr>
        <w:pStyle w:val="Heading3"/>
      </w:pPr>
      <w:bookmarkStart w:id="29" w:name="_Toc344229904"/>
      <w:bookmarkStart w:id="30" w:name="_Toc344699052"/>
      <w:bookmarkStart w:id="31" w:name="_Toc352080053"/>
      <w:r>
        <w:t>Context Diagram</w:t>
      </w:r>
      <w:bookmarkEnd w:id="29"/>
      <w:bookmarkEnd w:id="30"/>
      <w:bookmarkEnd w:id="31"/>
    </w:p>
    <w:p w:rsidR="0069234C" w:rsidRDefault="0069234C" w:rsidP="0069234C">
      <w:pPr>
        <w:jc w:val="center"/>
        <w:rPr>
          <w:rFonts w:eastAsia="Arial"/>
        </w:rPr>
      </w:pPr>
      <w:r>
        <w:rPr>
          <w:rFonts w:eastAsia="Arial"/>
          <w:noProof/>
          <w:lang w:eastAsia="en-IN"/>
        </w:rPr>
        <w:drawing>
          <wp:inline distT="0" distB="0" distL="0" distR="0">
            <wp:extent cx="4818129" cy="2998381"/>
            <wp:effectExtent l="19050" t="0" r="1521"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4" cstate="print"/>
                    <a:srcRect/>
                    <a:stretch>
                      <a:fillRect/>
                    </a:stretch>
                  </pic:blipFill>
                  <pic:spPr bwMode="auto">
                    <a:xfrm>
                      <a:off x="0" y="0"/>
                      <a:ext cx="4819650" cy="2999328"/>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pStyle w:val="Heading3"/>
      </w:pPr>
      <w:bookmarkStart w:id="32" w:name="_Toc344229905"/>
      <w:bookmarkStart w:id="33" w:name="_Toc344699053"/>
      <w:bookmarkStart w:id="34" w:name="_Toc352080054"/>
      <w:r>
        <w:t>0-</w:t>
      </w:r>
      <w:r w:rsidRPr="00A447E8">
        <w:t>Level</w:t>
      </w:r>
      <w:r>
        <w:t xml:space="preserve"> DFD</w:t>
      </w:r>
      <w:bookmarkEnd w:id="32"/>
      <w:bookmarkEnd w:id="33"/>
      <w:bookmarkEnd w:id="34"/>
    </w:p>
    <w:p w:rsidR="0069234C" w:rsidRDefault="0069234C" w:rsidP="0069234C">
      <w:pPr>
        <w:jc w:val="center"/>
        <w:rPr>
          <w:rFonts w:eastAsia="Arial"/>
        </w:rPr>
      </w:pPr>
      <w:r>
        <w:rPr>
          <w:rFonts w:eastAsia="Arial"/>
          <w:noProof/>
          <w:lang w:eastAsia="en-IN"/>
        </w:rPr>
        <w:drawing>
          <wp:inline distT="0" distB="0" distL="0" distR="0">
            <wp:extent cx="5113150" cy="3912781"/>
            <wp:effectExtent l="19050" t="0" r="0"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5" cstate="print"/>
                    <a:srcRect/>
                    <a:stretch>
                      <a:fillRect/>
                    </a:stretch>
                  </pic:blipFill>
                  <pic:spPr bwMode="auto">
                    <a:xfrm>
                      <a:off x="0" y="0"/>
                      <a:ext cx="5114925" cy="3914139"/>
                    </a:xfrm>
                    <a:prstGeom prst="rect">
                      <a:avLst/>
                    </a:prstGeom>
                    <a:noFill/>
                    <a:ln w="9525">
                      <a:noFill/>
                      <a:miter lim="800000"/>
                      <a:headEnd/>
                      <a:tailEnd/>
                    </a:ln>
                  </pic:spPr>
                </pic:pic>
              </a:graphicData>
            </a:graphic>
          </wp:inline>
        </w:drawing>
      </w:r>
    </w:p>
    <w:p w:rsidR="0069234C" w:rsidRPr="00A447E8" w:rsidRDefault="0069234C" w:rsidP="0069234C">
      <w:pPr>
        <w:pStyle w:val="Heading3"/>
      </w:pPr>
      <w:bookmarkStart w:id="35" w:name="_Toc344229906"/>
      <w:bookmarkStart w:id="36" w:name="_Toc344699054"/>
      <w:bookmarkStart w:id="37" w:name="_Toc352080055"/>
      <w:r>
        <w:lastRenderedPageBreak/>
        <w:t>1-Level DFD</w:t>
      </w:r>
      <w:bookmarkEnd w:id="35"/>
      <w:bookmarkEnd w:id="36"/>
      <w:bookmarkEnd w:id="37"/>
    </w:p>
    <w:p w:rsidR="0069234C" w:rsidRDefault="0069234C" w:rsidP="0069234C">
      <w:pPr>
        <w:jc w:val="center"/>
        <w:rPr>
          <w:rFonts w:eastAsia="Arial"/>
        </w:rPr>
      </w:pPr>
      <w:r>
        <w:rPr>
          <w:rFonts w:eastAsia="Arial"/>
          <w:noProof/>
          <w:lang w:eastAsia="e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6"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7"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0F4576" w:rsidRDefault="000F4576" w:rsidP="0069234C">
      <w:pPr>
        <w:jc w:val="center"/>
        <w:rPr>
          <w:rFonts w:eastAsia="Arial"/>
        </w:rPr>
      </w:pPr>
    </w:p>
    <w:p w:rsidR="000F4576" w:rsidRDefault="000F4576"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7"/>
      <w:bookmarkStart w:id="39" w:name="_Toc344699055"/>
      <w:bookmarkStart w:id="40" w:name="_Toc352080056"/>
      <w:r>
        <w:lastRenderedPageBreak/>
        <w:t>2-Level DFD</w:t>
      </w:r>
      <w:bookmarkEnd w:id="38"/>
      <w:bookmarkEnd w:id="39"/>
      <w:bookmarkEnd w:id="40"/>
    </w:p>
    <w:p w:rsidR="0069234C" w:rsidRDefault="0069234C" w:rsidP="0069234C">
      <w:pPr>
        <w:jc w:val="center"/>
        <w:rPr>
          <w:rFonts w:eastAsia="Arial"/>
        </w:rPr>
      </w:pPr>
      <w:r>
        <w:rPr>
          <w:rFonts w:eastAsia="Arial"/>
          <w:noProof/>
          <w:lang w:eastAsia="e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8"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bookmarkStart w:id="41" w:name="_Toc352080057"/>
      <w:r>
        <w:t>Sequence diagrams</w:t>
      </w:r>
      <w:bookmarkEnd w:id="41"/>
    </w:p>
    <w:p w:rsidR="001A0738" w:rsidRDefault="001A0738" w:rsidP="000E3659">
      <w:pPr>
        <w:pStyle w:val="Heading3"/>
      </w:pPr>
      <w:bookmarkStart w:id="42" w:name="_Toc352080058"/>
      <w:r>
        <w:t>Interaction Event</w:t>
      </w:r>
      <w:bookmarkEnd w:id="42"/>
      <w:r>
        <w:t xml:space="preserve"> </w:t>
      </w:r>
    </w:p>
    <w:p w:rsidR="001A0738" w:rsidRPr="003B5836" w:rsidRDefault="00464B32" w:rsidP="000F4576">
      <w:pPr>
        <w:tabs>
          <w:tab w:val="left" w:pos="990"/>
        </w:tabs>
        <w:rPr>
          <w:u w:val="single"/>
        </w:rPr>
      </w:pPr>
      <w:r w:rsidRPr="00464B32">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460CD9" w:rsidRPr="00BC3453" w:rsidRDefault="00460CD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60CD9" w:rsidRPr="00BC3453" w:rsidRDefault="00460CD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460CD9" w:rsidRDefault="00460CD9" w:rsidP="001A0738">
                      <w:pPr>
                        <w:spacing w:after="0" w:line="240" w:lineRule="auto"/>
                        <w:rPr>
                          <w:b/>
                          <w:sz w:val="24"/>
                          <w:szCs w:val="24"/>
                          <w:u w:val="single"/>
                        </w:rPr>
                      </w:pPr>
                      <w:r>
                        <w:rPr>
                          <w:b/>
                          <w:sz w:val="24"/>
                          <w:szCs w:val="24"/>
                          <w:u w:val="single"/>
                        </w:rPr>
                        <w:t>: Register</w:t>
                      </w:r>
                    </w:p>
                    <w:p w:rsidR="00460CD9" w:rsidRDefault="00460CD9" w:rsidP="001A0738">
                      <w:pPr>
                        <w:spacing w:after="0" w:line="240" w:lineRule="auto"/>
                        <w:rPr>
                          <w:b/>
                          <w:sz w:val="24"/>
                          <w:szCs w:val="24"/>
                          <w:u w:val="single"/>
                        </w:rPr>
                      </w:pPr>
                      <w:r>
                        <w:rPr>
                          <w:b/>
                          <w:sz w:val="24"/>
                          <w:szCs w:val="24"/>
                          <w:u w:val="single"/>
                        </w:rPr>
                        <w:t xml:space="preserve">User </w:t>
                      </w:r>
                    </w:p>
                    <w:p w:rsidR="00460CD9" w:rsidRPr="00BC3453" w:rsidRDefault="00460CD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460CD9" w:rsidRDefault="00460CD9" w:rsidP="001A0738">
                      <w:pPr>
                        <w:spacing w:after="0" w:line="240" w:lineRule="auto"/>
                        <w:rPr>
                          <w:b/>
                          <w:sz w:val="24"/>
                          <w:szCs w:val="24"/>
                          <w:u w:val="single"/>
                        </w:rPr>
                      </w:pPr>
                      <w:r>
                        <w:rPr>
                          <w:b/>
                          <w:sz w:val="24"/>
                          <w:szCs w:val="24"/>
                          <w:u w:val="single"/>
                        </w:rPr>
                        <w:t xml:space="preserve">: Update </w:t>
                      </w:r>
                    </w:p>
                    <w:p w:rsidR="00460CD9" w:rsidRPr="00BC3453" w:rsidRDefault="00460CD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460CD9" w:rsidRDefault="00460CD9" w:rsidP="001A0738">
                      <w:pPr>
                        <w:spacing w:after="0" w:line="240" w:lineRule="auto"/>
                        <w:rPr>
                          <w:b/>
                          <w:sz w:val="24"/>
                          <w:szCs w:val="24"/>
                          <w:u w:val="single"/>
                        </w:rPr>
                      </w:pPr>
                      <w:r>
                        <w:rPr>
                          <w:b/>
                          <w:sz w:val="24"/>
                          <w:szCs w:val="24"/>
                          <w:u w:val="single"/>
                        </w:rPr>
                        <w:t xml:space="preserve">: Events </w:t>
                      </w:r>
                    </w:p>
                    <w:p w:rsidR="00460CD9" w:rsidRPr="00BC3453" w:rsidRDefault="00460CD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460CD9" w:rsidRDefault="00460CD9" w:rsidP="001A0738">
                      <w:pPr>
                        <w:spacing w:after="0" w:line="240" w:lineRule="auto"/>
                        <w:rPr>
                          <w:b/>
                          <w:sz w:val="24"/>
                          <w:szCs w:val="24"/>
                          <w:u w:val="single"/>
                        </w:rPr>
                      </w:pPr>
                      <w:r>
                        <w:rPr>
                          <w:b/>
                          <w:sz w:val="24"/>
                          <w:szCs w:val="24"/>
                          <w:u w:val="single"/>
                        </w:rPr>
                        <w:t>: View</w:t>
                      </w:r>
                    </w:p>
                    <w:p w:rsidR="00460CD9" w:rsidRDefault="00460CD9" w:rsidP="001A0738">
                      <w:pPr>
                        <w:spacing w:after="0" w:line="240" w:lineRule="auto"/>
                        <w:rPr>
                          <w:b/>
                          <w:sz w:val="24"/>
                          <w:szCs w:val="24"/>
                          <w:u w:val="single"/>
                        </w:rPr>
                      </w:pPr>
                      <w:r>
                        <w:rPr>
                          <w:b/>
                          <w:sz w:val="24"/>
                          <w:szCs w:val="24"/>
                          <w:u w:val="single"/>
                        </w:rPr>
                        <w:t>Update Event</w:t>
                      </w:r>
                    </w:p>
                    <w:p w:rsidR="00460CD9" w:rsidRPr="00BC3453" w:rsidRDefault="00460CD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460CD9" w:rsidRPr="00B25885" w:rsidRDefault="00460CD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460CD9" w:rsidRPr="00B25885" w:rsidRDefault="00460CD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460CD9" w:rsidRPr="00B25885" w:rsidRDefault="00460CD9" w:rsidP="001A0738">
                    <w:pPr>
                      <w:rPr>
                        <w:b/>
                        <w:sz w:val="20"/>
                        <w:szCs w:val="20"/>
                      </w:rPr>
                    </w:pPr>
                    <w:proofErr w:type="gramStart"/>
                    <w:r>
                      <w:rPr>
                        <w:b/>
                        <w:sz w:val="20"/>
                        <w:szCs w:val="20"/>
                      </w:rPr>
                      <w:t>modifyEvent</w:t>
                    </w:r>
                    <w:proofErr w:type="gramEnd"/>
                  </w:p>
                </w:txbxContent>
              </v:textbox>
            </v:shape>
            <v:shape id="_x0000_s1077" type="#_x0000_t202" style="position:absolute;left:4263;top:4154;width:1601;height:440" filled="f" stroked="f">
              <v:textbox style="mso-next-textbox:#_x0000_s1077">
                <w:txbxContent>
                  <w:p w:rsidR="00460CD9" w:rsidRPr="00B25885" w:rsidRDefault="00460CD9" w:rsidP="001A0738">
                    <w:pPr>
                      <w:rPr>
                        <w:b/>
                        <w:sz w:val="20"/>
                        <w:szCs w:val="20"/>
                      </w:rPr>
                    </w:pPr>
                    <w:proofErr w:type="gramStart"/>
                    <w:r>
                      <w:rPr>
                        <w:b/>
                        <w:sz w:val="20"/>
                        <w:szCs w:val="20"/>
                      </w:rPr>
                      <w:t>addEvent</w:t>
                    </w:r>
                    <w:proofErr w:type="gramEnd"/>
                  </w:p>
                </w:txbxContent>
              </v:textbox>
            </v:shape>
            <v:shape id="_x0000_s1078" type="#_x0000_t202" style="position:absolute;left:4212;top:7474;width:1717;height:440" filled="f" stroked="f">
              <v:textbox style="mso-next-textbox:#_x0000_s1078">
                <w:txbxContent>
                  <w:p w:rsidR="00460CD9" w:rsidRPr="00B25885" w:rsidRDefault="00460CD9" w:rsidP="001A0738">
                    <w:pPr>
                      <w:rPr>
                        <w:b/>
                        <w:sz w:val="20"/>
                        <w:szCs w:val="20"/>
                      </w:rPr>
                    </w:pPr>
                    <w:proofErr w:type="gramStart"/>
                    <w:r>
                      <w:rPr>
                        <w:b/>
                        <w:sz w:val="20"/>
                        <w:szCs w:val="20"/>
                      </w:rPr>
                      <w:t>delete</w:t>
                    </w:r>
                    <w:r w:rsidRPr="00B25885">
                      <w:rPr>
                        <w:b/>
                        <w:sz w:val="20"/>
                        <w:szCs w:val="20"/>
                      </w:rPr>
                      <w:t>E</w:t>
                    </w:r>
                    <w:r>
                      <w:rPr>
                        <w:b/>
                        <w:sz w:val="20"/>
                        <w:szCs w:val="20"/>
                      </w:rPr>
                      <w:t>vent</w:t>
                    </w:r>
                    <w:proofErr w:type="gramEnd"/>
                  </w:p>
                </w:txbxContent>
              </v:textbox>
            </v:shape>
            <v:shape id="_x0000_s1079" type="#_x0000_t202" style="position:absolute;left:4314;top:5218;width:1356;height:440" filled="f" stroked="f">
              <v:textbox style="mso-next-textbox:#_x0000_s1079">
                <w:txbxContent>
                  <w:p w:rsidR="00460CD9" w:rsidRPr="00B25885" w:rsidRDefault="00460CD9" w:rsidP="001A0738">
                    <w:pPr>
                      <w:rPr>
                        <w:b/>
                        <w:sz w:val="20"/>
                        <w:szCs w:val="20"/>
                      </w:rPr>
                    </w:pPr>
                    <w:proofErr w:type="gramStart"/>
                    <w:r>
                      <w:rPr>
                        <w:b/>
                        <w:sz w:val="20"/>
                        <w:szCs w:val="20"/>
                      </w:rPr>
                      <w:t>showError</w:t>
                    </w:r>
                    <w:proofErr w:type="gramEnd"/>
                  </w:p>
                </w:txbxContent>
              </v:textbox>
            </v:shape>
            <v:shape id="_x0000_s1080" type="#_x0000_t202" style="position:absolute;left:4457;top:6812;width:1356;height:440" filled="f" stroked="f">
              <v:textbox style="mso-next-textbox:#_x0000_s1080">
                <w:txbxContent>
                  <w:p w:rsidR="00460CD9" w:rsidRPr="00B25885" w:rsidRDefault="00460CD9" w:rsidP="001A0738">
                    <w:pPr>
                      <w:rPr>
                        <w:b/>
                        <w:sz w:val="20"/>
                        <w:szCs w:val="20"/>
                      </w:rPr>
                    </w:pPr>
                    <w:proofErr w:type="gramStart"/>
                    <w:r>
                      <w:rPr>
                        <w:b/>
                        <w:sz w:val="20"/>
                        <w:szCs w:val="20"/>
                      </w:rPr>
                      <w:t>showError</w:t>
                    </w:r>
                    <w:proofErr w:type="gramEnd"/>
                  </w:p>
                </w:txbxContent>
              </v:textbox>
            </v:shape>
            <v:shape id="_x0000_s1081" type="#_x0000_t202" style="position:absolute;left:4540;top:8582;width:1356;height:440" filled="f" stroked="f">
              <v:textbox style="mso-next-textbox:#_x0000_s1081">
                <w:txbxContent>
                  <w:p w:rsidR="00460CD9" w:rsidRPr="00B25885" w:rsidRDefault="00460CD9"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460CD9" w:rsidRPr="00B25885" w:rsidRDefault="00460CD9" w:rsidP="001A0738">
                    <w:pPr>
                      <w:rPr>
                        <w:b/>
                        <w:sz w:val="20"/>
                        <w:szCs w:val="20"/>
                      </w:rPr>
                    </w:pPr>
                    <w:proofErr w:type="gramStart"/>
                    <w:r>
                      <w:rPr>
                        <w:b/>
                        <w:sz w:val="20"/>
                        <w:szCs w:val="20"/>
                      </w:rPr>
                      <w:t>updateEvent</w:t>
                    </w:r>
                    <w:proofErr w:type="gramEnd"/>
                  </w:p>
                </w:txbxContent>
              </v:textbox>
            </v:shape>
            <v:shape id="_x0000_s1083" type="#_x0000_t202" style="position:absolute;left:5965;top:6090;width:2371;height:440" filled="f" stroked="f">
              <v:textbox style="mso-next-textbox:#_x0000_s1083">
                <w:txbxContent>
                  <w:p w:rsidR="00460CD9" w:rsidRPr="00B25885" w:rsidRDefault="00460CD9" w:rsidP="001A0738">
                    <w:pPr>
                      <w:rPr>
                        <w:b/>
                        <w:sz w:val="20"/>
                        <w:szCs w:val="20"/>
                      </w:rPr>
                    </w:pPr>
                    <w:proofErr w:type="gramStart"/>
                    <w:r>
                      <w:rPr>
                        <w:b/>
                        <w:sz w:val="20"/>
                        <w:szCs w:val="20"/>
                      </w:rPr>
                      <w:t>updateEventReport</w:t>
                    </w:r>
                    <w:proofErr w:type="gramEnd"/>
                  </w:p>
                </w:txbxContent>
              </v:textbox>
            </v:shape>
            <v:shape id="_x0000_s1084" type="#_x0000_t202" style="position:absolute;left:5948;top:8011;width:2371;height:440" filled="f" stroked="f">
              <v:textbox style="mso-next-textbox:#_x0000_s1084">
                <w:txbxContent>
                  <w:p w:rsidR="00460CD9" w:rsidRPr="00B25885" w:rsidRDefault="00460CD9" w:rsidP="001A0738">
                    <w:pPr>
                      <w:rPr>
                        <w:b/>
                        <w:sz w:val="20"/>
                        <w:szCs w:val="20"/>
                      </w:rPr>
                    </w:pPr>
                    <w:proofErr w:type="gramStart"/>
                    <w:r>
                      <w:rPr>
                        <w:b/>
                        <w:sz w:val="20"/>
                        <w:szCs w:val="20"/>
                      </w:rPr>
                      <w:t>updateEventsReport</w:t>
                    </w:r>
                    <w:proofErr w:type="gramEnd"/>
                  </w:p>
                </w:txbxContent>
              </v:textbox>
            </v:shape>
            <v:shape id="_x0000_s1085" type="#_x0000_t202" style="position:absolute;left:2769;top:5254;width:1356;height:440" filled="f" stroked="f">
              <v:textbox style="mso-next-textbox:#_x0000_s1085">
                <w:txbxContent>
                  <w:p w:rsidR="00460CD9" w:rsidRPr="00B25885" w:rsidRDefault="00460CD9" w:rsidP="001A0738">
                    <w:pPr>
                      <w:rPr>
                        <w:b/>
                        <w:sz w:val="20"/>
                        <w:szCs w:val="20"/>
                      </w:rPr>
                    </w:pPr>
                    <w:proofErr w:type="gramStart"/>
                    <w:r>
                      <w:rPr>
                        <w:b/>
                        <w:sz w:val="20"/>
                        <w:szCs w:val="20"/>
                      </w:rPr>
                      <w:t>showError</w:t>
                    </w:r>
                    <w:proofErr w:type="gramEnd"/>
                  </w:p>
                </w:txbxContent>
              </v:textbox>
            </v:shape>
            <v:shape id="_x0000_s1086" type="#_x0000_t202" style="position:absolute;left:2648;top:6812;width:1356;height:440" filled="f" stroked="f">
              <v:textbox style="mso-next-textbox:#_x0000_s1086">
                <w:txbxContent>
                  <w:p w:rsidR="00460CD9" w:rsidRPr="00B25885" w:rsidRDefault="00460CD9" w:rsidP="001A0738">
                    <w:pPr>
                      <w:rPr>
                        <w:b/>
                        <w:sz w:val="20"/>
                        <w:szCs w:val="20"/>
                      </w:rPr>
                    </w:pPr>
                    <w:proofErr w:type="gramStart"/>
                    <w:r>
                      <w:rPr>
                        <w:b/>
                        <w:sz w:val="20"/>
                        <w:szCs w:val="20"/>
                      </w:rPr>
                      <w:t>showError</w:t>
                    </w:r>
                    <w:proofErr w:type="gramEnd"/>
                  </w:p>
                </w:txbxContent>
              </v:textbox>
            </v:shape>
            <v:shape id="_x0000_s1087" type="#_x0000_t202" style="position:absolute;left:2699;top:8587;width:1356;height:440" filled="f" stroked="f">
              <v:textbox style="mso-next-textbox:#_x0000_s1087">
                <w:txbxContent>
                  <w:p w:rsidR="00460CD9" w:rsidRPr="00B25885" w:rsidRDefault="00460CD9" w:rsidP="001A0738">
                    <w:pPr>
                      <w:rPr>
                        <w:b/>
                        <w:sz w:val="20"/>
                        <w:szCs w:val="20"/>
                      </w:rPr>
                    </w:pPr>
                    <w:proofErr w:type="gramStart"/>
                    <w:r>
                      <w:rPr>
                        <w:b/>
                        <w:sz w:val="20"/>
                        <w:szCs w:val="20"/>
                      </w:rPr>
                      <w:t>showError</w:t>
                    </w:r>
                    <w:proofErr w:type="gramEnd"/>
                  </w:p>
                </w:txbxContent>
              </v:textbox>
            </v:shape>
            <v:shape id="_x0000_s1088" type="#_x0000_t202" style="position:absolute;left:2625;top:9216;width:1356;height:440" filled="f" stroked="f">
              <v:textbox style="mso-next-textbox:#_x0000_s1088">
                <w:txbxContent>
                  <w:p w:rsidR="00460CD9" w:rsidRPr="00B25885" w:rsidRDefault="00460CD9" w:rsidP="001A0738">
                    <w:pPr>
                      <w:rPr>
                        <w:b/>
                        <w:sz w:val="20"/>
                        <w:szCs w:val="20"/>
                      </w:rPr>
                    </w:pPr>
                    <w:proofErr w:type="gramStart"/>
                    <w:r>
                      <w:rPr>
                        <w:b/>
                        <w:sz w:val="20"/>
                        <w:szCs w:val="20"/>
                      </w:rPr>
                      <w:t>viewReport</w:t>
                    </w:r>
                    <w:proofErr w:type="gramEnd"/>
                  </w:p>
                </w:txbxContent>
              </v:textbox>
            </v:shape>
            <v:shape id="_x0000_s1089" type="#_x0000_t202" style="position:absolute;left:5370;top:9164;width:2405;height:440" filled="f" stroked="f">
              <v:textbox style="mso-next-textbox:#_x0000_s1089">
                <w:txbxContent>
                  <w:p w:rsidR="00460CD9" w:rsidRPr="00B25885" w:rsidRDefault="00460CD9" w:rsidP="001A0738">
                    <w:pPr>
                      <w:rPr>
                        <w:b/>
                        <w:sz w:val="20"/>
                        <w:szCs w:val="20"/>
                      </w:rPr>
                    </w:pPr>
                    <w:proofErr w:type="gramStart"/>
                    <w:r>
                      <w:rPr>
                        <w:b/>
                        <w:sz w:val="20"/>
                        <w:szCs w:val="20"/>
                      </w:rPr>
                      <w:t>viewEventReport</w:t>
                    </w:r>
                    <w:proofErr w:type="gramEnd"/>
                  </w:p>
                </w:txbxContent>
              </v:textbox>
            </v:shape>
            <v:shape id="_x0000_s1090" type="#_x0000_t202" style="position:absolute;left:5185;top:9676;width:2405;height:440" filled="f" stroked="f">
              <v:textbox style="mso-next-textbox:#_x0000_s1090">
                <w:txbxContent>
                  <w:p w:rsidR="00460CD9" w:rsidRPr="00B25885" w:rsidRDefault="00460CD9" w:rsidP="001A0738">
                    <w:pPr>
                      <w:rPr>
                        <w:b/>
                        <w:sz w:val="20"/>
                        <w:szCs w:val="20"/>
                      </w:rPr>
                    </w:pPr>
                    <w:proofErr w:type="gramStart"/>
                    <w:r>
                      <w:rPr>
                        <w:b/>
                        <w:sz w:val="20"/>
                        <w:szCs w:val="20"/>
                      </w:rPr>
                      <w:t>displayEventReport</w:t>
                    </w:r>
                    <w:proofErr w:type="gramEnd"/>
                  </w:p>
                </w:txbxContent>
              </v:textbox>
            </v:shape>
            <v:shape id="_x0000_s1091" type="#_x0000_t202" style="position:absolute;left:2610;top:9674;width:1534;height:440" filled="f" stroked="f">
              <v:textbox style="mso-next-textbox:#_x0000_s1091">
                <w:txbxContent>
                  <w:p w:rsidR="00460CD9" w:rsidRPr="00B25885" w:rsidRDefault="00460CD9" w:rsidP="001A0738">
                    <w:pPr>
                      <w:rPr>
                        <w:b/>
                        <w:sz w:val="20"/>
                        <w:szCs w:val="20"/>
                      </w:rPr>
                    </w:pPr>
                    <w:proofErr w:type="gramStart"/>
                    <w:r>
                      <w:rPr>
                        <w:b/>
                        <w:sz w:val="20"/>
                        <w:szCs w:val="20"/>
                      </w:rPr>
                      <w:t>displayReport</w:t>
                    </w:r>
                    <w:proofErr w:type="gramEnd"/>
                  </w:p>
                </w:txbxContent>
              </v:textbox>
            </v:shape>
          </v:group>
        </w:pict>
      </w:r>
      <w:r w:rsidR="001A0738">
        <w:rPr>
          <w:b/>
          <w:sz w:val="36"/>
          <w:szCs w:val="36"/>
          <w:u w:val="single"/>
        </w:rPr>
        <w:br w:type="page"/>
      </w:r>
      <w:r w:rsidR="001A0738" w:rsidRPr="003B5836">
        <w:rPr>
          <w:sz w:val="34"/>
          <w:u w:val="single"/>
        </w:rPr>
        <w:lastRenderedPageBreak/>
        <w:t>Share Event in Social Site</w:t>
      </w:r>
    </w:p>
    <w:p w:rsidR="001A0738" w:rsidRDefault="00464B32">
      <w:pPr>
        <w:rPr>
          <w:lang w:val="en-US"/>
        </w:rPr>
      </w:pPr>
      <w:r w:rsidRPr="00464B32">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460CD9" w:rsidRPr="00B25885" w:rsidRDefault="00460CD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460CD9" w:rsidRPr="00B25885" w:rsidRDefault="00460CD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460CD9" w:rsidRPr="00B25885" w:rsidRDefault="00460CD9" w:rsidP="001A0738">
                    <w:pPr>
                      <w:rPr>
                        <w:b/>
                        <w:sz w:val="20"/>
                        <w:szCs w:val="20"/>
                      </w:rPr>
                    </w:pPr>
                    <w:proofErr w:type="gramStart"/>
                    <w:r>
                      <w:rPr>
                        <w:b/>
                        <w:sz w:val="20"/>
                        <w:szCs w:val="20"/>
                      </w:rPr>
                      <w:t>updateEvent</w:t>
                    </w:r>
                    <w:proofErr w:type="gramEnd"/>
                  </w:p>
                </w:txbxContent>
              </v:textbox>
            </v:shape>
            <v:shape id="_x0000_s1111" type="#_x0000_t202" style="position:absolute;left:4408;top:6480;width:2051;height:440" filled="f" stroked="f">
              <v:textbox style="mso-next-textbox:#_x0000_s1111">
                <w:txbxContent>
                  <w:p w:rsidR="00460CD9" w:rsidRPr="00B25885" w:rsidRDefault="00460CD9" w:rsidP="001A0738">
                    <w:pPr>
                      <w:rPr>
                        <w:b/>
                        <w:sz w:val="20"/>
                        <w:szCs w:val="20"/>
                      </w:rPr>
                    </w:pPr>
                    <w:proofErr w:type="gramStart"/>
                    <w:r>
                      <w:rPr>
                        <w:b/>
                        <w:sz w:val="20"/>
                        <w:szCs w:val="20"/>
                      </w:rPr>
                      <w:t>syncNotComplete</w:t>
                    </w:r>
                    <w:proofErr w:type="gramEnd"/>
                  </w:p>
                </w:txbxContent>
              </v:textbox>
            </v:shape>
            <v:shape id="_x0000_s1112" type="#_x0000_t202" style="position:absolute;left:6408;top:6920;width:1639;height:440" filled="f" stroked="f">
              <v:textbox style="mso-next-textbox:#_x0000_s1112">
                <w:txbxContent>
                  <w:p w:rsidR="00460CD9" w:rsidRPr="00B25885" w:rsidRDefault="00460CD9" w:rsidP="001A0738">
                    <w:pPr>
                      <w:rPr>
                        <w:b/>
                        <w:sz w:val="20"/>
                        <w:szCs w:val="20"/>
                      </w:rPr>
                    </w:pPr>
                    <w:proofErr w:type="gramStart"/>
                    <w:r>
                      <w:rPr>
                        <w:b/>
                        <w:sz w:val="20"/>
                        <w:szCs w:val="20"/>
                      </w:rPr>
                      <w:t>syncComplete</w:t>
                    </w:r>
                    <w:proofErr w:type="gramEnd"/>
                  </w:p>
                </w:txbxContent>
              </v:textbox>
            </v:shape>
            <v:shape id="_x0000_s1113" type="#_x0000_t202" style="position:absolute;left:6284;top:4936;width:1988;height:440" filled="f" stroked="f">
              <v:textbox style="mso-next-textbox:#_x0000_s1113">
                <w:txbxContent>
                  <w:p w:rsidR="00460CD9" w:rsidRPr="00B25885" w:rsidRDefault="00460CD9" w:rsidP="001A0738">
                    <w:pPr>
                      <w:rPr>
                        <w:b/>
                        <w:sz w:val="20"/>
                        <w:szCs w:val="20"/>
                      </w:rPr>
                    </w:pPr>
                    <w:proofErr w:type="gramStart"/>
                    <w:r>
                      <w:rPr>
                        <w:b/>
                        <w:sz w:val="20"/>
                        <w:szCs w:val="20"/>
                      </w:rPr>
                      <w:t>syncEvent</w:t>
                    </w:r>
                    <w:proofErr w:type="gramEnd"/>
                  </w:p>
                </w:txbxContent>
              </v:textbox>
            </v:shape>
            <v:shape id="_x0000_s1114" type="#_x0000_t202" style="position:absolute;left:7965;top:5768;width:1810;height:440" filled="f" stroked="f">
              <v:textbox style="mso-next-textbox:#_x0000_s1114">
                <w:txbxContent>
                  <w:p w:rsidR="00460CD9" w:rsidRPr="00B25885" w:rsidRDefault="00460CD9" w:rsidP="001A0738">
                    <w:pPr>
                      <w:rPr>
                        <w:b/>
                        <w:sz w:val="20"/>
                        <w:szCs w:val="20"/>
                      </w:rPr>
                    </w:pPr>
                    <w:proofErr w:type="gramStart"/>
                    <w:r>
                      <w:rPr>
                        <w:b/>
                        <w:sz w:val="20"/>
                        <w:szCs w:val="20"/>
                      </w:rPr>
                      <w:t>syncEvent</w:t>
                    </w:r>
                    <w:proofErr w:type="gramEnd"/>
                  </w:p>
                </w:txbxContent>
              </v:textbox>
            </v:shape>
            <v:shape id="_x0000_s1115" type="#_x0000_t202" style="position:absolute;left:2969;top:7716;width:1439;height:440" filled="f" stroked="f">
              <v:textbox style="mso-next-textbox:#_x0000_s1115">
                <w:txbxContent>
                  <w:p w:rsidR="00460CD9" w:rsidRPr="00B25885" w:rsidRDefault="00460CD9" w:rsidP="001A0738">
                    <w:pPr>
                      <w:rPr>
                        <w:b/>
                        <w:sz w:val="20"/>
                        <w:szCs w:val="20"/>
                      </w:rPr>
                    </w:pPr>
                    <w:proofErr w:type="gramStart"/>
                    <w:r>
                      <w:rPr>
                        <w:b/>
                        <w:sz w:val="20"/>
                        <w:szCs w:val="20"/>
                      </w:rPr>
                      <w:t>displayEvent</w:t>
                    </w:r>
                    <w:proofErr w:type="gramEnd"/>
                  </w:p>
                </w:txbxContent>
              </v:textbox>
            </v:shape>
            <v:shape id="_x0000_s1116" type="#_x0000_t202" style="position:absolute;left:8047;top:7343;width:1575;height:440" filled="f" stroked="f">
              <v:textbox style="mso-next-textbox:#_x0000_s1116">
                <w:txbxContent>
                  <w:p w:rsidR="00460CD9" w:rsidRPr="00B25885" w:rsidRDefault="00460CD9" w:rsidP="001A0738">
                    <w:pPr>
                      <w:rPr>
                        <w:b/>
                        <w:sz w:val="20"/>
                        <w:szCs w:val="20"/>
                      </w:rPr>
                    </w:pPr>
                    <w:proofErr w:type="gramStart"/>
                    <w:r>
                      <w:rPr>
                        <w:b/>
                        <w:sz w:val="20"/>
                        <w:szCs w:val="20"/>
                      </w:rPr>
                      <w:t>syncComplete</w:t>
                    </w:r>
                    <w:proofErr w:type="gramEnd"/>
                  </w:p>
                </w:txbxContent>
              </v:textbox>
            </v:shape>
            <v:shape id="_x0000_s1117" type="#_x0000_t202" style="position:absolute;left:2462;top:3038;width:1000;height:1034">
              <v:textbox style="mso-next-textbox:#_x0000_s1117">
                <w:txbxContent>
                  <w:p w:rsidR="00460CD9" w:rsidRPr="00BC3453" w:rsidRDefault="00460CD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60CD9" w:rsidRPr="00BC3453" w:rsidRDefault="00460CD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460CD9" w:rsidRDefault="00460CD9" w:rsidP="001A0738">
                    <w:pPr>
                      <w:spacing w:after="0" w:line="240" w:lineRule="auto"/>
                      <w:rPr>
                        <w:b/>
                        <w:sz w:val="24"/>
                        <w:szCs w:val="24"/>
                        <w:u w:val="single"/>
                      </w:rPr>
                    </w:pPr>
                    <w:r>
                      <w:rPr>
                        <w:b/>
                        <w:sz w:val="24"/>
                        <w:szCs w:val="24"/>
                        <w:u w:val="single"/>
                      </w:rPr>
                      <w:t>: Register</w:t>
                    </w:r>
                  </w:p>
                  <w:p w:rsidR="00460CD9" w:rsidRDefault="00460CD9" w:rsidP="001A0738">
                    <w:pPr>
                      <w:spacing w:after="0" w:line="240" w:lineRule="auto"/>
                      <w:rPr>
                        <w:b/>
                        <w:sz w:val="24"/>
                        <w:szCs w:val="24"/>
                        <w:u w:val="single"/>
                      </w:rPr>
                    </w:pPr>
                    <w:r>
                      <w:rPr>
                        <w:b/>
                        <w:sz w:val="24"/>
                        <w:szCs w:val="24"/>
                        <w:u w:val="single"/>
                      </w:rPr>
                      <w:t xml:space="preserve">User </w:t>
                    </w:r>
                  </w:p>
                  <w:p w:rsidR="00460CD9" w:rsidRPr="00BC3453" w:rsidRDefault="00460CD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460CD9" w:rsidRDefault="00460CD9" w:rsidP="001A0738">
                    <w:pPr>
                      <w:spacing w:after="0" w:line="240" w:lineRule="auto"/>
                      <w:rPr>
                        <w:b/>
                        <w:sz w:val="24"/>
                        <w:szCs w:val="24"/>
                        <w:u w:val="single"/>
                      </w:rPr>
                    </w:pPr>
                    <w:r>
                      <w:rPr>
                        <w:b/>
                        <w:sz w:val="24"/>
                        <w:szCs w:val="24"/>
                        <w:u w:val="single"/>
                      </w:rPr>
                      <w:t xml:space="preserve">: Update </w:t>
                    </w:r>
                  </w:p>
                  <w:p w:rsidR="00460CD9" w:rsidRDefault="00460CD9" w:rsidP="001A0738">
                    <w:pPr>
                      <w:spacing w:after="0" w:line="240" w:lineRule="auto"/>
                      <w:rPr>
                        <w:b/>
                        <w:sz w:val="24"/>
                        <w:szCs w:val="24"/>
                        <w:u w:val="single"/>
                      </w:rPr>
                    </w:pPr>
                    <w:r>
                      <w:rPr>
                        <w:b/>
                        <w:sz w:val="24"/>
                        <w:szCs w:val="24"/>
                        <w:u w:val="single"/>
                      </w:rPr>
                      <w:t>Desktop</w:t>
                    </w:r>
                  </w:p>
                  <w:p w:rsidR="00460CD9" w:rsidRPr="00BC3453" w:rsidRDefault="00460CD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460CD9" w:rsidRDefault="00460CD9" w:rsidP="001A0738">
                    <w:pPr>
                      <w:spacing w:after="0" w:line="240" w:lineRule="auto"/>
                      <w:rPr>
                        <w:b/>
                        <w:sz w:val="24"/>
                        <w:szCs w:val="24"/>
                        <w:u w:val="single"/>
                      </w:rPr>
                    </w:pPr>
                    <w:r>
                      <w:rPr>
                        <w:b/>
                        <w:sz w:val="24"/>
                        <w:szCs w:val="24"/>
                        <w:u w:val="single"/>
                      </w:rPr>
                      <w:t xml:space="preserve">: Update </w:t>
                    </w:r>
                  </w:p>
                  <w:p w:rsidR="00460CD9" w:rsidRDefault="00460CD9" w:rsidP="001A0738">
                    <w:pPr>
                      <w:spacing w:after="0" w:line="240" w:lineRule="auto"/>
                      <w:rPr>
                        <w:b/>
                        <w:sz w:val="24"/>
                        <w:szCs w:val="24"/>
                        <w:u w:val="single"/>
                      </w:rPr>
                    </w:pPr>
                    <w:r>
                      <w:rPr>
                        <w:b/>
                        <w:sz w:val="24"/>
                        <w:szCs w:val="24"/>
                        <w:u w:val="single"/>
                      </w:rPr>
                      <w:t>Web</w:t>
                    </w:r>
                  </w:p>
                  <w:p w:rsidR="00460CD9" w:rsidRPr="00BC3453" w:rsidRDefault="00460CD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460CD9" w:rsidRDefault="00460CD9" w:rsidP="001A0738">
                    <w:pPr>
                      <w:spacing w:after="0" w:line="240" w:lineRule="auto"/>
                      <w:rPr>
                        <w:b/>
                        <w:sz w:val="24"/>
                        <w:szCs w:val="24"/>
                        <w:u w:val="single"/>
                      </w:rPr>
                    </w:pPr>
                    <w:proofErr w:type="gramStart"/>
                    <w:r>
                      <w:rPr>
                        <w:b/>
                        <w:sz w:val="24"/>
                        <w:szCs w:val="24"/>
                        <w:u w:val="single"/>
                      </w:rPr>
                      <w:t>:Update</w:t>
                    </w:r>
                    <w:proofErr w:type="gramEnd"/>
                  </w:p>
                  <w:p w:rsidR="00460CD9" w:rsidRDefault="00460CD9" w:rsidP="001A0738">
                    <w:pPr>
                      <w:spacing w:after="0" w:line="240" w:lineRule="auto"/>
                      <w:rPr>
                        <w:b/>
                        <w:sz w:val="24"/>
                        <w:szCs w:val="24"/>
                        <w:u w:val="single"/>
                      </w:rPr>
                    </w:pPr>
                    <w:r>
                      <w:rPr>
                        <w:b/>
                        <w:sz w:val="24"/>
                        <w:szCs w:val="24"/>
                        <w:u w:val="single"/>
                      </w:rPr>
                      <w:t>Desktop</w:t>
                    </w:r>
                  </w:p>
                  <w:p w:rsidR="00460CD9" w:rsidRPr="00BC3453" w:rsidRDefault="00460CD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F074BC" w:rsidRDefault="00B4442A" w:rsidP="00BC66C2">
      <w:pPr>
        <w:pStyle w:val="Heading2"/>
        <w:rPr>
          <w:lang w:val="en-US"/>
        </w:rPr>
      </w:pPr>
      <w:bookmarkStart w:id="43" w:name="_Toc352080059"/>
      <w:r>
        <w:t>Entity Relationship Model,</w:t>
      </w:r>
      <w:bookmarkEnd w:id="43"/>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E65F63">
      <w:pPr>
        <w:numPr>
          <w:ilvl w:val="0"/>
          <w:numId w:val="5"/>
        </w:numPr>
        <w:tabs>
          <w:tab w:val="clear" w:pos="3960"/>
          <w:tab w:val="num" w:pos="1890"/>
        </w:tabs>
        <w:spacing w:line="288" w:lineRule="auto"/>
        <w:ind w:hanging="2520"/>
        <w:rPr>
          <w:rFonts w:eastAsia="Arial"/>
        </w:rPr>
      </w:pPr>
      <w:r w:rsidRPr="008868AB">
        <w:rPr>
          <w:rFonts w:eastAsia="Arial"/>
        </w:rPr>
        <w:lastRenderedPageBreak/>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450"/>
        <w:rPr>
          <w:rFonts w:eastAsia="Arial"/>
        </w:rPr>
      </w:pPr>
      <w:r>
        <w:rPr>
          <w:rFonts w:eastAsia="Arial"/>
          <w:noProof/>
          <w:lang w:eastAsia="en-IN"/>
        </w:rPr>
        <w:drawing>
          <wp:inline distT="0" distB="0" distL="0" distR="0">
            <wp:extent cx="6446653" cy="7527852"/>
            <wp:effectExtent l="19050" t="0" r="0"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9" cstate="print"/>
                    <a:srcRect/>
                    <a:stretch>
                      <a:fillRect/>
                    </a:stretch>
                  </pic:blipFill>
                  <pic:spPr bwMode="auto">
                    <a:xfrm>
                      <a:off x="0" y="0"/>
                      <a:ext cx="6448425" cy="7529921"/>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F074BC" w:rsidRDefault="00B4442A" w:rsidP="00BC66C2">
      <w:pPr>
        <w:pStyle w:val="Heading2"/>
      </w:pPr>
      <w:bookmarkStart w:id="44" w:name="_Toc352080060"/>
      <w:r>
        <w:lastRenderedPageBreak/>
        <w:t>Class Diagrams</w:t>
      </w:r>
      <w:bookmarkEnd w:id="44"/>
    </w:p>
    <w:p w:rsidR="00611680" w:rsidRDefault="00611680" w:rsidP="00611680">
      <w:r w:rsidRPr="00611680">
        <w:rPr>
          <w:noProof/>
          <w:lang w:eastAsia="en-IN"/>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0"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45" w:name="_Toc352080061"/>
      <w:r>
        <w:lastRenderedPageBreak/>
        <w:t>Activity Diagrams</w:t>
      </w:r>
      <w:bookmarkEnd w:id="45"/>
    </w:p>
    <w:p w:rsidR="004C1DE5" w:rsidRDefault="00611680" w:rsidP="000E3659">
      <w:r>
        <w:rPr>
          <w:noProof/>
          <w:lang w:eastAsia="en-IN"/>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1"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24274" cy="3752854"/>
            <wp:effectExtent l="19050" t="0" r="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2" cstate="print"/>
                    <a:stretch>
                      <a:fillRect/>
                    </a:stretch>
                  </pic:blipFill>
                  <pic:spPr>
                    <a:xfrm>
                      <a:off x="0" y="0"/>
                      <a:ext cx="5731510" cy="3757598"/>
                    </a:xfrm>
                    <a:prstGeom prst="rect">
                      <a:avLst/>
                    </a:prstGeom>
                  </pic:spPr>
                </pic:pic>
              </a:graphicData>
            </a:graphic>
          </wp:inline>
        </w:drawing>
      </w:r>
    </w:p>
    <w:p w:rsidR="00B4442A" w:rsidRDefault="00B4442A" w:rsidP="00BC66C2">
      <w:pPr>
        <w:pStyle w:val="Heading1"/>
      </w:pPr>
      <w:bookmarkStart w:id="46" w:name="_Toc352080062"/>
      <w:r>
        <w:t>System Design</w:t>
      </w:r>
      <w:bookmarkEnd w:id="46"/>
    </w:p>
    <w:p w:rsidR="00B4442A" w:rsidRDefault="00B4442A" w:rsidP="00472BB3">
      <w:pPr>
        <w:pStyle w:val="Heading2"/>
        <w:rPr>
          <w:lang w:val="en-US"/>
        </w:rPr>
      </w:pPr>
      <w:bookmarkStart w:id="47" w:name="_Toc352080063"/>
      <w:r>
        <w:t>Modularisation details</w:t>
      </w:r>
      <w:bookmarkEnd w:id="47"/>
    </w:p>
    <w:p w:rsidR="00161292" w:rsidRDefault="00EA7310" w:rsidP="00161292">
      <w:pPr>
        <w:pStyle w:val="Heading3"/>
      </w:pPr>
      <w:bookmarkStart w:id="48" w:name="_Toc352080064"/>
      <w:r w:rsidRPr="00EA7310">
        <w:rPr>
          <w:rFonts w:eastAsiaTheme="minorHAnsi"/>
        </w:rPr>
        <w:t>DNBSN</w:t>
      </w:r>
      <w:r w:rsidR="00FE5499" w:rsidRPr="00161292">
        <w:rPr>
          <w:rFonts w:eastAsiaTheme="minorHAnsi"/>
        </w:rPr>
        <w:t xml:space="preserve"> Engine:</w:t>
      </w:r>
      <w:bookmarkEnd w:id="48"/>
    </w:p>
    <w:p w:rsidR="000B0BB4" w:rsidRDefault="00D4212B" w:rsidP="00D4212B">
      <w:pPr>
        <w:pStyle w:val="BodyText"/>
        <w:tabs>
          <w:tab w:val="num" w:pos="1440"/>
        </w:tabs>
        <w:jc w:val="both"/>
      </w:pPr>
      <w:r>
        <w:tab/>
      </w:r>
      <w:r w:rsidR="00FE5499">
        <w:t xml:space="preserve">This module handles all the logical parts of </w:t>
      </w:r>
      <w:r w:rsidR="00EA7310" w:rsidRPr="00EA7310">
        <w:rPr>
          <w:b/>
        </w:rPr>
        <w:t>DNBSN</w:t>
      </w:r>
      <w:r w:rsidR="00FE5499">
        <w:t xml:space="preserve">. It takes data from user through </w:t>
      </w:r>
      <w:r w:rsidR="00EA7310" w:rsidRPr="00EA7310">
        <w:rPr>
          <w:b/>
        </w:rPr>
        <w:t>DNBSN</w:t>
      </w:r>
      <w:r w:rsidR="00FE5499">
        <w:t xml:space="preserve"> GUI module and stores them to database using </w:t>
      </w:r>
      <w:r w:rsidR="00EA7310" w:rsidRPr="00EA7310">
        <w:rPr>
          <w:b/>
        </w:rPr>
        <w:t>DNBSN</w:t>
      </w:r>
      <w:r w:rsidR="00FE5499">
        <w:t xml:space="preserve"> Storage module. It sends the data to the user’s social networking account using corresponding site’s API. The data stored is taken from the </w:t>
      </w:r>
      <w:r w:rsidR="00EA7310" w:rsidRPr="00EA7310">
        <w:rPr>
          <w:b/>
        </w:rPr>
        <w:t>DNBSN</w:t>
      </w:r>
      <w:r w:rsidR="00FE5499">
        <w:t xml:space="preserve"> Storage and sent to the API.</w:t>
      </w:r>
      <w:r>
        <w:t xml:space="preserve"> It saves the events details in </w:t>
      </w:r>
      <w:r w:rsidR="00FE5499">
        <w:t>the</w:t>
      </w:r>
      <w:r>
        <w:t xml:space="preserve"> </w:t>
      </w:r>
      <w:r w:rsidR="00FE5499">
        <w:t>Google</w:t>
      </w:r>
      <w:r>
        <w:t xml:space="preserve"> </w:t>
      </w:r>
      <w:r w:rsidR="00FE5499">
        <w:t>calendar.</w:t>
      </w:r>
    </w:p>
    <w:p w:rsidR="00FE5499" w:rsidRDefault="00BD67CF" w:rsidP="00D4212B">
      <w:pPr>
        <w:pStyle w:val="BodyText"/>
        <w:tabs>
          <w:tab w:val="num" w:pos="1440"/>
        </w:tabs>
        <w:jc w:val="both"/>
      </w:pPr>
      <w:r w:rsidRPr="00D4212B">
        <w:rPr>
          <w:noProof/>
          <w:lang w:val="en-IN" w:eastAsia="en-IN"/>
        </w:rPr>
        <w:drawing>
          <wp:inline distT="0" distB="0" distL="0" distR="0">
            <wp:extent cx="5728719" cy="2892056"/>
            <wp:effectExtent l="19050" t="0" r="5331"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3" cstate="print"/>
                    <a:stretch>
                      <a:fillRect/>
                    </a:stretch>
                  </pic:blipFill>
                  <pic:spPr>
                    <a:xfrm>
                      <a:off x="0" y="0"/>
                      <a:ext cx="5731510" cy="2893465"/>
                    </a:xfrm>
                    <a:prstGeom prst="rect">
                      <a:avLst/>
                    </a:prstGeom>
                  </pic:spPr>
                </pic:pic>
              </a:graphicData>
            </a:graphic>
          </wp:inline>
        </w:drawing>
      </w:r>
    </w:p>
    <w:p w:rsidR="00161292" w:rsidRDefault="00EA7310" w:rsidP="00161292">
      <w:pPr>
        <w:pStyle w:val="Heading3"/>
      </w:pPr>
      <w:bookmarkStart w:id="49" w:name="_Toc352080065"/>
      <w:r w:rsidRPr="00EA7310">
        <w:lastRenderedPageBreak/>
        <w:t>DNBSN</w:t>
      </w:r>
      <w:r w:rsidR="00FE5499">
        <w:t xml:space="preserve"> GUI:</w:t>
      </w:r>
      <w:bookmarkEnd w:id="49"/>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EA7310" w:rsidP="00161292">
      <w:pPr>
        <w:pStyle w:val="Heading3"/>
      </w:pPr>
      <w:bookmarkStart w:id="50" w:name="_Toc352080066"/>
      <w:r w:rsidRPr="00EA7310">
        <w:t>DNBSN</w:t>
      </w:r>
      <w:r w:rsidR="00FE5499">
        <w:t xml:space="preserve"> Storage:</w:t>
      </w:r>
      <w:bookmarkEnd w:id="50"/>
    </w:p>
    <w:p w:rsidR="00FE5499" w:rsidRDefault="00FE5499" w:rsidP="00E45927">
      <w:pPr>
        <w:pStyle w:val="BodyText"/>
        <w:tabs>
          <w:tab w:val="num" w:pos="1440"/>
        </w:tabs>
        <w:jc w:val="both"/>
      </w:pPr>
      <w:r>
        <w:t xml:space="preserve"> </w:t>
      </w:r>
      <w:r w:rsidR="00E45927">
        <w:tab/>
      </w:r>
      <w:r>
        <w:t xml:space="preserve">In this module all the data are stored. </w:t>
      </w:r>
      <w:r w:rsidR="00EA7310" w:rsidRPr="00EA7310">
        <w:rPr>
          <w:b/>
        </w:rPr>
        <w:t>DNBSN</w:t>
      </w:r>
      <w:r>
        <w:t xml:space="preserve"> Engine stores data in this module and fetches them for output through this module.</w:t>
      </w:r>
    </w:p>
    <w:p w:rsidR="00161292" w:rsidRDefault="00FE5499" w:rsidP="00161292">
      <w:pPr>
        <w:pStyle w:val="Heading3"/>
      </w:pPr>
      <w:bookmarkStart w:id="51" w:name="_Toc352080067"/>
      <w:r>
        <w:t>Google Calendar:</w:t>
      </w:r>
      <w:bookmarkEnd w:id="51"/>
    </w:p>
    <w:p w:rsidR="00FE5499" w:rsidRDefault="00E45927" w:rsidP="00E45927">
      <w:pPr>
        <w:pStyle w:val="BodyText"/>
        <w:tabs>
          <w:tab w:val="num" w:pos="1440"/>
        </w:tabs>
        <w:jc w:val="both"/>
      </w:pPr>
      <w:r>
        <w:tab/>
      </w:r>
      <w:r w:rsidR="00FE5499">
        <w:t xml:space="preserve">This place gets input from the </w:t>
      </w:r>
      <w:r w:rsidR="00EA7310" w:rsidRPr="00EA7310">
        <w:rPr>
          <w:b/>
        </w:rPr>
        <w:t>DNBSN</w:t>
      </w:r>
      <w:r w:rsidR="00FE5499">
        <w:t xml:space="preserve"> engine. All the relevant data sent by user to Google calendar is stored here which could be accessed by user globally.</w:t>
      </w:r>
    </w:p>
    <w:p w:rsidR="00161292" w:rsidRDefault="00FE5499" w:rsidP="00161292">
      <w:pPr>
        <w:pStyle w:val="Heading3"/>
      </w:pPr>
      <w:bookmarkStart w:id="52" w:name="_Toc352080068"/>
      <w:r>
        <w:t>Facebook/Twitter/LinkedIn API:</w:t>
      </w:r>
      <w:bookmarkEnd w:id="52"/>
    </w:p>
    <w:p w:rsidR="00FE5499" w:rsidRDefault="00E45927" w:rsidP="00E45927">
      <w:pPr>
        <w:pStyle w:val="BodyText"/>
        <w:tabs>
          <w:tab w:val="num" w:pos="1440"/>
        </w:tabs>
        <w:jc w:val="both"/>
      </w:pPr>
      <w:r>
        <w:tab/>
      </w:r>
      <w:r w:rsidR="00FE5499">
        <w:t xml:space="preserve">These modules provide news feed to user using the </w:t>
      </w:r>
      <w:r w:rsidR="00EA7310" w:rsidRPr="00EA7310">
        <w:rPr>
          <w:b/>
        </w:rPr>
        <w:t>DNBSN</w:t>
      </w:r>
      <w:r w:rsidR="00FE5499">
        <w:t xml:space="preserve"> engine through </w:t>
      </w:r>
      <w:r w:rsidR="00EA7310" w:rsidRPr="00EA7310">
        <w:rPr>
          <w:b/>
        </w:rPr>
        <w:t>DNBSN</w:t>
      </w:r>
      <w:r w:rsidR="00FE5499">
        <w:t xml:space="preserve"> GUI. It further gets the input, i.e. status update to the user’s account.</w:t>
      </w:r>
    </w:p>
    <w:p w:rsidR="00B4442A" w:rsidRDefault="00B4442A" w:rsidP="00472BB3">
      <w:pPr>
        <w:pStyle w:val="Heading2"/>
        <w:rPr>
          <w:lang w:val="en-US"/>
        </w:rPr>
      </w:pPr>
      <w:bookmarkStart w:id="53" w:name="_Toc352080069"/>
      <w:r>
        <w:t>Data integrity and constraints</w:t>
      </w:r>
      <w:bookmarkEnd w:id="53"/>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EA7310" w:rsidRPr="00EA7310">
        <w:rPr>
          <w:b/>
        </w:rPr>
        <w:t>DNBSN</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EA7310" w:rsidRPr="00EA7310">
        <w:rPr>
          <w:b/>
        </w:rPr>
        <w:t>DNBSN</w:t>
      </w:r>
      <w:r w:rsidR="00DC60D5" w:rsidRPr="00DC60D5">
        <w:t xml:space="preserve"> that play a role in referential integrity.</w:t>
      </w:r>
    </w:p>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54" w:name="_Toc352080070"/>
      <w:r w:rsidRPr="00DC60D5">
        <w:t>Entity integrity</w:t>
      </w:r>
      <w:bookmarkEnd w:id="54"/>
    </w:p>
    <w:p w:rsidR="00DC60D5" w:rsidRPr="00F86DF5" w:rsidRDefault="00F86DF5" w:rsidP="00F86DF5">
      <w:pPr>
        <w:pStyle w:val="BodyText"/>
        <w:tabs>
          <w:tab w:val="num" w:pos="1440"/>
        </w:tabs>
        <w:jc w:val="both"/>
      </w:pPr>
      <w:r>
        <w:tab/>
      </w:r>
      <w:r w:rsidR="001B1EBF" w:rsidRPr="00F86DF5">
        <w:t xml:space="preserve">In </w:t>
      </w:r>
      <w:r w:rsidR="00EA7310" w:rsidRPr="00EA7310">
        <w:rPr>
          <w:b/>
        </w:rPr>
        <w:t>DNBSN</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55" w:name="_Toc352080071"/>
      <w:r w:rsidRPr="00DC60D5">
        <w:t>Referential Integrity</w:t>
      </w:r>
      <w:bookmarkEnd w:id="55"/>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6" w:name="_Toc352080072"/>
      <w:r w:rsidRPr="00DC60D5">
        <w:rPr>
          <w:lang w:eastAsia="ar-SA"/>
        </w:rPr>
        <w:t>Domain Integrity</w:t>
      </w:r>
      <w:bookmarkEnd w:id="56"/>
    </w:p>
    <w:p w:rsidR="00DC60D5" w:rsidRDefault="00F86DF5" w:rsidP="00F86DF5">
      <w:pPr>
        <w:pStyle w:val="BodyText"/>
        <w:tabs>
          <w:tab w:val="num" w:pos="1440"/>
        </w:tabs>
        <w:jc w:val="both"/>
      </w:pPr>
      <w:r>
        <w:tab/>
      </w:r>
      <w:r w:rsidR="00EA7310" w:rsidRPr="00EA7310">
        <w:rPr>
          <w:b/>
        </w:rPr>
        <w:t>DNBSN</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3C60A4" w:rsidRDefault="003C60A4" w:rsidP="00F86DF5">
      <w:pPr>
        <w:pStyle w:val="BodyText"/>
        <w:tabs>
          <w:tab w:val="num" w:pos="1440"/>
        </w:tabs>
        <w:jc w:val="both"/>
      </w:pPr>
    </w:p>
    <w:p w:rsidR="003C60A4" w:rsidRDefault="003C60A4" w:rsidP="00F86DF5">
      <w:pPr>
        <w:pStyle w:val="BodyText"/>
        <w:tabs>
          <w:tab w:val="num" w:pos="1440"/>
        </w:tabs>
        <w:jc w:val="both"/>
      </w:pPr>
    </w:p>
    <w:p w:rsidR="00DC60D5" w:rsidRPr="00DC60D5" w:rsidRDefault="00DC60D5" w:rsidP="00DC60D5">
      <w:pPr>
        <w:pStyle w:val="Heading3"/>
      </w:pPr>
      <w:bookmarkStart w:id="57" w:name="_Toc352080073"/>
      <w:r w:rsidRPr="00DC60D5">
        <w:lastRenderedPageBreak/>
        <w:t>User Defined Integrity</w:t>
      </w:r>
      <w:bookmarkEnd w:id="57"/>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8" w:name="_Toc352080074"/>
      <w:r>
        <w:t>Database design</w:t>
      </w:r>
      <w:bookmarkEnd w:id="58"/>
    </w:p>
    <w:p w:rsidR="00B36050" w:rsidRDefault="00F86DF5" w:rsidP="00F86DF5">
      <w:pPr>
        <w:pStyle w:val="BodyText"/>
        <w:tabs>
          <w:tab w:val="num" w:pos="1440"/>
        </w:tabs>
        <w:jc w:val="both"/>
      </w:pPr>
      <w:r>
        <w:tab/>
      </w:r>
      <w:r w:rsidR="00B36050">
        <w:t xml:space="preserve">The database used for this software is called </w:t>
      </w:r>
      <w:r w:rsidR="00B36050" w:rsidRPr="00F86DF5">
        <w:t>Dnbdb</w:t>
      </w:r>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4"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r w:rsidRPr="00F86DF5">
        <w:rPr>
          <w:rFonts w:ascii="Times New Roman" w:eastAsia="Times New Roman" w:hAnsi="Times New Roman" w:cs="Times New Roman"/>
          <w:sz w:val="24"/>
          <w:szCs w:val="20"/>
          <w:lang w:val="en-GB"/>
        </w:rPr>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5" cstate="print"/>
                    <a:stretch>
                      <a:fillRect/>
                    </a:stretch>
                  </pic:blipFill>
                  <pic:spPr>
                    <a:xfrm>
                      <a:off x="0" y="0"/>
                      <a:ext cx="5731510" cy="1529080"/>
                    </a:xfrm>
                    <a:prstGeom prst="rect">
                      <a:avLst/>
                    </a:prstGeom>
                  </pic:spPr>
                </pic:pic>
              </a:graphicData>
            </a:graphic>
          </wp:inline>
        </w:drawing>
      </w: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6"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password</w:t>
      </w:r>
      <w:r w:rsidR="00FE5BCB">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7"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lastRenderedPageBreak/>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8"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59" w:name="_Toc352080075"/>
      <w:r>
        <w:t>User Interface Design</w:t>
      </w:r>
      <w:bookmarkEnd w:id="59"/>
    </w:p>
    <w:p w:rsidR="004769BB" w:rsidRPr="004769BB" w:rsidRDefault="004769BB" w:rsidP="004769BB">
      <w:pPr>
        <w:pStyle w:val="Heading3"/>
        <w:rPr>
          <w:rFonts w:eastAsiaTheme="minorHAnsi"/>
        </w:rPr>
      </w:pPr>
      <w:bookmarkStart w:id="60" w:name="_Toc352080076"/>
      <w:r w:rsidRPr="004769BB">
        <w:rPr>
          <w:rFonts w:eastAsiaTheme="minorHAnsi"/>
        </w:rPr>
        <w:t>Main Window without Login</w:t>
      </w:r>
      <w:bookmarkEnd w:id="60"/>
    </w:p>
    <w:p w:rsidR="004769BB" w:rsidRDefault="005C103E" w:rsidP="00472BB3">
      <w:pPr>
        <w:rPr>
          <w:lang w:val="en-US"/>
        </w:rPr>
      </w:pPr>
      <w:r>
        <w:rPr>
          <w:noProof/>
          <w:lang w:eastAsia="en-IN"/>
        </w:rPr>
        <w:drawing>
          <wp:inline distT="0" distB="0" distL="0" distR="0">
            <wp:extent cx="5730875" cy="3019425"/>
            <wp:effectExtent l="19050" t="0" r="3175"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730875" cy="3019425"/>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2002BF" w:rsidRDefault="002002BF" w:rsidP="002002BF">
      <w:pPr>
        <w:pStyle w:val="Heading3"/>
        <w:rPr>
          <w:lang w:val="en-US"/>
        </w:rPr>
      </w:pPr>
      <w:bookmarkStart w:id="61" w:name="_Toc352080077"/>
      <w:r w:rsidRPr="002002BF">
        <w:rPr>
          <w:lang w:val="en-US"/>
        </w:rPr>
        <w:lastRenderedPageBreak/>
        <w:t xml:space="preserve">Create New </w:t>
      </w:r>
      <w:r>
        <w:rPr>
          <w:lang w:val="en-US"/>
        </w:rPr>
        <w:t>User Account</w:t>
      </w:r>
      <w:bookmarkEnd w:id="61"/>
    </w:p>
    <w:p w:rsidR="002002BF" w:rsidRDefault="006F724A" w:rsidP="00472BB3">
      <w:pPr>
        <w:rPr>
          <w:lang w:val="en-US"/>
        </w:rPr>
      </w:pPr>
      <w:r>
        <w:rPr>
          <w:noProof/>
          <w:lang w:eastAsia="en-IN"/>
        </w:rPr>
        <w:drawing>
          <wp:inline distT="0" distB="0" distL="0" distR="0">
            <wp:extent cx="5730875" cy="3019425"/>
            <wp:effectExtent l="19050" t="0" r="3175"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730875" cy="3019425"/>
                    </a:xfrm>
                    <a:prstGeom prst="rect">
                      <a:avLst/>
                    </a:prstGeom>
                    <a:noFill/>
                    <a:ln w="9525">
                      <a:noFill/>
                      <a:miter lim="800000"/>
                      <a:headEnd/>
                      <a:tailEnd/>
                    </a:ln>
                  </pic:spPr>
                </pic:pic>
              </a:graphicData>
            </a:graphic>
          </wp:inline>
        </w:drawing>
      </w:r>
    </w:p>
    <w:p w:rsidR="002002BF" w:rsidRDefault="002002BF" w:rsidP="002002BF">
      <w:pPr>
        <w:pStyle w:val="Heading3"/>
        <w:rPr>
          <w:lang w:val="en-US"/>
        </w:rPr>
      </w:pPr>
      <w:bookmarkStart w:id="62" w:name="_Toc352080078"/>
      <w:r>
        <w:rPr>
          <w:lang w:val="en-US"/>
        </w:rPr>
        <w:t>F</w:t>
      </w:r>
      <w:r w:rsidRPr="002002BF">
        <w:rPr>
          <w:lang w:val="en-US"/>
        </w:rPr>
        <w:t>ields not filled properly:</w:t>
      </w:r>
      <w:r>
        <w:rPr>
          <w:lang w:val="en-US"/>
        </w:rPr>
        <w:t xml:space="preserve"> </w:t>
      </w:r>
      <w:r w:rsidRPr="002002BF">
        <w:rPr>
          <w:lang w:val="en-US"/>
        </w:rPr>
        <w:t>error message</w:t>
      </w:r>
      <w:bookmarkEnd w:id="62"/>
    </w:p>
    <w:p w:rsidR="002002BF" w:rsidRDefault="006F724A" w:rsidP="002002BF">
      <w:pPr>
        <w:rPr>
          <w:lang w:val="en-US"/>
        </w:rPr>
      </w:pPr>
      <w:r>
        <w:rPr>
          <w:noProof/>
          <w:lang w:eastAsia="en-IN"/>
        </w:rPr>
        <w:drawing>
          <wp:inline distT="0" distB="0" distL="0" distR="0">
            <wp:extent cx="5729605" cy="3025140"/>
            <wp:effectExtent l="19050" t="0" r="444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9605" cy="3025140"/>
                    </a:xfrm>
                    <a:prstGeom prst="rect">
                      <a:avLst/>
                    </a:prstGeom>
                    <a:noFill/>
                    <a:ln w="9525">
                      <a:noFill/>
                      <a:miter lim="800000"/>
                      <a:headEnd/>
                      <a:tailEnd/>
                    </a:ln>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A7779B" w:rsidP="00A7779B">
      <w:pPr>
        <w:pStyle w:val="Heading3"/>
      </w:pPr>
      <w:bookmarkStart w:id="63" w:name="_Toc352080079"/>
      <w:r>
        <w:rPr>
          <w:lang w:val="en-US"/>
        </w:rPr>
        <w:t xml:space="preserve">Miss </w:t>
      </w:r>
      <w:r w:rsidR="00050F33">
        <w:rPr>
          <w:lang w:val="en-US"/>
        </w:rPr>
        <w:t xml:space="preserve">match </w:t>
      </w:r>
      <w:r w:rsidR="00050F33" w:rsidRPr="00A7779B">
        <w:rPr>
          <w:lang w:val="en-US"/>
        </w:rPr>
        <w:t>Password</w:t>
      </w:r>
      <w:bookmarkEnd w:id="63"/>
    </w:p>
    <w:p w:rsidR="00A7779B" w:rsidRPr="00A7779B" w:rsidRDefault="00CC191F" w:rsidP="00A7779B">
      <w:pPr>
        <w:rPr>
          <w:lang w:val="en-US"/>
        </w:rPr>
      </w:pPr>
      <w:r>
        <w:rPr>
          <w:noProof/>
          <w:lang w:eastAsia="en-IN"/>
        </w:rPr>
        <w:drawing>
          <wp:inline distT="0" distB="0" distL="0" distR="0">
            <wp:extent cx="5724525" cy="2990850"/>
            <wp:effectExtent l="19050" t="0" r="9525" b="0"/>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24525" cy="2990850"/>
                    </a:xfrm>
                    <a:prstGeom prst="rect">
                      <a:avLst/>
                    </a:prstGeom>
                    <a:noFill/>
                    <a:ln w="9525">
                      <a:noFill/>
                      <a:miter lim="800000"/>
                      <a:headEnd/>
                      <a:tailEnd/>
                    </a:ln>
                  </pic:spPr>
                </pic:pic>
              </a:graphicData>
            </a:graphic>
          </wp:inline>
        </w:drawing>
      </w:r>
    </w:p>
    <w:p w:rsidR="004769BB" w:rsidRDefault="00C22047" w:rsidP="00C22047">
      <w:pPr>
        <w:pStyle w:val="Heading3"/>
        <w:rPr>
          <w:lang w:val="en-US"/>
        </w:rPr>
      </w:pPr>
      <w:bookmarkStart w:id="64" w:name="_Toc352080080"/>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bookmarkEnd w:id="64"/>
    </w:p>
    <w:p w:rsidR="003C60A4" w:rsidRDefault="00460CD9" w:rsidP="00472BB3">
      <w:pPr>
        <w:rPr>
          <w:lang w:val="en-US"/>
        </w:rPr>
      </w:pPr>
      <w:r>
        <w:rPr>
          <w:noProof/>
          <w:lang w:eastAsia="en-IN"/>
        </w:rPr>
        <w:drawing>
          <wp:inline distT="0" distB="0" distL="0" distR="0">
            <wp:extent cx="5729605" cy="3015615"/>
            <wp:effectExtent l="19050" t="0" r="4445" b="0"/>
            <wp:docPr id="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729605" cy="3015615"/>
                    </a:xfrm>
                    <a:prstGeom prst="rect">
                      <a:avLst/>
                    </a:prstGeom>
                    <a:noFill/>
                    <a:ln w="9525">
                      <a:noFill/>
                      <a:miter lim="800000"/>
                      <a:headEnd/>
                      <a:tailEnd/>
                    </a:ln>
                  </pic:spPr>
                </pic:pic>
              </a:graphicData>
            </a:graphic>
          </wp:inline>
        </w:drawing>
      </w:r>
    </w:p>
    <w:p w:rsidR="00C22047" w:rsidRDefault="00C22047" w:rsidP="00C22047">
      <w:pPr>
        <w:pStyle w:val="Heading3"/>
        <w:rPr>
          <w:lang w:val="en-US"/>
        </w:rPr>
      </w:pPr>
      <w:bookmarkStart w:id="65" w:name="_Toc352080081"/>
      <w:r>
        <w:rPr>
          <w:lang w:val="en-US"/>
        </w:rPr>
        <w:t xml:space="preserve">After </w:t>
      </w:r>
      <w:r w:rsidRPr="00C22047">
        <w:rPr>
          <w:lang w:val="en-US"/>
        </w:rPr>
        <w:t>successfully login</w:t>
      </w:r>
      <w:bookmarkEnd w:id="65"/>
    </w:p>
    <w:p w:rsidR="00C22047" w:rsidRDefault="00460CD9" w:rsidP="00472BB3">
      <w:pPr>
        <w:rPr>
          <w:lang w:val="en-US"/>
        </w:rPr>
      </w:pPr>
      <w:r>
        <w:rPr>
          <w:noProof/>
          <w:lang w:eastAsia="en-IN"/>
        </w:rPr>
        <w:lastRenderedPageBreak/>
        <w:drawing>
          <wp:inline distT="0" distB="0" distL="0" distR="0">
            <wp:extent cx="5729605" cy="2995930"/>
            <wp:effectExtent l="19050" t="0" r="4445" b="0"/>
            <wp:docPr id="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29605" cy="2995930"/>
                    </a:xfrm>
                    <a:prstGeom prst="rect">
                      <a:avLst/>
                    </a:prstGeom>
                    <a:noFill/>
                    <a:ln w="9525">
                      <a:noFill/>
                      <a:miter lim="800000"/>
                      <a:headEnd/>
                      <a:tailEnd/>
                    </a:ln>
                  </pic:spPr>
                </pic:pic>
              </a:graphicData>
            </a:graphic>
          </wp:inline>
        </w:drawing>
      </w:r>
    </w:p>
    <w:p w:rsidR="00C22047" w:rsidRDefault="00A7779B" w:rsidP="00A7779B">
      <w:pPr>
        <w:pStyle w:val="Heading3"/>
        <w:rPr>
          <w:lang w:val="en-US"/>
        </w:rPr>
      </w:pPr>
      <w:bookmarkStart w:id="66" w:name="_Toc352080082"/>
      <w:r>
        <w:rPr>
          <w:lang w:val="en-US"/>
        </w:rPr>
        <w:t>W</w:t>
      </w:r>
      <w:r w:rsidRPr="00A7779B">
        <w:rPr>
          <w:lang w:val="en-US"/>
        </w:rPr>
        <w:t>hen the Event Field is Empty</w:t>
      </w:r>
      <w:bookmarkEnd w:id="66"/>
    </w:p>
    <w:p w:rsidR="00A7779B" w:rsidRDefault="00715AF8" w:rsidP="00A7779B">
      <w:pPr>
        <w:rPr>
          <w:lang w:val="en-US"/>
        </w:rPr>
      </w:pPr>
      <w:r>
        <w:rPr>
          <w:noProof/>
          <w:lang w:eastAsia="en-IN"/>
        </w:rPr>
        <w:drawing>
          <wp:inline distT="0" distB="0" distL="0" distR="0">
            <wp:extent cx="5734050" cy="3000375"/>
            <wp:effectExtent l="19050" t="0" r="0" b="0"/>
            <wp:docPr id="1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734050" cy="3000375"/>
                    </a:xfrm>
                    <a:prstGeom prst="rect">
                      <a:avLst/>
                    </a:prstGeom>
                    <a:noFill/>
                    <a:ln w="9525">
                      <a:noFill/>
                      <a:miter lim="800000"/>
                      <a:headEnd/>
                      <a:tailEnd/>
                    </a:ln>
                  </pic:spPr>
                </pic:pic>
              </a:graphicData>
            </a:graphic>
          </wp:inline>
        </w:drawing>
      </w: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A7779B" w:rsidRDefault="00A7779B" w:rsidP="00A7779B">
      <w:pPr>
        <w:pStyle w:val="Heading3"/>
        <w:rPr>
          <w:lang w:val="en-US"/>
        </w:rPr>
      </w:pPr>
      <w:bookmarkStart w:id="67" w:name="_Toc352080083"/>
      <w:r w:rsidRPr="00A7779B">
        <w:rPr>
          <w:lang w:val="en-US"/>
        </w:rPr>
        <w:t>Write text in text field</w:t>
      </w:r>
      <w:bookmarkEnd w:id="67"/>
    </w:p>
    <w:p w:rsidR="00A7779B" w:rsidRDefault="00715AF8" w:rsidP="00A7779B">
      <w:pPr>
        <w:rPr>
          <w:lang w:val="en-US"/>
        </w:rPr>
      </w:pPr>
      <w:r>
        <w:rPr>
          <w:noProof/>
          <w:lang w:eastAsia="en-IN"/>
        </w:rPr>
        <w:lastRenderedPageBreak/>
        <w:drawing>
          <wp:inline distT="0" distB="0" distL="0" distR="0">
            <wp:extent cx="5730875" cy="3242945"/>
            <wp:effectExtent l="19050" t="0" r="3175" b="0"/>
            <wp:docPr id="1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730875" cy="3242945"/>
                    </a:xfrm>
                    <a:prstGeom prst="rect">
                      <a:avLst/>
                    </a:prstGeom>
                    <a:noFill/>
                    <a:ln w="9525">
                      <a:noFill/>
                      <a:miter lim="800000"/>
                      <a:headEnd/>
                      <a:tailEnd/>
                    </a:ln>
                  </pic:spPr>
                </pic:pic>
              </a:graphicData>
            </a:graphic>
          </wp:inline>
        </w:drawing>
      </w:r>
    </w:p>
    <w:p w:rsidR="00EA24F1" w:rsidRPr="00A7779B" w:rsidRDefault="00EA24F1" w:rsidP="00EA24F1">
      <w:pPr>
        <w:pStyle w:val="Heading3"/>
        <w:rPr>
          <w:lang w:val="en-US"/>
        </w:rPr>
      </w:pPr>
      <w:bookmarkStart w:id="68" w:name="_Toc352080084"/>
      <w:r>
        <w:rPr>
          <w:lang w:val="en-US"/>
        </w:rPr>
        <w:t xml:space="preserve">After </w:t>
      </w:r>
      <w:r w:rsidRPr="00EA24F1">
        <w:rPr>
          <w:lang w:val="en-US"/>
        </w:rPr>
        <w:t>Event Submitted</w:t>
      </w:r>
      <w:bookmarkEnd w:id="68"/>
    </w:p>
    <w:p w:rsidR="00C22047" w:rsidRDefault="00715AF8" w:rsidP="00472BB3">
      <w:pPr>
        <w:rPr>
          <w:lang w:val="en-US"/>
        </w:rPr>
      </w:pPr>
      <w:r>
        <w:rPr>
          <w:noProof/>
          <w:lang w:eastAsia="en-IN"/>
        </w:rPr>
        <w:drawing>
          <wp:inline distT="0" distB="0" distL="0" distR="0">
            <wp:extent cx="5724525" cy="3267075"/>
            <wp:effectExtent l="19050" t="0" r="9525" b="0"/>
            <wp:docPr id="1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724525" cy="3267075"/>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3C60A4" w:rsidRDefault="003C60A4" w:rsidP="00472BB3">
      <w:pPr>
        <w:rPr>
          <w:lang w:val="en-US"/>
        </w:rPr>
      </w:pPr>
    </w:p>
    <w:p w:rsidR="003C60A4" w:rsidRDefault="003C60A4" w:rsidP="00472BB3">
      <w:pPr>
        <w:rPr>
          <w:lang w:val="en-US"/>
        </w:rPr>
      </w:pPr>
    </w:p>
    <w:p w:rsidR="00EA24F1" w:rsidRDefault="004D3360" w:rsidP="004D3360">
      <w:pPr>
        <w:pStyle w:val="Heading3"/>
        <w:rPr>
          <w:lang w:val="en-US"/>
        </w:rPr>
      </w:pPr>
      <w:bookmarkStart w:id="69" w:name="_Toc352080085"/>
      <w:r>
        <w:rPr>
          <w:lang w:val="en-US"/>
        </w:rPr>
        <w:t xml:space="preserve">After </w:t>
      </w:r>
      <w:r w:rsidRPr="004D3360">
        <w:rPr>
          <w:lang w:val="en-US"/>
        </w:rPr>
        <w:t>Event clear</w:t>
      </w:r>
      <w:bookmarkEnd w:id="69"/>
    </w:p>
    <w:p w:rsidR="00EA24F1" w:rsidRDefault="00715AF8" w:rsidP="00472BB3">
      <w:pPr>
        <w:rPr>
          <w:lang w:val="en-US"/>
        </w:rPr>
      </w:pPr>
      <w:r>
        <w:rPr>
          <w:noProof/>
          <w:lang w:eastAsia="en-IN"/>
        </w:rPr>
        <w:lastRenderedPageBreak/>
        <w:drawing>
          <wp:inline distT="0" distB="0" distL="0" distR="0">
            <wp:extent cx="5729605" cy="3229610"/>
            <wp:effectExtent l="19050" t="0" r="4445"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5729605" cy="3229610"/>
                    </a:xfrm>
                    <a:prstGeom prst="rect">
                      <a:avLst/>
                    </a:prstGeom>
                    <a:noFill/>
                    <a:ln w="9525">
                      <a:noFill/>
                      <a:miter lim="800000"/>
                      <a:headEnd/>
                      <a:tailEnd/>
                    </a:ln>
                  </pic:spPr>
                </pic:pic>
              </a:graphicData>
            </a:graphic>
          </wp:inline>
        </w:drawing>
      </w:r>
    </w:p>
    <w:p w:rsidR="004D3360" w:rsidRDefault="004D3360" w:rsidP="004D3360">
      <w:pPr>
        <w:pStyle w:val="Heading3"/>
        <w:rPr>
          <w:lang w:val="en-US"/>
        </w:rPr>
      </w:pPr>
      <w:bookmarkStart w:id="70" w:name="_Toc352080086"/>
      <w:r>
        <w:rPr>
          <w:lang w:val="en-US"/>
        </w:rPr>
        <w:t>View All Event</w:t>
      </w:r>
      <w:bookmarkEnd w:id="70"/>
    </w:p>
    <w:p w:rsidR="004D3360" w:rsidRDefault="00715AF8" w:rsidP="004D3360">
      <w:pPr>
        <w:rPr>
          <w:lang w:val="en-US"/>
        </w:rPr>
      </w:pPr>
      <w:r>
        <w:rPr>
          <w:noProof/>
          <w:lang w:eastAsia="en-IN"/>
        </w:rPr>
        <w:drawing>
          <wp:inline distT="0" distB="0" distL="0" distR="0">
            <wp:extent cx="5734050" cy="3343275"/>
            <wp:effectExtent l="19050" t="0" r="0" b="0"/>
            <wp:docPr id="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5734050" cy="3343275"/>
                    </a:xfrm>
                    <a:prstGeom prst="rect">
                      <a:avLst/>
                    </a:prstGeom>
                    <a:noFill/>
                    <a:ln w="9525">
                      <a:noFill/>
                      <a:miter lim="800000"/>
                      <a:headEnd/>
                      <a:tailEnd/>
                    </a:ln>
                  </pic:spPr>
                </pic:pic>
              </a:graphicData>
            </a:graphic>
          </wp:inline>
        </w:drawing>
      </w:r>
    </w:p>
    <w:p w:rsidR="003C60A4" w:rsidRDefault="003C60A4" w:rsidP="004D3360">
      <w:pPr>
        <w:rPr>
          <w:lang w:val="en-US"/>
        </w:rPr>
      </w:pPr>
    </w:p>
    <w:p w:rsidR="003C60A4" w:rsidRDefault="003C60A4" w:rsidP="004D3360">
      <w:pPr>
        <w:rPr>
          <w:lang w:val="en-US"/>
        </w:rPr>
      </w:pPr>
    </w:p>
    <w:p w:rsidR="000022C4" w:rsidRDefault="000022C4" w:rsidP="000022C4">
      <w:pPr>
        <w:pStyle w:val="Heading3"/>
        <w:rPr>
          <w:lang w:val="en-US"/>
        </w:rPr>
      </w:pPr>
      <w:bookmarkStart w:id="71" w:name="_Toc352080087"/>
      <w:r>
        <w:rPr>
          <w:lang w:val="en-US"/>
        </w:rPr>
        <w:t>Search B</w:t>
      </w:r>
      <w:r w:rsidRPr="000022C4">
        <w:rPr>
          <w:lang w:val="en-US"/>
        </w:rPr>
        <w:t>y date</w:t>
      </w:r>
      <w:bookmarkEnd w:id="71"/>
    </w:p>
    <w:p w:rsidR="000022C4" w:rsidRDefault="00715AF8" w:rsidP="004D3360">
      <w:pPr>
        <w:rPr>
          <w:lang w:val="en-US"/>
        </w:rPr>
      </w:pPr>
      <w:r>
        <w:rPr>
          <w:noProof/>
          <w:lang w:eastAsia="en-IN"/>
        </w:rPr>
        <w:lastRenderedPageBreak/>
        <w:drawing>
          <wp:inline distT="0" distB="0" distL="0" distR="0">
            <wp:extent cx="5729605" cy="3463290"/>
            <wp:effectExtent l="19050" t="0" r="4445" b="0"/>
            <wp:docPr id="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729605" cy="3463290"/>
                    </a:xfrm>
                    <a:prstGeom prst="rect">
                      <a:avLst/>
                    </a:prstGeom>
                    <a:noFill/>
                    <a:ln w="9525">
                      <a:noFill/>
                      <a:miter lim="800000"/>
                      <a:headEnd/>
                      <a:tailEnd/>
                    </a:ln>
                  </pic:spPr>
                </pic:pic>
              </a:graphicData>
            </a:graphic>
          </wp:inline>
        </w:drawing>
      </w:r>
    </w:p>
    <w:p w:rsidR="004D3360" w:rsidRDefault="004D3360" w:rsidP="004D3360">
      <w:pPr>
        <w:pStyle w:val="Heading3"/>
        <w:rPr>
          <w:lang w:val="en-US"/>
        </w:rPr>
      </w:pPr>
      <w:bookmarkStart w:id="72" w:name="_Toc352080088"/>
      <w:r>
        <w:rPr>
          <w:lang w:val="en-US"/>
        </w:rPr>
        <w:t>Tweet from T</w:t>
      </w:r>
      <w:r w:rsidRPr="004D3360">
        <w:rPr>
          <w:lang w:val="en-US"/>
        </w:rPr>
        <w:t>witter</w:t>
      </w:r>
      <w:bookmarkEnd w:id="72"/>
    </w:p>
    <w:p w:rsidR="004D3360" w:rsidRDefault="00715AF8" w:rsidP="004D3360">
      <w:pPr>
        <w:rPr>
          <w:rStyle w:val="Heading3Char"/>
          <w:rFonts w:eastAsiaTheme="minorHAnsi"/>
        </w:rPr>
      </w:pPr>
      <w:r>
        <w:rPr>
          <w:rFonts w:ascii="Cambria" w:hAnsi="Cambria" w:cs="Times New Roman"/>
          <w:b/>
          <w:bCs/>
          <w:i/>
          <w:iCs/>
          <w:noProof/>
          <w:color w:val="943634"/>
          <w:sz w:val="20"/>
          <w:szCs w:val="20"/>
          <w:lang w:eastAsia="en-IN"/>
        </w:rPr>
        <w:drawing>
          <wp:inline distT="0" distB="0" distL="0" distR="0">
            <wp:extent cx="5724525" cy="3248025"/>
            <wp:effectExtent l="19050" t="0" r="9525" b="0"/>
            <wp:docPr id="1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5724525" cy="3248025"/>
                    </a:xfrm>
                    <a:prstGeom prst="rect">
                      <a:avLst/>
                    </a:prstGeom>
                    <a:noFill/>
                    <a:ln w="9525">
                      <a:noFill/>
                      <a:miter lim="800000"/>
                      <a:headEnd/>
                      <a:tailEnd/>
                    </a:ln>
                  </pic:spPr>
                </pic:pic>
              </a:graphicData>
            </a:graphic>
          </wp:inline>
        </w:drawing>
      </w:r>
    </w:p>
    <w:p w:rsidR="003C60A4" w:rsidRDefault="003C60A4" w:rsidP="004D3360">
      <w:pPr>
        <w:rPr>
          <w:rStyle w:val="Heading3Char"/>
          <w:rFonts w:eastAsiaTheme="minorHAnsi"/>
        </w:rPr>
      </w:pPr>
    </w:p>
    <w:p w:rsidR="004D3360" w:rsidRDefault="004D3360" w:rsidP="004D3360">
      <w:pPr>
        <w:pStyle w:val="Heading3"/>
        <w:rPr>
          <w:lang w:val="en-US"/>
        </w:rPr>
      </w:pPr>
      <w:bookmarkStart w:id="73" w:name="_Toc352080089"/>
      <w:r w:rsidRPr="004D3360">
        <w:rPr>
          <w:rFonts w:eastAsiaTheme="minorHAnsi"/>
        </w:rPr>
        <w:t>After F</w:t>
      </w:r>
      <w:r w:rsidRPr="004D3360">
        <w:rPr>
          <w:rFonts w:eastAsiaTheme="minorHAnsi"/>
          <w:lang w:val="en-US"/>
        </w:rPr>
        <w:t>a</w:t>
      </w:r>
      <w:r w:rsidRPr="004D3360">
        <w:rPr>
          <w:rFonts w:eastAsiaTheme="minorHAnsi"/>
        </w:rPr>
        <w:t>cebook Sharing</w:t>
      </w:r>
      <w:bookmarkEnd w:id="73"/>
      <w:r>
        <w:rPr>
          <w:lang w:val="en-US"/>
        </w:rPr>
        <w:t xml:space="preserve"> </w:t>
      </w:r>
    </w:p>
    <w:p w:rsidR="004D3360" w:rsidRDefault="00715AF8" w:rsidP="004D3360">
      <w:pPr>
        <w:rPr>
          <w:lang w:val="en-US"/>
        </w:rPr>
      </w:pPr>
      <w:r>
        <w:rPr>
          <w:noProof/>
          <w:lang w:eastAsia="en-IN"/>
        </w:rPr>
        <w:lastRenderedPageBreak/>
        <w:drawing>
          <wp:inline distT="0" distB="0" distL="0" distR="0">
            <wp:extent cx="5730875" cy="2052320"/>
            <wp:effectExtent l="19050" t="0" r="3175" b="0"/>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5730875" cy="2052320"/>
                    </a:xfrm>
                    <a:prstGeom prst="rect">
                      <a:avLst/>
                    </a:prstGeom>
                    <a:noFill/>
                    <a:ln w="9525">
                      <a:noFill/>
                      <a:miter lim="800000"/>
                      <a:headEnd/>
                      <a:tailEnd/>
                    </a:ln>
                  </pic:spPr>
                </pic:pic>
              </a:graphicData>
            </a:graphic>
          </wp:inline>
        </w:drawing>
      </w:r>
    </w:p>
    <w:p w:rsidR="000022C4" w:rsidRDefault="000022C4" w:rsidP="000022C4">
      <w:pPr>
        <w:pStyle w:val="Heading3"/>
        <w:rPr>
          <w:lang w:val="en-US"/>
        </w:rPr>
      </w:pPr>
      <w:bookmarkStart w:id="74" w:name="_Toc352080090"/>
      <w:r>
        <w:rPr>
          <w:lang w:val="en-US"/>
        </w:rPr>
        <w:t>All contacts</w:t>
      </w:r>
      <w:bookmarkEnd w:id="74"/>
    </w:p>
    <w:p w:rsidR="004D3360" w:rsidRDefault="00715AF8" w:rsidP="004D3360">
      <w:pPr>
        <w:rPr>
          <w:lang w:val="en-US"/>
        </w:rPr>
      </w:pPr>
      <w:r>
        <w:rPr>
          <w:noProof/>
          <w:lang w:eastAsia="en-IN"/>
        </w:rPr>
        <w:drawing>
          <wp:inline distT="0" distB="0" distL="0" distR="0">
            <wp:extent cx="5734050" cy="3200400"/>
            <wp:effectExtent l="19050" t="0" r="0" b="0"/>
            <wp:docPr id="1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0022C4" w:rsidRDefault="000022C4" w:rsidP="000022C4">
      <w:pPr>
        <w:pStyle w:val="Heading3"/>
        <w:rPr>
          <w:lang w:val="en-US"/>
        </w:rPr>
      </w:pPr>
      <w:bookmarkStart w:id="75" w:name="_Toc352080091"/>
      <w:r>
        <w:rPr>
          <w:lang w:val="en-US"/>
        </w:rPr>
        <w:t>Password Login</w:t>
      </w:r>
      <w:bookmarkEnd w:id="75"/>
    </w:p>
    <w:p w:rsidR="00895567" w:rsidRDefault="003D3784" w:rsidP="00895567">
      <w:pPr>
        <w:rPr>
          <w:lang w:val="en-US"/>
        </w:rPr>
      </w:pPr>
      <w:r>
        <w:rPr>
          <w:noProof/>
          <w:lang w:eastAsia="en-IN"/>
        </w:rPr>
        <w:lastRenderedPageBreak/>
        <w:drawing>
          <wp:inline distT="0" distB="0" distL="0" distR="0">
            <wp:extent cx="5730875" cy="3796030"/>
            <wp:effectExtent l="19050" t="0" r="3175" b="0"/>
            <wp:docPr id="1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a:off x="0" y="0"/>
                      <a:ext cx="5730875" cy="3796030"/>
                    </a:xfrm>
                    <a:prstGeom prst="rect">
                      <a:avLst/>
                    </a:prstGeom>
                    <a:noFill/>
                    <a:ln w="9525">
                      <a:noFill/>
                      <a:miter lim="800000"/>
                      <a:headEnd/>
                      <a:tailEnd/>
                    </a:ln>
                  </pic:spPr>
                </pic:pic>
              </a:graphicData>
            </a:graphic>
          </wp:inline>
        </w:drawing>
      </w:r>
    </w:p>
    <w:p w:rsidR="00895567" w:rsidRPr="00895567" w:rsidRDefault="00895567" w:rsidP="00895567">
      <w:pPr>
        <w:pStyle w:val="Heading3"/>
        <w:rPr>
          <w:lang w:val="en-US"/>
        </w:rPr>
      </w:pPr>
      <w:bookmarkStart w:id="76" w:name="_Toc352080092"/>
      <w:r>
        <w:rPr>
          <w:lang w:val="en-US"/>
        </w:rPr>
        <w:t>Password Info</w:t>
      </w:r>
      <w:bookmarkEnd w:id="76"/>
    </w:p>
    <w:p w:rsidR="004D3360" w:rsidRDefault="00736087" w:rsidP="004D3360">
      <w:pPr>
        <w:rPr>
          <w:lang w:val="en-US"/>
        </w:rPr>
      </w:pPr>
      <w:r>
        <w:rPr>
          <w:noProof/>
          <w:lang w:eastAsia="en-IN"/>
        </w:rPr>
        <w:drawing>
          <wp:inline distT="0" distB="0" distL="0" distR="0">
            <wp:extent cx="5724525" cy="3324225"/>
            <wp:effectExtent l="19050" t="0" r="9525" b="0"/>
            <wp:docPr id="1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rsidR="005D2EFF" w:rsidRDefault="005D2EFF" w:rsidP="004D3360">
      <w:pPr>
        <w:rPr>
          <w:lang w:val="en-US"/>
        </w:rPr>
      </w:pPr>
    </w:p>
    <w:p w:rsidR="00895567" w:rsidRDefault="00895567" w:rsidP="00895567">
      <w:pPr>
        <w:pStyle w:val="Heading3"/>
        <w:rPr>
          <w:lang w:val="en-US"/>
        </w:rPr>
      </w:pPr>
      <w:bookmarkStart w:id="77" w:name="_Toc352080093"/>
      <w:r>
        <w:rPr>
          <w:lang w:val="en-US"/>
        </w:rPr>
        <w:t>Load location in map</w:t>
      </w:r>
      <w:bookmarkEnd w:id="77"/>
      <w:r>
        <w:rPr>
          <w:lang w:val="en-US"/>
        </w:rPr>
        <w:t xml:space="preserve"> </w:t>
      </w:r>
    </w:p>
    <w:p w:rsidR="00895567" w:rsidRDefault="00736087" w:rsidP="004D3360">
      <w:pPr>
        <w:rPr>
          <w:lang w:val="en-US"/>
        </w:rPr>
      </w:pPr>
      <w:r>
        <w:rPr>
          <w:noProof/>
          <w:lang w:eastAsia="en-IN"/>
        </w:rPr>
        <w:lastRenderedPageBreak/>
        <w:drawing>
          <wp:inline distT="0" distB="0" distL="0" distR="0">
            <wp:extent cx="5730875" cy="3274695"/>
            <wp:effectExtent l="19050" t="0" r="3175" b="0"/>
            <wp:docPr id="1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srcRect/>
                    <a:stretch>
                      <a:fillRect/>
                    </a:stretch>
                  </pic:blipFill>
                  <pic:spPr bwMode="auto">
                    <a:xfrm>
                      <a:off x="0" y="0"/>
                      <a:ext cx="5730875" cy="3274695"/>
                    </a:xfrm>
                    <a:prstGeom prst="rect">
                      <a:avLst/>
                    </a:prstGeom>
                    <a:noFill/>
                    <a:ln w="9525">
                      <a:noFill/>
                      <a:miter lim="800000"/>
                      <a:headEnd/>
                      <a:tailEnd/>
                    </a:ln>
                  </pic:spPr>
                </pic:pic>
              </a:graphicData>
            </a:graphic>
          </wp:inline>
        </w:drawing>
      </w:r>
    </w:p>
    <w:p w:rsidR="00A3115F" w:rsidRDefault="00A3115F" w:rsidP="00A3115F">
      <w:pPr>
        <w:pStyle w:val="Heading3"/>
      </w:pPr>
      <w:bookmarkStart w:id="78" w:name="_Toc352080094"/>
      <w:r>
        <w:t>Facebook Login Page</w:t>
      </w:r>
      <w:bookmarkEnd w:id="78"/>
    </w:p>
    <w:p w:rsidR="00A3115F" w:rsidRDefault="00736087" w:rsidP="00A3115F">
      <w:r>
        <w:rPr>
          <w:noProof/>
          <w:lang w:eastAsia="en-IN"/>
        </w:rPr>
        <w:drawing>
          <wp:inline distT="0" distB="0" distL="0" distR="0">
            <wp:extent cx="5724525" cy="3048000"/>
            <wp:effectExtent l="19050" t="0" r="9525" b="0"/>
            <wp:docPr id="1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5724525" cy="3048000"/>
                    </a:xfrm>
                    <a:prstGeom prst="rect">
                      <a:avLst/>
                    </a:prstGeom>
                    <a:noFill/>
                    <a:ln w="9525">
                      <a:noFill/>
                      <a:miter lim="800000"/>
                      <a:headEnd/>
                      <a:tailEnd/>
                    </a:ln>
                  </pic:spPr>
                </pic:pic>
              </a:graphicData>
            </a:graphic>
          </wp:inline>
        </w:drawing>
      </w:r>
    </w:p>
    <w:p w:rsidR="005D2EFF" w:rsidRDefault="005D2EFF" w:rsidP="00A3115F"/>
    <w:p w:rsidR="005D2EFF" w:rsidRDefault="005D2EFF" w:rsidP="00A3115F"/>
    <w:p w:rsidR="005D2EFF" w:rsidRPr="00A3115F" w:rsidRDefault="005D2EFF" w:rsidP="00A3115F"/>
    <w:p w:rsidR="00A3115F" w:rsidRDefault="00AD08AE" w:rsidP="00AD08AE">
      <w:pPr>
        <w:pStyle w:val="Heading3"/>
      </w:pPr>
      <w:bookmarkStart w:id="79" w:name="_Toc352080095"/>
      <w:r>
        <w:t>Daily Notebook Login with Facebook</w:t>
      </w:r>
      <w:bookmarkEnd w:id="79"/>
    </w:p>
    <w:p w:rsidR="00A3115F" w:rsidRDefault="00736087" w:rsidP="00A3115F">
      <w:r>
        <w:rPr>
          <w:noProof/>
          <w:lang w:eastAsia="en-IN"/>
        </w:rPr>
        <w:lastRenderedPageBreak/>
        <w:drawing>
          <wp:inline distT="0" distB="0" distL="0" distR="0">
            <wp:extent cx="5724525" cy="3057525"/>
            <wp:effectExtent l="19050" t="0" r="9525" b="0"/>
            <wp:docPr id="1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5724525" cy="3057525"/>
                    </a:xfrm>
                    <a:prstGeom prst="rect">
                      <a:avLst/>
                    </a:prstGeom>
                    <a:noFill/>
                    <a:ln w="9525">
                      <a:noFill/>
                      <a:miter lim="800000"/>
                      <a:headEnd/>
                      <a:tailEnd/>
                    </a:ln>
                  </pic:spPr>
                </pic:pic>
              </a:graphicData>
            </a:graphic>
          </wp:inline>
        </w:drawing>
      </w:r>
    </w:p>
    <w:p w:rsidR="00A3115F" w:rsidRDefault="00A3115F" w:rsidP="00AD08AE">
      <w:pPr>
        <w:pStyle w:val="Heading3"/>
      </w:pPr>
      <w:bookmarkStart w:id="80" w:name="_Toc352080096"/>
      <w:r w:rsidRPr="00112D90">
        <w:t>Facebook allow permission</w:t>
      </w:r>
      <w:bookmarkEnd w:id="80"/>
    </w:p>
    <w:p w:rsidR="00A3115F" w:rsidRDefault="00736087" w:rsidP="00A3115F">
      <w:pPr>
        <w:rPr>
          <w:lang w:val="en-US"/>
        </w:rPr>
      </w:pPr>
      <w:r>
        <w:rPr>
          <w:noProof/>
          <w:lang w:eastAsia="en-IN"/>
        </w:rPr>
        <w:drawing>
          <wp:inline distT="0" distB="0" distL="0" distR="0">
            <wp:extent cx="5724525" cy="3038475"/>
            <wp:effectExtent l="19050" t="0" r="9525" b="0"/>
            <wp:docPr id="1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srcRect/>
                    <a:stretch>
                      <a:fillRect/>
                    </a:stretch>
                  </pic:blipFill>
                  <pic:spPr bwMode="auto">
                    <a:xfrm>
                      <a:off x="0" y="0"/>
                      <a:ext cx="5724525" cy="3038475"/>
                    </a:xfrm>
                    <a:prstGeom prst="rect">
                      <a:avLst/>
                    </a:prstGeom>
                    <a:noFill/>
                    <a:ln w="9525">
                      <a:noFill/>
                      <a:miter lim="800000"/>
                      <a:headEnd/>
                      <a:tailEnd/>
                    </a:ln>
                  </pic:spPr>
                </pic:pic>
              </a:graphicData>
            </a:graphic>
          </wp:inline>
        </w:drawing>
      </w:r>
    </w:p>
    <w:p w:rsidR="005D2EFF" w:rsidRDefault="005D2EFF" w:rsidP="00A3115F">
      <w:pPr>
        <w:rPr>
          <w:lang w:val="en-US"/>
        </w:rPr>
      </w:pPr>
    </w:p>
    <w:p w:rsidR="005D2EFF" w:rsidRDefault="005D2EFF" w:rsidP="00A3115F">
      <w:pPr>
        <w:rPr>
          <w:lang w:val="en-US"/>
        </w:rPr>
      </w:pPr>
    </w:p>
    <w:p w:rsidR="005D2EFF" w:rsidRDefault="005D2EFF" w:rsidP="00A3115F">
      <w:pPr>
        <w:rPr>
          <w:lang w:val="en-US"/>
        </w:rPr>
      </w:pPr>
    </w:p>
    <w:p w:rsidR="00A3115F" w:rsidRPr="004D3360" w:rsidRDefault="00A3115F" w:rsidP="004D3360">
      <w:pPr>
        <w:rPr>
          <w:lang w:val="en-US"/>
        </w:rPr>
      </w:pPr>
    </w:p>
    <w:p w:rsidR="00B4442A" w:rsidRDefault="00B4442A" w:rsidP="00472BB3">
      <w:pPr>
        <w:pStyle w:val="Heading2"/>
      </w:pPr>
      <w:bookmarkStart w:id="81" w:name="_Toc352080097"/>
      <w:r>
        <w:t>Test Cases (Unit Test Cases and System Test Cases)</w:t>
      </w:r>
      <w:bookmarkEnd w:id="81"/>
    </w:p>
    <w:p w:rsidR="00D57D8F" w:rsidRDefault="00864A47" w:rsidP="00864A47">
      <w:pPr>
        <w:pStyle w:val="Heading3"/>
      </w:pPr>
      <w:bookmarkStart w:id="82" w:name="_Toc352080098"/>
      <w:r>
        <w:t>Unit Test Cases</w:t>
      </w:r>
      <w:bookmarkEnd w:id="82"/>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lastRenderedPageBreak/>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00EA7310" w:rsidRPr="00EA7310">
              <w:rPr>
                <w:rFonts w:ascii="Times New Roman" w:eastAsia="Times New Roman" w:hAnsi="Times New Roman" w:cs="Times New Roman"/>
                <w:b/>
                <w:sz w:val="24"/>
                <w:szCs w:val="20"/>
                <w:lang w:val="en-GB"/>
              </w:rPr>
              <w:t>DNBSN</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3225"/>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And Click on Login </w:t>
            </w:r>
            <w:r w:rsidRPr="001F0CC3">
              <w:rPr>
                <w:rFonts w:ascii="Times New Roman" w:eastAsia="Times New Roman" w:hAnsi="Times New Roman" w:cs="Times New Roman"/>
                <w:sz w:val="24"/>
                <w:szCs w:val="20"/>
                <w:lang w:val="en-GB"/>
              </w:rPr>
              <w:lastRenderedPageBreak/>
              <w:t>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-007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A86CA3" w:rsidRPr="00593F32" w:rsidTr="00A86CA3">
        <w:trPr>
          <w:trHeight w:val="1320"/>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User.</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A86CA3" w:rsidRPr="00593F32" w:rsidTr="00A86CA3">
        <w:trPr>
          <w:trHeight w:val="2640"/>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-012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Different password and Hints.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Same password and enter nothing in Hints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Hints and nothing in Retype password field.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p w:rsidR="00A86CA3" w:rsidRPr="001F0CC3" w:rsidRDefault="00A86CA3" w:rsidP="00425573">
            <w:pPr>
              <w:rPr>
                <w:rFonts w:ascii="Times New Roman" w:eastAsia="Times New Roman" w:hAnsi="Times New Roman" w:cs="Times New Roman"/>
                <w:sz w:val="24"/>
                <w:szCs w:val="20"/>
                <w:lang w:val="en-GB"/>
              </w:rPr>
            </w:pPr>
          </w:p>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nothing new User Id, Password, Retype password and Hints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Proper new User Id, Password, Retype Same password and Hints Fields.  And Click on Login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Registration is done and this area is closed and come to login area.</w:t>
            </w:r>
          </w:p>
        </w:tc>
      </w:tr>
      <w:tr w:rsidR="00A86CA3" w:rsidRPr="00593F32" w:rsidTr="00A86CA3">
        <w:trPr>
          <w:trHeight w:val="1320"/>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Creator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text field.</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event insertion </w:t>
            </w:r>
            <w:r w:rsidRPr="001F0CC3">
              <w:rPr>
                <w:rFonts w:ascii="Times New Roman" w:eastAsia="Times New Roman" w:hAnsi="Times New Roman" w:cs="Times New Roman"/>
                <w:sz w:val="24"/>
                <w:szCs w:val="20"/>
                <w:lang w:val="en-GB"/>
              </w:rPr>
              <w:lastRenderedPageBreak/>
              <w:t xml:space="preserve">process.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Event field, select on site where want to share. And click on Save note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Insertion failed. Display error message.</w:t>
            </w:r>
          </w:p>
        </w:tc>
      </w:tr>
      <w:tr w:rsidR="00A86CA3" w:rsidRPr="00593F32" w:rsidTr="00A86CA3">
        <w:trPr>
          <w:trHeight w:val="3432"/>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-019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Note in Event field, if require change the current date, select on site where want to share. And click on Save note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Insertion. And Share with selected social site. Display success message.</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Create note and Click the Clear Field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clear Note fields. </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Event button without selecting event.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Delete Event and Click on Delete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Rewrite Event button without selecting event.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Rewrite Event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Asking to edit and click on Save Note to successfully update data. </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Display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Various view.</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Inserted event data can display in various View.</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Monthly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Event in monthly view successfully.</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-026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View All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View All successfully.</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Daily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Daily View successfully.</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Weekly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Weekly View successfully.</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Sorting for Event Display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Various view.</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data in various </w:t>
            </w:r>
            <w:proofErr w:type="gramStart"/>
            <w:r w:rsidRPr="001F0CC3">
              <w:rPr>
                <w:rFonts w:ascii="Times New Roman" w:eastAsia="Times New Roman" w:hAnsi="Times New Roman" w:cs="Times New Roman"/>
                <w:sz w:val="24"/>
                <w:szCs w:val="20"/>
                <w:lang w:val="en-GB"/>
              </w:rPr>
              <w:t>field</w:t>
            </w:r>
            <w:proofErr w:type="gramEnd"/>
            <w:r w:rsidRPr="001F0CC3">
              <w:rPr>
                <w:rFonts w:ascii="Times New Roman" w:eastAsia="Times New Roman" w:hAnsi="Times New Roman" w:cs="Times New Roman"/>
                <w:sz w:val="24"/>
                <w:szCs w:val="20"/>
                <w:lang w:val="en-GB"/>
              </w:rPr>
              <w:t xml:space="preserve"> is sorted.</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Monthly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View All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Daily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Weekly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w:t>
            </w:r>
            <w:r w:rsidRPr="001F0CC3">
              <w:rPr>
                <w:rFonts w:ascii="Times New Roman" w:eastAsia="Times New Roman" w:hAnsi="Times New Roman" w:cs="Times New Roman"/>
                <w:sz w:val="24"/>
                <w:szCs w:val="20"/>
                <w:lang w:val="en-GB"/>
              </w:rPr>
              <w:lastRenderedPageBreak/>
              <w:t xml:space="preserve">site.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wrong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Facebook. And display error message.</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-034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correct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Facebook.</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Event in Post field. And Click on post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posted in Facebook.</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wrong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Twitter. And display error message.</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correct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Twitter.</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Create Tweet in Post field. And Click on Submit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Tweeted in Twitter.</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Google map.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the location from google map site.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Without any location in location field and click on Load Map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Load the entire google map.</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-040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location and click on Load Map button.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find the location. </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contact information.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contact works properly.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Contact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is display all saved data.</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Contact Expender and enter incorrect data or empty the mandatory field.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contact information in database and display the error message.</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Contact Expender and enter correct data in the mandatory field.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contact Information. And display in View area.</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2112"/>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6E1C85" w:rsidRPr="001F0CC3">
              <w:rPr>
                <w:rFonts w:ascii="Times New Roman" w:eastAsia="Times New Roman" w:hAnsi="Times New Roman" w:cs="Times New Roman"/>
                <w:sz w:val="24"/>
                <w:szCs w:val="20"/>
                <w:lang w:val="en-GB"/>
              </w:rPr>
              <w:t>-048</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Password Manager information.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Password Manager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Password tab.</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is asking for login password to access all information.</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-049</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Name and Password. And Click on Login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Manager of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will display error message. And Failed to Login.</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-050</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correct User Name and Password. And Click on Login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Manager login successfully. And display all Password related information.</w:t>
            </w:r>
          </w:p>
        </w:tc>
      </w:tr>
      <w:tr w:rsidR="006E1C85" w:rsidRPr="00593F32" w:rsidTr="00A86CA3">
        <w:trPr>
          <w:trHeight w:val="1320"/>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-051</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Info Expender and enter incorrect data or empty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Info information in database and display the error message.</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-052</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Info Expender and enter correct data in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Info Information. And display in View area.</w:t>
            </w:r>
          </w:p>
        </w:tc>
      </w:tr>
      <w:tr w:rsidR="006E1C85" w:rsidRPr="00593F32" w:rsidTr="00A86CA3">
        <w:trPr>
          <w:trHeight w:val="237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-053</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320"/>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-054</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6E1C85" w:rsidRPr="001F0CC3">
              <w:rPr>
                <w:rFonts w:ascii="Times New Roman" w:eastAsia="Times New Roman" w:hAnsi="Times New Roman" w:cs="Times New Roman"/>
                <w:sz w:val="24"/>
                <w:szCs w:val="20"/>
                <w:lang w:val="en-GB"/>
              </w:rPr>
              <w:t>-055</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-056</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-057</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Step10</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password section.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Logout from Password.</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-058</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Task information.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Task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Task tab under Extra Tab.</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Task related information.</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-059</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Task Expender and enter incorrect data or empty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Task Info information in database and display the error message.</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-060</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Task Expender and enter correct data in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Task Info Information. And display in View area.</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-061</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-062</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6E1C85" w:rsidRPr="00593F32" w:rsidTr="00A86CA3">
        <w:trPr>
          <w:trHeight w:val="1250"/>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6E1C85" w:rsidRPr="001F0CC3">
              <w:rPr>
                <w:rFonts w:ascii="Times New Roman" w:eastAsia="Times New Roman" w:hAnsi="Times New Roman" w:cs="Times New Roman"/>
                <w:sz w:val="24"/>
                <w:szCs w:val="20"/>
                <w:lang w:val="en-GB"/>
              </w:rPr>
              <w:t>-063</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-064</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-065</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Search event by Date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Search option is working.</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date and Click on Go To Date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all events of the particular </w:t>
            </w:r>
            <w:proofErr w:type="gramStart"/>
            <w:r w:rsidRPr="001F0CC3">
              <w:rPr>
                <w:rFonts w:ascii="Times New Roman" w:eastAsia="Times New Roman" w:hAnsi="Times New Roman" w:cs="Times New Roman"/>
                <w:sz w:val="24"/>
                <w:szCs w:val="20"/>
                <w:lang w:val="en-GB"/>
              </w:rPr>
              <w:t>date .</w:t>
            </w:r>
            <w:proofErr w:type="gramEnd"/>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C15BDE" w:rsidRPr="001F0CC3">
              <w:rPr>
                <w:rFonts w:ascii="Times New Roman" w:eastAsia="Times New Roman" w:hAnsi="Times New Roman" w:cs="Times New Roman"/>
                <w:sz w:val="24"/>
                <w:szCs w:val="20"/>
                <w:lang w:val="en-GB"/>
              </w:rPr>
              <w:t>-066</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Logout.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Logout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section.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Logout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r>
    </w:tbl>
    <w:p w:rsidR="00864A47" w:rsidRDefault="00864A47" w:rsidP="00864A47"/>
    <w:p w:rsidR="00864A47" w:rsidRPr="00864A47" w:rsidRDefault="00864A47" w:rsidP="00864A47">
      <w:pPr>
        <w:pStyle w:val="Heading3"/>
      </w:pPr>
      <w:bookmarkStart w:id="83" w:name="_Toc352080099"/>
      <w:r>
        <w:t>System Test Cases</w:t>
      </w:r>
      <w:bookmarkEnd w:id="83"/>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-067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-068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-069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w:t>
            </w:r>
            <w:r w:rsidRPr="001F0CC3">
              <w:rPr>
                <w:rFonts w:ascii="Times New Roman" w:eastAsia="Times New Roman" w:hAnsi="Times New Roman" w:cs="Times New Roman"/>
                <w:sz w:val="24"/>
                <w:szCs w:val="20"/>
                <w:lang w:val="en-GB"/>
              </w:rPr>
              <w:lastRenderedPageBreak/>
              <w:t>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d01197ee4cd3bee9245874b5937ba740019fd131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w:t>
            </w:r>
            <w:r w:rsidRPr="001F0CC3">
              <w:rPr>
                <w:rFonts w:ascii="Times New Roman" w:eastAsia="Times New Roman" w:hAnsi="Times New Roman" w:cs="Times New Roman"/>
                <w:sz w:val="24"/>
                <w:szCs w:val="20"/>
                <w:lang w:val="en-GB"/>
              </w:rPr>
              <w:lastRenderedPageBreak/>
              <w:t>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Successful Registration for New </w:t>
            </w:r>
            <w:r w:rsidR="00EA7310" w:rsidRPr="00EA7310">
              <w:rPr>
                <w:rFonts w:ascii="Times New Roman" w:eastAsia="Times New Roman" w:hAnsi="Times New Roman" w:cs="Times New Roman"/>
                <w:b/>
                <w:sz w:val="24"/>
                <w:szCs w:val="20"/>
                <w:lang w:val="en-GB"/>
              </w:rPr>
              <w:lastRenderedPageBreak/>
              <w:t>DNBSN</w:t>
            </w:r>
            <w:r w:rsidRPr="001F0CC3">
              <w:rPr>
                <w:rFonts w:ascii="Times New Roman" w:eastAsia="Times New Roman" w:hAnsi="Times New Roman" w:cs="Times New Roman"/>
                <w:sz w:val="24"/>
                <w:szCs w:val="20"/>
                <w:lang w:val="en-GB"/>
              </w:rPr>
              <w:t xml:space="preserve"> User.</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The purpose of this test is to </w:t>
            </w:r>
            <w:r w:rsidRPr="001F0CC3">
              <w:rPr>
                <w:rFonts w:ascii="Times New Roman" w:eastAsia="Times New Roman" w:hAnsi="Times New Roman" w:cs="Times New Roman"/>
                <w:sz w:val="24"/>
                <w:szCs w:val="20"/>
                <w:lang w:val="en-GB"/>
              </w:rPr>
              <w:lastRenderedPageBreak/>
              <w:t>verify that the all new connection could be creating new Account By Registration.</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7B6D4A" w:rsidRPr="001F0CC3">
              <w:rPr>
                <w:rFonts w:ascii="Times New Roman" w:eastAsia="Times New Roman" w:hAnsi="Times New Roman" w:cs="Times New Roman"/>
                <w:sz w:val="24"/>
                <w:szCs w:val="20"/>
                <w:lang w:val="en-GB"/>
              </w:rPr>
              <w:t>-070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Manage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event insertion process.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with valid User Id And Password. And compose event select the social site. Click on Save Note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Inserted event. Display the event in shared social site.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various view like monthly view, view all, weekly view, daily view to Show saved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Display events in monthly view, view all, daily view, weekly view.</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7B6D4A" w:rsidRPr="001F0CC3">
              <w:rPr>
                <w:rFonts w:ascii="Times New Roman" w:eastAsia="Times New Roman" w:hAnsi="Times New Roman" w:cs="Times New Roman"/>
                <w:sz w:val="24"/>
                <w:szCs w:val="20"/>
                <w:lang w:val="en-GB"/>
              </w:rPr>
              <w:t>-075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events from monthly view, view all, daily view, weekly view.</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Rewrite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valid Login id And Password to connect and create event and click on post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Facebook and can post in Facebook wall.</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valid Login id And Password to connect and create event and click on Tweet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7B6D4A" w:rsidRPr="001F0CC3">
              <w:rPr>
                <w:rFonts w:ascii="Times New Roman" w:eastAsia="Times New Roman" w:hAnsi="Times New Roman" w:cs="Times New Roman"/>
                <w:sz w:val="24"/>
                <w:szCs w:val="20"/>
                <w:lang w:val="en-GB"/>
              </w:rPr>
              <w:t>-081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Google map.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the location from Google map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Without any location in location field and click on Load Map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Load the entire Google map.</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location and click on Load Map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find the particular location. </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contact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contact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Contact tab. Compose contact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display all saved data. And created contact successfully.</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Contact from list view area.</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ready in Edit field and after editing click on Save button to update the Contact. And Successfully Display edited Contact in list view area.</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Password Manager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Password Manager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Password tab. Compose Password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display all saved data. And created Password successfully.</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Delete Password.</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Password from list view area.</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7B6D4A" w:rsidRPr="001F0CC3">
              <w:rPr>
                <w:rFonts w:ascii="Times New Roman" w:eastAsia="Times New Roman" w:hAnsi="Times New Roman" w:cs="Times New Roman"/>
                <w:sz w:val="24"/>
                <w:szCs w:val="20"/>
                <w:lang w:val="en-GB"/>
              </w:rPr>
              <w:t>-089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-090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Task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Task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Task tab Under Extra Tab. Compose Task information and click on Save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Task display all saved data. And created Task successfully.</w:t>
            </w:r>
          </w:p>
        </w:tc>
      </w:tr>
      <w:tr w:rsidR="007B6D4A" w:rsidRPr="00593F32" w:rsidTr="008D1348">
        <w:trPr>
          <w:trHeight w:val="1125"/>
        </w:trPr>
        <w:tc>
          <w:tcPr>
            <w:tcW w:w="990" w:type="dxa"/>
          </w:tcPr>
          <w:p w:rsidR="007B6D4A" w:rsidRPr="001F0CC3" w:rsidRDefault="00EA7310" w:rsidP="008D1348">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-091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Delete Task.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Task from list view area.</w:t>
            </w:r>
          </w:p>
        </w:tc>
      </w:tr>
      <w:tr w:rsidR="007B6D4A" w:rsidRPr="00593F32" w:rsidTr="008D1348">
        <w:trPr>
          <w:trHeight w:val="1125"/>
        </w:trPr>
        <w:tc>
          <w:tcPr>
            <w:tcW w:w="990" w:type="dxa"/>
          </w:tcPr>
          <w:p w:rsidR="007B6D4A" w:rsidRPr="001F0CC3" w:rsidRDefault="00EA7310" w:rsidP="008D1348">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-092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1F0CC3" w:rsidRDefault="00EA7310" w:rsidP="008D1348">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-093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logout.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Logout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section.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Logout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can’t able to use the feature any more.</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84" w:name="_Toc352080100"/>
      <w:r>
        <w:lastRenderedPageBreak/>
        <w:t>Coding</w:t>
      </w:r>
      <w:bookmarkEnd w:id="84"/>
    </w:p>
    <w:p w:rsidR="00B4442A" w:rsidRDefault="00B4442A" w:rsidP="00472BB3">
      <w:pPr>
        <w:pStyle w:val="Heading2"/>
        <w:rPr>
          <w:lang w:val="en-US"/>
        </w:rPr>
      </w:pPr>
      <w:bookmarkStart w:id="85" w:name="_Toc352080101"/>
      <w:r>
        <w:t>Complete Project Coding</w:t>
      </w:r>
      <w:bookmarkEnd w:id="85"/>
    </w:p>
    <w:p w:rsidR="00890FE3" w:rsidRDefault="00EA7310" w:rsidP="00890FE3">
      <w:pPr>
        <w:pStyle w:val="Heading3"/>
        <w:rPr>
          <w:lang w:val="en-US"/>
        </w:rPr>
      </w:pPr>
      <w:bookmarkStart w:id="86" w:name="_Toc352080102"/>
      <w:r w:rsidRPr="00EA7310">
        <w:rPr>
          <w:lang w:val="en-US"/>
        </w:rPr>
        <w:t>DNBSN</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EA7310">
        <w:rPr>
          <w:lang w:val="en-US"/>
        </w:rPr>
        <w:t>DNBSN</w:t>
      </w:r>
      <w:r w:rsidR="003A6948" w:rsidRPr="00890FE3">
        <w:rPr>
          <w:lang w:val="en-US"/>
        </w:rPr>
        <w:t>GUI</w:t>
      </w:r>
      <w:bookmarkEnd w:id="86"/>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 xml:space="preserve">Copyright 2013, </w:t>
            </w:r>
            <w:r w:rsidR="00B1580F" w:rsidRPr="00B1580F">
              <w:rPr>
                <w:rFonts w:ascii="Consolas" w:hAnsi="Consolas" w:cs="Consolas"/>
                <w:color w:val="A31515"/>
                <w:sz w:val="19"/>
                <w:szCs w:val="19"/>
              </w:rPr>
              <w:t>Arindam Ghosh</w:t>
            </w:r>
            <w:r w:rsidR="00262A05">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EA7310" w:rsidRPr="00EA7310">
              <w:rPr>
                <w:rFonts w:ascii="Consolas" w:hAnsi="Consolas" w:cs="Consolas"/>
                <w:b/>
                <w:color w:val="0000FF"/>
                <w:sz w:val="19"/>
                <w:szCs w:val="19"/>
              </w:rPr>
              <w:t>DNBSN</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7" w:name="_Toc352080103"/>
      <w:r>
        <w:rPr>
          <w:lang w:val="en-US"/>
        </w:rPr>
        <w:t xml:space="preserve">GUI </w:t>
      </w:r>
      <w:proofErr w:type="gramStart"/>
      <w:r>
        <w:rPr>
          <w:lang w:val="en-US"/>
        </w:rPr>
        <w:t>Style :</w:t>
      </w:r>
      <w:proofErr w:type="gramEnd"/>
      <w:r>
        <w:rPr>
          <w:lang w:val="en-US"/>
        </w:rPr>
        <w:t xml:space="preserve"> </w:t>
      </w:r>
      <w:r w:rsidR="00EA7310" w:rsidRPr="00EA7310">
        <w:rPr>
          <w:lang w:val="en-US"/>
        </w:rPr>
        <w:t>DNBSN</w:t>
      </w:r>
      <w:r w:rsidRPr="003A6948">
        <w:rPr>
          <w:lang w:val="en-US"/>
        </w:rPr>
        <w:t>Styles</w:t>
      </w:r>
      <w:bookmarkEnd w:id="87"/>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lastRenderedPageBreak/>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w:t>
            </w:r>
            <w:r w:rsidRPr="003A6948">
              <w:rPr>
                <w:rFonts w:ascii="Consolas" w:hAnsi="Consolas" w:cs="Consolas"/>
                <w:color w:val="FF0000"/>
                <w:sz w:val="19"/>
                <w:szCs w:val="19"/>
              </w:rPr>
              <w:lastRenderedPageBreak/>
              <w:t>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8" w:name="_Toc352080104"/>
      <w:r>
        <w:rPr>
          <w:lang w:val="en-US"/>
        </w:rPr>
        <w:t>C# coding</w:t>
      </w:r>
      <w:bookmarkEnd w:id="88"/>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EA7310" w:rsidRPr="00EA7310">
              <w:rPr>
                <w:rFonts w:ascii="Consolas" w:hAnsi="Consolas" w:cs="Consolas"/>
                <w:b/>
                <w:color w:val="008000"/>
                <w:sz w:val="19"/>
                <w:szCs w:val="19"/>
              </w:rPr>
              <w:t>DNBSN</w:t>
            </w:r>
            <w:r>
              <w:rPr>
                <w:rFonts w:ascii="Consolas" w:hAnsi="Consolas" w:cs="Consolas"/>
                <w:color w:val="008000"/>
                <w:sz w:val="19"/>
                <w:szCs w:val="19"/>
              </w:rPr>
              <w:t xml:space="preserve">GUI.ErrorMessage ErrorMessageObj = new </w:t>
            </w:r>
            <w:r w:rsidR="00EA7310" w:rsidRPr="00EA7310">
              <w:rPr>
                <w:rFonts w:ascii="Consolas" w:hAnsi="Consolas" w:cs="Consolas"/>
                <w:b/>
                <w:color w:val="008000"/>
                <w:sz w:val="19"/>
                <w:szCs w:val="19"/>
              </w:rPr>
              <w:t>DNBSN</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UserIDTB.Text.Equals(</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EA7310" w:rsidRPr="00EA7310">
              <w:rPr>
                <w:rFonts w:ascii="Consolas" w:hAnsi="Consolas" w:cs="Consolas"/>
                <w:b/>
                <w:sz w:val="19"/>
                <w:szCs w:val="19"/>
              </w:rPr>
              <w:t>DNBSN</w:t>
            </w:r>
            <w:r>
              <w:rPr>
                <w:rFonts w:ascii="Consolas" w:hAnsi="Consolas" w:cs="Consolas"/>
                <w:sz w:val="19"/>
                <w:szCs w:val="19"/>
              </w:rPr>
              <w:t>passPB.Password.Equals(</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EA7310" w:rsidRPr="00EA7310">
              <w:rPr>
                <w:rFonts w:ascii="Consolas" w:hAnsi="Consolas" w:cs="Consolas"/>
                <w:b/>
                <w:color w:val="008000"/>
                <w:sz w:val="19"/>
                <w:szCs w:val="19"/>
              </w:rPr>
              <w:t>DNBSN</w:t>
            </w:r>
            <w:r>
              <w:rPr>
                <w:rFonts w:ascii="Consolas" w:hAnsi="Consolas" w:cs="Consolas"/>
                <w:color w:val="008000"/>
                <w:sz w:val="19"/>
                <w:szCs w:val="19"/>
              </w:rPr>
              <w:t xml:space="preserve">GUI.ErrorMessage ErrorMessageObj = new </w:t>
            </w:r>
            <w:r w:rsidR="00EA7310" w:rsidRPr="00EA7310">
              <w:rPr>
                <w:rFonts w:ascii="Consolas" w:hAnsi="Consolas" w:cs="Consolas"/>
                <w:b/>
                <w:color w:val="008000"/>
                <w:sz w:val="19"/>
                <w:szCs w:val="19"/>
              </w:rPr>
              <w:t>DNBSN</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NewPassPB.Password.Equals(</w:t>
            </w:r>
            <w:r w:rsidR="00EA7310" w:rsidRPr="00EA7310">
              <w:rPr>
                <w:rFonts w:ascii="Consolas" w:hAnsi="Consolas" w:cs="Consolas"/>
                <w:b/>
                <w:sz w:val="19"/>
                <w:szCs w:val="19"/>
              </w:rPr>
              <w:t>DNBSN</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EA7310" w:rsidRPr="00EA7310">
              <w:rPr>
                <w:rFonts w:ascii="Consolas" w:hAnsi="Consolas" w:cs="Consolas"/>
                <w:b/>
                <w:sz w:val="19"/>
                <w:szCs w:val="19"/>
              </w:rPr>
              <w:t>DNBSN</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EA7310" w:rsidRPr="00EA7310">
              <w:rPr>
                <w:rFonts w:ascii="Consolas" w:hAnsi="Consolas" w:cs="Consolas"/>
                <w:b/>
                <w:sz w:val="19"/>
                <w:szCs w:val="19"/>
              </w:rPr>
              <w:t>DNBSN</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EA7310" w:rsidRPr="00EA7310">
              <w:rPr>
                <w:rFonts w:ascii="Consolas" w:hAnsi="Consolas" w:cs="Consolas"/>
                <w:b/>
                <w:sz w:val="19"/>
                <w:szCs w:val="19"/>
              </w:rPr>
              <w:t>DNBSN</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note: avoid using synchronous methods if possible as it will block the </w:t>
            </w:r>
            <w:r w:rsidRPr="005C390D">
              <w:rPr>
                <w:rFonts w:ascii="Consolas" w:hAnsi="Consolas" w:cs="Consolas"/>
                <w:color w:val="008000"/>
                <w:sz w:val="19"/>
                <w:szCs w:val="19"/>
              </w:rPr>
              <w:lastRenderedPageBreak/>
              <w:t>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this is especially useful for paged data (result.paging.next and </w:t>
            </w:r>
            <w:r w:rsidRPr="005C390D">
              <w:rPr>
                <w:rFonts w:ascii="Consolas" w:hAnsi="Consolas" w:cs="Consolas"/>
                <w:color w:val="008000"/>
                <w:sz w:val="19"/>
                <w:szCs w:val="19"/>
              </w:rPr>
              <w:lastRenderedPageBreak/>
              <w:t>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w:t>
            </w:r>
            <w:r w:rsidRPr="005C390D">
              <w:rPr>
                <w:rFonts w:ascii="Consolas" w:hAnsi="Consolas" w:cs="Consolas"/>
                <w:color w:val="008000"/>
                <w:sz w:val="19"/>
                <w:szCs w:val="19"/>
              </w:rPr>
              <w:lastRenderedPageBreak/>
              <w:t>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9" w:name="_Toc352080105"/>
      <w:r>
        <w:rPr>
          <w:lang w:val="en-US"/>
        </w:rPr>
        <w:t xml:space="preserve">Datbase </w:t>
      </w:r>
      <w:proofErr w:type="gramStart"/>
      <w:r>
        <w:rPr>
          <w:lang w:val="en-US"/>
        </w:rPr>
        <w:t>Classes :</w:t>
      </w:r>
      <w:proofErr w:type="gramEnd"/>
      <w:r>
        <w:rPr>
          <w:lang w:val="en-US"/>
        </w:rPr>
        <w:t xml:space="preserve"> </w:t>
      </w:r>
      <w:r w:rsidR="00EA7310" w:rsidRPr="00EA7310">
        <w:rPr>
          <w:lang w:val="en-US"/>
        </w:rPr>
        <w:t>DNBSN</w:t>
      </w:r>
      <w:r w:rsidRPr="003A6948">
        <w:rPr>
          <w:lang w:val="en-US"/>
        </w:rPr>
        <w:t>Data</w:t>
      </w:r>
      <w:bookmarkEnd w:id="89"/>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ContactInfo.cs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mobileno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homeno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oficeno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faxno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remark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NoteInfo.cs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noteDate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gotoDate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PasswordInfo.cs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PasswordInfo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scrtqstn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scrtans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otherInfo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TaskInfo.cs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TaskInfo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value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taskDetails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UserInfo.cs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hints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90" w:name="_Toc352080106"/>
      <w:r>
        <w:rPr>
          <w:lang w:val="en-US"/>
        </w:rPr>
        <w:t xml:space="preserve">Database connector: </w:t>
      </w:r>
      <w:r w:rsidR="00EA7310" w:rsidRPr="00EA7310">
        <w:rPr>
          <w:lang w:val="en-US"/>
        </w:rPr>
        <w:t>DNBSN</w:t>
      </w:r>
      <w:r w:rsidRPr="003A6948">
        <w:rPr>
          <w:lang w:val="en-US"/>
        </w:rPr>
        <w:t>Db</w:t>
      </w:r>
      <w:bookmarkEnd w:id="90"/>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EA7310" w:rsidRPr="00EA7310">
              <w:rPr>
                <w:rFonts w:ascii="Consolas" w:hAnsi="Consolas" w:cs="Consolas"/>
                <w:b/>
                <w:color w:val="A31515"/>
                <w:sz w:val="19"/>
                <w:szCs w:val="19"/>
              </w:rPr>
              <w:t>DNBSN</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91" w:name="_Toc352080107"/>
      <w:r>
        <w:t>Comments and Description of Coding segments</w:t>
      </w:r>
      <w:bookmarkEnd w:id="91"/>
    </w:p>
    <w:p w:rsidR="00A80996" w:rsidRDefault="00A80996" w:rsidP="00A80996">
      <w:pPr>
        <w:pStyle w:val="Heading3"/>
      </w:pPr>
      <w:bookmarkStart w:id="92" w:name="_Toc352080108"/>
      <w:r>
        <w:t>Code Commenting</w:t>
      </w:r>
      <w:bookmarkEnd w:id="92"/>
      <w:r>
        <w:t xml:space="preserv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have been written in the same language, </w:t>
      </w:r>
      <w:proofErr w:type="gramStart"/>
      <w:r w:rsidRPr="001F0CC3">
        <w:rPr>
          <w:rFonts w:ascii="Times New Roman" w:hAnsi="Times New Roman"/>
          <w:i w:val="0"/>
          <w:iCs w:val="0"/>
          <w:sz w:val="24"/>
          <w:lang w:val="en-GB" w:bidi="ar-SA"/>
        </w:rPr>
        <w:t>be</w:t>
      </w:r>
      <w:proofErr w:type="gramEnd"/>
      <w:r w:rsidRPr="001F0CC3">
        <w:rPr>
          <w:rFonts w:ascii="Times New Roman" w:hAnsi="Times New Roman"/>
          <w:i w:val="0"/>
          <w:iCs w:val="0"/>
          <w:sz w:val="24"/>
          <w:lang w:val="en-GB" w:bidi="ar-SA"/>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93" w:name="_Toc352080109"/>
      <w:r>
        <w:t>Description of coding</w:t>
      </w:r>
      <w:bookmarkEnd w:id="93"/>
    </w:p>
    <w:p w:rsidR="001F6E0C" w:rsidRDefault="00EA7310" w:rsidP="001F6E0C">
      <w:pPr>
        <w:pStyle w:val="Heading4"/>
      </w:pPr>
      <w:r w:rsidRPr="00EA7310">
        <w:t>DNBSN</w:t>
      </w:r>
      <w:r w:rsidR="001F6E0C">
        <w:t>GUI Namespace</w:t>
      </w:r>
    </w:p>
    <w:p w:rsidR="001F6E0C" w:rsidRDefault="001F6E0C" w:rsidP="001F6E0C">
      <w:pPr>
        <w:pStyle w:val="Heading5"/>
      </w:pPr>
      <w:r>
        <w:t>Classes</w:t>
      </w:r>
    </w:p>
    <w:p w:rsidR="001F6E0C" w:rsidRDefault="00464B32" w:rsidP="001F6E0C">
      <w:pPr>
        <w:rPr>
          <w:rFonts w:ascii="Segoe UI" w:hAnsi="Segoe UI" w:cs="Segoe UI"/>
          <w:color w:val="000000"/>
          <w:sz w:val="19"/>
          <w:szCs w:val="19"/>
        </w:rPr>
      </w:pPr>
      <w:r w:rsidRPr="00464B32">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lastRenderedPageBreak/>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464B32">
            <w:pPr>
              <w:spacing w:before="13" w:after="13" w:line="336" w:lineRule="auto"/>
              <w:ind w:left="13" w:right="13"/>
              <w:rPr>
                <w:rFonts w:ascii="Segoe UI" w:hAnsi="Segoe UI" w:cs="Segoe UI"/>
                <w:color w:val="000000"/>
                <w:sz w:val="19"/>
                <w:szCs w:val="19"/>
              </w:rPr>
            </w:pPr>
            <w:hyperlink r:id="rId51"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464B32">
            <w:pPr>
              <w:spacing w:before="13" w:after="13" w:line="336" w:lineRule="auto"/>
              <w:ind w:left="13" w:right="13"/>
              <w:rPr>
                <w:rFonts w:ascii="Segoe UI" w:hAnsi="Segoe UI" w:cs="Segoe UI"/>
                <w:color w:val="000000"/>
                <w:sz w:val="19"/>
                <w:szCs w:val="19"/>
              </w:rPr>
            </w:pPr>
            <w:hyperlink r:id="rId52"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464B32">
            <w:pPr>
              <w:spacing w:before="13" w:after="13" w:line="336" w:lineRule="auto"/>
              <w:ind w:left="13" w:right="13"/>
              <w:rPr>
                <w:rFonts w:ascii="Segoe UI" w:hAnsi="Segoe UI" w:cs="Segoe UI"/>
                <w:color w:val="000000"/>
                <w:sz w:val="19"/>
                <w:szCs w:val="19"/>
              </w:rPr>
            </w:pPr>
            <w:hyperlink r:id="rId53"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EA7310" w:rsidP="00DD0F2C">
      <w:pPr>
        <w:pStyle w:val="Heading5"/>
      </w:pPr>
      <w:r w:rsidRPr="00EA7310">
        <w:rPr>
          <w:b/>
        </w:rPr>
        <w:t>DNBSN</w:t>
      </w:r>
      <w:r w:rsidR="00DD0F2C">
        <w:t>GUI.Properties Namespace</w:t>
      </w:r>
    </w:p>
    <w:p w:rsidR="00DD0F2C" w:rsidRDefault="00DD0F2C" w:rsidP="00DD0F2C">
      <w:pPr>
        <w:pStyle w:val="Heading5"/>
      </w:pPr>
      <w:r>
        <w:t>Classes</w:t>
      </w:r>
    </w:p>
    <w:p w:rsidR="00DD0F2C" w:rsidRDefault="00464B32" w:rsidP="00DD0F2C">
      <w:pPr>
        <w:rPr>
          <w:rFonts w:ascii="Segoe UI" w:hAnsi="Segoe UI" w:cs="Segoe UI"/>
          <w:color w:val="000000"/>
          <w:sz w:val="19"/>
          <w:szCs w:val="19"/>
        </w:rPr>
      </w:pPr>
      <w:r w:rsidRPr="00464B32">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464B32">
            <w:pPr>
              <w:spacing w:before="13" w:after="13" w:line="336" w:lineRule="auto"/>
              <w:ind w:left="13" w:right="13"/>
              <w:rPr>
                <w:rFonts w:ascii="Segoe UI" w:hAnsi="Segoe UI" w:cs="Segoe UI"/>
                <w:color w:val="000000"/>
                <w:sz w:val="19"/>
                <w:szCs w:val="19"/>
              </w:rPr>
            </w:pPr>
            <w:hyperlink r:id="rId55"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464B32">
            <w:pPr>
              <w:spacing w:before="13" w:after="13" w:line="336" w:lineRule="auto"/>
              <w:ind w:left="13" w:right="13"/>
              <w:rPr>
                <w:rFonts w:ascii="Segoe UI" w:hAnsi="Segoe UI" w:cs="Segoe UI"/>
                <w:color w:val="000000"/>
                <w:sz w:val="19"/>
                <w:szCs w:val="19"/>
              </w:rPr>
            </w:pPr>
            <w:hyperlink r:id="rId56"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94" w:name="_Toc352080110"/>
      <w:r>
        <w:rPr>
          <w:lang w:val="en-US"/>
        </w:rPr>
        <w:t>Comments and API Documentation</w:t>
      </w:r>
      <w:bookmarkEnd w:id="94"/>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95" w:name="_Toc352080111"/>
      <w:r>
        <w:rPr>
          <w:rStyle w:val="mw-headline"/>
          <w:rFonts w:ascii="Arial" w:hAnsi="Arial" w:cs="Arial"/>
          <w:color w:val="000000"/>
          <w:sz w:val="21"/>
          <w:szCs w:val="21"/>
        </w:rPr>
        <w:t>Facebook Connect</w:t>
      </w:r>
      <w:bookmarkEnd w:id="95"/>
    </w:p>
    <w:p w:rsidR="009F4049" w:rsidRPr="00013735" w:rsidRDefault="00013735" w:rsidP="00013735">
      <w:pPr>
        <w:pStyle w:val="BodyText"/>
        <w:tabs>
          <w:tab w:val="num" w:pos="1440"/>
        </w:tabs>
        <w:jc w:val="both"/>
      </w:pPr>
      <w:r>
        <w:tab/>
      </w:r>
      <w:r w:rsidR="009F4049" w:rsidRPr="00013735">
        <w:t>Facebook Connect is a set of </w:t>
      </w:r>
      <w:hyperlink r:id="rId57"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013735">
      <w:pPr>
        <w:pStyle w:val="BodyText"/>
        <w:tabs>
          <w:tab w:val="num" w:pos="1440"/>
        </w:tabs>
        <w:jc w:val="both"/>
      </w:pPr>
      <w:r w:rsidRPr="00013735">
        <w:lastRenderedPageBreak/>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lastRenderedPageBreak/>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61"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62" w:tooltip="Ruby on Rails" w:history="1">
        <w:r w:rsidRPr="00581B48">
          <w:rPr>
            <w:szCs w:val="20"/>
            <w:lang w:val="en-GB" w:eastAsia="en-US"/>
          </w:rPr>
          <w:t>Ruby on Rails</w:t>
        </w:r>
      </w:hyperlink>
      <w:r w:rsidRPr="00581B48">
        <w:rPr>
          <w:szCs w:val="20"/>
          <w:lang w:val="en-GB" w:eastAsia="en-US"/>
        </w:rPr>
        <w:t> framework,deployed on a performance enhanced </w:t>
      </w:r>
      <w:hyperlink r:id="rId63"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64"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65"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From spring 2007 to 2008 the messages were handled by a Ruby </w:t>
      </w:r>
      <w:hyperlink r:id="rId66" w:tooltip="Persistent data structure" w:history="1">
        <w:r w:rsidRPr="00581B48">
          <w:rPr>
            <w:szCs w:val="20"/>
            <w:lang w:val="en-GB" w:eastAsia="en-US"/>
          </w:rPr>
          <w:t>persistent</w:t>
        </w:r>
      </w:hyperlink>
      <w:r w:rsidRPr="00581B48">
        <w:rPr>
          <w:szCs w:val="20"/>
          <w:lang w:val="en-GB" w:eastAsia="en-US"/>
        </w:rPr>
        <w:t> queue server called </w:t>
      </w:r>
      <w:hyperlink r:id="rId67"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8" w:tooltip="Scala (programming language)" w:history="1">
        <w:r w:rsidRPr="00581B48">
          <w:rPr>
            <w:szCs w:val="20"/>
            <w:lang w:val="en-GB" w:eastAsia="en-US"/>
          </w:rPr>
          <w:t>Scala</w:t>
        </w:r>
      </w:hyperlink>
      <w:r w:rsidRPr="00581B48">
        <w:rPr>
          <w:szCs w:val="20"/>
          <w:lang w:val="en-GB" w:eastAsia="en-US"/>
        </w:rPr>
        <w:t>.The service's </w:t>
      </w:r>
      <w:hyperlink r:id="rId69"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70"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71"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72" w:tooltip="MySQL" w:history="1">
        <w:r w:rsidRPr="00581B48">
          <w:rPr>
            <w:szCs w:val="20"/>
            <w:lang w:val="en-GB" w:eastAsia="en-US"/>
          </w:rPr>
          <w:t>MySQL</w:t>
        </w:r>
      </w:hyperlink>
      <w:r w:rsidRPr="00581B48">
        <w:rPr>
          <w:szCs w:val="20"/>
          <w:lang w:val="en-GB" w:eastAsia="en-US"/>
        </w:rPr>
        <w:t> database using </w:t>
      </w:r>
      <w:hyperlink r:id="rId73"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74"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75"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EA7310" w:rsidP="00581B48">
      <w:pPr>
        <w:pStyle w:val="NormalWeb"/>
        <w:shd w:val="clear" w:color="auto" w:fill="FFFFFF"/>
        <w:spacing w:before="96" w:beforeAutospacing="0" w:after="120" w:afterAutospacing="0" w:line="240" w:lineRule="atLeast"/>
        <w:ind w:firstLine="720"/>
        <w:rPr>
          <w:szCs w:val="20"/>
          <w:lang w:val="en-GB" w:eastAsia="en-US"/>
        </w:rPr>
      </w:pPr>
      <w:r w:rsidRPr="00EA7310">
        <w:rPr>
          <w:b/>
          <w:szCs w:val="20"/>
          <w:lang w:val="en-GB" w:eastAsia="en-US"/>
        </w:rPr>
        <w:t>DNBSN</w:t>
      </w:r>
      <w:r w:rsidR="004230D2" w:rsidRPr="00581B48">
        <w:rPr>
          <w:szCs w:val="20"/>
          <w:lang w:val="en-GB" w:eastAsia="en-US"/>
        </w:rPr>
        <w:t xml:space="preserve"> uses twitter application to let users visit his/ her twiter account through </w:t>
      </w:r>
      <w:r w:rsidRPr="00EA7310">
        <w:rPr>
          <w:b/>
          <w:szCs w:val="20"/>
          <w:lang w:val="en-GB" w:eastAsia="en-US"/>
        </w:rPr>
        <w:t>DNBSN</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EA7310">
        <w:rPr>
          <w:b/>
          <w:szCs w:val="20"/>
          <w:lang w:val="en-GB" w:eastAsia="en-US"/>
        </w:rPr>
        <w:t>DNBSN</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76" w:tooltip="Web mapping" w:history="1">
        <w:r w:rsidRPr="00581B48">
          <w:rPr>
            <w:szCs w:val="20"/>
            <w:lang w:val="en-GB" w:eastAsia="en-US"/>
          </w:rPr>
          <w:t>web mapping</w:t>
        </w:r>
      </w:hyperlink>
      <w:r w:rsidRPr="00581B48">
        <w:rPr>
          <w:szCs w:val="20"/>
          <w:lang w:val="en-GB" w:eastAsia="en-US"/>
        </w:rPr>
        <w:t> service application and technology provided by </w:t>
      </w:r>
      <w:hyperlink r:id="rId77"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8" w:tooltip="Application programming interface" w:history="1">
        <w:r w:rsidRPr="00581B48">
          <w:rPr>
            <w:szCs w:val="20"/>
            <w:lang w:val="en-GB" w:eastAsia="en-US"/>
          </w:rPr>
          <w:t>API</w:t>
        </w:r>
      </w:hyperlink>
      <w:r w:rsidRPr="00581B48">
        <w:rPr>
          <w:szCs w:val="20"/>
          <w:lang w:val="en-GB" w:eastAsia="en-US"/>
        </w:rPr>
        <w:t>.It offers street maps, a </w:t>
      </w:r>
      <w:hyperlink r:id="rId79"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Google Maps uses a close variant of the </w:t>
      </w:r>
      <w:hyperlink r:id="rId80"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81"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EA7310" w:rsidRPr="00EA7310">
        <w:rPr>
          <w:b/>
          <w:szCs w:val="20"/>
          <w:lang w:val="en-GB" w:eastAsia="en-US"/>
        </w:rPr>
        <w:t>DNBSN</w:t>
      </w:r>
      <w:r w:rsidRPr="00581B48">
        <w:rPr>
          <w:szCs w:val="20"/>
          <w:lang w:val="en-GB" w:eastAsia="en-US"/>
        </w:rPr>
        <w:t xml:space="preserve"> desktop application sothat a user can see his/ her location through </w:t>
      </w:r>
      <w:r w:rsidR="00EA7310" w:rsidRPr="00EA7310">
        <w:rPr>
          <w:b/>
          <w:szCs w:val="20"/>
          <w:lang w:val="en-GB" w:eastAsia="en-US"/>
        </w:rPr>
        <w:t>DNBSN</w:t>
      </w:r>
      <w:r w:rsidRPr="00581B48">
        <w:rPr>
          <w:szCs w:val="20"/>
          <w:lang w:val="en-GB" w:eastAsia="en-US"/>
        </w:rPr>
        <w:t xml:space="preserve">. A user do not need to open internet browser, while using </w:t>
      </w:r>
      <w:r w:rsidR="00EA7310" w:rsidRPr="00EA7310">
        <w:rPr>
          <w:b/>
          <w:szCs w:val="20"/>
          <w:lang w:val="en-GB" w:eastAsia="en-US"/>
        </w:rPr>
        <w:t>DNBSN</w:t>
      </w:r>
      <w:r w:rsidRPr="00581B48">
        <w:rPr>
          <w:szCs w:val="20"/>
          <w:lang w:val="en-GB" w:eastAsia="en-US"/>
        </w:rPr>
        <w:t xml:space="preserve"> features he can check his/ her location as well by simply clicking on the Maps option.</w:t>
      </w:r>
    </w:p>
    <w:p w:rsidR="00B4442A" w:rsidRDefault="00464B32" w:rsidP="00472BB3">
      <w:pPr>
        <w:pStyle w:val="Heading2"/>
        <w:rPr>
          <w:lang w:val="en-US"/>
        </w:rPr>
      </w:pPr>
      <w:bookmarkStart w:id="96" w:name="h.9gy2ui-nx3byl"/>
      <w:bookmarkEnd w:id="96"/>
      <w:r w:rsidRPr="00464B32">
        <w:rPr>
          <w:noProof/>
          <w:lang w:val="en-US"/>
        </w:rPr>
        <w:pict>
          <v:shape id="_x0000_s1026" type="#_x0000_t202" style="position:absolute;left:0;text-align:left;margin-left:261.45pt;margin-top:21.05pt;width:27pt;height:18pt;z-index:251658240" filled="f" stroked="f">
            <v:textbox style="mso-next-textbox:#_x0000_s1026">
              <w:txbxContent>
                <w:p w:rsidR="00460CD9" w:rsidRPr="00B33194" w:rsidRDefault="00460CD9" w:rsidP="00B4442A">
                  <w:r w:rsidRPr="00B33194">
                    <w:t>12</w:t>
                  </w:r>
                </w:p>
              </w:txbxContent>
            </v:textbox>
          </v:shape>
        </w:pict>
      </w:r>
      <w:bookmarkStart w:id="97" w:name="_Toc352080112"/>
      <w:r w:rsidR="00B4442A">
        <w:t>Standardization of the coding</w:t>
      </w:r>
      <w:bookmarkEnd w:id="97"/>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lastRenderedPageBreak/>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w:t>
      </w:r>
      <w:proofErr w:type="gramStart"/>
      <w:r w:rsidRPr="00405E0E">
        <w:rPr>
          <w:rFonts w:ascii="Times New Roman" w:hAnsi="Times New Roman"/>
          <w:i w:val="0"/>
          <w:iCs w:val="0"/>
          <w:sz w:val="24"/>
          <w:lang w:val="en-GB" w:bidi="ar-SA"/>
        </w:rPr>
        <w:t>attribute</w:t>
      </w:r>
      <w:proofErr w:type="gramEnd"/>
      <w:r w:rsidRPr="00405E0E">
        <w:rPr>
          <w:rFonts w:ascii="Times New Roman" w:hAnsi="Times New Roman"/>
          <w:i w:val="0"/>
          <w:iCs w:val="0"/>
          <w:sz w:val="24"/>
          <w:lang w:val="en-GB" w:bidi="ar-SA"/>
        </w:rPr>
        <w:t xml:space="preserve"> declarations inline with the parameter.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98" w:name="_Toc352080113"/>
      <w:r>
        <w:t>Code Efficiency</w:t>
      </w:r>
      <w:bookmarkEnd w:id="98"/>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99" w:name="_Toc352080114"/>
      <w:r>
        <w:t>Error handling</w:t>
      </w:r>
      <w:bookmarkEnd w:id="99"/>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 xml:space="preserve">keywords to try actions that may not succeed, to </w:t>
      </w:r>
      <w:r w:rsidR="00EA6DE1">
        <w:lastRenderedPageBreak/>
        <w:t>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464B32" w:rsidP="00EA6DE1">
      <w:pPr>
        <w:pStyle w:val="Heading3"/>
        <w:rPr>
          <w:szCs w:val="27"/>
        </w:rPr>
      </w:pPr>
      <w:hyperlink r:id="rId82" w:tooltip="Collapse" w:history="1">
        <w:bookmarkStart w:id="100" w:name="_Toc352080115"/>
        <w:r w:rsidR="00EA6DE1" w:rsidRPr="00EA6DE1">
          <w:rPr>
            <w:rStyle w:val="lwcollapsibleareatitle"/>
            <w:szCs w:val="27"/>
          </w:rPr>
          <w:t>Exceptions Overview</w:t>
        </w:r>
        <w:bookmarkEnd w:id="100"/>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B4442A" w:rsidRDefault="00B4442A" w:rsidP="00472BB3">
      <w:pPr>
        <w:pStyle w:val="Heading2"/>
      </w:pPr>
      <w:bookmarkStart w:id="101" w:name="_Toc352080116"/>
      <w:r>
        <w:t>Validation checks</w:t>
      </w:r>
      <w:bookmarkEnd w:id="101"/>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lastRenderedPageBreak/>
        <w:t>Batch totals</w:t>
      </w:r>
    </w:p>
    <w:p w:rsidR="00672A49" w:rsidRDefault="00672A49" w:rsidP="00672A49">
      <w:proofErr w:type="gramStart"/>
      <w:r w:rsidRPr="00FD4744">
        <w:rPr>
          <w:rFonts w:ascii="Times New Roman" w:eastAsia="Times New Roman" w:hAnsi="Times New Roman" w:cs="Times New Roman"/>
          <w:sz w:val="24"/>
          <w:szCs w:val="20"/>
          <w:lang w:val="en-GB"/>
        </w:rPr>
        <w:t>Checks for missing records.</w:t>
      </w:r>
      <w:proofErr w:type="gramEnd"/>
      <w:r w:rsidRPr="00FD4744">
        <w:rPr>
          <w:rFonts w:ascii="Times New Roman" w:eastAsia="Times New Roman" w:hAnsi="Times New Roman" w:cs="Times New Roman"/>
          <w:sz w:val="24"/>
          <w:szCs w:val="20"/>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proofErr w:type="gramStart"/>
      <w:r w:rsidRPr="00FD4744">
        <w:rPr>
          <w:rFonts w:ascii="Times New Roman" w:eastAsia="Times New Roman" w:hAnsi="Times New Roman" w:cs="Times New Roman"/>
          <w:sz w:val="24"/>
          <w:szCs w:val="20"/>
          <w:lang w:val="en-GB"/>
        </w:rPr>
        <w:t>Checks that record has a valid number of related records.</w:t>
      </w:r>
      <w:proofErr w:type="gramEnd"/>
      <w:r w:rsidRPr="00FD4744">
        <w:rPr>
          <w:rFonts w:ascii="Times New Roman" w:eastAsia="Times New Roman" w:hAnsi="Times New Roman" w:cs="Times New Roman"/>
          <w:sz w:val="24"/>
          <w:szCs w:val="20"/>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 file with a specified name exists.</w:t>
      </w:r>
      <w:proofErr w:type="gramEnd"/>
      <w:r w:rsidRPr="001D2680">
        <w:rPr>
          <w:rFonts w:ascii="Times New Roman" w:eastAsia="Times New Roman" w:hAnsi="Times New Roman" w:cs="Times New Roman"/>
          <w:sz w:val="24"/>
          <w:szCs w:val="20"/>
          <w:lang w:val="en-GB"/>
        </w:rPr>
        <w:t xml:space="preserve"> This check is essential for programs that use file handling.</w:t>
      </w:r>
    </w:p>
    <w:p w:rsidR="00672A49" w:rsidRDefault="00672A49" w:rsidP="00672A49">
      <w:pPr>
        <w:pStyle w:val="Heading4"/>
      </w:pPr>
      <w:r>
        <w:lastRenderedPageBreak/>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the data </w:t>
      </w:r>
      <w:proofErr w:type="gramStart"/>
      <w:r w:rsidRPr="001D2680">
        <w:rPr>
          <w:rFonts w:ascii="Times New Roman" w:eastAsia="Times New Roman" w:hAnsi="Times New Roman" w:cs="Times New Roman"/>
          <w:sz w:val="24"/>
          <w:szCs w:val="20"/>
          <w:lang w:val="en-GB"/>
        </w:rPr>
        <w:t>lie</w:t>
      </w:r>
      <w:proofErr w:type="gramEnd"/>
      <w:r w:rsidRPr="001D2680">
        <w:rPr>
          <w:rFonts w:ascii="Times New Roman" w:eastAsia="Times New Roman" w:hAnsi="Times New Roman" w:cs="Times New Roman"/>
          <w:sz w:val="24"/>
          <w:szCs w:val="20"/>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each value is unique.</w:t>
      </w:r>
      <w:proofErr w:type="gramEnd"/>
      <w:r w:rsidRPr="001D2680">
        <w:rPr>
          <w:rFonts w:ascii="Times New Roman" w:eastAsia="Times New Roman" w:hAnsi="Times New Roman" w:cs="Times New Roman"/>
          <w:sz w:val="24"/>
          <w:szCs w:val="20"/>
          <w:lang w:val="en-GB"/>
        </w:rPr>
        <w:t xml:space="preserv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102" w:name="_Toc352080117"/>
      <w:r>
        <w:lastRenderedPageBreak/>
        <w:t>Testing</w:t>
      </w:r>
      <w:bookmarkEnd w:id="102"/>
    </w:p>
    <w:p w:rsidR="00B4442A" w:rsidRDefault="00B4442A" w:rsidP="00472BB3">
      <w:pPr>
        <w:pStyle w:val="Heading2"/>
        <w:rPr>
          <w:lang w:val="en-US"/>
        </w:rPr>
      </w:pPr>
      <w:bookmarkStart w:id="103" w:name="_Toc352080118"/>
      <w:r>
        <w:t xml:space="preserve">Testing techniques and </w:t>
      </w:r>
      <w:r w:rsidR="00BD2B81">
        <w:t>testing</w:t>
      </w:r>
      <w:r>
        <w:t xml:space="preserve"> strategies used</w:t>
      </w:r>
      <w:bookmarkEnd w:id="103"/>
    </w:p>
    <w:p w:rsidR="00472BB3" w:rsidRPr="001D2680" w:rsidRDefault="001D2680" w:rsidP="001D2680">
      <w:pPr>
        <w:pStyle w:val="BodyText"/>
        <w:tabs>
          <w:tab w:val="num" w:pos="1440"/>
        </w:tabs>
        <w:jc w:val="both"/>
      </w:pPr>
      <w:r>
        <w:tab/>
      </w:r>
      <w:r w:rsidR="00EA7310" w:rsidRPr="00EA7310">
        <w:rPr>
          <w:b/>
        </w:rPr>
        <w:t>DNBSN</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4" w:name="_Toc352080119"/>
      <w:r>
        <w:t>Database &amp; Data Integrity Testing</w:t>
      </w:r>
      <w:bookmarkEnd w:id="104"/>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EA7310" w:rsidRPr="00EA7310">
        <w:rPr>
          <w:b/>
        </w:rPr>
        <w:t>DNBSN</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5" w:name="_Toc352080120"/>
      <w:r>
        <w:t>Functional Testing:</w:t>
      </w:r>
      <w:bookmarkEnd w:id="105"/>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EA7310" w:rsidRPr="00EA7310">
        <w:rPr>
          <w:b/>
        </w:rPr>
        <w:t>DNBSN</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6" w:name="_Toc352080121"/>
      <w:r>
        <w:lastRenderedPageBreak/>
        <w:t>Regression Testing:</w:t>
      </w:r>
      <w:bookmarkEnd w:id="106"/>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EA7310" w:rsidRPr="00EA7310">
        <w:rPr>
          <w:rFonts w:ascii="Arial" w:hAnsi="Arial" w:cs="Arial"/>
          <w:b/>
        </w:rPr>
        <w:t>DNBSN</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7" w:name="_Toc352080122"/>
      <w:r>
        <w:t>User Interface Testing:</w:t>
      </w:r>
      <w:bookmarkEnd w:id="107"/>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8" w:name="_Toc352080123"/>
      <w:r>
        <w:t>Performance Profiling:</w:t>
      </w:r>
      <w:bookmarkEnd w:id="108"/>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EA7310" w:rsidRPr="00EA7310">
              <w:rPr>
                <w:rFonts w:ascii="Arial" w:hAnsi="Arial" w:cs="Arial"/>
                <w:b/>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9" w:name="_Toc352080124"/>
      <w:r>
        <w:t>Load Testing:</w:t>
      </w:r>
      <w:bookmarkEnd w:id="109"/>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10" w:name="_Toc352080125"/>
      <w:r>
        <w:t>Stress Testing:</w:t>
      </w:r>
      <w:bookmarkEnd w:id="110"/>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w:t>
      </w:r>
      <w:r w:rsidRPr="007F3F0C">
        <w:rPr>
          <w:rFonts w:ascii="Arial" w:hAnsi="Arial" w:cs="Arial"/>
          <w:lang w:val="en-GB"/>
        </w:rPr>
        <w:lastRenderedPageBreak/>
        <w:t>testing can also be used to identify the peak workload the target-of-test can handle, which is often beyond the production workload.</w:t>
      </w:r>
    </w:p>
    <w:p w:rsidR="001751CB" w:rsidRDefault="001751CB" w:rsidP="0040354E">
      <w:pPr>
        <w:pStyle w:val="Heading3"/>
      </w:pPr>
      <w:bookmarkStart w:id="111" w:name="_Toc352080126"/>
      <w:r>
        <w:t>Volume Testing:</w:t>
      </w:r>
      <w:bookmarkEnd w:id="111"/>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12" w:name="_Toc352080127"/>
      <w:r>
        <w:rPr>
          <w:lang w:val="en-GB"/>
        </w:rPr>
        <w:t>Security &amp; Access Control Testing:</w:t>
      </w:r>
      <w:bookmarkEnd w:id="112"/>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13" w:name="_Toc352080128"/>
      <w:r>
        <w:rPr>
          <w:lang w:val="en-GB"/>
        </w:rPr>
        <w:t>Failover &amp; Recovery Testing:</w:t>
      </w:r>
      <w:bookmarkEnd w:id="113"/>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14" w:name="_Toc352080129"/>
      <w:r>
        <w:rPr>
          <w:lang w:val="en-GB"/>
        </w:rPr>
        <w:t>Configuration Testing:</w:t>
      </w:r>
      <w:bookmarkEnd w:id="114"/>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15" w:name="_Toc352080130"/>
      <w:r>
        <w:rPr>
          <w:lang w:val="en-GB"/>
        </w:rPr>
        <w:t>Installation/Deploy &amp; Back out Testing:</w:t>
      </w:r>
      <w:bookmarkEnd w:id="115"/>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w:t>
      </w:r>
      <w:r w:rsidRPr="008A5990">
        <w:rPr>
          <w:rFonts w:ascii="Arial" w:hAnsi="Arial" w:cs="Arial"/>
          <w:lang w:val="en-GB"/>
        </w:rPr>
        <w:lastRenderedPageBreak/>
        <w:t xml:space="preserve">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16" w:name="_Toc352080131"/>
      <w:r>
        <w:rPr>
          <w:lang w:val="en-GB"/>
        </w:rPr>
        <w:t>Post Production Testing:</w:t>
      </w:r>
      <w:bookmarkEnd w:id="116"/>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7" w:name="_Toc352080132"/>
      <w:r>
        <w:rPr>
          <w:lang w:val="en-GB"/>
        </w:rPr>
        <w:t>Unit Testing:</w:t>
      </w:r>
      <w:bookmarkEnd w:id="117"/>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18" w:name="_Toc352080133"/>
      <w:r>
        <w:t>Smoke Testing:</w:t>
      </w:r>
      <w:bookmarkEnd w:id="11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19" w:name="_Toc352080134"/>
      <w:r>
        <w:t>Data Migration Testing:</w:t>
      </w:r>
      <w:bookmarkEnd w:id="119"/>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20" w:name="_Toc352080135"/>
      <w:r>
        <w:t>Testing Plan used</w:t>
      </w:r>
      <w:bookmarkEnd w:id="120"/>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lastRenderedPageBreak/>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D6F45">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lastRenderedPageBreak/>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szCs w:val="20"/>
          <w:lang w:val="en-GB"/>
        </w:rPr>
        <w:t>As Beizer has stated: “Bugs lurk in corners and congregate at boundaries”.</w:t>
      </w:r>
      <w:proofErr w:type="gramEnd"/>
      <w:r w:rsidRPr="003F1D3A">
        <w:rPr>
          <w:rFonts w:ascii="Times New Roman" w:eastAsia="Times New Roman" w:hAnsi="Times New Roman" w:cs="Times New Roman"/>
          <w:sz w:val="24"/>
          <w:szCs w:val="20"/>
          <w:lang w:val="en-GB"/>
        </w:rPr>
        <w:t xml:space="preserve"> White-box testing is far more likely to uncover them. </w:t>
      </w: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w:t>
      </w:r>
      <w:r w:rsidRPr="00751044">
        <w:rPr>
          <w:rFonts w:ascii="Times New Roman" w:hAnsi="Times New Roman" w:cs="Times New Roman"/>
          <w:sz w:val="24"/>
          <w:szCs w:val="24"/>
        </w:rPr>
        <w:lastRenderedPageBreak/>
        <w:t xml:space="preserve">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21" w:name="_Toc352080136"/>
      <w:r>
        <w:t>Test reports for Unit Test Cases and System Test Cases</w:t>
      </w:r>
      <w:bookmarkEnd w:id="121"/>
    </w:p>
    <w:p w:rsidR="00A32FC2" w:rsidRDefault="00A32FC2" w:rsidP="00A32FC2">
      <w:pPr>
        <w:pStyle w:val="Heading3"/>
      </w:pPr>
      <w:bookmarkStart w:id="122" w:name="_Toc352080137"/>
      <w:r>
        <w:t>Test reports for Unit Test Cases</w:t>
      </w:r>
      <w:bookmarkEnd w:id="122"/>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EA7310" w:rsidP="0042557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EA7310" w:rsidP="007E4E65">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EA7310" w:rsidP="007E4E65">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EA7310" w:rsidP="007E4E65">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A24CF4">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23" w:name="_Toc352080138"/>
      <w:r>
        <w:t xml:space="preserve">Test reports for </w:t>
      </w:r>
      <w:r w:rsidR="00A24CF4">
        <w:t xml:space="preserve">System </w:t>
      </w:r>
      <w:r>
        <w:t>Test Cases</w:t>
      </w:r>
      <w:bookmarkEnd w:id="123"/>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24" w:name="_Toc352080139"/>
      <w:r>
        <w:t>Debugging and Code improvement</w:t>
      </w:r>
      <w:r w:rsidR="00D57D8F">
        <w:t>:</w:t>
      </w:r>
      <w:bookmarkEnd w:id="124"/>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5" w:name="_Toc351953104"/>
      <w:bookmarkStart w:id="126" w:name="_Toc352080140"/>
      <w:r>
        <w:rPr>
          <w:rFonts w:ascii="Segoe UI" w:hAnsi="Segoe UI" w:cs="Segoe UI"/>
          <w:b w:val="0"/>
          <w:bCs w:val="0"/>
          <w:color w:val="333333"/>
          <w:sz w:val="30"/>
          <w:szCs w:val="30"/>
        </w:rPr>
        <w:t>Create a Sample with the Debug Class</w:t>
      </w:r>
      <w:bookmarkEnd w:id="125"/>
      <w:bookmarkEnd w:id="126"/>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7" w:name="_Toc351953105"/>
      <w:bookmarkStart w:id="128" w:name="_Toc352080141"/>
      <w:r>
        <w:rPr>
          <w:rFonts w:ascii="Segoe UI" w:hAnsi="Segoe UI" w:cs="Segoe UI"/>
          <w:b w:val="0"/>
          <w:bCs w:val="0"/>
          <w:color w:val="333333"/>
          <w:sz w:val="30"/>
          <w:szCs w:val="30"/>
        </w:rPr>
        <w:t>Using the Trace Class</w:t>
      </w:r>
      <w:bookmarkEnd w:id="127"/>
      <w:bookmarkEnd w:id="128"/>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9" w:name="_Toc351953106"/>
      <w:bookmarkStart w:id="130" w:name="_Toc352080142"/>
      <w:r>
        <w:rPr>
          <w:rFonts w:ascii="Segoe UI" w:hAnsi="Segoe UI" w:cs="Segoe UI"/>
          <w:b w:val="0"/>
          <w:bCs w:val="0"/>
          <w:color w:val="333333"/>
          <w:sz w:val="30"/>
          <w:szCs w:val="30"/>
        </w:rPr>
        <w:t>Verify That It Works</w:t>
      </w:r>
      <w:bookmarkEnd w:id="129"/>
      <w:bookmarkEnd w:id="130"/>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31" w:name="_Toc351953107"/>
      <w:bookmarkStart w:id="132" w:name="_Toc352080143"/>
      <w:r>
        <w:rPr>
          <w:rFonts w:ascii="Segoe UI" w:hAnsi="Segoe UI" w:cs="Segoe UI"/>
          <w:b w:val="0"/>
          <w:bCs w:val="0"/>
          <w:color w:val="333333"/>
          <w:sz w:val="30"/>
          <w:szCs w:val="30"/>
        </w:rPr>
        <w:t>Complete Code Listing</w:t>
      </w:r>
      <w:bookmarkEnd w:id="131"/>
      <w:bookmarkEnd w:id="132"/>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33" w:name="_Toc351953108"/>
      <w:bookmarkStart w:id="134" w:name="_Toc352080144"/>
      <w:r>
        <w:rPr>
          <w:rFonts w:ascii="Segoe UI" w:hAnsi="Segoe UI" w:cs="Segoe UI"/>
          <w:b w:val="0"/>
          <w:bCs w:val="0"/>
          <w:color w:val="333333"/>
          <w:sz w:val="30"/>
          <w:szCs w:val="30"/>
        </w:rPr>
        <w:t>Troubleshoot</w:t>
      </w:r>
      <w:bookmarkEnd w:id="133"/>
      <w:bookmarkEnd w:id="134"/>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35" w:name="_Toc352080145"/>
      <w:r>
        <w:t>System Security</w:t>
      </w:r>
      <w:r w:rsidR="00D57D8F">
        <w:t xml:space="preserve"> measures:</w:t>
      </w:r>
      <w:bookmarkEnd w:id="135"/>
    </w:p>
    <w:p w:rsidR="00D57D8F" w:rsidRDefault="00B4442A" w:rsidP="000B1064">
      <w:pPr>
        <w:pStyle w:val="Heading2"/>
      </w:pPr>
      <w:bookmarkStart w:id="136" w:name="_Toc352080146"/>
      <w:r>
        <w:t>Database/data security</w:t>
      </w:r>
      <w:r w:rsidR="00D57D8F">
        <w:t>:</w:t>
      </w:r>
      <w:bookmarkEnd w:id="136"/>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7" w:name="_Toc352080147"/>
      <w:r>
        <w:t>Creation of User profiles and access rights</w:t>
      </w:r>
      <w:bookmarkEnd w:id="137"/>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38" w:name="_Toc352080148"/>
      <w:r>
        <w:t>Cost Estimation of the Project along with Cost Estimation Model</w:t>
      </w:r>
      <w:bookmarkEnd w:id="138"/>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w:t>
      </w:r>
      <w:r w:rsidRPr="00751044">
        <w:rPr>
          <w:rFonts w:ascii="Times New Roman" w:hAnsi="Times New Roman" w:cs="Times New Roman"/>
          <w:sz w:val="24"/>
          <w:szCs w:val="24"/>
        </w:rPr>
        <w:lastRenderedPageBreak/>
        <w:t xml:space="preserve">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9" w:name="_Toc352080149"/>
      <w:r>
        <w:t>Estimation of development effort</w:t>
      </w:r>
      <w:bookmarkEnd w:id="139"/>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3.0*(KLOC)1.12  PM</w:t>
      </w:r>
    </w:p>
    <w:p w:rsidR="00380B50" w:rsidRDefault="00380B50" w:rsidP="00380B50">
      <w:pPr>
        <w:pStyle w:val="Heading2"/>
      </w:pPr>
      <w:bookmarkStart w:id="140" w:name="_Toc352080150"/>
      <w:r>
        <w:t>Estimation of development time</w:t>
      </w:r>
      <w:bookmarkEnd w:id="140"/>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41" w:name="_Toc352080151"/>
      <w:r>
        <w:t>Reports</w:t>
      </w:r>
      <w:bookmarkEnd w:id="141"/>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lastRenderedPageBreak/>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42" w:name="_Toc352080152"/>
      <w:r>
        <w:t>Future scope and further enhancement of the Project</w:t>
      </w:r>
      <w:bookmarkEnd w:id="142"/>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To Support Mobile Operating systems for Symbian, Meego&amp; Android.</w:t>
      </w:r>
    </w:p>
    <w:p w:rsidR="00E239ED" w:rsidRDefault="00E239ED" w:rsidP="00E239ED">
      <w:pPr>
        <w:pStyle w:val="Heading1"/>
      </w:pPr>
      <w:bookmarkStart w:id="143" w:name="_Toc352080153"/>
      <w:bookmarkStart w:id="144" w:name="_GoBack"/>
      <w:r>
        <w:t>Bibliography</w:t>
      </w:r>
      <w:bookmarkEnd w:id="143"/>
    </w:p>
    <w:p w:rsidR="00E239ED" w:rsidRDefault="00C273F0" w:rsidP="00C273F0">
      <w:pPr>
        <w:pStyle w:val="Heading2"/>
      </w:pPr>
      <w:bookmarkStart w:id="145" w:name="_Toc352080154"/>
      <w:r>
        <w:t>Website</w:t>
      </w:r>
      <w:bookmarkEnd w:id="145"/>
    </w:p>
    <w:p w:rsidR="00E239ED" w:rsidRPr="000B345A" w:rsidRDefault="00464B32" w:rsidP="00E65F63">
      <w:pPr>
        <w:pStyle w:val="ListParagraph"/>
        <w:numPr>
          <w:ilvl w:val="0"/>
          <w:numId w:val="4"/>
        </w:numPr>
        <w:spacing w:line="480" w:lineRule="auto"/>
        <w:rPr>
          <w:rStyle w:val="Hyperlink"/>
          <w:rFonts w:ascii="Times New Roman" w:hAnsi="Times New Roman"/>
          <w:sz w:val="24"/>
          <w:szCs w:val="24"/>
        </w:rPr>
      </w:pPr>
      <w:hyperlink r:id="rId83" w:history="1">
        <w:r w:rsidR="00E239ED" w:rsidRPr="000B345A">
          <w:rPr>
            <w:rStyle w:val="Hyperlink"/>
            <w:rFonts w:ascii="Times New Roman" w:hAnsi="Times New Roman"/>
            <w:i w:val="0"/>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http://en.wikipedia.org/wiki/Windows_Presentation_Foundation</w:t>
      </w:r>
    </w:p>
    <w:p w:rsidR="00E239ED" w:rsidRPr="000B345A" w:rsidRDefault="00464B32" w:rsidP="00E65F63">
      <w:pPr>
        <w:pStyle w:val="ListParagraph"/>
        <w:numPr>
          <w:ilvl w:val="0"/>
          <w:numId w:val="4"/>
        </w:numPr>
        <w:spacing w:line="480" w:lineRule="auto"/>
        <w:rPr>
          <w:rStyle w:val="Hyperlink"/>
          <w:rFonts w:ascii="Times New Roman" w:hAnsi="Times New Roman"/>
          <w:sz w:val="24"/>
          <w:szCs w:val="24"/>
        </w:rPr>
      </w:pPr>
      <w:hyperlink r:id="rId84" w:history="1">
        <w:r w:rsidR="00E239ED" w:rsidRPr="000B345A">
          <w:rPr>
            <w:rStyle w:val="Hyperlink"/>
            <w:rFonts w:ascii="Times New Roman" w:hAnsi="Times New Roman"/>
            <w:i w:val="0"/>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http://www.c-sharpcorner.com/beginners/</w:t>
      </w:r>
    </w:p>
    <w:p w:rsidR="00E239ED" w:rsidRPr="000B345A" w:rsidRDefault="00464B32" w:rsidP="00E65F63">
      <w:pPr>
        <w:pStyle w:val="ListParagraph"/>
        <w:numPr>
          <w:ilvl w:val="0"/>
          <w:numId w:val="4"/>
        </w:numPr>
        <w:spacing w:line="480" w:lineRule="auto"/>
        <w:rPr>
          <w:rStyle w:val="Hyperlink"/>
          <w:rFonts w:ascii="Times New Roman" w:hAnsi="Times New Roman"/>
          <w:sz w:val="24"/>
          <w:szCs w:val="24"/>
        </w:rPr>
      </w:pPr>
      <w:hyperlink r:id="rId85" w:history="1">
        <w:r w:rsidR="00E239ED" w:rsidRPr="000B345A">
          <w:rPr>
            <w:rStyle w:val="Hyperlink"/>
            <w:rFonts w:ascii="Times New Roman" w:hAnsi="Times New Roman"/>
            <w:i w:val="0"/>
            <w:sz w:val="24"/>
            <w:szCs w:val="24"/>
            <w:lang w:eastAsia="en-IN"/>
          </w:rPr>
          <w:t>http://www.microsoft.com/en-us/default.aspx</w:t>
        </w:r>
      </w:hyperlink>
    </w:p>
    <w:p w:rsidR="00E239ED" w:rsidRPr="000B345A" w:rsidRDefault="00464B32" w:rsidP="00E65F63">
      <w:pPr>
        <w:pStyle w:val="ListParagraph"/>
        <w:numPr>
          <w:ilvl w:val="0"/>
          <w:numId w:val="4"/>
        </w:numPr>
        <w:spacing w:line="480" w:lineRule="auto"/>
        <w:rPr>
          <w:rStyle w:val="Hyperlink"/>
          <w:rFonts w:ascii="Times New Roman" w:hAnsi="Times New Roman"/>
          <w:sz w:val="24"/>
          <w:szCs w:val="24"/>
        </w:rPr>
      </w:pPr>
      <w:hyperlink r:id="rId86" w:history="1">
        <w:r w:rsidR="00E239ED" w:rsidRPr="000B345A">
          <w:rPr>
            <w:rStyle w:val="Hyperlink"/>
            <w:rFonts w:ascii="Times New Roman" w:hAnsi="Times New Roman"/>
            <w:i w:val="0"/>
            <w:sz w:val="24"/>
            <w:szCs w:val="24"/>
            <w:lang w:eastAsia="en-IN"/>
          </w:rPr>
          <w:t>http://www.codeplex.com/</w:t>
        </w:r>
      </w:hyperlink>
    </w:p>
    <w:p w:rsidR="00E239ED" w:rsidRPr="000B345A" w:rsidRDefault="00464B32" w:rsidP="00E65F63">
      <w:pPr>
        <w:pStyle w:val="ListParagraph"/>
        <w:numPr>
          <w:ilvl w:val="0"/>
          <w:numId w:val="4"/>
        </w:numPr>
        <w:spacing w:line="480" w:lineRule="auto"/>
        <w:rPr>
          <w:rStyle w:val="Hyperlink"/>
          <w:rFonts w:ascii="Times New Roman" w:hAnsi="Times New Roman"/>
          <w:sz w:val="24"/>
          <w:szCs w:val="24"/>
        </w:rPr>
      </w:pPr>
      <w:hyperlink r:id="rId87" w:history="1">
        <w:r w:rsidR="00E239ED" w:rsidRPr="000B345A">
          <w:rPr>
            <w:rStyle w:val="Hyperlink"/>
            <w:rFonts w:ascii="Times New Roman" w:hAnsi="Times New Roman"/>
            <w:i w:val="0"/>
            <w:sz w:val="24"/>
            <w:szCs w:val="24"/>
            <w:lang w:eastAsia="en-IN"/>
          </w:rPr>
          <w:t>http://stackoverflow.com/</w:t>
        </w:r>
      </w:hyperlink>
    </w:p>
    <w:p w:rsidR="00E239ED" w:rsidRPr="000B345A" w:rsidRDefault="00464B32" w:rsidP="00E65F63">
      <w:pPr>
        <w:pStyle w:val="ListParagraph"/>
        <w:numPr>
          <w:ilvl w:val="0"/>
          <w:numId w:val="4"/>
        </w:numPr>
        <w:spacing w:line="480" w:lineRule="auto"/>
        <w:rPr>
          <w:rStyle w:val="Hyperlink"/>
          <w:rFonts w:ascii="Times New Roman" w:hAnsi="Times New Roman"/>
          <w:sz w:val="24"/>
          <w:szCs w:val="24"/>
        </w:rPr>
      </w:pPr>
      <w:hyperlink r:id="rId88" w:history="1">
        <w:r w:rsidR="00E239ED" w:rsidRPr="000B345A">
          <w:rPr>
            <w:rStyle w:val="Hyperlink"/>
            <w:rFonts w:ascii="Times New Roman" w:hAnsi="Times New Roman"/>
            <w:i w:val="0"/>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http://www.csharpcourse.com/</w:t>
      </w:r>
    </w:p>
    <w:p w:rsidR="00E239ED" w:rsidRPr="000B345A" w:rsidRDefault="00464B32" w:rsidP="00E65F63">
      <w:pPr>
        <w:pStyle w:val="ListParagraph"/>
        <w:numPr>
          <w:ilvl w:val="0"/>
          <w:numId w:val="4"/>
        </w:numPr>
        <w:spacing w:line="480" w:lineRule="auto"/>
        <w:rPr>
          <w:rStyle w:val="Hyperlink"/>
          <w:rFonts w:ascii="Times New Roman" w:hAnsi="Times New Roman"/>
          <w:sz w:val="24"/>
          <w:szCs w:val="24"/>
        </w:rPr>
      </w:pPr>
      <w:hyperlink r:id="rId89" w:history="1">
        <w:r w:rsidR="00E239ED" w:rsidRPr="000B345A">
          <w:rPr>
            <w:rStyle w:val="Hyperlink"/>
            <w:rFonts w:ascii="Times New Roman" w:hAnsi="Times New Roman"/>
            <w:i w:val="0"/>
            <w:sz w:val="24"/>
            <w:szCs w:val="24"/>
            <w:lang w:eastAsia="en-IN"/>
          </w:rPr>
          <w:t>http://www.w3schools.com</w:t>
        </w:r>
      </w:hyperlink>
    </w:p>
    <w:p w:rsidR="00E239ED"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0" w:history="1">
        <w:r w:rsidR="00E239ED" w:rsidRPr="000B345A">
          <w:rPr>
            <w:rStyle w:val="Hyperlink"/>
            <w:rFonts w:ascii="Times New Roman" w:hAnsi="Times New Roman"/>
            <w:i w:val="0"/>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http://connect.technicise.com/</w:t>
      </w:r>
    </w:p>
    <w:p w:rsidR="008D0FDA"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1" w:history="1">
        <w:r w:rsidR="008D0FDA" w:rsidRPr="000B345A">
          <w:rPr>
            <w:rStyle w:val="Hyperlink"/>
            <w:rFonts w:ascii="Times New Roman" w:hAnsi="Times New Roman"/>
            <w:i w:val="0"/>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http://www.mysql.com/support/</w:t>
      </w:r>
    </w:p>
    <w:p w:rsidR="0081512E"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2" w:history="1">
        <w:r w:rsidR="00BA5152" w:rsidRPr="000B345A">
          <w:rPr>
            <w:rStyle w:val="Hyperlink"/>
            <w:rFonts w:ascii="Times New Roman" w:hAnsi="Times New Roman"/>
            <w:i w:val="0"/>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http://dev.mysql.com/support/</w:t>
      </w:r>
    </w:p>
    <w:p w:rsidR="003B1D0F"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3" w:history="1">
        <w:r w:rsidR="003B1D0F" w:rsidRPr="000B345A">
          <w:rPr>
            <w:rStyle w:val="Hyperlink"/>
            <w:rFonts w:ascii="Times New Roman" w:hAnsi="Times New Roman"/>
            <w:i w:val="0"/>
            <w:sz w:val="24"/>
            <w:szCs w:val="24"/>
            <w:lang w:eastAsia="en-IN"/>
          </w:rPr>
          <w:t>http://www.homeandlearn.co.uk/csharp/csharp.html</w:t>
        </w:r>
      </w:hyperlink>
    </w:p>
    <w:p w:rsidR="00114710"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4" w:history="1">
        <w:r w:rsidR="00114710" w:rsidRPr="000B345A">
          <w:rPr>
            <w:rStyle w:val="Hyperlink"/>
            <w:rFonts w:ascii="Times New Roman" w:hAnsi="Times New Roman"/>
            <w:i w:val="0"/>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https://www.facebook.com/</w:t>
      </w:r>
    </w:p>
    <w:p w:rsidR="00114710"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5" w:history="1">
        <w:r w:rsidR="00FB055F" w:rsidRPr="000B345A">
          <w:rPr>
            <w:rStyle w:val="Hyperlink"/>
            <w:rFonts w:ascii="Times New Roman" w:hAnsi="Times New Roman"/>
            <w:i w:val="0"/>
            <w:sz w:val="24"/>
            <w:szCs w:val="24"/>
            <w:lang w:eastAsia="en-IN"/>
          </w:rPr>
          <w:t>https://developers.facebook.com/</w:t>
        </w:r>
      </w:hyperlink>
    </w:p>
    <w:p w:rsidR="00C774CA"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6" w:history="1">
        <w:r w:rsidR="00972752" w:rsidRPr="000B345A">
          <w:rPr>
            <w:rStyle w:val="Hyperlink"/>
            <w:rFonts w:ascii="Times New Roman" w:hAnsi="Times New Roman"/>
            <w:i w:val="0"/>
            <w:sz w:val="24"/>
            <w:szCs w:val="24"/>
            <w:lang w:eastAsia="en-IN"/>
          </w:rPr>
          <w:t>https://developers.facebook.com/apps</w:t>
        </w:r>
      </w:hyperlink>
    </w:p>
    <w:p w:rsidR="009D5981"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7" w:history="1">
        <w:r w:rsidR="00651257" w:rsidRPr="000B345A">
          <w:rPr>
            <w:rStyle w:val="Hyperlink"/>
            <w:rFonts w:ascii="Times New Roman" w:hAnsi="Times New Roman"/>
            <w:i w:val="0"/>
            <w:sz w:val="24"/>
            <w:szCs w:val="24"/>
            <w:lang w:eastAsia="en-IN"/>
          </w:rPr>
          <w:t>https://www.facebook.com/creatormyapp</w:t>
        </w:r>
      </w:hyperlink>
    </w:p>
    <w:p w:rsidR="00651257"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8" w:history="1">
        <w:r w:rsidR="00946D3F" w:rsidRPr="000B345A">
          <w:rPr>
            <w:rStyle w:val="Hyperlink"/>
            <w:rFonts w:ascii="Times New Roman" w:hAnsi="Times New Roman"/>
            <w:i w:val="0"/>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https://twitter.com/#</w:t>
      </w:r>
    </w:p>
    <w:p w:rsidR="00FB055F"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99" w:history="1">
        <w:r w:rsidR="00A936BA" w:rsidRPr="000B345A">
          <w:rPr>
            <w:rStyle w:val="Hyperlink"/>
            <w:rFonts w:ascii="Times New Roman" w:hAnsi="Times New Roman"/>
            <w:i w:val="0"/>
            <w:sz w:val="24"/>
            <w:szCs w:val="24"/>
            <w:lang w:eastAsia="en-IN"/>
          </w:rPr>
          <w:t>https://dev.twitter.com/</w:t>
        </w:r>
      </w:hyperlink>
    </w:p>
    <w:p w:rsidR="003D5729"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0" w:history="1">
        <w:r w:rsidR="00651257" w:rsidRPr="000B345A">
          <w:rPr>
            <w:rStyle w:val="Hyperlink"/>
            <w:rFonts w:ascii="Times New Roman" w:hAnsi="Times New Roman"/>
            <w:i w:val="0"/>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https://support.twitter.com/</w:t>
      </w:r>
    </w:p>
    <w:p w:rsidR="00A936BA"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1" w:history="1">
        <w:r w:rsidR="001173C8" w:rsidRPr="000B345A">
          <w:rPr>
            <w:rStyle w:val="Hyperlink"/>
            <w:rFonts w:ascii="Times New Roman" w:hAnsi="Times New Roman"/>
            <w:i w:val="0"/>
            <w:sz w:val="24"/>
            <w:szCs w:val="24"/>
            <w:lang w:eastAsia="en-IN"/>
          </w:rPr>
          <w:t>https://developers.google.com/</w:t>
        </w:r>
      </w:hyperlink>
    </w:p>
    <w:p w:rsidR="00EB7F34"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2" w:history="1">
        <w:r w:rsidR="00651257" w:rsidRPr="000B345A">
          <w:rPr>
            <w:rStyle w:val="Hyperlink"/>
            <w:rFonts w:ascii="Times New Roman" w:hAnsi="Times New Roman"/>
            <w:i w:val="0"/>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http://support.google.com/maps/?hl=en&amp;rd=1</w:t>
      </w:r>
    </w:p>
    <w:p w:rsidR="001173C8"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3" w:history="1">
        <w:r w:rsidR="001173C8" w:rsidRPr="000B345A">
          <w:rPr>
            <w:rStyle w:val="Hyperlink"/>
            <w:rFonts w:ascii="Times New Roman" w:hAnsi="Times New Roman"/>
            <w:i w:val="0"/>
            <w:sz w:val="24"/>
            <w:szCs w:val="24"/>
            <w:lang w:eastAsia="en-IN"/>
          </w:rPr>
          <w:t>http://www.youtube.com/?gl=IN</w:t>
        </w:r>
      </w:hyperlink>
    </w:p>
    <w:p w:rsidR="001173C8"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4" w:history="1">
        <w:r w:rsidR="00C273F0" w:rsidRPr="000B345A">
          <w:rPr>
            <w:rStyle w:val="Hyperlink"/>
            <w:rFonts w:ascii="Times New Roman" w:hAnsi="Times New Roman"/>
            <w:i w:val="0"/>
            <w:sz w:val="24"/>
            <w:szCs w:val="24"/>
            <w:lang w:eastAsia="en-IN"/>
          </w:rPr>
          <w:t>http://blendinsider.com/</w:t>
        </w:r>
      </w:hyperlink>
    </w:p>
    <w:p w:rsidR="0081512E" w:rsidRPr="00905796" w:rsidRDefault="00905796" w:rsidP="00905796">
      <w:pPr>
        <w:pStyle w:val="ListParagraph"/>
        <w:numPr>
          <w:ilvl w:val="0"/>
          <w:numId w:val="4"/>
        </w:numPr>
        <w:spacing w:line="480" w:lineRule="auto"/>
        <w:rPr>
          <w:rStyle w:val="Hyperlink"/>
          <w:rFonts w:ascii="Times New Roman" w:hAnsi="Times New Roman"/>
          <w:i w:val="0"/>
          <w:sz w:val="24"/>
          <w:szCs w:val="24"/>
          <w:lang w:eastAsia="en-IN"/>
        </w:rPr>
      </w:pPr>
      <w:r>
        <w:rPr>
          <w:rStyle w:val="Hyperlink"/>
          <w:rFonts w:ascii="Times New Roman" w:hAnsi="Times New Roman"/>
          <w:i w:val="0"/>
          <w:sz w:val="24"/>
          <w:szCs w:val="24"/>
          <w:lang w:eastAsia="en-IN"/>
        </w:rPr>
        <w:t>https://github.com</w:t>
      </w:r>
    </w:p>
    <w:p w:rsidR="008D0FDA"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5" w:history="1">
        <w:r w:rsidR="00972752" w:rsidRPr="000B345A">
          <w:rPr>
            <w:rStyle w:val="Hyperlink"/>
            <w:rFonts w:ascii="Times New Roman" w:hAnsi="Times New Roman"/>
            <w:i w:val="0"/>
            <w:sz w:val="24"/>
            <w:szCs w:val="24"/>
            <w:lang w:eastAsia="en-IN"/>
          </w:rPr>
          <w:t>http://learn.github.com/p/intro.html</w:t>
        </w:r>
      </w:hyperlink>
    </w:p>
    <w:p w:rsidR="00972752"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6" w:history="1">
        <w:r w:rsidR="00972752" w:rsidRPr="000B345A">
          <w:rPr>
            <w:rStyle w:val="Hyperlink"/>
            <w:rFonts w:ascii="Times New Roman" w:hAnsi="Times New Roman"/>
            <w:i w:val="0"/>
            <w:sz w:val="24"/>
            <w:szCs w:val="24"/>
            <w:lang w:eastAsia="en-IN"/>
          </w:rPr>
          <w:t>http://www.vogella.com/articles/Git/article.html</w:t>
        </w:r>
      </w:hyperlink>
    </w:p>
    <w:p w:rsidR="00972752"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7" w:history="1">
        <w:r w:rsidR="00806D4F" w:rsidRPr="000B345A">
          <w:rPr>
            <w:rStyle w:val="Hyperlink"/>
            <w:rFonts w:ascii="Times New Roman" w:hAnsi="Times New Roman"/>
            <w:i w:val="0"/>
            <w:sz w:val="24"/>
            <w:szCs w:val="24"/>
            <w:lang w:eastAsia="en-IN"/>
          </w:rPr>
          <w:t>http://try.github.com/levels/1/challenges/1</w:t>
        </w:r>
      </w:hyperlink>
    </w:p>
    <w:p w:rsidR="00806D4F"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8" w:history="1">
        <w:r w:rsidR="00BA5152" w:rsidRPr="000B345A">
          <w:rPr>
            <w:rStyle w:val="Hyperlink"/>
            <w:rFonts w:ascii="Times New Roman" w:hAnsi="Times New Roman"/>
            <w:i w:val="0"/>
            <w:sz w:val="24"/>
            <w:szCs w:val="24"/>
            <w:lang w:eastAsia="en-IN"/>
          </w:rPr>
          <w:t>https://enterprise.github.com/support</w:t>
        </w:r>
      </w:hyperlink>
    </w:p>
    <w:p w:rsidR="00BA5152" w:rsidRPr="000B345A" w:rsidRDefault="00464B3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9" w:history="1">
        <w:r w:rsidR="00BA5152" w:rsidRPr="000B345A">
          <w:rPr>
            <w:rStyle w:val="Hyperlink"/>
            <w:rFonts w:ascii="Times New Roman" w:hAnsi="Times New Roman"/>
            <w:i w:val="0"/>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6" w:name="_Toc352080155"/>
      <w:r w:rsidRPr="00C273F0">
        <w:rPr>
          <w:rFonts w:eastAsia="Arial"/>
        </w:rPr>
        <w:t>Books</w:t>
      </w:r>
      <w:bookmarkEnd w:id="146"/>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lastRenderedPageBreak/>
        <w:t>C# Programming</w:t>
      </w:r>
      <w:r>
        <w:t xml:space="preserve"> by</w:t>
      </w:r>
      <w:r w:rsidRPr="004D0A4C">
        <w:t xml:space="preserve"> Rob Miles</w:t>
      </w:r>
    </w:p>
    <w:p w:rsidR="00B4442A" w:rsidRDefault="003252E9" w:rsidP="00472BB3">
      <w:pPr>
        <w:pStyle w:val="Heading1"/>
        <w:rPr>
          <w:lang w:val="en-US"/>
        </w:rPr>
      </w:pPr>
      <w:bookmarkStart w:id="147" w:name="_Toc352080156"/>
      <w:bookmarkEnd w:id="144"/>
      <w:r>
        <w:t>Appendices</w:t>
      </w:r>
      <w:bookmarkEnd w:id="147"/>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8" w:name="_Toc289275457"/>
      <w:bookmarkStart w:id="149" w:name="_Toc330365076"/>
      <w:bookmarkStart w:id="150" w:name="_Toc352080157"/>
      <w:r>
        <w:rPr>
          <w:rFonts w:eastAsia="Arial"/>
        </w:rPr>
        <w:t xml:space="preserve">IDE </w:t>
      </w:r>
      <w:r w:rsidR="0097323A">
        <w:rPr>
          <w:rFonts w:eastAsia="Arial"/>
        </w:rPr>
        <w:t>Used</w:t>
      </w:r>
      <w:r w:rsidRPr="005F7EBB">
        <w:rPr>
          <w:rFonts w:eastAsia="Arial"/>
        </w:rPr>
        <w:t>:</w:t>
      </w:r>
      <w:bookmarkEnd w:id="148"/>
      <w:bookmarkEnd w:id="149"/>
      <w:bookmarkEnd w:id="150"/>
    </w:p>
    <w:p w:rsidR="0072415F" w:rsidRPr="0072415F" w:rsidRDefault="0072415F" w:rsidP="0072415F"/>
    <w:p w:rsidR="0000779F" w:rsidRDefault="0000779F" w:rsidP="0000779F">
      <w:pPr>
        <w:pStyle w:val="Heading3"/>
        <w:rPr>
          <w:rFonts w:eastAsia="Arial"/>
        </w:rPr>
      </w:pPr>
      <w:bookmarkStart w:id="151" w:name="_Toc352080158"/>
      <w:r>
        <w:rPr>
          <w:rFonts w:eastAsia="Arial"/>
        </w:rPr>
        <w:t>Visual</w:t>
      </w:r>
      <w:r w:rsidRPr="005F7EBB">
        <w:rPr>
          <w:rFonts w:eastAsia="Arial"/>
        </w:rPr>
        <w:t xml:space="preserve"> Studio 2010</w:t>
      </w:r>
      <w:bookmarkEnd w:id="151"/>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110"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111"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112"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113"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114"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115"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116"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117"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118"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119"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120"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121"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122"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123"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lastRenderedPageBreak/>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i w:val="0"/>
          <w:color w:val="222222"/>
          <w:sz w:val="24"/>
          <w:szCs w:val="24"/>
          <w:lang w:eastAsia="en-IN"/>
        </w:rPr>
        <w:t>an</w:t>
      </w:r>
      <w:proofErr w:type="gramEnd"/>
      <w:r w:rsidRPr="00191659">
        <w:rPr>
          <w:rFonts w:ascii="Times New Roman" w:hAnsi="Times New Roman"/>
          <w:i w:val="0"/>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lastRenderedPageBreak/>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2" w:name="_Toc289275458"/>
      <w:bookmarkStart w:id="153" w:name="_Toc330365077"/>
      <w:bookmarkStart w:id="154" w:name="_Toc352080159"/>
      <w:r>
        <w:rPr>
          <w:rFonts w:eastAsia="Arial"/>
        </w:rPr>
        <w:t>Front End</w:t>
      </w:r>
      <w:bookmarkStart w:id="155" w:name="_Toc289275459"/>
      <w:bookmarkEnd w:id="152"/>
      <w:r>
        <w:rPr>
          <w:rFonts w:eastAsia="Arial"/>
        </w:rPr>
        <w:t xml:space="preserve"> - </w:t>
      </w:r>
      <w:r w:rsidRPr="005F7EBB">
        <w:rPr>
          <w:rFonts w:eastAsia="Arial"/>
        </w:rPr>
        <w:t>WPF (Windows Presentation Framework)</w:t>
      </w:r>
      <w:bookmarkEnd w:id="153"/>
      <w:bookmarkEnd w:id="154"/>
      <w:bookmarkEnd w:id="155"/>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24"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191659">
        <w:rPr>
          <w:rFonts w:ascii="Times New Roman" w:hAnsi="Times New Roman" w:cs="Times New Roman"/>
          <w:color w:val="2A2A2A"/>
          <w:sz w:val="24"/>
          <w:szCs w:val="24"/>
        </w:rPr>
        <w:lastRenderedPageBreak/>
        <w:t>.NET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125"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proofErr w:type="gramStart"/>
      <w:r>
        <w:t>security</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proofErr w:type="gramStart"/>
      <w:r>
        <w:t>controls</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126"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127"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128"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ListView</w:t>
        </w:r>
      </w:hyperlink>
      <w:proofErr w:type="gramStart"/>
      <w:r w:rsidRPr="00191659">
        <w:rPr>
          <w:rFonts w:ascii="Times New Roman" w:eastAsia="Times New Roman" w:hAnsi="Times New Roman" w:cs="Times New Roman"/>
          <w:sz w:val="24"/>
          <w:szCs w:val="20"/>
          <w:lang w:val="en-GB"/>
        </w:rPr>
        <w:t>,and</w:t>
      </w:r>
      <w:proofErr w:type="gramEnd"/>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131"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132"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33"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34"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35"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36"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37"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38"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39"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41"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42"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43"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44"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45"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46"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47"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48"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49"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51"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52"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54"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55"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56"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57"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58"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59"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60"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61"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62"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63"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64"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65"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66"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67"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68"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69"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70"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71"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72"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73"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74"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75"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76"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77"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78"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79"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80"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81"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82"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83"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84"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85"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86"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87"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88"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proofErr w:type="gramStart"/>
      <w:r>
        <w:rPr>
          <w:rFonts w:eastAsia="Times New Roman"/>
          <w:lang w:eastAsia="en-IN" w:bidi="bn-IN"/>
        </w:rPr>
        <w:t>layout</w:t>
      </w:r>
      <w:proofErr w:type="gramEnd"/>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464B32" w:rsidP="00E65F63">
      <w:pPr>
        <w:pStyle w:val="NormalWeb"/>
        <w:numPr>
          <w:ilvl w:val="0"/>
          <w:numId w:val="24"/>
        </w:numPr>
        <w:spacing w:before="0" w:beforeAutospacing="0" w:after="0" w:afterAutospacing="0" w:line="270" w:lineRule="atLeast"/>
      </w:pPr>
      <w:hyperlink r:id="rId189"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464B32" w:rsidP="00E65F63">
      <w:pPr>
        <w:pStyle w:val="NormalWeb"/>
        <w:numPr>
          <w:ilvl w:val="0"/>
          <w:numId w:val="24"/>
        </w:numPr>
        <w:spacing w:before="0" w:beforeAutospacing="0" w:after="0" w:afterAutospacing="0" w:line="270" w:lineRule="atLeast"/>
      </w:pPr>
      <w:hyperlink r:id="rId190"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464B32" w:rsidP="00E65F63">
      <w:pPr>
        <w:pStyle w:val="NormalWeb"/>
        <w:numPr>
          <w:ilvl w:val="0"/>
          <w:numId w:val="24"/>
        </w:numPr>
        <w:spacing w:before="0" w:beforeAutospacing="0" w:after="0" w:afterAutospacing="0" w:line="270" w:lineRule="atLeast"/>
      </w:pPr>
      <w:hyperlink r:id="rId191"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464B32" w:rsidP="00E65F63">
      <w:pPr>
        <w:pStyle w:val="NormalWeb"/>
        <w:numPr>
          <w:ilvl w:val="0"/>
          <w:numId w:val="24"/>
        </w:numPr>
        <w:spacing w:before="0" w:beforeAutospacing="0" w:after="0" w:afterAutospacing="0" w:line="270" w:lineRule="atLeast"/>
      </w:pPr>
      <w:hyperlink r:id="rId192"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464B32" w:rsidP="00E65F63">
      <w:pPr>
        <w:pStyle w:val="NormalWeb"/>
        <w:numPr>
          <w:ilvl w:val="0"/>
          <w:numId w:val="24"/>
        </w:numPr>
        <w:spacing w:before="0" w:beforeAutospacing="0" w:after="0" w:afterAutospacing="0" w:line="270" w:lineRule="atLeast"/>
      </w:pPr>
      <w:hyperlink r:id="rId193"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464B32" w:rsidP="00E65F63">
      <w:pPr>
        <w:pStyle w:val="NormalWeb"/>
        <w:numPr>
          <w:ilvl w:val="0"/>
          <w:numId w:val="24"/>
        </w:numPr>
        <w:spacing w:before="0" w:beforeAutospacing="0" w:after="0" w:afterAutospacing="0" w:line="270" w:lineRule="atLeast"/>
      </w:pPr>
      <w:hyperlink r:id="rId194"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191659">
        <w:rPr>
          <w:rFonts w:ascii="Times New Roman" w:eastAsia="Times New Roman" w:hAnsi="Times New Roman" w:cs="Times New Roman"/>
          <w:color w:val="2A2A2A"/>
          <w:sz w:val="24"/>
          <w:szCs w:val="24"/>
          <w:lang w:eastAsia="en-IN" w:bidi="bn-IN"/>
        </w:rPr>
        <w:lastRenderedPageBreak/>
        <w:t>(scRGB)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56" w:name="_Toc289170424"/>
      <w:bookmarkStart w:id="157" w:name="_Toc289252222"/>
      <w:bookmarkStart w:id="158"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6"/>
      <w:bookmarkEnd w:id="157"/>
      <w:bookmarkEnd w:id="158"/>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95" cstate="print"/>
                    <a:stretch>
                      <a:fillRect/>
                    </a:stretch>
                  </pic:blipFill>
                  <pic:spPr>
                    <a:xfrm>
                      <a:off x="0" y="0"/>
                      <a:ext cx="1143000" cy="1333500"/>
                    </a:xfrm>
                    <a:prstGeom prst="rect">
                      <a:avLst/>
                    </a:prstGeom>
                  </pic:spPr>
                </pic:pic>
              </a:graphicData>
            </a:graphic>
          </wp:anchor>
        </w:drawing>
      </w: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9" w:name="_Toc352080161"/>
      <w:bookmarkStart w:id="160" w:name="_Toc289275460"/>
      <w:bookmarkStart w:id="161" w:name="_Toc330365078"/>
      <w:r>
        <w:rPr>
          <w:rFonts w:eastAsia="Arial"/>
        </w:rPr>
        <w:t>Programming Framework</w:t>
      </w:r>
      <w:bookmarkEnd w:id="159"/>
      <w:r>
        <w:rPr>
          <w:rFonts w:eastAsia="Arial"/>
        </w:rPr>
        <w:t xml:space="preserve"> </w:t>
      </w:r>
      <w:bookmarkEnd w:id="160"/>
      <w:bookmarkEnd w:id="161"/>
    </w:p>
    <w:p w:rsidR="00766382" w:rsidRPr="00766382" w:rsidRDefault="00766382" w:rsidP="00766382">
      <w:pPr>
        <w:pStyle w:val="Heading3"/>
        <w:rPr>
          <w:rFonts w:eastAsia="Arial"/>
        </w:rPr>
      </w:pPr>
      <w:bookmarkStart w:id="162" w:name="_Toc352080162"/>
      <w:r w:rsidRPr="008F4684">
        <w:rPr>
          <w:rFonts w:eastAsia="Arial"/>
        </w:rPr>
        <w:t>.NET 4</w:t>
      </w:r>
      <w:r>
        <w:rPr>
          <w:rFonts w:eastAsia="Arial"/>
        </w:rPr>
        <w:t>.5</w:t>
      </w:r>
      <w:bookmarkEnd w:id="162"/>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96"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lastRenderedPageBreak/>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8"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209"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4"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7"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218"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219"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23"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5"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9"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30"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32"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42"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43"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44"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45"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46"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47"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48"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49"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50"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51"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52"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53"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54"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55"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56"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57"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58"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59"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60"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61"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62"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63"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64"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65"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66"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67"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68"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69"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464B32" w:rsidP="005D5410">
            <w:pPr>
              <w:spacing w:before="150" w:after="150" w:line="240" w:lineRule="atLeast"/>
              <w:ind w:left="150" w:right="150"/>
              <w:rPr>
                <w:rFonts w:ascii="Times New Roman" w:hAnsi="Times New Roman" w:cs="Times New Roman"/>
                <w:color w:val="2A2A2A"/>
                <w:sz w:val="24"/>
                <w:szCs w:val="24"/>
              </w:rPr>
            </w:pPr>
            <w:hyperlink r:id="rId270"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3" w:name="_Toc304900511"/>
      <w:bookmarkStart w:id="164" w:name="_Toc320368089"/>
      <w:bookmarkStart w:id="165" w:name="_Toc330365079"/>
      <w:bookmarkStart w:id="166" w:name="_Toc352080163"/>
      <w:r w:rsidRPr="003D00A7">
        <w:t>Database</w:t>
      </w:r>
      <w:r>
        <w:t>/backend</w:t>
      </w:r>
      <w:bookmarkEnd w:id="163"/>
      <w:bookmarkEnd w:id="164"/>
      <w:bookmarkEnd w:id="165"/>
      <w:r w:rsidR="005D5410">
        <w:t>:</w:t>
      </w:r>
      <w:bookmarkEnd w:id="166"/>
    </w:p>
    <w:p w:rsidR="005D5410" w:rsidRPr="005D5410" w:rsidRDefault="005D5410" w:rsidP="005D5410">
      <w:pPr>
        <w:pStyle w:val="Heading3"/>
      </w:pPr>
      <w:bookmarkStart w:id="167" w:name="_Toc352080164"/>
      <w:r>
        <w:t>MySQL</w:t>
      </w:r>
      <w:bookmarkEnd w:id="167"/>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71"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72"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8" w:name="_Toc352080165"/>
      <w:proofErr w:type="gramStart"/>
      <w:r>
        <w:t>ide</w:t>
      </w:r>
      <w:proofErr w:type="gramEnd"/>
      <w:r>
        <w:t xml:space="preserve"> for </w:t>
      </w:r>
      <w:r w:rsidRPr="003D00A7">
        <w:t>Database</w:t>
      </w:r>
      <w:bookmarkEnd w:id="168"/>
      <w:r>
        <w:t xml:space="preserve"> </w:t>
      </w:r>
    </w:p>
    <w:p w:rsidR="00B80591" w:rsidRDefault="00B80591" w:rsidP="00B80591">
      <w:pPr>
        <w:pStyle w:val="Heading3"/>
      </w:pPr>
      <w:bookmarkStart w:id="169" w:name="_Toc352080166"/>
      <w:r w:rsidRPr="003D00A7">
        <w:t>MySQL</w:t>
      </w:r>
      <w:r>
        <w:t xml:space="preserve"> workbench</w:t>
      </w:r>
      <w:bookmarkEnd w:id="169"/>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73"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74"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 xml:space="preserve">time and effort. </w:t>
      </w:r>
      <w:proofErr w:type="gramStart"/>
      <w:r w:rsidRPr="00503CC8">
        <w:rPr>
          <w:rFonts w:ascii="Times New Roman" w:hAnsi="Times New Roman"/>
          <w:color w:val="000000"/>
          <w:sz w:val="24"/>
          <w:szCs w:val="24"/>
          <w:shd w:val="clear" w:color="auto" w:fill="FFFFFF"/>
        </w:rPr>
        <w:t>MySQL Workbench is available on Windows, Linux and Mac OS.</w:t>
      </w:r>
      <w:proofErr w:type="gramEnd"/>
    </w:p>
    <w:p w:rsidR="00B80591" w:rsidRDefault="00B80591" w:rsidP="00B80591">
      <w:pPr>
        <w:pStyle w:val="Heading4"/>
        <w:rPr>
          <w:shd w:val="clear" w:color="auto" w:fill="FFFFFF"/>
        </w:rPr>
      </w:pPr>
      <w:proofErr w:type="gramStart"/>
      <w:r>
        <w:rPr>
          <w:shd w:val="clear" w:color="auto" w:fill="FFFFFF"/>
        </w:rPr>
        <w:t>benefits</w:t>
      </w:r>
      <w:proofErr w:type="gramEnd"/>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0" w:name="_Toc289275461"/>
      <w:bookmarkStart w:id="171" w:name="_Toc330365080"/>
      <w:bookmarkStart w:id="172" w:name="_Toc352080167"/>
      <w:r w:rsidRPr="00490D21">
        <w:rPr>
          <w:rFonts w:eastAsia="Arial"/>
        </w:rPr>
        <w:lastRenderedPageBreak/>
        <w:t>P</w:t>
      </w:r>
      <w:r>
        <w:rPr>
          <w:rFonts w:eastAsia="Arial"/>
        </w:rPr>
        <w:t>rogramming Language</w:t>
      </w:r>
      <w:bookmarkEnd w:id="170"/>
      <w:bookmarkEnd w:id="171"/>
      <w:bookmarkEnd w:id="172"/>
    </w:p>
    <w:p w:rsidR="002F4972" w:rsidRDefault="002F4972" w:rsidP="002F4972"/>
    <w:p w:rsidR="002F4972" w:rsidRDefault="002F4972" w:rsidP="002F4972">
      <w:pPr>
        <w:pStyle w:val="Heading3"/>
      </w:pPr>
      <w:bookmarkStart w:id="173" w:name="_Toc352080168"/>
      <w:r>
        <w:t>C# - C sharp</w:t>
      </w:r>
      <w:bookmarkEnd w:id="173"/>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75"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76"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77"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78"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79"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80"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81"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82"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83"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84"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85"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86"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87"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88"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 xml:space="preserve">Products </w:t>
      </w:r>
      <w:proofErr w:type="gramStart"/>
      <w:r w:rsidRPr="005F08AE">
        <w:rPr>
          <w:rFonts w:ascii="Times New Roman" w:hAnsi="Times New Roman"/>
          <w:i w:val="0"/>
          <w:color w:val="333333"/>
          <w:sz w:val="24"/>
          <w:szCs w:val="24"/>
          <w:shd w:val="clear" w:color="auto" w:fill="FFFFFF"/>
        </w:rPr>
        <w:t>an</w:t>
      </w:r>
      <w:proofErr w:type="gramEnd"/>
      <w:r w:rsidRPr="005F08AE">
        <w:rPr>
          <w:rFonts w:ascii="Times New Roman" w:hAnsi="Times New Roman"/>
          <w:i w:val="0"/>
          <w:color w:val="333333"/>
          <w:sz w:val="24"/>
          <w:szCs w:val="24"/>
          <w:shd w:val="clear" w:color="auto" w:fill="FFFFFF"/>
        </w:rPr>
        <w:t xml:space="preserve">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proofErr w:type="gramStart"/>
      <w:r w:rsidRPr="005F08AE">
        <w:rPr>
          <w:rFonts w:ascii="Times New Roman" w:hAnsi="Times New Roman"/>
          <w:i w:val="0"/>
          <w:color w:val="333333"/>
          <w:sz w:val="24"/>
          <w:szCs w:val="24"/>
          <w:shd w:val="clear" w:color="auto" w:fill="FFFFFF"/>
        </w:rPr>
        <w:t>Enforces overflow checking in arithmetic operations.</w:t>
      </w:r>
      <w:proofErr w:type="gramEnd"/>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74" w:name="_Toc289170426"/>
      <w:bookmarkStart w:id="175" w:name="_Toc289252224"/>
      <w:bookmarkStart w:id="176" w:name="_Toc352080169"/>
      <w:r w:rsidRPr="00B807A7">
        <w:rPr>
          <w:rFonts w:eastAsia="Arial"/>
        </w:rPr>
        <w:t>Dia</w:t>
      </w:r>
      <w:r>
        <w:rPr>
          <w:rFonts w:eastAsia="Arial"/>
        </w:rPr>
        <w:t xml:space="preserve"> for Diagram Drawing &amp;Modeling</w:t>
      </w:r>
      <w:bookmarkEnd w:id="174"/>
      <w:bookmarkEnd w:id="175"/>
      <w:bookmarkEnd w:id="176"/>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77" w:name="_Toc289252225"/>
      <w:bookmarkStart w:id="178" w:name="_Toc352080170"/>
      <w:r>
        <w:rPr>
          <w:rFonts w:eastAsia="Arial"/>
        </w:rPr>
        <w:t>Google Spreadsheet</w:t>
      </w:r>
      <w:r w:rsidRPr="001003EA">
        <w:rPr>
          <w:rFonts w:eastAsia="Arial"/>
        </w:rPr>
        <w:t xml:space="preserve"> Interface:</w:t>
      </w:r>
      <w:bookmarkEnd w:id="177"/>
      <w:bookmarkEnd w:id="178"/>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9" w:name="_Toc352080171"/>
      <w:r w:rsidRPr="009F6550">
        <w:t>Cacoo</w:t>
      </w:r>
      <w:proofErr w:type="gramStart"/>
      <w:r w:rsidRPr="009F6550">
        <w:t>::</w:t>
      </w:r>
      <w:proofErr w:type="gramEnd"/>
      <w:r w:rsidRPr="009F6550">
        <w:rPr>
          <w:szCs w:val="27"/>
        </w:rPr>
        <w:t xml:space="preserve"> </w:t>
      </w:r>
      <w:r w:rsidRPr="009F6550">
        <w:t>online drawing tool</w:t>
      </w:r>
      <w:bookmarkEnd w:id="179"/>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8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80" w:name="_Toc352080172"/>
      <w:r w:rsidRPr="009F6550">
        <w:t>Creating Diagrams</w:t>
      </w:r>
      <w:bookmarkEnd w:id="18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81" w:name="_Toc352080173"/>
      <w:r w:rsidRPr="00726E05">
        <w:t>Collaboration</w:t>
      </w:r>
      <w:bookmarkEnd w:id="18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82" w:name="_Toc352080174"/>
      <w:r w:rsidRPr="00726E05">
        <w:t>Sharing Diagrams</w:t>
      </w:r>
      <w:bookmarkEnd w:id="18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83" w:name="_Toc352080175"/>
      <w:r w:rsidRPr="00726E05">
        <w:t>Managing Diagrams</w:t>
      </w:r>
      <w:bookmarkEnd w:id="183"/>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84" w:name="_Toc352080176"/>
      <w:r w:rsidRPr="00726E05">
        <w:t>Languages and Time Zones</w:t>
      </w:r>
      <w:bookmarkEnd w:id="18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85" w:name="_Toc352080177"/>
      <w:r w:rsidRPr="00726E05">
        <w:t>Security</w:t>
      </w:r>
      <w:bookmarkEnd w:id="18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186" w:name="_Toc352080178"/>
      <w:r w:rsidRPr="00726E05">
        <w:t>API</w:t>
      </w:r>
      <w:bookmarkEnd w:id="18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9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7" w:name="_Toc352080179"/>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7"/>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8" w:name="_Toc352080180"/>
      <w:r w:rsidRPr="0060700F">
        <w:rPr>
          <w:rStyle w:val="mw-headline"/>
          <w:szCs w:val="26"/>
        </w:rPr>
        <w:t>Description</w:t>
      </w:r>
      <w:bookmarkEnd w:id="188"/>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9" w:name="_Toc352080181"/>
      <w:r w:rsidRPr="009A167B">
        <w:t>Limitations and constraints</w:t>
      </w:r>
      <w:bookmarkEnd w:id="189"/>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90" w:name="_Toc352080182"/>
      <w:proofErr w:type="gramStart"/>
      <w:r>
        <w:t>Glossary.</w:t>
      </w:r>
      <w:bookmarkEnd w:id="190"/>
      <w:proofErr w:type="gramEnd"/>
    </w:p>
    <w:p w:rsidR="00BA1833" w:rsidRPr="00EA7310" w:rsidRDefault="00EA7310" w:rsidP="00A96854">
      <w:pPr>
        <w:rPr>
          <w:rFonts w:ascii="Times New Roman" w:hAnsi="Times New Roman" w:cs="Times New Roman"/>
          <w:iCs/>
          <w:color w:val="000000"/>
          <w:sz w:val="24"/>
          <w:szCs w:val="24"/>
        </w:rPr>
      </w:pPr>
      <w:r w:rsidRPr="00EA7310">
        <w:rPr>
          <w:rFonts w:ascii="Times New Roman" w:hAnsi="Times New Roman" w:cs="Times New Roman"/>
          <w:b/>
          <w:iCs/>
          <w:color w:val="000000"/>
          <w:sz w:val="24"/>
          <w:szCs w:val="24"/>
        </w:rPr>
        <w:t>DNBSN</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9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236C" w:rsidRDefault="00C1236C" w:rsidP="009A41F0">
      <w:pPr>
        <w:spacing w:after="0" w:line="240" w:lineRule="auto"/>
      </w:pPr>
      <w:r>
        <w:separator/>
      </w:r>
    </w:p>
  </w:endnote>
  <w:endnote w:type="continuationSeparator" w:id="0">
    <w:p w:rsidR="00C1236C" w:rsidRDefault="00C1236C"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460CD9" w:rsidRDefault="00460CD9">
        <w:pPr>
          <w:pStyle w:val="Footer"/>
        </w:pPr>
        <w:r>
          <w:rPr>
            <w:noProof/>
          </w:rPr>
          <w:pict>
            <v:group id="_x0000_s4109" style="position:absolute;margin-left:1236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460CD9" w:rsidRDefault="00460CD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460CD9" w:rsidRDefault="00460CD9">
                      <w:pPr>
                        <w:pStyle w:val="Footer"/>
                        <w:jc w:val="center"/>
                      </w:pPr>
                      <w:fldSimple w:instr=" PAGE   \* MERGEFORMAT ">
                        <w:r w:rsidR="0053154D">
                          <w:rPr>
                            <w:noProof/>
                          </w:rPr>
                          <w:t>9</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236C" w:rsidRDefault="00C1236C" w:rsidP="009A41F0">
      <w:pPr>
        <w:spacing w:after="0" w:line="240" w:lineRule="auto"/>
      </w:pPr>
      <w:r>
        <w:separator/>
      </w:r>
    </w:p>
  </w:footnote>
  <w:footnote w:type="continuationSeparator" w:id="0">
    <w:p w:rsidR="00C1236C" w:rsidRDefault="00C1236C"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7pt;height:10.9pt" o:bullet="t">
        <v:imagedata r:id="rId1" o:title="bullet1"/>
      </v:shape>
    </w:pict>
  </w:numPicBullet>
  <w:numPicBullet w:numPicBulletId="1">
    <w:pict>
      <v:shape id="_x0000_i1066" type="#_x0000_t75" style="width:11.7pt;height:10.9pt" o:bullet="t">
        <v:imagedata r:id="rId2" o:title="bullet2"/>
      </v:shape>
    </w:pict>
  </w:numPicBullet>
  <w:numPicBullet w:numPicBulletId="2">
    <w:pict>
      <v:shape id="_x0000_i1067"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4"/>
  </w:num>
  <w:num w:numId="3">
    <w:abstractNumId w:val="35"/>
  </w:num>
  <w:num w:numId="4">
    <w:abstractNumId w:val="43"/>
  </w:num>
  <w:num w:numId="5">
    <w:abstractNumId w:val="2"/>
  </w:num>
  <w:num w:numId="6">
    <w:abstractNumId w:val="22"/>
  </w:num>
  <w:num w:numId="7">
    <w:abstractNumId w:val="44"/>
  </w:num>
  <w:num w:numId="8">
    <w:abstractNumId w:val="39"/>
  </w:num>
  <w:num w:numId="9">
    <w:abstractNumId w:val="39"/>
  </w:num>
  <w:num w:numId="10">
    <w:abstractNumId w:val="19"/>
  </w:num>
  <w:num w:numId="11">
    <w:abstractNumId w:val="12"/>
  </w:num>
  <w:num w:numId="12">
    <w:abstractNumId w:val="27"/>
  </w:num>
  <w:num w:numId="13">
    <w:abstractNumId w:val="23"/>
  </w:num>
  <w:num w:numId="14">
    <w:abstractNumId w:val="14"/>
  </w:num>
  <w:num w:numId="15">
    <w:abstractNumId w:val="33"/>
  </w:num>
  <w:num w:numId="16">
    <w:abstractNumId w:val="45"/>
  </w:num>
  <w:num w:numId="17">
    <w:abstractNumId w:val="21"/>
  </w:num>
  <w:num w:numId="18">
    <w:abstractNumId w:val="31"/>
  </w:num>
  <w:num w:numId="19">
    <w:abstractNumId w:val="38"/>
  </w:num>
  <w:num w:numId="20">
    <w:abstractNumId w:val="40"/>
  </w:num>
  <w:num w:numId="21">
    <w:abstractNumId w:val="28"/>
  </w:num>
  <w:num w:numId="22">
    <w:abstractNumId w:val="17"/>
  </w:num>
  <w:num w:numId="23">
    <w:abstractNumId w:val="32"/>
  </w:num>
  <w:num w:numId="24">
    <w:abstractNumId w:val="10"/>
  </w:num>
  <w:num w:numId="25">
    <w:abstractNumId w:val="13"/>
  </w:num>
  <w:num w:numId="26">
    <w:abstractNumId w:val="9"/>
  </w:num>
  <w:num w:numId="27">
    <w:abstractNumId w:val="37"/>
  </w:num>
  <w:num w:numId="28">
    <w:abstractNumId w:val="15"/>
  </w:num>
  <w:num w:numId="29">
    <w:abstractNumId w:val="16"/>
  </w:num>
  <w:num w:numId="30">
    <w:abstractNumId w:val="46"/>
  </w:num>
  <w:num w:numId="31">
    <w:abstractNumId w:val="36"/>
  </w:num>
  <w:num w:numId="32">
    <w:abstractNumId w:val="29"/>
  </w:num>
  <w:num w:numId="33">
    <w:abstractNumId w:val="24"/>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2"/>
  </w:num>
  <w:num w:numId="42">
    <w:abstractNumId w:val="25"/>
  </w:num>
  <w:num w:numId="43">
    <w:abstractNumId w:val="41"/>
  </w:num>
  <w:num w:numId="44">
    <w:abstractNumId w:val="18"/>
  </w:num>
  <w:num w:numId="45">
    <w:abstractNumId w:val="30"/>
  </w:num>
  <w:num w:numId="46">
    <w:abstractNumId w:val="20"/>
  </w:num>
  <w:num w:numId="47">
    <w:abstractNumId w:val="11"/>
  </w:num>
  <w:num w:numId="48">
    <w:abstractNumId w:val="26"/>
  </w:num>
  <w:num w:numId="49">
    <w:abstractNumId w:val="47"/>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hdrShapeDefaults>
    <o:shapedefaults v:ext="edit" spidmax="22530"/>
    <o:shapelayout v:ext="edit">
      <o:idmap v:ext="edit" data="4"/>
    </o:shapelayout>
  </w:hdrShapeDefaults>
  <w:footnotePr>
    <w:footnote w:id="-1"/>
    <w:footnote w:id="0"/>
  </w:footnotePr>
  <w:endnotePr>
    <w:endnote w:id="-1"/>
    <w:endnote w:id="0"/>
  </w:endnotePr>
  <w:compat/>
  <w:rsids>
    <w:rsidRoot w:val="00B4442A"/>
    <w:rsid w:val="000022C4"/>
    <w:rsid w:val="0000779F"/>
    <w:rsid w:val="00013735"/>
    <w:rsid w:val="00014137"/>
    <w:rsid w:val="000170D9"/>
    <w:rsid w:val="00017B9B"/>
    <w:rsid w:val="000304DC"/>
    <w:rsid w:val="00043687"/>
    <w:rsid w:val="00050F33"/>
    <w:rsid w:val="00073BA3"/>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680"/>
    <w:rsid w:val="001D3176"/>
    <w:rsid w:val="001F0289"/>
    <w:rsid w:val="001F0CC3"/>
    <w:rsid w:val="001F1845"/>
    <w:rsid w:val="001F6E0C"/>
    <w:rsid w:val="002002BF"/>
    <w:rsid w:val="002109C9"/>
    <w:rsid w:val="002168AD"/>
    <w:rsid w:val="002224D2"/>
    <w:rsid w:val="0022261F"/>
    <w:rsid w:val="00247166"/>
    <w:rsid w:val="00257480"/>
    <w:rsid w:val="00262A05"/>
    <w:rsid w:val="00265E81"/>
    <w:rsid w:val="002744F2"/>
    <w:rsid w:val="0028172B"/>
    <w:rsid w:val="002A690D"/>
    <w:rsid w:val="002B4B00"/>
    <w:rsid w:val="002B5376"/>
    <w:rsid w:val="002D49CF"/>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5836"/>
    <w:rsid w:val="003B64B5"/>
    <w:rsid w:val="003C60A4"/>
    <w:rsid w:val="003D3784"/>
    <w:rsid w:val="003D46CE"/>
    <w:rsid w:val="003D5729"/>
    <w:rsid w:val="003E56DA"/>
    <w:rsid w:val="003F1D3A"/>
    <w:rsid w:val="0040354E"/>
    <w:rsid w:val="0040390D"/>
    <w:rsid w:val="00405E0E"/>
    <w:rsid w:val="004228F6"/>
    <w:rsid w:val="004230D2"/>
    <w:rsid w:val="00425573"/>
    <w:rsid w:val="00425BC4"/>
    <w:rsid w:val="00431521"/>
    <w:rsid w:val="0043221A"/>
    <w:rsid w:val="004368BE"/>
    <w:rsid w:val="0044199E"/>
    <w:rsid w:val="0045084D"/>
    <w:rsid w:val="004549E2"/>
    <w:rsid w:val="004556A1"/>
    <w:rsid w:val="00460347"/>
    <w:rsid w:val="00460CD9"/>
    <w:rsid w:val="00464B32"/>
    <w:rsid w:val="004657AA"/>
    <w:rsid w:val="00472BB3"/>
    <w:rsid w:val="004769BB"/>
    <w:rsid w:val="00491440"/>
    <w:rsid w:val="00492CDA"/>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3154D"/>
    <w:rsid w:val="00544B13"/>
    <w:rsid w:val="00554ED2"/>
    <w:rsid w:val="0055603B"/>
    <w:rsid w:val="00581B48"/>
    <w:rsid w:val="005907D9"/>
    <w:rsid w:val="005A1002"/>
    <w:rsid w:val="005B1AF2"/>
    <w:rsid w:val="005C0B21"/>
    <w:rsid w:val="005C103E"/>
    <w:rsid w:val="005C1084"/>
    <w:rsid w:val="005C1917"/>
    <w:rsid w:val="005C390D"/>
    <w:rsid w:val="005C4283"/>
    <w:rsid w:val="005D1D62"/>
    <w:rsid w:val="005D2580"/>
    <w:rsid w:val="005D2EFF"/>
    <w:rsid w:val="005D5410"/>
    <w:rsid w:val="005F08AE"/>
    <w:rsid w:val="005F4CBB"/>
    <w:rsid w:val="00600980"/>
    <w:rsid w:val="00607FF3"/>
    <w:rsid w:val="00610748"/>
    <w:rsid w:val="00611680"/>
    <w:rsid w:val="00611D23"/>
    <w:rsid w:val="00615348"/>
    <w:rsid w:val="00621BC2"/>
    <w:rsid w:val="0062494B"/>
    <w:rsid w:val="00626C9C"/>
    <w:rsid w:val="006375C0"/>
    <w:rsid w:val="00642C78"/>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2559"/>
    <w:rsid w:val="006B3AEA"/>
    <w:rsid w:val="006B6B23"/>
    <w:rsid w:val="006B72AE"/>
    <w:rsid w:val="006D4FA2"/>
    <w:rsid w:val="006D6F45"/>
    <w:rsid w:val="006E1C85"/>
    <w:rsid w:val="006E2348"/>
    <w:rsid w:val="006F724A"/>
    <w:rsid w:val="00700BA3"/>
    <w:rsid w:val="0070671D"/>
    <w:rsid w:val="00710F0E"/>
    <w:rsid w:val="007116DA"/>
    <w:rsid w:val="00713375"/>
    <w:rsid w:val="007154B6"/>
    <w:rsid w:val="00715AF8"/>
    <w:rsid w:val="00720DAA"/>
    <w:rsid w:val="0072415F"/>
    <w:rsid w:val="007268EE"/>
    <w:rsid w:val="00735D5F"/>
    <w:rsid w:val="00736087"/>
    <w:rsid w:val="0074039D"/>
    <w:rsid w:val="0075022B"/>
    <w:rsid w:val="00766382"/>
    <w:rsid w:val="00771068"/>
    <w:rsid w:val="007740A3"/>
    <w:rsid w:val="00777A90"/>
    <w:rsid w:val="00781ADF"/>
    <w:rsid w:val="007B3794"/>
    <w:rsid w:val="007B4EED"/>
    <w:rsid w:val="007B6D4A"/>
    <w:rsid w:val="007C2CB0"/>
    <w:rsid w:val="007C6038"/>
    <w:rsid w:val="007E4E65"/>
    <w:rsid w:val="007F3F0C"/>
    <w:rsid w:val="00806D4F"/>
    <w:rsid w:val="0081512E"/>
    <w:rsid w:val="00825163"/>
    <w:rsid w:val="00830400"/>
    <w:rsid w:val="0084126F"/>
    <w:rsid w:val="0085348A"/>
    <w:rsid w:val="008538A3"/>
    <w:rsid w:val="00857E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4A83"/>
    <w:rsid w:val="008F5456"/>
    <w:rsid w:val="00905796"/>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B00BAB"/>
    <w:rsid w:val="00B04DE6"/>
    <w:rsid w:val="00B1039A"/>
    <w:rsid w:val="00B1580F"/>
    <w:rsid w:val="00B16E23"/>
    <w:rsid w:val="00B305D4"/>
    <w:rsid w:val="00B34AEB"/>
    <w:rsid w:val="00B357CE"/>
    <w:rsid w:val="00B36050"/>
    <w:rsid w:val="00B4442A"/>
    <w:rsid w:val="00B50536"/>
    <w:rsid w:val="00B50843"/>
    <w:rsid w:val="00B512D8"/>
    <w:rsid w:val="00B625C3"/>
    <w:rsid w:val="00B63FAE"/>
    <w:rsid w:val="00B653A7"/>
    <w:rsid w:val="00B72AAB"/>
    <w:rsid w:val="00B7410B"/>
    <w:rsid w:val="00B770ED"/>
    <w:rsid w:val="00B80591"/>
    <w:rsid w:val="00B9203D"/>
    <w:rsid w:val="00B945A5"/>
    <w:rsid w:val="00BA1833"/>
    <w:rsid w:val="00BA5152"/>
    <w:rsid w:val="00BC15BB"/>
    <w:rsid w:val="00BC544A"/>
    <w:rsid w:val="00BC66C2"/>
    <w:rsid w:val="00BC6A79"/>
    <w:rsid w:val="00BD2B81"/>
    <w:rsid w:val="00BD5290"/>
    <w:rsid w:val="00BD67CF"/>
    <w:rsid w:val="00BE4F57"/>
    <w:rsid w:val="00C04A3D"/>
    <w:rsid w:val="00C108AA"/>
    <w:rsid w:val="00C1236C"/>
    <w:rsid w:val="00C149B6"/>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91F"/>
    <w:rsid w:val="00CC1BC1"/>
    <w:rsid w:val="00CD2CF6"/>
    <w:rsid w:val="00CD37BB"/>
    <w:rsid w:val="00CF5E15"/>
    <w:rsid w:val="00D1457F"/>
    <w:rsid w:val="00D20F7F"/>
    <w:rsid w:val="00D34B04"/>
    <w:rsid w:val="00D4212B"/>
    <w:rsid w:val="00D560F8"/>
    <w:rsid w:val="00D57D8F"/>
    <w:rsid w:val="00D70D92"/>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F0D6B"/>
    <w:rsid w:val="00DF127D"/>
    <w:rsid w:val="00DF1332"/>
    <w:rsid w:val="00DF54ED"/>
    <w:rsid w:val="00DF7F7C"/>
    <w:rsid w:val="00E028F4"/>
    <w:rsid w:val="00E0547A"/>
    <w:rsid w:val="00E1118B"/>
    <w:rsid w:val="00E12198"/>
    <w:rsid w:val="00E239ED"/>
    <w:rsid w:val="00E41F58"/>
    <w:rsid w:val="00E45927"/>
    <w:rsid w:val="00E45F16"/>
    <w:rsid w:val="00E63C96"/>
    <w:rsid w:val="00E65876"/>
    <w:rsid w:val="00E65F63"/>
    <w:rsid w:val="00E719EC"/>
    <w:rsid w:val="00E80B8D"/>
    <w:rsid w:val="00E86C98"/>
    <w:rsid w:val="00E9021C"/>
    <w:rsid w:val="00E94EEB"/>
    <w:rsid w:val="00E96255"/>
    <w:rsid w:val="00EA09C8"/>
    <w:rsid w:val="00EA24F1"/>
    <w:rsid w:val="00EA6DE1"/>
    <w:rsid w:val="00EA7310"/>
    <w:rsid w:val="00EB00FD"/>
    <w:rsid w:val="00EB1DD4"/>
    <w:rsid w:val="00EB7F34"/>
    <w:rsid w:val="00EC3657"/>
    <w:rsid w:val="00EC7243"/>
    <w:rsid w:val="00EC73A8"/>
    <w:rsid w:val="00ED1F4F"/>
    <w:rsid w:val="00ED2BF3"/>
    <w:rsid w:val="00F074BC"/>
    <w:rsid w:val="00F1165B"/>
    <w:rsid w:val="00F152C6"/>
    <w:rsid w:val="00F423B6"/>
    <w:rsid w:val="00F43813"/>
    <w:rsid w:val="00F573D2"/>
    <w:rsid w:val="00F662D9"/>
    <w:rsid w:val="00F71C82"/>
    <w:rsid w:val="00F75C7D"/>
    <w:rsid w:val="00F7718C"/>
    <w:rsid w:val="00F84B1E"/>
    <w:rsid w:val="00F852D9"/>
    <w:rsid w:val="00F85593"/>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38" type="connector" idref="#_x0000_s1102"/>
        <o:r id="V:Rule39" type="connector" idref="#_x0000_s1046"/>
        <o:r id="V:Rule40" type="connector" idref="#_x0000_s1057"/>
        <o:r id="V:Rule41" type="connector" idref="#_x0000_s1059"/>
        <o:r id="V:Rule42" type="connector" idref="#_x0000_s1068"/>
        <o:r id="V:Rule43" type="connector" idref="#_x0000_s1058"/>
        <o:r id="V:Rule44" type="connector" idref="#_x0000_s1065"/>
        <o:r id="V:Rule45" type="connector" idref="#_x0000_s1060"/>
        <o:r id="V:Rule46" type="connector" idref="#_x0000_s1122"/>
        <o:r id="V:Rule47" type="connector" idref="#_x0000_s1063"/>
        <o:r id="V:Rule48" type="connector" idref="#_x0000_s1124"/>
        <o:r id="V:Rule49" type="connector" idref="#_x0000_s1104"/>
        <o:r id="V:Rule50" type="connector" idref="#_x0000_s1073"/>
        <o:r id="V:Rule51" type="connector" idref="#_x0000_s1043"/>
        <o:r id="V:Rule52" type="connector" idref="#_x0000_s1044"/>
        <o:r id="V:Rule53" type="connector" idref="#_x0000_s1045"/>
        <o:r id="V:Rule54" type="connector" idref="#_x0000_s1105"/>
        <o:r id="V:Rule55" type="connector" idref="#_x0000_s1093"/>
        <o:r id="V:Rule56" type="connector" idref="#_x0000_s1123"/>
        <o:r id="V:Rule57" type="connector" idref="#_x0000_s1125"/>
        <o:r id="V:Rule58" type="connector" idref="#_x0000_s1056"/>
        <o:r id="V:Rule59" type="connector" idref="#_x0000_s1066"/>
        <o:r id="V:Rule60" type="connector" idref="#_x0000_s1069"/>
        <o:r id="V:Rule61" type="connector" idref="#_x0000_s1071"/>
        <o:r id="V:Rule62" type="connector" idref="#_x0000_s1062"/>
        <o:r id="V:Rule63" type="connector" idref="#_x0000_s1070"/>
        <o:r id="V:Rule64" type="connector" idref="#_x0000_s1064"/>
        <o:r id="V:Rule65" type="connector" idref="#_x0000_s1042"/>
        <o:r id="V:Rule66" type="connector" idref="#_x0000_s1067"/>
        <o:r id="V:Rule67" type="connector" idref="#_x0000_s1106"/>
        <o:r id="V:Rule68" type="connector" idref="#_x0000_s1100"/>
        <o:r id="V:Rule69" type="connector" idref="#_x0000_s1061"/>
        <o:r id="V:Rule70" type="connector" idref="#_x0000_s1099"/>
        <o:r id="V:Rule71" type="connector" idref="#_x0000_s1101"/>
        <o:r id="V:Rule72" type="connector" idref="#_x0000_s1072"/>
        <o:r id="V:Rule73" type="connector" idref="#_x0000_s1103"/>
        <o:r id="V:Rule74"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Database_schema"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en.wikipedia.org/w/index.php?title=Ruby_Enterprise_Edition&amp;action=edit&amp;redlink=1" TargetMode="External"/><Relationship Id="rId84" Type="http://schemas.openxmlformats.org/officeDocument/2006/relationships/hyperlink" Target="http://msdn.microsoft.com/en-us/" TargetMode="External"/><Relationship Id="rId138" Type="http://schemas.openxmlformats.org/officeDocument/2006/relationships/hyperlink" Target="http://msdn.microsoft.com/en-IN/library/system.windows.controls.documentviewer.aspx" TargetMode="External"/><Relationship Id="rId159" Type="http://schemas.openxmlformats.org/officeDocument/2006/relationships/hyperlink" Target="http://msdn.microsoft.com/en-IN/library/system.windows.controls.scrollviewer.aspx" TargetMode="External"/><Relationship Id="rId170" Type="http://schemas.openxmlformats.org/officeDocument/2006/relationships/hyperlink" Target="http://msdn.microsoft.com/en-IN/library/system.windows.controls.menu.aspx" TargetMode="External"/><Relationship Id="rId191" Type="http://schemas.openxmlformats.org/officeDocument/2006/relationships/hyperlink" Target="http://msdn.microsoft.com/en-IN/library/system.windows.controls.grid.aspx" TargetMode="External"/><Relationship Id="rId205" Type="http://schemas.openxmlformats.org/officeDocument/2006/relationships/hyperlink" Target="http://msdn.microsoft.com/en-us/library/gg145028.aspx" TargetMode="External"/><Relationship Id="rId226" Type="http://schemas.openxmlformats.org/officeDocument/2006/relationships/hyperlink" Target="http://msdn.microsoft.com/en-us/library/gg145046.aspx" TargetMode="External"/><Relationship Id="rId247" Type="http://schemas.openxmlformats.org/officeDocument/2006/relationships/hyperlink" Target="http://msdn.microsoft.com/en-us/library/gg145018.aspx" TargetMode="External"/><Relationship Id="rId107" Type="http://schemas.openxmlformats.org/officeDocument/2006/relationships/hyperlink" Target="http://try.github.com/levels/1/challenges/1" TargetMode="External"/><Relationship Id="rId268" Type="http://schemas.openxmlformats.org/officeDocument/2006/relationships/hyperlink" Target="http://msdn.microsoft.com/en-us/library/hh135393.aspx" TargetMode="External"/><Relationship Id="rId289" Type="http://schemas.openxmlformats.org/officeDocument/2006/relationships/image" Target="media/image58.png"/><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file:///C:\Users\Anirban\Documents\GitHub\DailyNoteBook\Help\html\481492962.htm" TargetMode="External"/><Relationship Id="rId74" Type="http://schemas.openxmlformats.org/officeDocument/2006/relationships/hyperlink" Target="http://en.wikipedia.org/w/index.php?title=Firehose_(software)&amp;action=edit&amp;redlink=1" TargetMode="External"/><Relationship Id="rId128" Type="http://schemas.openxmlformats.org/officeDocument/2006/relationships/hyperlink" Target="http://msdn.microsoft.com/en-IN/library/system.windows.controls.datagrid.aspx" TargetMode="External"/><Relationship Id="rId149" Type="http://schemas.openxmlformats.org/officeDocument/2006/relationships/hyperlink" Target="http://msdn.microsoft.com/en-IN/library/system.windows.controls.dockpanel.aspx" TargetMode="External"/><Relationship Id="rId5" Type="http://schemas.openxmlformats.org/officeDocument/2006/relationships/webSettings" Target="webSettings.xml"/><Relationship Id="rId95" Type="http://schemas.openxmlformats.org/officeDocument/2006/relationships/hyperlink" Target="https://developers.facebook.com/" TargetMode="External"/><Relationship Id="rId160" Type="http://schemas.openxmlformats.org/officeDocument/2006/relationships/hyperlink" Target="http://msdn.microsoft.com/en-IN/library/system.windows.controls.stackpanel.aspx" TargetMode="External"/><Relationship Id="rId181" Type="http://schemas.openxmlformats.org/officeDocument/2006/relationships/hyperlink" Target="http://msdn.microsoft.com/en-IN/library/system.windows.controls.slider.aspx" TargetMode="External"/><Relationship Id="rId216" Type="http://schemas.openxmlformats.org/officeDocument/2006/relationships/hyperlink" Target="http://msdn.microsoft.com/en-us/library/system.globalization.aspx" TargetMode="External"/><Relationship Id="rId237" Type="http://schemas.openxmlformats.org/officeDocument/2006/relationships/hyperlink" Target="http://msdn.microsoft.com/en-us/library/gg145025.aspx" TargetMode="External"/><Relationship Id="rId258" Type="http://schemas.openxmlformats.org/officeDocument/2006/relationships/hyperlink" Target="http://msdn.microsoft.com/en-us/library/gg145008.aspx" TargetMode="External"/><Relationship Id="rId279" Type="http://schemas.openxmlformats.org/officeDocument/2006/relationships/hyperlink" Target="http://en.wikipedia.org/wiki/Functional_programming"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en.wikipedia.org/wiki/Ruby_(programming_language)" TargetMode="External"/><Relationship Id="rId118" Type="http://schemas.openxmlformats.org/officeDocument/2006/relationships/hyperlink" Target="http://en.wikipedia.org/wiki/Source_control" TargetMode="External"/><Relationship Id="rId139" Type="http://schemas.openxmlformats.org/officeDocument/2006/relationships/hyperlink" Target="http://msdn.microsoft.com/en-IN/library/system.windows.controls.flowdocumentpageviewer.aspx" TargetMode="External"/><Relationship Id="rId290" Type="http://schemas.openxmlformats.org/officeDocument/2006/relationships/image" Target="media/image59.jpeg"/><Relationship Id="rId85" Type="http://schemas.openxmlformats.org/officeDocument/2006/relationships/hyperlink" Target="http://www.microsoft.com/en-us/default.aspx" TargetMode="External"/><Relationship Id="rId150" Type="http://schemas.openxmlformats.org/officeDocument/2006/relationships/hyperlink" Target="http://msdn.microsoft.com/en-IN/library/system.windows.controls.expander.aspx" TargetMode="External"/><Relationship Id="rId171" Type="http://schemas.openxmlformats.org/officeDocument/2006/relationships/hyperlink" Target="http://msdn.microsoft.com/en-IN/library/system.windows.controls.toolbar.aspx" TargetMode="External"/><Relationship Id="rId192" Type="http://schemas.openxmlformats.org/officeDocument/2006/relationships/hyperlink" Target="http://msdn.microsoft.com/en-IN/library/system.windows.controls.stackpanel.aspx" TargetMode="External"/><Relationship Id="rId206" Type="http://schemas.openxmlformats.org/officeDocument/2006/relationships/hyperlink" Target="http://msdn.microsoft.com/en-us/library/gg145029.aspx" TargetMode="External"/><Relationship Id="rId227" Type="http://schemas.openxmlformats.org/officeDocument/2006/relationships/hyperlink" Target="http://msdn.microsoft.com/en-us/library/gg145039.aspx" TargetMode="External"/><Relationship Id="rId248" Type="http://schemas.openxmlformats.org/officeDocument/2006/relationships/hyperlink" Target="http://msdn.microsoft.com/en-us/library/gg145013.aspx" TargetMode="External"/><Relationship Id="rId269" Type="http://schemas.openxmlformats.org/officeDocument/2006/relationships/hyperlink" Target="http://msdn.microsoft.com/en-us/library/uiautomationclientsideproviders.aspx"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s://enterprise.github.com/support" TargetMode="External"/><Relationship Id="rId129" Type="http://schemas.openxmlformats.org/officeDocument/2006/relationships/hyperlink" Target="http://msdn.microsoft.com/en-IN/library/system.windows.controls.listview.aspx" TargetMode="External"/><Relationship Id="rId280" Type="http://schemas.openxmlformats.org/officeDocument/2006/relationships/hyperlink" Target="http://en.wikipedia.org/wiki/Generic_programming" TargetMode="External"/><Relationship Id="rId54" Type="http://schemas.openxmlformats.org/officeDocument/2006/relationships/image" Target="media/image47.gif"/><Relationship Id="rId75" Type="http://schemas.openxmlformats.org/officeDocument/2006/relationships/hyperlink" Target="http://en.wikipedia.org/wiki/FlockDB" TargetMode="External"/><Relationship Id="rId96" Type="http://schemas.openxmlformats.org/officeDocument/2006/relationships/hyperlink" Target="https://developers.facebook.com/apps" TargetMode="External"/><Relationship Id="rId140" Type="http://schemas.openxmlformats.org/officeDocument/2006/relationships/hyperlink" Target="http://msdn.microsoft.com/en-IN/library/system.windows.controls.flowdocumentreader.aspx" TargetMode="External"/><Relationship Id="rId161" Type="http://schemas.openxmlformats.org/officeDocument/2006/relationships/hyperlink" Target="http://msdn.microsoft.com/en-IN/library/system.windows.controls.primitives.thumb.aspx" TargetMode="External"/><Relationship Id="rId182" Type="http://schemas.openxmlformats.org/officeDocument/2006/relationships/hyperlink" Target="http://msdn.microsoft.com/en-IN/library/system.windows.controls.accesstext.aspx" TargetMode="External"/><Relationship Id="rId217" Type="http://schemas.openxmlformats.org/officeDocument/2006/relationships/hyperlink" Target="http://msdn.microsoft.com/en-us/library/system.globalization.aspx" TargetMode="External"/><Relationship Id="rId6" Type="http://schemas.openxmlformats.org/officeDocument/2006/relationships/footnotes" Target="footnotes.xml"/><Relationship Id="rId238" Type="http://schemas.openxmlformats.org/officeDocument/2006/relationships/hyperlink" Target="http://msdn.microsoft.com/en-us/library/gg145010.aspx" TargetMode="External"/><Relationship Id="rId259" Type="http://schemas.openxmlformats.org/officeDocument/2006/relationships/hyperlink" Target="http://msdn.microsoft.com/en-us/library/gg145015.aspx" TargetMode="External"/><Relationship Id="rId23" Type="http://schemas.openxmlformats.org/officeDocument/2006/relationships/image" Target="media/image19.png"/><Relationship Id="rId119" Type="http://schemas.openxmlformats.org/officeDocument/2006/relationships/hyperlink" Target="http://en.wikipedia.org/wiki/Subversion_(software)" TargetMode="External"/><Relationship Id="rId270" Type="http://schemas.openxmlformats.org/officeDocument/2006/relationships/hyperlink" Target="http://msdn.microsoft.com/en-us/library/xamlgeneratednamespace.aspx" TargetMode="External"/><Relationship Id="rId291" Type="http://schemas.openxmlformats.org/officeDocument/2006/relationships/footer" Target="footer1.xml"/><Relationship Id="rId44" Type="http://schemas.openxmlformats.org/officeDocument/2006/relationships/image" Target="media/image40.png"/><Relationship Id="rId65" Type="http://schemas.openxmlformats.org/officeDocument/2006/relationships/hyperlink" Target="http://en.wikipedia.org/wiki/Java_(programming_language)" TargetMode="External"/><Relationship Id="rId86" Type="http://schemas.openxmlformats.org/officeDocument/2006/relationships/hyperlink" Target="http://www.codeplex.com/" TargetMode="External"/><Relationship Id="rId130" Type="http://schemas.openxmlformats.org/officeDocument/2006/relationships/hyperlink" Target="http://msdn.microsoft.com/en-IN/library/system.windows.controls.treeview.aspx" TargetMode="External"/><Relationship Id="rId151" Type="http://schemas.openxmlformats.org/officeDocument/2006/relationships/hyperlink" Target="http://msdn.microsoft.com/en-IN/library/system.windows.controls.grid.aspx" TargetMode="External"/><Relationship Id="rId172" Type="http://schemas.openxmlformats.org/officeDocument/2006/relationships/hyperlink" Target="http://msdn.microsoft.com/en-IN/library/system.windows.controls.frame.aspx" TargetMode="External"/><Relationship Id="rId193" Type="http://schemas.openxmlformats.org/officeDocument/2006/relationships/hyperlink" Target="http://msdn.microsoft.com/en-IN/library/system.windows.controls.virtualizingstackpanel.aspx" TargetMode="External"/><Relationship Id="rId207" Type="http://schemas.openxmlformats.org/officeDocument/2006/relationships/hyperlink" Target="http://msdn.microsoft.com/en-us/library/system.device.location.aspx" TargetMode="External"/><Relationship Id="rId228" Type="http://schemas.openxmlformats.org/officeDocument/2006/relationships/hyperlink" Target="http://msdn.microsoft.com/en-us/library/system.numerics.aspx" TargetMode="External"/><Relationship Id="rId249" Type="http://schemas.openxmlformats.org/officeDocument/2006/relationships/hyperlink" Target="http://msdn.microsoft.com/en-us/library/gg145026.aspx" TargetMode="External"/><Relationship Id="rId13" Type="http://schemas.openxmlformats.org/officeDocument/2006/relationships/image" Target="media/image9.gif"/><Relationship Id="rId109" Type="http://schemas.openxmlformats.org/officeDocument/2006/relationships/hyperlink" Target="https://support.enterprise.github.com/home" TargetMode="External"/><Relationship Id="rId260" Type="http://schemas.openxmlformats.org/officeDocument/2006/relationships/hyperlink" Target="http://msdn.microsoft.com/en-us/library/microsoft.data.entity.build.tasks.aspx" TargetMode="External"/><Relationship Id="rId281" Type="http://schemas.openxmlformats.org/officeDocument/2006/relationships/hyperlink" Target="http://en.wikipedia.org/wiki/Object-oriented_programming" TargetMode="External"/><Relationship Id="rId34" Type="http://schemas.openxmlformats.org/officeDocument/2006/relationships/image" Target="media/image30.png"/><Relationship Id="rId50" Type="http://schemas.openxmlformats.org/officeDocument/2006/relationships/image" Target="media/image46.gif"/><Relationship Id="rId55" Type="http://schemas.openxmlformats.org/officeDocument/2006/relationships/hyperlink" Target="file:///C:\Users\Anirban\Documents\GitHub\DailyNoteBook\Help\html\1271527439.htm" TargetMode="External"/><Relationship Id="rId76" Type="http://schemas.openxmlformats.org/officeDocument/2006/relationships/hyperlink" Target="http://en.wikipedia.org/wiki/Web_mapping" TargetMode="External"/><Relationship Id="rId97" Type="http://schemas.openxmlformats.org/officeDocument/2006/relationships/hyperlink" Target="https://www.facebook.com/creatormyapp" TargetMode="External"/><Relationship Id="rId104" Type="http://schemas.openxmlformats.org/officeDocument/2006/relationships/hyperlink" Target="http://blendinsider.com/" TargetMode="External"/><Relationship Id="rId120" Type="http://schemas.openxmlformats.org/officeDocument/2006/relationships/hyperlink" Target="http://en.wikipedia.org/wiki/Visual_SourceSafe" TargetMode="External"/><Relationship Id="rId125" Type="http://schemas.openxmlformats.org/officeDocument/2006/relationships/hyperlink" Target="http://msdn.microsoft.com/en-IN/library/system.windows.aspx" TargetMode="External"/><Relationship Id="rId141" Type="http://schemas.openxmlformats.org/officeDocument/2006/relationships/hyperlink" Target="http://msdn.microsoft.com/en-IN/library/system.windows.controls.flowdocumentscrollviewer.aspx" TargetMode="External"/><Relationship Id="rId146" Type="http://schemas.openxmlformats.org/officeDocument/2006/relationships/hyperlink" Target="http://msdn.microsoft.com/en-IN/library/system.windows.controls.border.aspx" TargetMode="External"/><Relationship Id="rId167" Type="http://schemas.openxmlformats.org/officeDocument/2006/relationships/hyperlink" Target="http://msdn.microsoft.com/en-IN/library/system.windows.controls.mediaelement.aspx" TargetMode="External"/><Relationship Id="rId188" Type="http://schemas.openxmlformats.org/officeDocument/2006/relationships/hyperlink" Target="http://msdn.microsoft.com/en-IN/library/system.windows.controls.tooltip.aspx" TargetMode="External"/><Relationship Id="rId7" Type="http://schemas.openxmlformats.org/officeDocument/2006/relationships/endnotes" Target="endnotes.xml"/><Relationship Id="rId71" Type="http://schemas.openxmlformats.org/officeDocument/2006/relationships/hyperlink" Target="http://en.wikipedia.org/w/index.php?title=Snowflake_(software)&amp;action=edit&amp;redlink=1" TargetMode="External"/><Relationship Id="rId92" Type="http://schemas.openxmlformats.org/officeDocument/2006/relationships/hyperlink" Target="http://dev.mysql.com/" TargetMode="External"/><Relationship Id="rId162" Type="http://schemas.openxmlformats.org/officeDocument/2006/relationships/hyperlink" Target="http://msdn.microsoft.com/en-IN/library/system.windows.controls.viewbox.aspx" TargetMode="External"/><Relationship Id="rId183" Type="http://schemas.openxmlformats.org/officeDocument/2006/relationships/hyperlink" Target="http://msdn.microsoft.com/en-IN/library/system.windows.controls.label.aspx" TargetMode="External"/><Relationship Id="rId213" Type="http://schemas.openxmlformats.org/officeDocument/2006/relationships/hyperlink" Target="http://msdn.microsoft.com/en-us/library/system.dynamic.aspx" TargetMode="External"/><Relationship Id="rId218" Type="http://schemas.openxmlformats.org/officeDocument/2006/relationships/hyperlink" Target="http://msdn.microsoft.com/en-us/library/system.globalization.stringinfo.aspx" TargetMode="External"/><Relationship Id="rId234" Type="http://schemas.openxmlformats.org/officeDocument/2006/relationships/hyperlink" Target="http://msdn.microsoft.com/en-us/library/gg145033.aspx" TargetMode="External"/><Relationship Id="rId239" Type="http://schemas.openxmlformats.org/officeDocument/2006/relationships/hyperlink" Target="http://msdn.microsoft.com/en-us/library/gg145038.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msdn.microsoft.com/en-us/library/gg145048.aspx" TargetMode="External"/><Relationship Id="rId255" Type="http://schemas.openxmlformats.org/officeDocument/2006/relationships/hyperlink" Target="http://msdn.microsoft.com/en-us/library/microsoft.aspnet.snapin.aspx" TargetMode="External"/><Relationship Id="rId271" Type="http://schemas.openxmlformats.org/officeDocument/2006/relationships/image" Target="media/image55.jpeg"/><Relationship Id="rId276" Type="http://schemas.openxmlformats.org/officeDocument/2006/relationships/hyperlink" Target="http://en.wikipedia.org/wiki/Multi-paradigm_programming_language" TargetMode="External"/><Relationship Id="rId292" Type="http://schemas.openxmlformats.org/officeDocument/2006/relationships/fontTable" Target="fontTable.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en.wikipedia.org/wiki/Persistent_data_structure" TargetMode="External"/><Relationship Id="rId87" Type="http://schemas.openxmlformats.org/officeDocument/2006/relationships/hyperlink" Target="http://stackoverflow.com/" TargetMode="External"/><Relationship Id="rId110" Type="http://schemas.openxmlformats.org/officeDocument/2006/relationships/image" Target="media/image51.png"/><Relationship Id="rId115" Type="http://schemas.openxmlformats.org/officeDocument/2006/relationships/hyperlink" Target="http://en.wikipedia.org/wiki/GUI" TargetMode="External"/><Relationship Id="rId131" Type="http://schemas.openxmlformats.org/officeDocument/2006/relationships/hyperlink" Target="http://msdn.microsoft.com/en-IN/library/system.windows.controls.calendar.aspx" TargetMode="External"/><Relationship Id="rId136" Type="http://schemas.openxmlformats.org/officeDocument/2006/relationships/hyperlink" Target="http://msdn.microsoft.com/en-IN/library/system.windows.controls.inkcanvas.aspx" TargetMode="External"/><Relationship Id="rId157" Type="http://schemas.openxmlformats.org/officeDocument/2006/relationships/hyperlink" Target="http://msdn.microsoft.com/en-IN/library/system.windows.controls.separator.aspx" TargetMode="External"/><Relationship Id="rId178" Type="http://schemas.openxmlformats.org/officeDocument/2006/relationships/hyperlink" Target="http://msdn.microsoft.com/en-IN/library/system.windows.controls.combobox.aspx" TargetMode="External"/><Relationship Id="rId61" Type="http://schemas.openxmlformats.org/officeDocument/2006/relationships/hyperlink" Target="http://en.wikipedia.org/wiki/Open-source_software" TargetMode="External"/><Relationship Id="rId82" Type="http://schemas.openxmlformats.org/officeDocument/2006/relationships/hyperlink" Target="javascript:void(0)" TargetMode="External"/><Relationship Id="rId152" Type="http://schemas.openxmlformats.org/officeDocument/2006/relationships/hyperlink" Target="http://msdn.microsoft.com/en-IN/library/system.windows.controls.gridview.aspx" TargetMode="External"/><Relationship Id="rId173" Type="http://schemas.openxmlformats.org/officeDocument/2006/relationships/hyperlink" Target="http://msdn.microsoft.com/en-IN/library/system.windows.documents.hyperlink.aspx" TargetMode="External"/><Relationship Id="rId194" Type="http://schemas.openxmlformats.org/officeDocument/2006/relationships/hyperlink" Target="http://msdn.microsoft.com/en-IN/library/system.windows.controls.wrappanel.aspx" TargetMode="External"/><Relationship Id="rId199" Type="http://schemas.openxmlformats.org/officeDocument/2006/relationships/hyperlink" Target="http://msdn.microsoft.com/en-us/library/gg145022.aspx" TargetMode="External"/><Relationship Id="rId203" Type="http://schemas.openxmlformats.org/officeDocument/2006/relationships/hyperlink" Target="http://msdn.microsoft.com/en-us/library/gg145042.aspx" TargetMode="External"/><Relationship Id="rId208" Type="http://schemas.openxmlformats.org/officeDocument/2006/relationships/hyperlink" Target="http://msdn.microsoft.com/en-us/library/system.device.location.aspx" TargetMode="External"/><Relationship Id="rId229" Type="http://schemas.openxmlformats.org/officeDocument/2006/relationships/hyperlink" Target="http://msdn.microsoft.com/en-us/library/system.numerics.aspx" TargetMode="External"/><Relationship Id="rId19" Type="http://schemas.openxmlformats.org/officeDocument/2006/relationships/image" Target="media/image15.png"/><Relationship Id="rId224" Type="http://schemas.openxmlformats.org/officeDocument/2006/relationships/hyperlink" Target="http://msdn.microsoft.com/en-us/library/system.media.aspx" TargetMode="External"/><Relationship Id="rId240" Type="http://schemas.openxmlformats.org/officeDocument/2006/relationships/hyperlink" Target="http://msdn.microsoft.com/en-us/library/gg145021.aspx" TargetMode="External"/><Relationship Id="rId245" Type="http://schemas.openxmlformats.org/officeDocument/2006/relationships/hyperlink" Target="http://msdn.microsoft.com/en-us/library/system.timers.timer.aspx" TargetMode="External"/><Relationship Id="rId261" Type="http://schemas.openxmlformats.org/officeDocument/2006/relationships/hyperlink" Target="http://msdn.microsoft.com/en-us/library/microsoft.data.entity.build.tasks.aspx" TargetMode="External"/><Relationship Id="rId266" Type="http://schemas.openxmlformats.org/officeDocument/2006/relationships/hyperlink" Target="http://msdn.microsoft.com/en-us/library/gg145040.aspx" TargetMode="External"/><Relationship Id="rId287" Type="http://schemas.openxmlformats.org/officeDocument/2006/relationships/hyperlink" Target="http://en.wikipedia.org/wiki/International_Organization_for_Standardization"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file:///C:\Users\Anirban\Documents\GitHub\DailyNoteBook\Help\html\1102861162.htm" TargetMode="External"/><Relationship Id="rId77" Type="http://schemas.openxmlformats.org/officeDocument/2006/relationships/hyperlink" Target="http://en.wikipedia.org/wiki/Google" TargetMode="External"/><Relationship Id="rId100" Type="http://schemas.openxmlformats.org/officeDocument/2006/relationships/hyperlink" Target="https://dev.twitter.com/discussions/3477" TargetMode="External"/><Relationship Id="rId105" Type="http://schemas.openxmlformats.org/officeDocument/2006/relationships/hyperlink" Target="http://learn.github.com/p/intro.html" TargetMode="External"/><Relationship Id="rId126" Type="http://schemas.openxmlformats.org/officeDocument/2006/relationships/hyperlink" Target="http://msdn.microsoft.com/en-IN/library/system.windows.controls.button.aspx" TargetMode="External"/><Relationship Id="rId147" Type="http://schemas.openxmlformats.org/officeDocument/2006/relationships/hyperlink" Target="http://msdn.microsoft.com/en-IN/library/system.windows.controls.primitives.bulletdecorator.aspx" TargetMode="External"/><Relationship Id="rId168" Type="http://schemas.openxmlformats.org/officeDocument/2006/relationships/hyperlink" Target="http://msdn.microsoft.com/en-IN/library/system.windows.controls.soundplayeraction.aspx" TargetMode="External"/><Relationship Id="rId282" Type="http://schemas.openxmlformats.org/officeDocument/2006/relationships/hyperlink" Target="http://en.wikipedia.org/wiki/Class_(computer_science)" TargetMode="External"/><Relationship Id="rId8" Type="http://schemas.openxmlformats.org/officeDocument/2006/relationships/image" Target="media/image4.png"/><Relationship Id="rId51" Type="http://schemas.openxmlformats.org/officeDocument/2006/relationships/hyperlink" Target="file:///C:\Users\Anirban\Documents\GitHub\DailyNoteBook\Help\html\521639525.htm" TargetMode="External"/><Relationship Id="rId72" Type="http://schemas.openxmlformats.org/officeDocument/2006/relationships/hyperlink" Target="http://en.wikipedia.org/wiki/MySQL" TargetMode="External"/><Relationship Id="rId93" Type="http://schemas.openxmlformats.org/officeDocument/2006/relationships/hyperlink" Target="http://www.homeandlearn.co.uk/csharp/csharp.html" TargetMode="External"/><Relationship Id="rId98" Type="http://schemas.openxmlformats.org/officeDocument/2006/relationships/hyperlink" Target="https://www.facebook.com/help/" TargetMode="External"/><Relationship Id="rId121" Type="http://schemas.openxmlformats.org/officeDocument/2006/relationships/hyperlink" Target="http://en.wikipedia.org/wiki/Domain-specific_language" TargetMode="External"/><Relationship Id="rId142" Type="http://schemas.openxmlformats.org/officeDocument/2006/relationships/hyperlink" Target="http://msdn.microsoft.com/en-IN/library/system.windows.controls.stickynotecontrol.aspx" TargetMode="External"/><Relationship Id="rId163" Type="http://schemas.openxmlformats.org/officeDocument/2006/relationships/hyperlink" Target="http://msdn.microsoft.com/en-IN/library/system.windows.controls.virtualizingstackpanel.aspx" TargetMode="External"/><Relationship Id="rId184" Type="http://schemas.openxmlformats.org/officeDocument/2006/relationships/hyperlink" Target="http://msdn.microsoft.com/en-IN/library/system.windows.controls.primitives.popup.aspx" TargetMode="External"/><Relationship Id="rId189" Type="http://schemas.openxmlformats.org/officeDocument/2006/relationships/hyperlink" Target="http://msdn.microsoft.com/en-IN/library/system.windows.controls.canvas.aspx" TargetMode="External"/><Relationship Id="rId219" Type="http://schemas.openxmlformats.org/officeDocument/2006/relationships/hyperlink" Target="http://msdn.microsoft.com/en-us/library/system.globalization.textinfo.aspx" TargetMode="External"/><Relationship Id="rId3" Type="http://schemas.openxmlformats.org/officeDocument/2006/relationships/styles" Target="styles.xml"/><Relationship Id="rId214" Type="http://schemas.openxmlformats.org/officeDocument/2006/relationships/hyperlink" Target="http://msdn.microsoft.com/en-us/library/system.dynamic.aspx" TargetMode="External"/><Relationship Id="rId230" Type="http://schemas.openxmlformats.org/officeDocument/2006/relationships/hyperlink" Target="http://msdn.microsoft.com/en-us/library/system.byte.aspx" TargetMode="External"/><Relationship Id="rId235" Type="http://schemas.openxmlformats.org/officeDocument/2006/relationships/hyperlink" Target="http://msdn.microsoft.com/en-us/library/gg145043.aspx" TargetMode="External"/><Relationship Id="rId251" Type="http://schemas.openxmlformats.org/officeDocument/2006/relationships/hyperlink" Target="http://msdn.microsoft.com/en-us/library/gg145036.aspx" TargetMode="External"/><Relationship Id="rId256" Type="http://schemas.openxmlformats.org/officeDocument/2006/relationships/hyperlink" Target="http://msdn.microsoft.com/en-us/library/microsoft.aspnet.snapin.aspx" TargetMode="External"/><Relationship Id="rId277" Type="http://schemas.openxmlformats.org/officeDocument/2006/relationships/hyperlink" Target="http://en.wikipedia.org/wiki/Imperative_programming" TargetMode="Externa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hyperlink" Target="http://en.wikipedia.org/wiki/Starling_(software)" TargetMode="External"/><Relationship Id="rId116" Type="http://schemas.openxmlformats.org/officeDocument/2006/relationships/hyperlink" Target="http://en.wikipedia.org/wiki/Class_(computing)" TargetMode="External"/><Relationship Id="rId137" Type="http://schemas.openxmlformats.org/officeDocument/2006/relationships/hyperlink" Target="http://msdn.microsoft.com/en-IN/library/system.windows.controls.inkpresenter.aspx" TargetMode="External"/><Relationship Id="rId158" Type="http://schemas.openxmlformats.org/officeDocument/2006/relationships/hyperlink" Target="http://msdn.microsoft.com/en-IN/library/system.windows.controls.primitives.scrollbar.aspx" TargetMode="External"/><Relationship Id="rId272" Type="http://schemas.openxmlformats.org/officeDocument/2006/relationships/hyperlink" Target="http://searchenterpriselinux.techtarget.com/definition/MySQL-Connector-ODBC" TargetMode="External"/><Relationship Id="rId29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en.wikipedia.org/wiki/Ruby_on_Rails" TargetMode="External"/><Relationship Id="rId83" Type="http://schemas.openxmlformats.org/officeDocument/2006/relationships/hyperlink" Target="http://en.wikipedia.org" TargetMode="External"/><Relationship Id="rId88" Type="http://schemas.openxmlformats.org/officeDocument/2006/relationships/hyperlink" Target="http://www.codeguru.com/" TargetMode="External"/><Relationship Id="rId111" Type="http://schemas.openxmlformats.org/officeDocument/2006/relationships/hyperlink" Target="http://en.wikipedia.org/wiki/Code_editor" TargetMode="External"/><Relationship Id="rId132" Type="http://schemas.openxmlformats.org/officeDocument/2006/relationships/hyperlink" Target="http://msdn.microsoft.com/en-IN/library/system.windows.controls.datepicker.aspx" TargetMode="External"/><Relationship Id="rId153" Type="http://schemas.openxmlformats.org/officeDocument/2006/relationships/hyperlink" Target="http://msdn.microsoft.com/en-IN/library/system.windows.controls.gridsplitter.aspx" TargetMode="External"/><Relationship Id="rId174" Type="http://schemas.openxmlformats.org/officeDocument/2006/relationships/hyperlink" Target="http://msdn.microsoft.com/en-IN/library/system.windows.controls.page.aspx" TargetMode="External"/><Relationship Id="rId179" Type="http://schemas.openxmlformats.org/officeDocument/2006/relationships/hyperlink" Target="http://msdn.microsoft.com/en-IN/library/system.windows.controls.listbox.aspx" TargetMode="External"/><Relationship Id="rId195" Type="http://schemas.openxmlformats.org/officeDocument/2006/relationships/image" Target="media/image53.jpeg"/><Relationship Id="rId209" Type="http://schemas.openxmlformats.org/officeDocument/2006/relationships/hyperlink" Target="http://msdn.microsoft.com/en-us/library/system.device.location.aspx" TargetMode="External"/><Relationship Id="rId190" Type="http://schemas.openxmlformats.org/officeDocument/2006/relationships/hyperlink" Target="http://msdn.microsoft.com/en-IN/library/system.windows.controls.dockpanel.aspx" TargetMode="External"/><Relationship Id="rId204" Type="http://schemas.openxmlformats.org/officeDocument/2006/relationships/hyperlink" Target="http://msdn.microsoft.com/en-us/library/gg145027.aspx" TargetMode="External"/><Relationship Id="rId220" Type="http://schemas.openxmlformats.org/officeDocument/2006/relationships/hyperlink" Target="http://msdn.microsoft.com/en-us/library/gg145031.aspx" TargetMode="External"/><Relationship Id="rId225" Type="http://schemas.openxmlformats.org/officeDocument/2006/relationships/hyperlink" Target="http://msdn.microsoft.com/en-us/library/system.media.aspx" TargetMode="External"/><Relationship Id="rId241" Type="http://schemas.openxmlformats.org/officeDocument/2006/relationships/hyperlink" Target="http://msdn.microsoft.com/en-us/library/gg145012.aspx" TargetMode="External"/><Relationship Id="rId246" Type="http://schemas.openxmlformats.org/officeDocument/2006/relationships/hyperlink" Target="http://msdn.microsoft.com/en-us/library/gg145032.aspx" TargetMode="External"/><Relationship Id="rId267" Type="http://schemas.openxmlformats.org/officeDocument/2006/relationships/hyperlink" Target="http://msdn.microsoft.com/en-us/library/gg145011.aspx" TargetMode="External"/><Relationship Id="rId288" Type="http://schemas.openxmlformats.org/officeDocument/2006/relationships/hyperlink" Target="http://en.wikipedia.org/wiki/Common_Language_Infrastructure" TargetMode="Externa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en.wikipedia.org/wiki/Application_programming_interface" TargetMode="External"/><Relationship Id="rId106" Type="http://schemas.openxmlformats.org/officeDocument/2006/relationships/hyperlink" Target="http://www.vogella.com/articles/Git/article.html" TargetMode="External"/><Relationship Id="rId127" Type="http://schemas.openxmlformats.org/officeDocument/2006/relationships/hyperlink" Target="http://msdn.microsoft.com/en-IN/library/system.windows.controls.primitives.repeatbutton.aspx" TargetMode="External"/><Relationship Id="rId262" Type="http://schemas.openxmlformats.org/officeDocument/2006/relationships/hyperlink" Target="http://msdn.microsoft.com/en-us/library/gg145041.aspx" TargetMode="External"/><Relationship Id="rId283" Type="http://schemas.openxmlformats.org/officeDocument/2006/relationships/hyperlink" Target="http://en.wikipedia.org/wiki/Component-based_software_engineering"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file:///C:\Users\Anirban\Documents\GitHub\DailyNoteBook\Help\html\494305234.htm" TargetMode="External"/><Relationship Id="rId73" Type="http://schemas.openxmlformats.org/officeDocument/2006/relationships/hyperlink" Target="http://en.wikipedia.org/w/index.php?title=Gizzard_(software)&amp;action=edit&amp;redlink=1" TargetMode="External"/><Relationship Id="rId78" Type="http://schemas.openxmlformats.org/officeDocument/2006/relationships/hyperlink" Target="http://en.wikipedia.org/wiki/Application_programming_interface" TargetMode="External"/><Relationship Id="rId94" Type="http://schemas.openxmlformats.org/officeDocument/2006/relationships/hyperlink" Target="http://www.wpftutorial.net/Home.html" TargetMode="External"/><Relationship Id="rId99" Type="http://schemas.openxmlformats.org/officeDocument/2006/relationships/hyperlink" Target="https://dev.twitter.com/" TargetMode="External"/><Relationship Id="rId101" Type="http://schemas.openxmlformats.org/officeDocument/2006/relationships/hyperlink" Target="https://developers.google.com/" TargetMode="External"/><Relationship Id="rId122" Type="http://schemas.openxmlformats.org/officeDocument/2006/relationships/hyperlink" Target="http://en.wikipedia.org/wiki/Software_development_lifecycle" TargetMode="External"/><Relationship Id="rId143" Type="http://schemas.openxmlformats.org/officeDocument/2006/relationships/hyperlink" Target="http://msdn.microsoft.com/en-IN/library/system.windows.controls.textbox.aspx" TargetMode="External"/><Relationship Id="rId148" Type="http://schemas.openxmlformats.org/officeDocument/2006/relationships/hyperlink" Target="http://msdn.microsoft.com/en-IN/library/system.windows.controls.canvas.aspx" TargetMode="External"/><Relationship Id="rId164" Type="http://schemas.openxmlformats.org/officeDocument/2006/relationships/hyperlink" Target="http://msdn.microsoft.com/en-IN/library/system.windows.window.aspx" TargetMode="External"/><Relationship Id="rId169" Type="http://schemas.openxmlformats.org/officeDocument/2006/relationships/hyperlink" Target="http://msdn.microsoft.com/en-IN/library/system.windows.controls.contextmenu.aspx" TargetMode="External"/><Relationship Id="rId185" Type="http://schemas.openxmlformats.org/officeDocument/2006/relationships/hyperlink" Target="http://msdn.microsoft.com/en-IN/library/system.windows.controls.progressbar.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IN/library/system.windows.controls.radiobutton.aspx" TargetMode="External"/><Relationship Id="rId210" Type="http://schemas.openxmlformats.org/officeDocument/2006/relationships/hyperlink" Target="http://msdn.microsoft.com/en-us/library/gg145030.aspx" TargetMode="External"/><Relationship Id="rId215" Type="http://schemas.openxmlformats.org/officeDocument/2006/relationships/hyperlink" Target="http://msdn.microsoft.com/en-us/library/gg145047.aspx" TargetMode="External"/><Relationship Id="rId236" Type="http://schemas.openxmlformats.org/officeDocument/2006/relationships/hyperlink" Target="http://msdn.microsoft.com/en-us/library/gg145017.aspx" TargetMode="External"/><Relationship Id="rId257" Type="http://schemas.openxmlformats.org/officeDocument/2006/relationships/hyperlink" Target="http://go.microsoft.com/fwlink/?linkid=37118" TargetMode="External"/><Relationship Id="rId278" Type="http://schemas.openxmlformats.org/officeDocument/2006/relationships/hyperlink" Target="http://en.wikipedia.org/wiki/Declarative_programming" TargetMode="External"/><Relationship Id="rId26" Type="http://schemas.openxmlformats.org/officeDocument/2006/relationships/image" Target="media/image22.png"/><Relationship Id="rId231" Type="http://schemas.openxmlformats.org/officeDocument/2006/relationships/hyperlink" Target="http://msdn.microsoft.com/en-us/library/system.double.aspx" TargetMode="External"/><Relationship Id="rId252" Type="http://schemas.openxmlformats.org/officeDocument/2006/relationships/hyperlink" Target="http://msdn.microsoft.com/en-us/library/accessibility.aspx" TargetMode="External"/><Relationship Id="rId273" Type="http://schemas.openxmlformats.org/officeDocument/2006/relationships/image" Target="media/image56.jpeg"/><Relationship Id="rId47" Type="http://schemas.openxmlformats.org/officeDocument/2006/relationships/image" Target="media/image43.png"/><Relationship Id="rId68" Type="http://schemas.openxmlformats.org/officeDocument/2006/relationships/hyperlink" Target="http://en.wikipedia.org/wiki/Scala_(programming_language)" TargetMode="External"/><Relationship Id="rId89" Type="http://schemas.openxmlformats.org/officeDocument/2006/relationships/hyperlink" Target="http://www.w3schools.com" TargetMode="External"/><Relationship Id="rId112" Type="http://schemas.openxmlformats.org/officeDocument/2006/relationships/hyperlink" Target="http://en.wikipedia.org/wiki/IntelliSense" TargetMode="External"/><Relationship Id="rId133" Type="http://schemas.openxmlformats.org/officeDocument/2006/relationships/hyperlink" Target="http://msdn.microsoft.com/en-IN/library/microsoft.win32.openfiledialog.aspx" TargetMode="External"/><Relationship Id="rId154" Type="http://schemas.openxmlformats.org/officeDocument/2006/relationships/hyperlink" Target="http://msdn.microsoft.com/en-IN/library/system.windows.controls.groupbox.aspx" TargetMode="External"/><Relationship Id="rId175" Type="http://schemas.openxmlformats.org/officeDocument/2006/relationships/hyperlink" Target="http://msdn.microsoft.com/en-IN/library/system.windows.navigation.navigationwindow.aspx" TargetMode="External"/><Relationship Id="rId196" Type="http://schemas.openxmlformats.org/officeDocument/2006/relationships/image" Target="media/image54.jpeg"/><Relationship Id="rId200" Type="http://schemas.openxmlformats.org/officeDocument/2006/relationships/hyperlink" Target="http://msdn.microsoft.com/en-us/library/gg145020.aspx" TargetMode="External"/><Relationship Id="rId16" Type="http://schemas.openxmlformats.org/officeDocument/2006/relationships/image" Target="media/image12.jpeg"/><Relationship Id="rId221" Type="http://schemas.openxmlformats.org/officeDocument/2006/relationships/hyperlink" Target="http://msdn.microsoft.com/en-us/library/gg145019.aspx" TargetMode="External"/><Relationship Id="rId242" Type="http://schemas.openxmlformats.org/officeDocument/2006/relationships/hyperlink" Target="http://msdn.microsoft.com/en-us/library/gg145014.aspx" TargetMode="External"/><Relationship Id="rId263" Type="http://schemas.openxmlformats.org/officeDocument/2006/relationships/hyperlink" Target="http://msdn.microsoft.com/en-us/library/microsoft.sqlserver.server.aspx" TargetMode="External"/><Relationship Id="rId284" Type="http://schemas.openxmlformats.org/officeDocument/2006/relationships/hyperlink" Target="http://en.wikipedia.org/wiki/Microsoft" TargetMode="External"/><Relationship Id="rId37" Type="http://schemas.openxmlformats.org/officeDocument/2006/relationships/image" Target="media/image33.png"/><Relationship Id="rId58" Type="http://schemas.openxmlformats.org/officeDocument/2006/relationships/image" Target="media/image48.png"/><Relationship Id="rId79" Type="http://schemas.openxmlformats.org/officeDocument/2006/relationships/hyperlink" Target="http://en.wikipedia.org/wiki/Route_planner" TargetMode="External"/><Relationship Id="rId102" Type="http://schemas.openxmlformats.org/officeDocument/2006/relationships/hyperlink" Target="https://maps.google.co.in/" TargetMode="External"/><Relationship Id="rId123" Type="http://schemas.openxmlformats.org/officeDocument/2006/relationships/hyperlink" Target="http://en.wikipedia.org/wiki/Team_Foundation_Server" TargetMode="External"/><Relationship Id="rId144" Type="http://schemas.openxmlformats.org/officeDocument/2006/relationships/hyperlink" Target="http://msdn.microsoft.com/en-IN/library/system.windows.controls.richtextbox.aspx" TargetMode="External"/><Relationship Id="rId90" Type="http://schemas.openxmlformats.org/officeDocument/2006/relationships/hyperlink" Target="http://blogs.technicise.com/" TargetMode="External"/><Relationship Id="rId165" Type="http://schemas.openxmlformats.org/officeDocument/2006/relationships/hyperlink" Target="http://msdn.microsoft.com/en-IN/library/system.windows.controls.wrappanel.aspx" TargetMode="External"/><Relationship Id="rId186" Type="http://schemas.openxmlformats.org/officeDocument/2006/relationships/hyperlink" Target="http://msdn.microsoft.com/en-IN/library/system.windows.controls.primitives.statusbar.aspx" TargetMode="External"/><Relationship Id="rId211" Type="http://schemas.openxmlformats.org/officeDocument/2006/relationships/hyperlink" Target="http://msdn.microsoft.com/en-us/library/gg145037.aspx" TargetMode="External"/><Relationship Id="rId232" Type="http://schemas.openxmlformats.org/officeDocument/2006/relationships/hyperlink" Target="http://msdn.microsoft.com/en-us/library/system.int32.aspx" TargetMode="External"/><Relationship Id="rId253" Type="http://schemas.openxmlformats.org/officeDocument/2006/relationships/hyperlink" Target="http://msdn.microsoft.com/en-us/library/accessibility.aspx" TargetMode="External"/><Relationship Id="rId274" Type="http://schemas.openxmlformats.org/officeDocument/2006/relationships/hyperlink" Target="http://www.mysql.com/products/workbench/" TargetMode="External"/><Relationship Id="rId27" Type="http://schemas.openxmlformats.org/officeDocument/2006/relationships/image" Target="media/image23.jpeg"/><Relationship Id="rId48" Type="http://schemas.openxmlformats.org/officeDocument/2006/relationships/image" Target="media/image44.png"/><Relationship Id="rId69" Type="http://schemas.openxmlformats.org/officeDocument/2006/relationships/hyperlink" Target="http://en.wikipedia.org/wiki/Application_programming_interface" TargetMode="External"/><Relationship Id="rId113" Type="http://schemas.openxmlformats.org/officeDocument/2006/relationships/hyperlink" Target="http://en.wikipedia.org/wiki/Code_refactoring" TargetMode="External"/><Relationship Id="rId134" Type="http://schemas.openxmlformats.org/officeDocument/2006/relationships/hyperlink" Target="http://msdn.microsoft.com/en-IN/library/system.windows.controls.printdialog.aspx" TargetMode="External"/><Relationship Id="rId80" Type="http://schemas.openxmlformats.org/officeDocument/2006/relationships/hyperlink" Target="http://en.wikipedia.org/wiki/Mercator_projection" TargetMode="External"/><Relationship Id="rId155" Type="http://schemas.openxmlformats.org/officeDocument/2006/relationships/hyperlink" Target="http://msdn.microsoft.com/en-IN/library/system.windows.controls.panel.aspx" TargetMode="External"/><Relationship Id="rId176" Type="http://schemas.openxmlformats.org/officeDocument/2006/relationships/hyperlink" Target="http://msdn.microsoft.com/en-IN/library/system.windows.controls.tabcontrol.aspx" TargetMode="External"/><Relationship Id="rId197" Type="http://schemas.openxmlformats.org/officeDocument/2006/relationships/hyperlink" Target="http://msdn.microsoft.com/en-us/library/system.aspx" TargetMode="External"/><Relationship Id="rId201" Type="http://schemas.openxmlformats.org/officeDocument/2006/relationships/hyperlink" Target="http://msdn.microsoft.com/en-us/library/gg145034.aspx" TargetMode="External"/><Relationship Id="rId222" Type="http://schemas.openxmlformats.org/officeDocument/2006/relationships/hyperlink" Target="http://msdn.microsoft.com/en-us/library/gg145016.aspx" TargetMode="External"/><Relationship Id="rId243" Type="http://schemas.openxmlformats.org/officeDocument/2006/relationships/hyperlink" Target="http://msdn.microsoft.com/en-us/library/system.timers.aspx" TargetMode="External"/><Relationship Id="rId264" Type="http://schemas.openxmlformats.org/officeDocument/2006/relationships/hyperlink" Target="http://msdn.microsoft.com/en-us/library/microsoft.sqlserver.server.aspx" TargetMode="External"/><Relationship Id="rId285" Type="http://schemas.openxmlformats.org/officeDocument/2006/relationships/hyperlink" Target="http://en.wikipedia.org/wiki/.NET_Framework" TargetMode="External"/><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image" Target="media/image49.png"/><Relationship Id="rId103" Type="http://schemas.openxmlformats.org/officeDocument/2006/relationships/hyperlink" Target="http://www.youtube.com/?gl=IN" TargetMode="External"/><Relationship Id="rId124" Type="http://schemas.openxmlformats.org/officeDocument/2006/relationships/image" Target="media/image52.png"/><Relationship Id="rId70" Type="http://schemas.openxmlformats.org/officeDocument/2006/relationships/hyperlink" Target="http://en.wikipedia.org/wiki/Web_service" TargetMode="External"/><Relationship Id="rId91" Type="http://schemas.openxmlformats.org/officeDocument/2006/relationships/hyperlink" Target="http://www.mysql.com/" TargetMode="External"/><Relationship Id="rId145" Type="http://schemas.openxmlformats.org/officeDocument/2006/relationships/hyperlink" Target="http://msdn.microsoft.com/en-IN/library/system.windows.controls.passwordbox.aspx" TargetMode="External"/><Relationship Id="rId166" Type="http://schemas.openxmlformats.org/officeDocument/2006/relationships/hyperlink" Target="http://msdn.microsoft.com/en-IN/library/system.windows.controls.image.aspx" TargetMode="External"/><Relationship Id="rId187" Type="http://schemas.openxmlformats.org/officeDocument/2006/relationships/hyperlink" Target="http://msdn.microsoft.com/en-IN/library/system.windows.controls.textblock.aspx" TargetMode="External"/><Relationship Id="rId1" Type="http://schemas.openxmlformats.org/officeDocument/2006/relationships/customXml" Target="../customXml/item1.xml"/><Relationship Id="rId212" Type="http://schemas.openxmlformats.org/officeDocument/2006/relationships/hyperlink" Target="http://msdn.microsoft.com/en-us/library/gg145023.aspx" TargetMode="External"/><Relationship Id="rId233" Type="http://schemas.openxmlformats.org/officeDocument/2006/relationships/hyperlink" Target="http://msdn.microsoft.com/en-us/library/gg145044.aspx" TargetMode="External"/><Relationship Id="rId254" Type="http://schemas.openxmlformats.org/officeDocument/2006/relationships/hyperlink" Target="http://msdn.microsoft.com/en-us/library/hh135392.aspx" TargetMode="External"/><Relationship Id="rId28" Type="http://schemas.openxmlformats.org/officeDocument/2006/relationships/image" Target="media/image24.jpeg"/><Relationship Id="rId49" Type="http://schemas.openxmlformats.org/officeDocument/2006/relationships/image" Target="media/image45.png"/><Relationship Id="rId114" Type="http://schemas.openxmlformats.org/officeDocument/2006/relationships/hyperlink" Target="http://en.wikipedia.org/wiki/Microsoft_Visual_Studio_Debugger" TargetMode="External"/><Relationship Id="rId275" Type="http://schemas.openxmlformats.org/officeDocument/2006/relationships/image" Target="media/image57.png"/><Relationship Id="rId60" Type="http://schemas.openxmlformats.org/officeDocument/2006/relationships/image" Target="media/image50.png"/><Relationship Id="rId81" Type="http://schemas.openxmlformats.org/officeDocument/2006/relationships/hyperlink" Target="http://en.wikipedia.org/wiki/Google_Earth" TargetMode="External"/><Relationship Id="rId135" Type="http://schemas.openxmlformats.org/officeDocument/2006/relationships/hyperlink" Target="http://msdn.microsoft.com/en-IN/library/microsoft.win32.savefiledialog.aspx" TargetMode="External"/><Relationship Id="rId156" Type="http://schemas.openxmlformats.org/officeDocument/2006/relationships/hyperlink" Target="http://msdn.microsoft.com/en-IN/library/system.windows.controls.primitives.resizegrip.aspx" TargetMode="External"/><Relationship Id="rId177" Type="http://schemas.openxmlformats.org/officeDocument/2006/relationships/hyperlink" Target="http://msdn.microsoft.com/en-IN/library/system.windows.controls.checkbox.aspx" TargetMode="External"/><Relationship Id="rId198" Type="http://schemas.openxmlformats.org/officeDocument/2006/relationships/hyperlink" Target="http://msdn.microsoft.com/en-us/library/system.aspx" TargetMode="External"/><Relationship Id="rId202" Type="http://schemas.openxmlformats.org/officeDocument/2006/relationships/hyperlink" Target="http://msdn.microsoft.com/en-us/library/gg145035.aspx" TargetMode="External"/><Relationship Id="rId223" Type="http://schemas.openxmlformats.org/officeDocument/2006/relationships/hyperlink" Target="http://msdn.microsoft.com/en-us/library/gg145024.aspx" TargetMode="External"/><Relationship Id="rId244" Type="http://schemas.openxmlformats.org/officeDocument/2006/relationships/hyperlink" Target="http://msdn.microsoft.com/en-us/library/system.timers.aspx" TargetMode="External"/><Relationship Id="rId18" Type="http://schemas.openxmlformats.org/officeDocument/2006/relationships/image" Target="media/image14.jpeg"/><Relationship Id="rId39" Type="http://schemas.openxmlformats.org/officeDocument/2006/relationships/image" Target="media/image35.png"/><Relationship Id="rId265" Type="http://schemas.openxmlformats.org/officeDocument/2006/relationships/hyperlink" Target="http://msdn.microsoft.com/en-us/library/gg145009.aspx" TargetMode="External"/><Relationship Id="rId286" Type="http://schemas.openxmlformats.org/officeDocument/2006/relationships/hyperlink" Target="http://en.wikipedia.org/wiki/Ecma_International"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F62BA-5672-4B9B-A1ED-C24D2AB9B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181</Pages>
  <Words>53331</Words>
  <Characters>303989</Characters>
  <Application>Microsoft Office Word</Application>
  <DocSecurity>0</DocSecurity>
  <Lines>2533</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12</cp:revision>
  <dcterms:created xsi:type="dcterms:W3CDTF">2013-03-26T10:05:00Z</dcterms:created>
  <dcterms:modified xsi:type="dcterms:W3CDTF">2013-09-13T13:46:00Z</dcterms:modified>
</cp:coreProperties>
</file>